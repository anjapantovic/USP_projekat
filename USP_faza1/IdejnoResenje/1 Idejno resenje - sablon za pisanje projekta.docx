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108" w:type="dxa"/>
        <w:tblLayout w:type="fixed"/>
        <w:tblLook w:val="0000" w:firstRow="0" w:lastRow="0" w:firstColumn="0" w:lastColumn="0" w:noHBand="0" w:noVBand="0"/>
      </w:tblPr>
      <w:tblGrid>
        <w:gridCol w:w="1843"/>
        <w:gridCol w:w="7519"/>
      </w:tblGrid>
      <w:tr w:rsidR="000B3236" w:rsidTr="00C063AA">
        <w:trPr>
          <w:cantSplit/>
          <w:trHeight w:val="1797"/>
        </w:trPr>
        <w:tc>
          <w:tcPr>
            <w:tcW w:w="1843" w:type="dxa"/>
            <w:tcBorders>
              <w:bottom w:val="single" w:sz="4" w:space="0" w:color="000000"/>
            </w:tcBorders>
          </w:tcPr>
          <w:p w:rsidR="000B3236" w:rsidRDefault="00AE258D" w:rsidP="00C063AA">
            <w:pPr>
              <w:snapToGrid w:val="0"/>
              <w:jc w:val="center"/>
              <w:rPr>
                <w:szCs w:val="20"/>
                <w:lang w:val="sr-Latn-CS" w:eastAsia="ar-SA"/>
              </w:rPr>
            </w:pPr>
            <w:r>
              <w:rPr>
                <w:noProof/>
                <w:szCs w:val="20"/>
                <w:lang w:val="sr-Latn-CS" w:eastAsia="ar-SA"/>
              </w:rPr>
              <w:drawing>
                <wp:inline distT="0" distB="0" distL="0" distR="0">
                  <wp:extent cx="1051560" cy="122301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51560" cy="1223010"/>
                          </a:xfrm>
                          <a:prstGeom prst="rect">
                            <a:avLst/>
                          </a:prstGeom>
                          <a:noFill/>
                          <a:ln>
                            <a:noFill/>
                          </a:ln>
                        </pic:spPr>
                      </pic:pic>
                    </a:graphicData>
                  </a:graphic>
                </wp:inline>
              </w:drawing>
            </w:r>
          </w:p>
        </w:tc>
        <w:tc>
          <w:tcPr>
            <w:tcW w:w="7519" w:type="dxa"/>
            <w:tcBorders>
              <w:bottom w:val="single" w:sz="4" w:space="0" w:color="000000"/>
            </w:tcBorders>
          </w:tcPr>
          <w:p w:rsidR="00C063AA" w:rsidRDefault="00C063AA" w:rsidP="00C063AA">
            <w:pPr>
              <w:jc w:val="center"/>
              <w:rPr>
                <w:b/>
                <w:sz w:val="32"/>
                <w:szCs w:val="32"/>
                <w:lang w:val="ru-RU"/>
              </w:rPr>
            </w:pPr>
            <w:r>
              <w:rPr>
                <w:b/>
                <w:sz w:val="32"/>
                <w:szCs w:val="32"/>
                <w:lang w:val="ru-RU"/>
              </w:rPr>
              <w:t>УНИВЕРЗИТЕТ У БЕОГРАДУ</w:t>
            </w:r>
          </w:p>
          <w:p w:rsidR="000B3236" w:rsidRDefault="000B3236" w:rsidP="00061138">
            <w:pPr>
              <w:jc w:val="center"/>
              <w:rPr>
                <w:b/>
                <w:sz w:val="32"/>
                <w:szCs w:val="32"/>
                <w:lang w:val="ru-RU"/>
              </w:rPr>
            </w:pPr>
            <w:r w:rsidRPr="00E24F66">
              <w:rPr>
                <w:b/>
                <w:sz w:val="32"/>
                <w:szCs w:val="32"/>
                <w:lang w:val="ru-RU"/>
              </w:rPr>
              <w:t>ЕЛЕКТРОТЕХНИЧКИ ФАКУЛТЕТ</w:t>
            </w:r>
          </w:p>
          <w:p w:rsidR="000B3236" w:rsidRPr="000C0CF3" w:rsidRDefault="000C0CF3" w:rsidP="00061138">
            <w:pPr>
              <w:spacing w:line="320" w:lineRule="atLeast"/>
              <w:jc w:val="center"/>
              <w:rPr>
                <w:szCs w:val="20"/>
                <w:lang w:val="sr-Cyrl-RS" w:eastAsia="ar-SA"/>
              </w:rPr>
            </w:pPr>
            <w:r>
              <w:rPr>
                <w:szCs w:val="20"/>
                <w:lang w:val="sr-Cyrl-RS" w:eastAsia="ar-SA"/>
              </w:rPr>
              <w:t>Управљање софтверским пројектима – 20</w:t>
            </w:r>
            <w:r w:rsidR="00187906">
              <w:rPr>
                <w:szCs w:val="20"/>
                <w:lang w:val="en-US" w:eastAsia="ar-SA"/>
              </w:rPr>
              <w:t>19</w:t>
            </w:r>
            <w:r>
              <w:rPr>
                <w:szCs w:val="20"/>
                <w:lang w:val="sr-Cyrl-RS" w:eastAsia="ar-SA"/>
              </w:rPr>
              <w:t>/20</w:t>
            </w:r>
            <w:r w:rsidR="00187906">
              <w:rPr>
                <w:szCs w:val="20"/>
                <w:lang w:val="en-US" w:eastAsia="ar-SA"/>
              </w:rPr>
              <w:t>20</w:t>
            </w:r>
            <w:r>
              <w:rPr>
                <w:szCs w:val="20"/>
                <w:lang w:val="sr-Cyrl-RS" w:eastAsia="ar-SA"/>
              </w:rPr>
              <w:t>.</w:t>
            </w:r>
          </w:p>
          <w:p w:rsidR="000B3236" w:rsidRPr="00377FB9" w:rsidRDefault="000B3236" w:rsidP="00061138">
            <w:pPr>
              <w:spacing w:line="320" w:lineRule="atLeast"/>
              <w:jc w:val="center"/>
              <w:rPr>
                <w:szCs w:val="20"/>
                <w:lang w:eastAsia="ar-SA"/>
              </w:rPr>
            </w:pPr>
          </w:p>
          <w:p w:rsidR="000B3236" w:rsidRPr="00E76AAC" w:rsidRDefault="000B3236" w:rsidP="00061138">
            <w:pPr>
              <w:spacing w:line="320" w:lineRule="atLeast"/>
              <w:jc w:val="center"/>
              <w:rPr>
                <w:lang w:val="sr-Latn-CS" w:eastAsia="ar-SA"/>
              </w:rPr>
            </w:pPr>
            <w:proofErr w:type="spellStart"/>
            <w:r w:rsidRPr="00390141">
              <w:rPr>
                <w:lang w:val="ru-RU" w:eastAsia="ar-SA"/>
              </w:rPr>
              <w:t>Булевар</w:t>
            </w:r>
            <w:proofErr w:type="spellEnd"/>
            <w:r w:rsidRPr="00E76AAC">
              <w:rPr>
                <w:lang w:val="sr-Latn-CS" w:eastAsia="ar-SA"/>
              </w:rPr>
              <w:t xml:space="preserve"> </w:t>
            </w:r>
            <w:proofErr w:type="spellStart"/>
            <w:r w:rsidRPr="00390141">
              <w:rPr>
                <w:lang w:val="ru-RU" w:eastAsia="ar-SA"/>
              </w:rPr>
              <w:t>краља</w:t>
            </w:r>
            <w:proofErr w:type="spellEnd"/>
            <w:r w:rsidRPr="00E76AAC">
              <w:rPr>
                <w:lang w:val="sr-Latn-CS" w:eastAsia="ar-SA"/>
              </w:rPr>
              <w:t xml:space="preserve"> </w:t>
            </w:r>
            <w:r w:rsidRPr="00390141">
              <w:rPr>
                <w:lang w:val="ru-RU" w:eastAsia="ar-SA"/>
              </w:rPr>
              <w:t>Александра</w:t>
            </w:r>
            <w:r>
              <w:rPr>
                <w:lang w:val="sr-Latn-CS" w:eastAsia="ar-SA"/>
              </w:rPr>
              <w:t xml:space="preserve"> 73, </w:t>
            </w:r>
            <w:r w:rsidRPr="00390141">
              <w:rPr>
                <w:lang w:val="ru-RU" w:eastAsia="ar-SA"/>
              </w:rPr>
              <w:t>ПФ</w:t>
            </w:r>
            <w:r>
              <w:rPr>
                <w:lang w:val="sr-Latn-CS" w:eastAsia="ar-SA"/>
              </w:rPr>
              <w:t xml:space="preserve"> 35-54, 11120 </w:t>
            </w:r>
            <w:proofErr w:type="spellStart"/>
            <w:r w:rsidRPr="00390141">
              <w:rPr>
                <w:lang w:val="ru-RU" w:eastAsia="ar-SA"/>
              </w:rPr>
              <w:t>Београд</w:t>
            </w:r>
            <w:proofErr w:type="spellEnd"/>
            <w:r>
              <w:rPr>
                <w:lang w:val="sr-Latn-CS" w:eastAsia="ar-SA"/>
              </w:rPr>
              <w:t xml:space="preserve">, </w:t>
            </w:r>
            <w:proofErr w:type="spellStart"/>
            <w:r w:rsidRPr="00390141">
              <w:rPr>
                <w:lang w:val="ru-RU" w:eastAsia="ar-SA"/>
              </w:rPr>
              <w:t>Србија</w:t>
            </w:r>
            <w:proofErr w:type="spellEnd"/>
          </w:p>
          <w:p w:rsidR="000B3236" w:rsidRPr="00C063AA" w:rsidRDefault="00C063AA" w:rsidP="00C063AA">
            <w:pPr>
              <w:jc w:val="center"/>
              <w:rPr>
                <w:lang w:val="sr-Latn-RS"/>
              </w:rPr>
            </w:pPr>
            <w:r>
              <w:t>т</w:t>
            </w:r>
            <w:r w:rsidR="000B3236" w:rsidRPr="009D6C47">
              <w:t>ел</w:t>
            </w:r>
            <w:proofErr w:type="spellStart"/>
            <w:r>
              <w:rPr>
                <w:lang w:val="sr-Cyrl-RS"/>
              </w:rPr>
              <w:t>ефон</w:t>
            </w:r>
            <w:proofErr w:type="spellEnd"/>
            <w:r>
              <w:rPr>
                <w:lang w:val="sr-Cyrl-RS"/>
              </w:rPr>
              <w:t>:</w:t>
            </w:r>
            <w:r w:rsidR="000B3236" w:rsidRPr="009D6C47">
              <w:t xml:space="preserve"> 011</w:t>
            </w:r>
            <w:r>
              <w:t xml:space="preserve">/3218-321, </w:t>
            </w:r>
            <w:r>
              <w:rPr>
                <w:lang w:val="de-DE"/>
              </w:rPr>
              <w:fldChar w:fldCharType="begin"/>
            </w:r>
            <w:r w:rsidRPr="00C063AA">
              <w:rPr>
                <w:lang w:val="sr-Latn-CS"/>
              </w:rPr>
              <w:instrText xml:space="preserve"> </w:instrText>
            </w:r>
            <w:r>
              <w:rPr>
                <w:lang w:val="de-DE"/>
              </w:rPr>
              <w:instrText>HYPERLINK</w:instrText>
            </w:r>
            <w:r w:rsidRPr="00C063AA">
              <w:rPr>
                <w:lang w:val="sr-Latn-CS"/>
              </w:rPr>
              <w:instrText xml:space="preserve"> "</w:instrText>
            </w:r>
            <w:r>
              <w:rPr>
                <w:lang w:val="de-DE"/>
              </w:rPr>
              <w:instrText>mailto</w:instrText>
            </w:r>
            <w:r w:rsidRPr="00C063AA">
              <w:rPr>
                <w:lang w:val="sr-Latn-CS"/>
              </w:rPr>
              <w:instrText>:</w:instrText>
            </w:r>
            <w:r>
              <w:rPr>
                <w:lang w:val="de-DE"/>
              </w:rPr>
              <w:instrText>dekanat</w:instrText>
            </w:r>
            <w:r>
              <w:rPr>
                <w:lang w:val="sr-Latn-RS"/>
              </w:rPr>
              <w:instrText>@etf.bg.ac.rs</w:instrText>
            </w:r>
            <w:r w:rsidRPr="00C063AA">
              <w:rPr>
                <w:lang w:val="sr-Latn-CS"/>
              </w:rPr>
              <w:instrText xml:space="preserve">" </w:instrText>
            </w:r>
            <w:r>
              <w:rPr>
                <w:lang w:val="de-DE"/>
              </w:rPr>
              <w:fldChar w:fldCharType="separate"/>
            </w:r>
            <w:r w:rsidRPr="0001336A">
              <w:rPr>
                <w:rStyle w:val="Hyperlink"/>
                <w:lang w:val="de-DE"/>
              </w:rPr>
              <w:t>dekanat</w:t>
            </w:r>
            <w:r w:rsidRPr="0001336A">
              <w:rPr>
                <w:rStyle w:val="Hyperlink"/>
                <w:lang w:val="sr-Latn-RS"/>
              </w:rPr>
              <w:t>@etf.bg.ac.rs</w:t>
            </w:r>
            <w:r>
              <w:rPr>
                <w:lang w:val="de-DE"/>
              </w:rPr>
              <w:fldChar w:fldCharType="end"/>
            </w:r>
          </w:p>
        </w:tc>
      </w:tr>
    </w:tbl>
    <w:p w:rsidR="00E76AAC" w:rsidRPr="0018575E" w:rsidRDefault="00E76AAC" w:rsidP="0018575E">
      <w:pPr>
        <w:pStyle w:val="NaslovnaMedjured"/>
      </w:pPr>
    </w:p>
    <w:p w:rsidR="00E76AAC" w:rsidRPr="0018575E" w:rsidRDefault="00E76AAC" w:rsidP="0018575E">
      <w:pPr>
        <w:pStyle w:val="NaslovnaMedjured"/>
      </w:pPr>
    </w:p>
    <w:p w:rsidR="00377FB9" w:rsidRPr="0018575E" w:rsidRDefault="00377FB9" w:rsidP="0018575E">
      <w:pPr>
        <w:pStyle w:val="NaslovnaMedjured"/>
      </w:pPr>
    </w:p>
    <w:p w:rsidR="00E76AAC" w:rsidRPr="00E76AAC" w:rsidRDefault="00AF426B" w:rsidP="00E43A6C">
      <w:pPr>
        <w:pStyle w:val="NaslovnaNadNaslov"/>
      </w:pPr>
      <w:r>
        <w:br/>
      </w:r>
    </w:p>
    <w:p w:rsidR="00E76AAC" w:rsidRPr="0018575E" w:rsidRDefault="00E76AAC" w:rsidP="0018575E">
      <w:pPr>
        <w:pStyle w:val="NaslovnaMedjured"/>
      </w:pPr>
    </w:p>
    <w:p w:rsidR="00E76AAC" w:rsidRPr="0018575E" w:rsidRDefault="00E76AAC" w:rsidP="0018575E">
      <w:pPr>
        <w:pStyle w:val="NaslovnaMedjured"/>
      </w:pPr>
    </w:p>
    <w:p w:rsidR="00E312D1" w:rsidRPr="00313444" w:rsidRDefault="00C063AA" w:rsidP="00E43A6C">
      <w:pPr>
        <w:pStyle w:val="NaslovnaNaslovEIS"/>
        <w:rPr>
          <w:lang w:val="sr-Cyrl-RS"/>
        </w:rPr>
      </w:pPr>
      <w:r>
        <w:rPr>
          <w:lang w:val="sr-Cyrl-RS"/>
        </w:rPr>
        <w:t>ИДЕЈНО РЕШЕЊЕ</w:t>
      </w:r>
      <w:r w:rsidR="00313444">
        <w:rPr>
          <w:lang w:val="sr-Cyrl-RS"/>
        </w:rPr>
        <w:t xml:space="preserve"> ПРОЈЕКТА</w:t>
      </w:r>
    </w:p>
    <w:p w:rsidR="00E76AAC" w:rsidRPr="00187906" w:rsidRDefault="00187906" w:rsidP="0018575E">
      <w:pPr>
        <w:pStyle w:val="NaslovnaMedjured"/>
        <w:rPr>
          <w:sz w:val="40"/>
          <w:lang w:val="en-US"/>
        </w:rPr>
      </w:pPr>
      <w:r>
        <w:rPr>
          <w:sz w:val="40"/>
          <w:lang w:val="en-US"/>
        </w:rPr>
        <w:t>Smart and Clean Cities</w:t>
      </w:r>
    </w:p>
    <w:p w:rsidR="00E76AAC" w:rsidRPr="00862D3E" w:rsidRDefault="00E76AAC" w:rsidP="0018575E">
      <w:pPr>
        <w:pStyle w:val="NaslovnaMedjured"/>
      </w:pPr>
    </w:p>
    <w:p w:rsidR="001D6B2A" w:rsidRPr="00187906" w:rsidRDefault="00187906" w:rsidP="001D6B2A">
      <w:pPr>
        <w:pStyle w:val="NaslovnaMedjured"/>
        <w:rPr>
          <w:sz w:val="40"/>
          <w:lang w:val="en-US"/>
        </w:rPr>
      </w:pPr>
      <w:r>
        <w:rPr>
          <w:sz w:val="40"/>
          <w:lang w:val="en-US"/>
        </w:rPr>
        <w:t>SCC</w:t>
      </w:r>
    </w:p>
    <w:p w:rsidR="00CD00D4" w:rsidRDefault="00CD00D4" w:rsidP="0018575E">
      <w:pPr>
        <w:pStyle w:val="NaslovnaMedjured"/>
      </w:pPr>
    </w:p>
    <w:p w:rsidR="00CD00D4" w:rsidRDefault="001D6B2A" w:rsidP="0018575E">
      <w:pPr>
        <w:pStyle w:val="NaslovnaMedjured"/>
        <w:rPr>
          <w:lang w:val="sr-Cyrl-RS"/>
        </w:rPr>
      </w:pPr>
      <w:r>
        <w:rPr>
          <w:lang w:val="sr-Cyrl-RS"/>
        </w:rPr>
        <w:t>према позиву за развој иновационих пројеката</w:t>
      </w:r>
    </w:p>
    <w:p w:rsidR="00AE37A6" w:rsidRPr="001D6B2A" w:rsidRDefault="00AE37A6" w:rsidP="0018575E">
      <w:pPr>
        <w:pStyle w:val="NaslovnaMedjured"/>
        <w:rPr>
          <w:lang w:val="sr-Cyrl-RS"/>
        </w:rPr>
      </w:pPr>
    </w:p>
    <w:p w:rsidR="00CD00D4" w:rsidRDefault="00187906" w:rsidP="00CD00D4">
      <w:pPr>
        <w:pStyle w:val="NaslovnaMedjured"/>
        <w:rPr>
          <w:lang w:val="sr-Cyrl-RS"/>
        </w:rPr>
      </w:pPr>
      <w:r>
        <w:rPr>
          <w:color w:val="000000"/>
          <w:sz w:val="40"/>
          <w:szCs w:val="40"/>
        </w:rPr>
        <w:t xml:space="preserve">Building a Low-Carbon Climate-Resilient Future: </w:t>
      </w:r>
      <w:r w:rsidRPr="00187906">
        <w:rPr>
          <w:sz w:val="40"/>
        </w:rPr>
        <w:t>Cities as climate-resilient, connected multimodal nodes for smart and clean mobility: new approaches towards demonstrating and testing innovative solutions</w:t>
      </w:r>
    </w:p>
    <w:p w:rsidR="00313444" w:rsidRDefault="00313444" w:rsidP="00CD00D4">
      <w:pPr>
        <w:pStyle w:val="NaslovnaMedjured"/>
        <w:rPr>
          <w:lang w:val="sr-Cyrl-RS"/>
        </w:rPr>
      </w:pPr>
    </w:p>
    <w:p w:rsidR="00313444" w:rsidRDefault="00313444" w:rsidP="00CD00D4">
      <w:pPr>
        <w:pStyle w:val="NaslovnaMedjured"/>
        <w:rPr>
          <w:lang w:val="sr-Cyrl-RS"/>
        </w:rPr>
      </w:pPr>
    </w:p>
    <w:p w:rsidR="00313444" w:rsidRDefault="00313444" w:rsidP="00CD00D4">
      <w:pPr>
        <w:pStyle w:val="NaslovnaMedjured"/>
        <w:rPr>
          <w:lang w:val="sr-Cyrl-RS"/>
        </w:rPr>
      </w:pPr>
    </w:p>
    <w:p w:rsidR="00CD00D4" w:rsidRDefault="00CD00D4" w:rsidP="00CD00D4">
      <w:pPr>
        <w:pStyle w:val="NaslovnaMedjured"/>
        <w:rPr>
          <w:lang w:val="sr-Cyrl-RS"/>
        </w:rPr>
      </w:pPr>
    </w:p>
    <w:p w:rsidR="00AE37A6" w:rsidRPr="003D5CF2" w:rsidRDefault="00AE37A6" w:rsidP="00CD00D4">
      <w:pPr>
        <w:pStyle w:val="NaslovnaMedjured"/>
      </w:pPr>
    </w:p>
    <w:p w:rsidR="00CD00D4" w:rsidRPr="00187906" w:rsidRDefault="00CD00D4" w:rsidP="00CD00D4">
      <w:pPr>
        <w:jc w:val="center"/>
        <w:rPr>
          <w:sz w:val="28"/>
          <w:lang w:val="sr-Cyrl-RS"/>
        </w:rPr>
      </w:pPr>
      <w:r>
        <w:rPr>
          <w:sz w:val="28"/>
        </w:rPr>
        <w:t xml:space="preserve">Београд, </w:t>
      </w:r>
      <w:r w:rsidR="00187906">
        <w:rPr>
          <w:sz w:val="28"/>
          <w:lang w:val="sr-Cyrl-RS"/>
        </w:rPr>
        <w:t>Април 2020.</w:t>
      </w:r>
    </w:p>
    <w:p w:rsidR="003D5CF2" w:rsidRPr="00886366" w:rsidRDefault="003D5CF2" w:rsidP="00886366">
      <w:pPr>
        <w:pStyle w:val="SadrzajNaslov"/>
      </w:pPr>
      <w:r w:rsidRPr="00886366">
        <w:br w:type="page"/>
      </w:r>
    </w:p>
    <w:p w:rsidR="00E76AAC" w:rsidRPr="003D5CF2" w:rsidRDefault="00377FB9" w:rsidP="00E43A6C">
      <w:pPr>
        <w:pStyle w:val="SadrzajNaslov"/>
      </w:pPr>
      <w:r w:rsidRPr="003D5CF2">
        <w:lastRenderedPageBreak/>
        <w:t>САДРЖАЈ</w:t>
      </w:r>
    </w:p>
    <w:p w:rsidR="00377FB9" w:rsidRPr="00E43A6C" w:rsidRDefault="00377FB9" w:rsidP="00E43A6C">
      <w:pPr>
        <w:pStyle w:val="SadrzajNaslov"/>
      </w:pPr>
    </w:p>
    <w:p w:rsidR="009B0BF2" w:rsidRDefault="007365B8">
      <w:pPr>
        <w:pStyle w:val="TOC1"/>
        <w:tabs>
          <w:tab w:val="right" w:leader="dot" w:pos="9347"/>
        </w:tabs>
        <w:rPr>
          <w:rFonts w:asciiTheme="minorHAnsi" w:eastAsiaTheme="minorEastAsia" w:hAnsiTheme="minorHAnsi" w:cstheme="minorBidi"/>
          <w:b w:val="0"/>
          <w:bCs w:val="0"/>
          <w:caps w:val="0"/>
          <w:sz w:val="24"/>
          <w:szCs w:val="24"/>
          <w:lang w:val="en-RS"/>
        </w:rPr>
      </w:pPr>
      <w:r>
        <w:fldChar w:fldCharType="begin"/>
      </w:r>
      <w:r>
        <w:instrText xml:space="preserve"> TOC \o "1-3" \h \z </w:instrText>
      </w:r>
      <w:r>
        <w:fldChar w:fldCharType="separate"/>
      </w:r>
      <w:hyperlink w:anchor="_Toc37567578" w:history="1">
        <w:r w:rsidR="009B0BF2" w:rsidRPr="006131A6">
          <w:rPr>
            <w:rStyle w:val="Hyperlink"/>
            <w:lang w:val="ru-RU"/>
          </w:rPr>
          <w:t xml:space="preserve">1. </w:t>
        </w:r>
        <w:r w:rsidR="009B0BF2" w:rsidRPr="006131A6">
          <w:rPr>
            <w:rStyle w:val="Hyperlink"/>
          </w:rPr>
          <w:t>Увод</w:t>
        </w:r>
        <w:r w:rsidR="009B0BF2">
          <w:rPr>
            <w:webHidden/>
          </w:rPr>
          <w:tab/>
        </w:r>
        <w:r w:rsidR="009B0BF2">
          <w:rPr>
            <w:webHidden/>
          </w:rPr>
          <w:fldChar w:fldCharType="begin"/>
        </w:r>
        <w:r w:rsidR="009B0BF2">
          <w:rPr>
            <w:webHidden/>
          </w:rPr>
          <w:instrText xml:space="preserve"> PAGEREF _Toc37567578 \h </w:instrText>
        </w:r>
        <w:r w:rsidR="009B0BF2">
          <w:rPr>
            <w:webHidden/>
          </w:rPr>
        </w:r>
        <w:r w:rsidR="009B0BF2">
          <w:rPr>
            <w:webHidden/>
          </w:rPr>
          <w:fldChar w:fldCharType="separate"/>
        </w:r>
        <w:r w:rsidR="009B0BF2">
          <w:rPr>
            <w:webHidden/>
          </w:rPr>
          <w:t>1</w:t>
        </w:r>
        <w:r w:rsidR="009B0BF2">
          <w:rPr>
            <w:webHidden/>
          </w:rPr>
          <w:fldChar w:fldCharType="end"/>
        </w:r>
      </w:hyperlink>
    </w:p>
    <w:p w:rsidR="009B0BF2" w:rsidRDefault="0013324E">
      <w:pPr>
        <w:pStyle w:val="TOC2"/>
        <w:tabs>
          <w:tab w:val="right" w:leader="dot" w:pos="9347"/>
        </w:tabs>
        <w:rPr>
          <w:rFonts w:asciiTheme="minorHAnsi" w:eastAsiaTheme="minorEastAsia" w:hAnsiTheme="minorHAnsi" w:cstheme="minorBidi"/>
          <w:smallCaps w:val="0"/>
          <w:noProof/>
          <w:sz w:val="24"/>
          <w:szCs w:val="24"/>
        </w:rPr>
      </w:pPr>
      <w:hyperlink w:anchor="_Toc37567579" w:history="1">
        <w:r w:rsidR="009B0BF2" w:rsidRPr="006131A6">
          <w:rPr>
            <w:rStyle w:val="Hyperlink"/>
            <w:noProof/>
            <w:lang w:val="sr-Cyrl-RS"/>
          </w:rPr>
          <w:t>Партиципанти</w:t>
        </w:r>
        <w:r w:rsidR="009B0BF2">
          <w:rPr>
            <w:noProof/>
            <w:webHidden/>
          </w:rPr>
          <w:tab/>
        </w:r>
        <w:r w:rsidR="009B0BF2">
          <w:rPr>
            <w:noProof/>
            <w:webHidden/>
          </w:rPr>
          <w:fldChar w:fldCharType="begin"/>
        </w:r>
        <w:r w:rsidR="009B0BF2">
          <w:rPr>
            <w:noProof/>
            <w:webHidden/>
          </w:rPr>
          <w:instrText xml:space="preserve"> PAGEREF _Toc37567579 \h </w:instrText>
        </w:r>
        <w:r w:rsidR="009B0BF2">
          <w:rPr>
            <w:noProof/>
            <w:webHidden/>
          </w:rPr>
        </w:r>
        <w:r w:rsidR="009B0BF2">
          <w:rPr>
            <w:noProof/>
            <w:webHidden/>
          </w:rPr>
          <w:fldChar w:fldCharType="separate"/>
        </w:r>
        <w:r w:rsidR="009B0BF2">
          <w:rPr>
            <w:noProof/>
            <w:webHidden/>
          </w:rPr>
          <w:t>1</w:t>
        </w:r>
        <w:r w:rsidR="009B0BF2">
          <w:rPr>
            <w:noProof/>
            <w:webHidden/>
          </w:rPr>
          <w:fldChar w:fldCharType="end"/>
        </w:r>
      </w:hyperlink>
    </w:p>
    <w:p w:rsidR="009B0BF2" w:rsidRDefault="0013324E">
      <w:pPr>
        <w:pStyle w:val="TOC2"/>
        <w:tabs>
          <w:tab w:val="right" w:leader="dot" w:pos="9347"/>
        </w:tabs>
        <w:rPr>
          <w:rFonts w:asciiTheme="minorHAnsi" w:eastAsiaTheme="minorEastAsia" w:hAnsiTheme="minorHAnsi" w:cstheme="minorBidi"/>
          <w:smallCaps w:val="0"/>
          <w:noProof/>
          <w:sz w:val="24"/>
          <w:szCs w:val="24"/>
        </w:rPr>
      </w:pPr>
      <w:hyperlink w:anchor="_Toc37567580" w:history="1">
        <w:r w:rsidR="009B0BF2" w:rsidRPr="006131A6">
          <w:rPr>
            <w:rStyle w:val="Hyperlink"/>
            <w:noProof/>
          </w:rPr>
          <w:t>1.1 Намена документа</w:t>
        </w:r>
        <w:r w:rsidR="009B0BF2">
          <w:rPr>
            <w:noProof/>
            <w:webHidden/>
          </w:rPr>
          <w:tab/>
        </w:r>
        <w:r w:rsidR="009B0BF2">
          <w:rPr>
            <w:noProof/>
            <w:webHidden/>
          </w:rPr>
          <w:fldChar w:fldCharType="begin"/>
        </w:r>
        <w:r w:rsidR="009B0BF2">
          <w:rPr>
            <w:noProof/>
            <w:webHidden/>
          </w:rPr>
          <w:instrText xml:space="preserve"> PAGEREF _Toc37567580 \h </w:instrText>
        </w:r>
        <w:r w:rsidR="009B0BF2">
          <w:rPr>
            <w:noProof/>
            <w:webHidden/>
          </w:rPr>
        </w:r>
        <w:r w:rsidR="009B0BF2">
          <w:rPr>
            <w:noProof/>
            <w:webHidden/>
          </w:rPr>
          <w:fldChar w:fldCharType="separate"/>
        </w:r>
        <w:r w:rsidR="009B0BF2">
          <w:rPr>
            <w:noProof/>
            <w:webHidden/>
          </w:rPr>
          <w:t>2</w:t>
        </w:r>
        <w:r w:rsidR="009B0BF2">
          <w:rPr>
            <w:noProof/>
            <w:webHidden/>
          </w:rPr>
          <w:fldChar w:fldCharType="end"/>
        </w:r>
      </w:hyperlink>
    </w:p>
    <w:p w:rsidR="009B0BF2" w:rsidRDefault="0013324E">
      <w:pPr>
        <w:pStyle w:val="TOC2"/>
        <w:tabs>
          <w:tab w:val="right" w:leader="dot" w:pos="9347"/>
        </w:tabs>
        <w:rPr>
          <w:rFonts w:asciiTheme="minorHAnsi" w:eastAsiaTheme="minorEastAsia" w:hAnsiTheme="minorHAnsi" w:cstheme="minorBidi"/>
          <w:smallCaps w:val="0"/>
          <w:noProof/>
          <w:sz w:val="24"/>
          <w:szCs w:val="24"/>
        </w:rPr>
      </w:pPr>
      <w:hyperlink w:anchor="_Toc37567581" w:history="1">
        <w:r w:rsidR="009B0BF2" w:rsidRPr="006131A6">
          <w:rPr>
            <w:rStyle w:val="Hyperlink"/>
            <w:noProof/>
          </w:rPr>
          <w:t xml:space="preserve">1.2 </w:t>
        </w:r>
        <w:r w:rsidR="009B0BF2" w:rsidRPr="006131A6">
          <w:rPr>
            <w:rStyle w:val="Hyperlink"/>
            <w:noProof/>
            <w:lang w:val="ru-RU"/>
          </w:rPr>
          <w:t>Циљеви</w:t>
        </w:r>
        <w:r w:rsidR="009B0BF2" w:rsidRPr="006131A6">
          <w:rPr>
            <w:rStyle w:val="Hyperlink"/>
            <w:noProof/>
          </w:rPr>
          <w:t xml:space="preserve"> </w:t>
        </w:r>
        <w:r w:rsidR="009B0BF2" w:rsidRPr="006131A6">
          <w:rPr>
            <w:rStyle w:val="Hyperlink"/>
            <w:noProof/>
            <w:lang w:val="sr-Cyrl-RS"/>
          </w:rPr>
          <w:t>пројекта</w:t>
        </w:r>
        <w:r w:rsidR="009B0BF2">
          <w:rPr>
            <w:noProof/>
            <w:webHidden/>
          </w:rPr>
          <w:tab/>
        </w:r>
        <w:r w:rsidR="009B0BF2">
          <w:rPr>
            <w:noProof/>
            <w:webHidden/>
          </w:rPr>
          <w:fldChar w:fldCharType="begin"/>
        </w:r>
        <w:r w:rsidR="009B0BF2">
          <w:rPr>
            <w:noProof/>
            <w:webHidden/>
          </w:rPr>
          <w:instrText xml:space="preserve"> PAGEREF _Toc37567581 \h </w:instrText>
        </w:r>
        <w:r w:rsidR="009B0BF2">
          <w:rPr>
            <w:noProof/>
            <w:webHidden/>
          </w:rPr>
        </w:r>
        <w:r w:rsidR="009B0BF2">
          <w:rPr>
            <w:noProof/>
            <w:webHidden/>
          </w:rPr>
          <w:fldChar w:fldCharType="separate"/>
        </w:r>
        <w:r w:rsidR="009B0BF2">
          <w:rPr>
            <w:noProof/>
            <w:webHidden/>
          </w:rPr>
          <w:t>2</w:t>
        </w:r>
        <w:r w:rsidR="009B0BF2">
          <w:rPr>
            <w:noProof/>
            <w:webHidden/>
          </w:rPr>
          <w:fldChar w:fldCharType="end"/>
        </w:r>
      </w:hyperlink>
    </w:p>
    <w:p w:rsidR="009B0BF2" w:rsidRDefault="0013324E">
      <w:pPr>
        <w:pStyle w:val="TOC2"/>
        <w:tabs>
          <w:tab w:val="right" w:leader="dot" w:pos="9347"/>
        </w:tabs>
        <w:rPr>
          <w:rFonts w:asciiTheme="minorHAnsi" w:eastAsiaTheme="minorEastAsia" w:hAnsiTheme="minorHAnsi" w:cstheme="minorBidi"/>
          <w:smallCaps w:val="0"/>
          <w:noProof/>
          <w:sz w:val="24"/>
          <w:szCs w:val="24"/>
        </w:rPr>
      </w:pPr>
      <w:hyperlink w:anchor="_Toc37567582" w:history="1">
        <w:r w:rsidR="009B0BF2" w:rsidRPr="006131A6">
          <w:rPr>
            <w:rStyle w:val="Hyperlink"/>
            <w:noProof/>
          </w:rPr>
          <w:t>1.3 Преглед садржаја документа</w:t>
        </w:r>
        <w:r w:rsidR="009B0BF2">
          <w:rPr>
            <w:noProof/>
            <w:webHidden/>
          </w:rPr>
          <w:tab/>
        </w:r>
        <w:r w:rsidR="009B0BF2">
          <w:rPr>
            <w:noProof/>
            <w:webHidden/>
          </w:rPr>
          <w:fldChar w:fldCharType="begin"/>
        </w:r>
        <w:r w:rsidR="009B0BF2">
          <w:rPr>
            <w:noProof/>
            <w:webHidden/>
          </w:rPr>
          <w:instrText xml:space="preserve"> PAGEREF _Toc37567582 \h </w:instrText>
        </w:r>
        <w:r w:rsidR="009B0BF2">
          <w:rPr>
            <w:noProof/>
            <w:webHidden/>
          </w:rPr>
        </w:r>
        <w:r w:rsidR="009B0BF2">
          <w:rPr>
            <w:noProof/>
            <w:webHidden/>
          </w:rPr>
          <w:fldChar w:fldCharType="separate"/>
        </w:r>
        <w:r w:rsidR="009B0BF2">
          <w:rPr>
            <w:noProof/>
            <w:webHidden/>
          </w:rPr>
          <w:t>2</w:t>
        </w:r>
        <w:r w:rsidR="009B0BF2">
          <w:rPr>
            <w:noProof/>
            <w:webHidden/>
          </w:rPr>
          <w:fldChar w:fldCharType="end"/>
        </w:r>
      </w:hyperlink>
    </w:p>
    <w:p w:rsidR="009B0BF2" w:rsidRDefault="0013324E">
      <w:pPr>
        <w:pStyle w:val="TOC2"/>
        <w:tabs>
          <w:tab w:val="right" w:leader="dot" w:pos="9347"/>
        </w:tabs>
        <w:rPr>
          <w:rFonts w:asciiTheme="minorHAnsi" w:eastAsiaTheme="minorEastAsia" w:hAnsiTheme="minorHAnsi" w:cstheme="minorBidi"/>
          <w:smallCaps w:val="0"/>
          <w:noProof/>
          <w:sz w:val="24"/>
          <w:szCs w:val="24"/>
        </w:rPr>
      </w:pPr>
      <w:hyperlink w:anchor="_Toc37567583" w:history="1">
        <w:r w:rsidR="009B0BF2" w:rsidRPr="006131A6">
          <w:rPr>
            <w:rStyle w:val="Hyperlink"/>
            <w:noProof/>
          </w:rPr>
          <w:t>1.</w:t>
        </w:r>
        <w:r w:rsidR="009B0BF2" w:rsidRPr="006131A6">
          <w:rPr>
            <w:rStyle w:val="Hyperlink"/>
            <w:noProof/>
            <w:lang w:val="sr-Cyrl-RS"/>
          </w:rPr>
          <w:t>4</w:t>
        </w:r>
        <w:r w:rsidR="009B0BF2" w:rsidRPr="006131A6">
          <w:rPr>
            <w:rStyle w:val="Hyperlink"/>
            <w:noProof/>
          </w:rPr>
          <w:t xml:space="preserve"> </w:t>
        </w:r>
        <w:r w:rsidR="009B0BF2" w:rsidRPr="006131A6">
          <w:rPr>
            <w:rStyle w:val="Hyperlink"/>
            <w:noProof/>
            <w:lang w:val="sr-Cyrl-RS"/>
          </w:rPr>
          <w:t>Дефиниције и скраћенице</w:t>
        </w:r>
        <w:r w:rsidR="009B0BF2">
          <w:rPr>
            <w:noProof/>
            <w:webHidden/>
          </w:rPr>
          <w:tab/>
        </w:r>
        <w:r w:rsidR="009B0BF2">
          <w:rPr>
            <w:noProof/>
            <w:webHidden/>
          </w:rPr>
          <w:fldChar w:fldCharType="begin"/>
        </w:r>
        <w:r w:rsidR="009B0BF2">
          <w:rPr>
            <w:noProof/>
            <w:webHidden/>
          </w:rPr>
          <w:instrText xml:space="preserve"> PAGEREF _Toc37567583 \h </w:instrText>
        </w:r>
        <w:r w:rsidR="009B0BF2">
          <w:rPr>
            <w:noProof/>
            <w:webHidden/>
          </w:rPr>
        </w:r>
        <w:r w:rsidR="009B0BF2">
          <w:rPr>
            <w:noProof/>
            <w:webHidden/>
          </w:rPr>
          <w:fldChar w:fldCharType="separate"/>
        </w:r>
        <w:r w:rsidR="009B0BF2">
          <w:rPr>
            <w:noProof/>
            <w:webHidden/>
          </w:rPr>
          <w:t>3</w:t>
        </w:r>
        <w:r w:rsidR="009B0BF2">
          <w:rPr>
            <w:noProof/>
            <w:webHidden/>
          </w:rPr>
          <w:fldChar w:fldCharType="end"/>
        </w:r>
      </w:hyperlink>
    </w:p>
    <w:p w:rsidR="009B0BF2" w:rsidRDefault="0013324E">
      <w:pPr>
        <w:pStyle w:val="TOC2"/>
        <w:tabs>
          <w:tab w:val="right" w:leader="dot" w:pos="9347"/>
        </w:tabs>
        <w:rPr>
          <w:rFonts w:asciiTheme="minorHAnsi" w:eastAsiaTheme="minorEastAsia" w:hAnsiTheme="minorHAnsi" w:cstheme="minorBidi"/>
          <w:smallCaps w:val="0"/>
          <w:noProof/>
          <w:sz w:val="24"/>
          <w:szCs w:val="24"/>
        </w:rPr>
      </w:pPr>
      <w:hyperlink w:anchor="_Toc37567584" w:history="1">
        <w:r w:rsidR="009B0BF2" w:rsidRPr="006131A6">
          <w:rPr>
            <w:rStyle w:val="Hyperlink"/>
            <w:noProof/>
          </w:rPr>
          <w:t>1.</w:t>
        </w:r>
        <w:r w:rsidR="009B0BF2" w:rsidRPr="006131A6">
          <w:rPr>
            <w:rStyle w:val="Hyperlink"/>
            <w:noProof/>
            <w:lang w:val="sr-Cyrl-RS"/>
          </w:rPr>
          <w:t>5</w:t>
        </w:r>
        <w:r w:rsidR="009B0BF2" w:rsidRPr="006131A6">
          <w:rPr>
            <w:rStyle w:val="Hyperlink"/>
            <w:noProof/>
          </w:rPr>
          <w:t xml:space="preserve"> </w:t>
        </w:r>
        <w:r w:rsidR="009B0BF2" w:rsidRPr="006131A6">
          <w:rPr>
            <w:rStyle w:val="Hyperlink"/>
            <w:noProof/>
            <w:lang w:val="sr-Cyrl-RS"/>
          </w:rPr>
          <w:t>Прилози</w:t>
        </w:r>
        <w:r w:rsidR="009B0BF2">
          <w:rPr>
            <w:noProof/>
            <w:webHidden/>
          </w:rPr>
          <w:tab/>
        </w:r>
        <w:r w:rsidR="009B0BF2">
          <w:rPr>
            <w:noProof/>
            <w:webHidden/>
          </w:rPr>
          <w:fldChar w:fldCharType="begin"/>
        </w:r>
        <w:r w:rsidR="009B0BF2">
          <w:rPr>
            <w:noProof/>
            <w:webHidden/>
          </w:rPr>
          <w:instrText xml:space="preserve"> PAGEREF _Toc37567584 \h </w:instrText>
        </w:r>
        <w:r w:rsidR="009B0BF2">
          <w:rPr>
            <w:noProof/>
            <w:webHidden/>
          </w:rPr>
        </w:r>
        <w:r w:rsidR="009B0BF2">
          <w:rPr>
            <w:noProof/>
            <w:webHidden/>
          </w:rPr>
          <w:fldChar w:fldCharType="separate"/>
        </w:r>
        <w:r w:rsidR="009B0BF2">
          <w:rPr>
            <w:noProof/>
            <w:webHidden/>
          </w:rPr>
          <w:t>3</w:t>
        </w:r>
        <w:r w:rsidR="009B0BF2">
          <w:rPr>
            <w:noProof/>
            <w:webHidden/>
          </w:rPr>
          <w:fldChar w:fldCharType="end"/>
        </w:r>
      </w:hyperlink>
    </w:p>
    <w:p w:rsidR="009B0BF2" w:rsidRDefault="0013324E">
      <w:pPr>
        <w:pStyle w:val="TOC1"/>
        <w:tabs>
          <w:tab w:val="right" w:leader="dot" w:pos="9347"/>
        </w:tabs>
        <w:rPr>
          <w:rFonts w:asciiTheme="minorHAnsi" w:eastAsiaTheme="minorEastAsia" w:hAnsiTheme="minorHAnsi" w:cstheme="minorBidi"/>
          <w:b w:val="0"/>
          <w:bCs w:val="0"/>
          <w:caps w:val="0"/>
          <w:sz w:val="24"/>
          <w:szCs w:val="24"/>
          <w:lang w:val="en-RS"/>
        </w:rPr>
      </w:pPr>
      <w:hyperlink w:anchor="_Toc37567585" w:history="1">
        <w:r w:rsidR="009B0BF2" w:rsidRPr="006131A6">
          <w:rPr>
            <w:rStyle w:val="Hyperlink"/>
            <w:lang w:val="ru-RU"/>
          </w:rPr>
          <w:t xml:space="preserve">2. </w:t>
        </w:r>
        <w:r w:rsidR="009B0BF2" w:rsidRPr="006131A6">
          <w:rPr>
            <w:rStyle w:val="Hyperlink"/>
          </w:rPr>
          <w:t>Тренутно стање</w:t>
        </w:r>
        <w:r w:rsidR="009B0BF2">
          <w:rPr>
            <w:webHidden/>
          </w:rPr>
          <w:tab/>
        </w:r>
        <w:r w:rsidR="009B0BF2">
          <w:rPr>
            <w:webHidden/>
          </w:rPr>
          <w:fldChar w:fldCharType="begin"/>
        </w:r>
        <w:r w:rsidR="009B0BF2">
          <w:rPr>
            <w:webHidden/>
          </w:rPr>
          <w:instrText xml:space="preserve"> PAGEREF _Toc37567585 \h </w:instrText>
        </w:r>
        <w:r w:rsidR="009B0BF2">
          <w:rPr>
            <w:webHidden/>
          </w:rPr>
        </w:r>
        <w:r w:rsidR="009B0BF2">
          <w:rPr>
            <w:webHidden/>
          </w:rPr>
          <w:fldChar w:fldCharType="separate"/>
        </w:r>
        <w:r w:rsidR="009B0BF2">
          <w:rPr>
            <w:webHidden/>
          </w:rPr>
          <w:t>4</w:t>
        </w:r>
        <w:r w:rsidR="009B0BF2">
          <w:rPr>
            <w:webHidden/>
          </w:rPr>
          <w:fldChar w:fldCharType="end"/>
        </w:r>
      </w:hyperlink>
    </w:p>
    <w:p w:rsidR="009B0BF2" w:rsidRDefault="0013324E">
      <w:pPr>
        <w:pStyle w:val="TOC2"/>
        <w:tabs>
          <w:tab w:val="right" w:leader="dot" w:pos="9347"/>
        </w:tabs>
        <w:rPr>
          <w:rFonts w:asciiTheme="minorHAnsi" w:eastAsiaTheme="minorEastAsia" w:hAnsiTheme="minorHAnsi" w:cstheme="minorBidi"/>
          <w:smallCaps w:val="0"/>
          <w:noProof/>
          <w:sz w:val="24"/>
          <w:szCs w:val="24"/>
        </w:rPr>
      </w:pPr>
      <w:hyperlink w:anchor="_Toc37567586" w:history="1">
        <w:r w:rsidR="009B0BF2" w:rsidRPr="006131A6">
          <w:rPr>
            <w:rStyle w:val="Hyperlink"/>
            <w:noProof/>
            <w:lang w:val="ru-RU"/>
          </w:rPr>
          <w:t>2.1 Тренутна структура</w:t>
        </w:r>
        <w:r w:rsidR="009B0BF2">
          <w:rPr>
            <w:noProof/>
            <w:webHidden/>
          </w:rPr>
          <w:tab/>
        </w:r>
        <w:r w:rsidR="009B0BF2">
          <w:rPr>
            <w:noProof/>
            <w:webHidden/>
          </w:rPr>
          <w:fldChar w:fldCharType="begin"/>
        </w:r>
        <w:r w:rsidR="009B0BF2">
          <w:rPr>
            <w:noProof/>
            <w:webHidden/>
          </w:rPr>
          <w:instrText xml:space="preserve"> PAGEREF _Toc37567586 \h </w:instrText>
        </w:r>
        <w:r w:rsidR="009B0BF2">
          <w:rPr>
            <w:noProof/>
            <w:webHidden/>
          </w:rPr>
        </w:r>
        <w:r w:rsidR="009B0BF2">
          <w:rPr>
            <w:noProof/>
            <w:webHidden/>
          </w:rPr>
          <w:fldChar w:fldCharType="separate"/>
        </w:r>
        <w:r w:rsidR="009B0BF2">
          <w:rPr>
            <w:noProof/>
            <w:webHidden/>
          </w:rPr>
          <w:t>4</w:t>
        </w:r>
        <w:r w:rsidR="009B0BF2">
          <w:rPr>
            <w:noProof/>
            <w:webHidden/>
          </w:rPr>
          <w:fldChar w:fldCharType="end"/>
        </w:r>
      </w:hyperlink>
    </w:p>
    <w:p w:rsidR="009B0BF2" w:rsidRDefault="0013324E">
      <w:pPr>
        <w:pStyle w:val="TOC2"/>
        <w:tabs>
          <w:tab w:val="right" w:leader="dot" w:pos="9347"/>
        </w:tabs>
        <w:rPr>
          <w:rFonts w:asciiTheme="minorHAnsi" w:eastAsiaTheme="minorEastAsia" w:hAnsiTheme="minorHAnsi" w:cstheme="minorBidi"/>
          <w:smallCaps w:val="0"/>
          <w:noProof/>
          <w:sz w:val="24"/>
          <w:szCs w:val="24"/>
        </w:rPr>
      </w:pPr>
      <w:hyperlink w:anchor="_Toc37567587" w:history="1">
        <w:r w:rsidR="009B0BF2" w:rsidRPr="006131A6">
          <w:rPr>
            <w:rStyle w:val="Hyperlink"/>
            <w:noProof/>
            <w:lang w:val="ru-RU"/>
          </w:rPr>
          <w:t>2.2 Предности и унапређења</w:t>
        </w:r>
        <w:r w:rsidR="009B0BF2">
          <w:rPr>
            <w:noProof/>
            <w:webHidden/>
          </w:rPr>
          <w:tab/>
        </w:r>
        <w:r w:rsidR="009B0BF2">
          <w:rPr>
            <w:noProof/>
            <w:webHidden/>
          </w:rPr>
          <w:fldChar w:fldCharType="begin"/>
        </w:r>
        <w:r w:rsidR="009B0BF2">
          <w:rPr>
            <w:noProof/>
            <w:webHidden/>
          </w:rPr>
          <w:instrText xml:space="preserve"> PAGEREF _Toc37567587 \h </w:instrText>
        </w:r>
        <w:r w:rsidR="009B0BF2">
          <w:rPr>
            <w:noProof/>
            <w:webHidden/>
          </w:rPr>
        </w:r>
        <w:r w:rsidR="009B0BF2">
          <w:rPr>
            <w:noProof/>
            <w:webHidden/>
          </w:rPr>
          <w:fldChar w:fldCharType="separate"/>
        </w:r>
        <w:r w:rsidR="009B0BF2">
          <w:rPr>
            <w:noProof/>
            <w:webHidden/>
          </w:rPr>
          <w:t>4</w:t>
        </w:r>
        <w:r w:rsidR="009B0BF2">
          <w:rPr>
            <w:noProof/>
            <w:webHidden/>
          </w:rPr>
          <w:fldChar w:fldCharType="end"/>
        </w:r>
      </w:hyperlink>
    </w:p>
    <w:p w:rsidR="009B0BF2" w:rsidRDefault="0013324E">
      <w:pPr>
        <w:pStyle w:val="TOC2"/>
        <w:tabs>
          <w:tab w:val="right" w:leader="dot" w:pos="9347"/>
        </w:tabs>
        <w:rPr>
          <w:rFonts w:asciiTheme="minorHAnsi" w:eastAsiaTheme="minorEastAsia" w:hAnsiTheme="minorHAnsi" w:cstheme="minorBidi"/>
          <w:smallCaps w:val="0"/>
          <w:noProof/>
          <w:sz w:val="24"/>
          <w:szCs w:val="24"/>
        </w:rPr>
      </w:pPr>
      <w:hyperlink w:anchor="_Toc37567588" w:history="1">
        <w:r w:rsidR="009B0BF2" w:rsidRPr="006131A6">
          <w:rPr>
            <w:rStyle w:val="Hyperlink"/>
            <w:noProof/>
            <w:lang w:val="ru-RU"/>
          </w:rPr>
          <w:t>2.3 Дефинисање проблема</w:t>
        </w:r>
        <w:r w:rsidR="009B0BF2">
          <w:rPr>
            <w:noProof/>
            <w:webHidden/>
          </w:rPr>
          <w:tab/>
        </w:r>
        <w:r w:rsidR="009B0BF2">
          <w:rPr>
            <w:noProof/>
            <w:webHidden/>
          </w:rPr>
          <w:fldChar w:fldCharType="begin"/>
        </w:r>
        <w:r w:rsidR="009B0BF2">
          <w:rPr>
            <w:noProof/>
            <w:webHidden/>
          </w:rPr>
          <w:instrText xml:space="preserve"> PAGEREF _Toc37567588 \h </w:instrText>
        </w:r>
        <w:r w:rsidR="009B0BF2">
          <w:rPr>
            <w:noProof/>
            <w:webHidden/>
          </w:rPr>
        </w:r>
        <w:r w:rsidR="009B0BF2">
          <w:rPr>
            <w:noProof/>
            <w:webHidden/>
          </w:rPr>
          <w:fldChar w:fldCharType="separate"/>
        </w:r>
        <w:r w:rsidR="009B0BF2">
          <w:rPr>
            <w:noProof/>
            <w:webHidden/>
          </w:rPr>
          <w:t>4</w:t>
        </w:r>
        <w:r w:rsidR="009B0BF2">
          <w:rPr>
            <w:noProof/>
            <w:webHidden/>
          </w:rPr>
          <w:fldChar w:fldCharType="end"/>
        </w:r>
      </w:hyperlink>
    </w:p>
    <w:p w:rsidR="009B0BF2" w:rsidRDefault="0013324E">
      <w:pPr>
        <w:pStyle w:val="TOC2"/>
        <w:tabs>
          <w:tab w:val="right" w:leader="dot" w:pos="9347"/>
        </w:tabs>
        <w:rPr>
          <w:rFonts w:asciiTheme="minorHAnsi" w:eastAsiaTheme="minorEastAsia" w:hAnsiTheme="minorHAnsi" w:cstheme="minorBidi"/>
          <w:smallCaps w:val="0"/>
          <w:noProof/>
          <w:sz w:val="24"/>
          <w:szCs w:val="24"/>
        </w:rPr>
      </w:pPr>
      <w:hyperlink w:anchor="_Toc37567589" w:history="1">
        <w:r w:rsidR="009B0BF2" w:rsidRPr="006131A6">
          <w:rPr>
            <w:rStyle w:val="Hyperlink"/>
            <w:noProof/>
            <w:lang w:val="ru-RU"/>
          </w:rPr>
          <w:t>2.4 Алтернативна решења</w:t>
        </w:r>
        <w:r w:rsidR="009B0BF2">
          <w:rPr>
            <w:noProof/>
            <w:webHidden/>
          </w:rPr>
          <w:tab/>
        </w:r>
        <w:r w:rsidR="009B0BF2">
          <w:rPr>
            <w:noProof/>
            <w:webHidden/>
          </w:rPr>
          <w:fldChar w:fldCharType="begin"/>
        </w:r>
        <w:r w:rsidR="009B0BF2">
          <w:rPr>
            <w:noProof/>
            <w:webHidden/>
          </w:rPr>
          <w:instrText xml:space="preserve"> PAGEREF _Toc37567589 \h </w:instrText>
        </w:r>
        <w:r w:rsidR="009B0BF2">
          <w:rPr>
            <w:noProof/>
            <w:webHidden/>
          </w:rPr>
        </w:r>
        <w:r w:rsidR="009B0BF2">
          <w:rPr>
            <w:noProof/>
            <w:webHidden/>
          </w:rPr>
          <w:fldChar w:fldCharType="separate"/>
        </w:r>
        <w:r w:rsidR="009B0BF2">
          <w:rPr>
            <w:noProof/>
            <w:webHidden/>
          </w:rPr>
          <w:t>5</w:t>
        </w:r>
        <w:r w:rsidR="009B0BF2">
          <w:rPr>
            <w:noProof/>
            <w:webHidden/>
          </w:rPr>
          <w:fldChar w:fldCharType="end"/>
        </w:r>
      </w:hyperlink>
    </w:p>
    <w:p w:rsidR="009B0BF2" w:rsidRDefault="0013324E">
      <w:pPr>
        <w:pStyle w:val="TOC1"/>
        <w:tabs>
          <w:tab w:val="right" w:leader="dot" w:pos="9347"/>
        </w:tabs>
        <w:rPr>
          <w:rFonts w:asciiTheme="minorHAnsi" w:eastAsiaTheme="minorEastAsia" w:hAnsiTheme="minorHAnsi" w:cstheme="minorBidi"/>
          <w:b w:val="0"/>
          <w:bCs w:val="0"/>
          <w:caps w:val="0"/>
          <w:sz w:val="24"/>
          <w:szCs w:val="24"/>
          <w:lang w:val="en-RS"/>
        </w:rPr>
      </w:pPr>
      <w:hyperlink w:anchor="_Toc37567590" w:history="1">
        <w:r w:rsidR="009B0BF2" w:rsidRPr="006131A6">
          <w:rPr>
            <w:rStyle w:val="Hyperlink"/>
          </w:rPr>
          <w:t>3. Основе новог решења</w:t>
        </w:r>
        <w:r w:rsidR="009B0BF2">
          <w:rPr>
            <w:webHidden/>
          </w:rPr>
          <w:tab/>
        </w:r>
        <w:r w:rsidR="009B0BF2">
          <w:rPr>
            <w:webHidden/>
          </w:rPr>
          <w:fldChar w:fldCharType="begin"/>
        </w:r>
        <w:r w:rsidR="009B0BF2">
          <w:rPr>
            <w:webHidden/>
          </w:rPr>
          <w:instrText xml:space="preserve"> PAGEREF _Toc37567590 \h </w:instrText>
        </w:r>
        <w:r w:rsidR="009B0BF2">
          <w:rPr>
            <w:webHidden/>
          </w:rPr>
        </w:r>
        <w:r w:rsidR="009B0BF2">
          <w:rPr>
            <w:webHidden/>
          </w:rPr>
          <w:fldChar w:fldCharType="separate"/>
        </w:r>
        <w:r w:rsidR="009B0BF2">
          <w:rPr>
            <w:webHidden/>
          </w:rPr>
          <w:t>6</w:t>
        </w:r>
        <w:r w:rsidR="009B0BF2">
          <w:rPr>
            <w:webHidden/>
          </w:rPr>
          <w:fldChar w:fldCharType="end"/>
        </w:r>
      </w:hyperlink>
    </w:p>
    <w:p w:rsidR="009B0BF2" w:rsidRDefault="0013324E">
      <w:pPr>
        <w:pStyle w:val="TOC2"/>
        <w:tabs>
          <w:tab w:val="right" w:leader="dot" w:pos="9347"/>
        </w:tabs>
        <w:rPr>
          <w:rFonts w:asciiTheme="minorHAnsi" w:eastAsiaTheme="minorEastAsia" w:hAnsiTheme="minorHAnsi" w:cstheme="minorBidi"/>
          <w:smallCaps w:val="0"/>
          <w:noProof/>
          <w:sz w:val="24"/>
          <w:szCs w:val="24"/>
        </w:rPr>
      </w:pPr>
      <w:hyperlink w:anchor="_Toc37567591" w:history="1">
        <w:r w:rsidR="009B0BF2" w:rsidRPr="006131A6">
          <w:rPr>
            <w:rStyle w:val="Hyperlink"/>
            <w:noProof/>
          </w:rPr>
          <w:t>3.1 Категорије корисника</w:t>
        </w:r>
        <w:r w:rsidR="009B0BF2">
          <w:rPr>
            <w:noProof/>
            <w:webHidden/>
          </w:rPr>
          <w:tab/>
        </w:r>
        <w:r w:rsidR="009B0BF2">
          <w:rPr>
            <w:noProof/>
            <w:webHidden/>
          </w:rPr>
          <w:fldChar w:fldCharType="begin"/>
        </w:r>
        <w:r w:rsidR="009B0BF2">
          <w:rPr>
            <w:noProof/>
            <w:webHidden/>
          </w:rPr>
          <w:instrText xml:space="preserve"> PAGEREF _Toc37567591 \h </w:instrText>
        </w:r>
        <w:r w:rsidR="009B0BF2">
          <w:rPr>
            <w:noProof/>
            <w:webHidden/>
          </w:rPr>
        </w:r>
        <w:r w:rsidR="009B0BF2">
          <w:rPr>
            <w:noProof/>
            <w:webHidden/>
          </w:rPr>
          <w:fldChar w:fldCharType="separate"/>
        </w:r>
        <w:r w:rsidR="009B0BF2">
          <w:rPr>
            <w:noProof/>
            <w:webHidden/>
          </w:rPr>
          <w:t>6</w:t>
        </w:r>
        <w:r w:rsidR="009B0BF2">
          <w:rPr>
            <w:noProof/>
            <w:webHidden/>
          </w:rPr>
          <w:fldChar w:fldCharType="end"/>
        </w:r>
      </w:hyperlink>
    </w:p>
    <w:p w:rsidR="009B0BF2" w:rsidRDefault="0013324E">
      <w:pPr>
        <w:pStyle w:val="TOC3"/>
        <w:tabs>
          <w:tab w:val="right" w:leader="dot" w:pos="9347"/>
        </w:tabs>
        <w:rPr>
          <w:rFonts w:asciiTheme="minorHAnsi" w:eastAsiaTheme="minorEastAsia" w:hAnsiTheme="minorHAnsi" w:cstheme="minorBidi"/>
          <w:i w:val="0"/>
          <w:iCs w:val="0"/>
          <w:noProof/>
          <w:sz w:val="24"/>
          <w:szCs w:val="24"/>
        </w:rPr>
      </w:pPr>
      <w:hyperlink w:anchor="_Toc37567592" w:history="1">
        <w:r w:rsidR="009B0BF2" w:rsidRPr="006131A6">
          <w:rPr>
            <w:rStyle w:val="Hyperlink"/>
            <w:noProof/>
            <w:lang w:val="sr-Cyrl-RS"/>
          </w:rPr>
          <w:t>3.1.1 Регистровани корисник – возач</w:t>
        </w:r>
        <w:r w:rsidR="009B0BF2">
          <w:rPr>
            <w:noProof/>
            <w:webHidden/>
          </w:rPr>
          <w:tab/>
        </w:r>
        <w:r w:rsidR="009B0BF2">
          <w:rPr>
            <w:noProof/>
            <w:webHidden/>
          </w:rPr>
          <w:fldChar w:fldCharType="begin"/>
        </w:r>
        <w:r w:rsidR="009B0BF2">
          <w:rPr>
            <w:noProof/>
            <w:webHidden/>
          </w:rPr>
          <w:instrText xml:space="preserve"> PAGEREF _Toc37567592 \h </w:instrText>
        </w:r>
        <w:r w:rsidR="009B0BF2">
          <w:rPr>
            <w:noProof/>
            <w:webHidden/>
          </w:rPr>
        </w:r>
        <w:r w:rsidR="009B0BF2">
          <w:rPr>
            <w:noProof/>
            <w:webHidden/>
          </w:rPr>
          <w:fldChar w:fldCharType="separate"/>
        </w:r>
        <w:r w:rsidR="009B0BF2">
          <w:rPr>
            <w:noProof/>
            <w:webHidden/>
          </w:rPr>
          <w:t>6</w:t>
        </w:r>
        <w:r w:rsidR="009B0BF2">
          <w:rPr>
            <w:noProof/>
            <w:webHidden/>
          </w:rPr>
          <w:fldChar w:fldCharType="end"/>
        </w:r>
      </w:hyperlink>
    </w:p>
    <w:p w:rsidR="009B0BF2" w:rsidRDefault="0013324E">
      <w:pPr>
        <w:pStyle w:val="TOC3"/>
        <w:tabs>
          <w:tab w:val="right" w:leader="dot" w:pos="9347"/>
        </w:tabs>
        <w:rPr>
          <w:rFonts w:asciiTheme="minorHAnsi" w:eastAsiaTheme="minorEastAsia" w:hAnsiTheme="minorHAnsi" w:cstheme="minorBidi"/>
          <w:i w:val="0"/>
          <w:iCs w:val="0"/>
          <w:noProof/>
          <w:sz w:val="24"/>
          <w:szCs w:val="24"/>
        </w:rPr>
      </w:pPr>
      <w:hyperlink w:anchor="_Toc37567593" w:history="1">
        <w:r w:rsidR="009B0BF2" w:rsidRPr="006131A6">
          <w:rPr>
            <w:rStyle w:val="Hyperlink"/>
            <w:noProof/>
            <w:lang w:val="sr-Cyrl-RS"/>
          </w:rPr>
          <w:t>3.1.2 Месна заједница</w:t>
        </w:r>
        <w:r w:rsidR="009B0BF2" w:rsidRPr="006131A6">
          <w:rPr>
            <w:rStyle w:val="Hyperlink"/>
            <w:noProof/>
            <w:lang w:val="en-US"/>
          </w:rPr>
          <w:t>/</w:t>
        </w:r>
        <w:r w:rsidR="009B0BF2" w:rsidRPr="006131A6">
          <w:rPr>
            <w:rStyle w:val="Hyperlink"/>
            <w:noProof/>
            <w:lang w:val="sr-Cyrl-RS"/>
          </w:rPr>
          <w:t>општина</w:t>
        </w:r>
        <w:r w:rsidR="009B0BF2">
          <w:rPr>
            <w:noProof/>
            <w:webHidden/>
          </w:rPr>
          <w:tab/>
        </w:r>
        <w:r w:rsidR="009B0BF2">
          <w:rPr>
            <w:noProof/>
            <w:webHidden/>
          </w:rPr>
          <w:fldChar w:fldCharType="begin"/>
        </w:r>
        <w:r w:rsidR="009B0BF2">
          <w:rPr>
            <w:noProof/>
            <w:webHidden/>
          </w:rPr>
          <w:instrText xml:space="preserve"> PAGEREF _Toc37567593 \h </w:instrText>
        </w:r>
        <w:r w:rsidR="009B0BF2">
          <w:rPr>
            <w:noProof/>
            <w:webHidden/>
          </w:rPr>
        </w:r>
        <w:r w:rsidR="009B0BF2">
          <w:rPr>
            <w:noProof/>
            <w:webHidden/>
          </w:rPr>
          <w:fldChar w:fldCharType="separate"/>
        </w:r>
        <w:r w:rsidR="009B0BF2">
          <w:rPr>
            <w:noProof/>
            <w:webHidden/>
          </w:rPr>
          <w:t>6</w:t>
        </w:r>
        <w:r w:rsidR="009B0BF2">
          <w:rPr>
            <w:noProof/>
            <w:webHidden/>
          </w:rPr>
          <w:fldChar w:fldCharType="end"/>
        </w:r>
      </w:hyperlink>
    </w:p>
    <w:p w:rsidR="009B0BF2" w:rsidRDefault="0013324E">
      <w:pPr>
        <w:pStyle w:val="TOC3"/>
        <w:tabs>
          <w:tab w:val="right" w:leader="dot" w:pos="9347"/>
        </w:tabs>
        <w:rPr>
          <w:rFonts w:asciiTheme="minorHAnsi" w:eastAsiaTheme="minorEastAsia" w:hAnsiTheme="minorHAnsi" w:cstheme="minorBidi"/>
          <w:i w:val="0"/>
          <w:iCs w:val="0"/>
          <w:noProof/>
          <w:sz w:val="24"/>
          <w:szCs w:val="24"/>
        </w:rPr>
      </w:pPr>
      <w:hyperlink w:anchor="_Toc37567594" w:history="1">
        <w:r w:rsidR="009B0BF2" w:rsidRPr="006131A6">
          <w:rPr>
            <w:rStyle w:val="Hyperlink"/>
            <w:noProof/>
            <w:lang w:val="sr-Cyrl-RS"/>
          </w:rPr>
          <w:t>3.1.3 Компанија</w:t>
        </w:r>
        <w:r w:rsidR="009B0BF2" w:rsidRPr="006131A6">
          <w:rPr>
            <w:rStyle w:val="Hyperlink"/>
            <w:noProof/>
            <w:lang w:val="en-US"/>
          </w:rPr>
          <w:t>/</w:t>
        </w:r>
        <w:r w:rsidR="009B0BF2" w:rsidRPr="006131A6">
          <w:rPr>
            <w:rStyle w:val="Hyperlink"/>
            <w:noProof/>
            <w:lang w:val="sr-Cyrl-RS"/>
          </w:rPr>
          <w:t>предузеће</w:t>
        </w:r>
        <w:r w:rsidR="009B0BF2">
          <w:rPr>
            <w:noProof/>
            <w:webHidden/>
          </w:rPr>
          <w:tab/>
        </w:r>
        <w:r w:rsidR="009B0BF2">
          <w:rPr>
            <w:noProof/>
            <w:webHidden/>
          </w:rPr>
          <w:fldChar w:fldCharType="begin"/>
        </w:r>
        <w:r w:rsidR="009B0BF2">
          <w:rPr>
            <w:noProof/>
            <w:webHidden/>
          </w:rPr>
          <w:instrText xml:space="preserve"> PAGEREF _Toc37567594 \h </w:instrText>
        </w:r>
        <w:r w:rsidR="009B0BF2">
          <w:rPr>
            <w:noProof/>
            <w:webHidden/>
          </w:rPr>
        </w:r>
        <w:r w:rsidR="009B0BF2">
          <w:rPr>
            <w:noProof/>
            <w:webHidden/>
          </w:rPr>
          <w:fldChar w:fldCharType="separate"/>
        </w:r>
        <w:r w:rsidR="009B0BF2">
          <w:rPr>
            <w:noProof/>
            <w:webHidden/>
          </w:rPr>
          <w:t>6</w:t>
        </w:r>
        <w:r w:rsidR="009B0BF2">
          <w:rPr>
            <w:noProof/>
            <w:webHidden/>
          </w:rPr>
          <w:fldChar w:fldCharType="end"/>
        </w:r>
      </w:hyperlink>
    </w:p>
    <w:p w:rsidR="009B0BF2" w:rsidRDefault="0013324E">
      <w:pPr>
        <w:pStyle w:val="TOC2"/>
        <w:tabs>
          <w:tab w:val="right" w:leader="dot" w:pos="9347"/>
        </w:tabs>
        <w:rPr>
          <w:rFonts w:asciiTheme="minorHAnsi" w:eastAsiaTheme="minorEastAsia" w:hAnsiTheme="minorHAnsi" w:cstheme="minorBidi"/>
          <w:smallCaps w:val="0"/>
          <w:noProof/>
          <w:sz w:val="24"/>
          <w:szCs w:val="24"/>
        </w:rPr>
      </w:pPr>
      <w:hyperlink w:anchor="_Toc37567595" w:history="1">
        <w:r w:rsidR="009B0BF2" w:rsidRPr="006131A6">
          <w:rPr>
            <w:rStyle w:val="Hyperlink"/>
            <w:noProof/>
            <w:lang w:val="ru-RU"/>
          </w:rPr>
          <w:t>3.2 Побољшања новог решења</w:t>
        </w:r>
        <w:r w:rsidR="009B0BF2">
          <w:rPr>
            <w:noProof/>
            <w:webHidden/>
          </w:rPr>
          <w:tab/>
        </w:r>
        <w:r w:rsidR="009B0BF2">
          <w:rPr>
            <w:noProof/>
            <w:webHidden/>
          </w:rPr>
          <w:fldChar w:fldCharType="begin"/>
        </w:r>
        <w:r w:rsidR="009B0BF2">
          <w:rPr>
            <w:noProof/>
            <w:webHidden/>
          </w:rPr>
          <w:instrText xml:space="preserve"> PAGEREF _Toc37567595 \h </w:instrText>
        </w:r>
        <w:r w:rsidR="009B0BF2">
          <w:rPr>
            <w:noProof/>
            <w:webHidden/>
          </w:rPr>
        </w:r>
        <w:r w:rsidR="009B0BF2">
          <w:rPr>
            <w:noProof/>
            <w:webHidden/>
          </w:rPr>
          <w:fldChar w:fldCharType="separate"/>
        </w:r>
        <w:r w:rsidR="009B0BF2">
          <w:rPr>
            <w:noProof/>
            <w:webHidden/>
          </w:rPr>
          <w:t>7</w:t>
        </w:r>
        <w:r w:rsidR="009B0BF2">
          <w:rPr>
            <w:noProof/>
            <w:webHidden/>
          </w:rPr>
          <w:fldChar w:fldCharType="end"/>
        </w:r>
      </w:hyperlink>
    </w:p>
    <w:p w:rsidR="009B0BF2" w:rsidRDefault="0013324E">
      <w:pPr>
        <w:pStyle w:val="TOC1"/>
        <w:tabs>
          <w:tab w:val="right" w:leader="dot" w:pos="9347"/>
        </w:tabs>
        <w:rPr>
          <w:rFonts w:asciiTheme="minorHAnsi" w:eastAsiaTheme="minorEastAsia" w:hAnsiTheme="minorHAnsi" w:cstheme="minorBidi"/>
          <w:b w:val="0"/>
          <w:bCs w:val="0"/>
          <w:caps w:val="0"/>
          <w:sz w:val="24"/>
          <w:szCs w:val="24"/>
          <w:lang w:val="en-RS"/>
        </w:rPr>
      </w:pPr>
      <w:hyperlink w:anchor="_Toc37567596" w:history="1">
        <w:r w:rsidR="009B0BF2" w:rsidRPr="006131A6">
          <w:rPr>
            <w:rStyle w:val="Hyperlink"/>
          </w:rPr>
          <w:t>4. Технички концепт решења</w:t>
        </w:r>
        <w:r w:rsidR="009B0BF2">
          <w:rPr>
            <w:webHidden/>
          </w:rPr>
          <w:tab/>
        </w:r>
        <w:r w:rsidR="009B0BF2">
          <w:rPr>
            <w:webHidden/>
          </w:rPr>
          <w:fldChar w:fldCharType="begin"/>
        </w:r>
        <w:r w:rsidR="009B0BF2">
          <w:rPr>
            <w:webHidden/>
          </w:rPr>
          <w:instrText xml:space="preserve"> PAGEREF _Toc37567596 \h </w:instrText>
        </w:r>
        <w:r w:rsidR="009B0BF2">
          <w:rPr>
            <w:webHidden/>
          </w:rPr>
        </w:r>
        <w:r w:rsidR="009B0BF2">
          <w:rPr>
            <w:webHidden/>
          </w:rPr>
          <w:fldChar w:fldCharType="separate"/>
        </w:r>
        <w:r w:rsidR="009B0BF2">
          <w:rPr>
            <w:webHidden/>
          </w:rPr>
          <w:t>8</w:t>
        </w:r>
        <w:r w:rsidR="009B0BF2">
          <w:rPr>
            <w:webHidden/>
          </w:rPr>
          <w:fldChar w:fldCharType="end"/>
        </w:r>
      </w:hyperlink>
    </w:p>
    <w:p w:rsidR="009B0BF2" w:rsidRDefault="0013324E">
      <w:pPr>
        <w:pStyle w:val="TOC2"/>
        <w:tabs>
          <w:tab w:val="right" w:leader="dot" w:pos="9347"/>
        </w:tabs>
        <w:rPr>
          <w:rFonts w:asciiTheme="minorHAnsi" w:eastAsiaTheme="minorEastAsia" w:hAnsiTheme="minorHAnsi" w:cstheme="minorBidi"/>
          <w:smallCaps w:val="0"/>
          <w:noProof/>
          <w:sz w:val="24"/>
          <w:szCs w:val="24"/>
        </w:rPr>
      </w:pPr>
      <w:hyperlink w:anchor="_Toc37567597" w:history="1">
        <w:r w:rsidR="009B0BF2" w:rsidRPr="006131A6">
          <w:rPr>
            <w:rStyle w:val="Hyperlink"/>
            <w:noProof/>
          </w:rPr>
          <w:t>4.1 Нефункционални захтеви</w:t>
        </w:r>
        <w:r w:rsidR="009B0BF2">
          <w:rPr>
            <w:noProof/>
            <w:webHidden/>
          </w:rPr>
          <w:tab/>
        </w:r>
        <w:r w:rsidR="009B0BF2">
          <w:rPr>
            <w:noProof/>
            <w:webHidden/>
          </w:rPr>
          <w:fldChar w:fldCharType="begin"/>
        </w:r>
        <w:r w:rsidR="009B0BF2">
          <w:rPr>
            <w:noProof/>
            <w:webHidden/>
          </w:rPr>
          <w:instrText xml:space="preserve"> PAGEREF _Toc37567597 \h </w:instrText>
        </w:r>
        <w:r w:rsidR="009B0BF2">
          <w:rPr>
            <w:noProof/>
            <w:webHidden/>
          </w:rPr>
        </w:r>
        <w:r w:rsidR="009B0BF2">
          <w:rPr>
            <w:noProof/>
            <w:webHidden/>
          </w:rPr>
          <w:fldChar w:fldCharType="separate"/>
        </w:r>
        <w:r w:rsidR="009B0BF2">
          <w:rPr>
            <w:noProof/>
            <w:webHidden/>
          </w:rPr>
          <w:t>8</w:t>
        </w:r>
        <w:r w:rsidR="009B0BF2">
          <w:rPr>
            <w:noProof/>
            <w:webHidden/>
          </w:rPr>
          <w:fldChar w:fldCharType="end"/>
        </w:r>
      </w:hyperlink>
    </w:p>
    <w:p w:rsidR="009B0BF2" w:rsidRDefault="0013324E">
      <w:pPr>
        <w:pStyle w:val="TOC2"/>
        <w:tabs>
          <w:tab w:val="right" w:leader="dot" w:pos="9347"/>
        </w:tabs>
        <w:rPr>
          <w:rFonts w:asciiTheme="minorHAnsi" w:eastAsiaTheme="minorEastAsia" w:hAnsiTheme="minorHAnsi" w:cstheme="minorBidi"/>
          <w:smallCaps w:val="0"/>
          <w:noProof/>
          <w:sz w:val="24"/>
          <w:szCs w:val="24"/>
        </w:rPr>
      </w:pPr>
      <w:hyperlink w:anchor="_Toc37567598" w:history="1">
        <w:r w:rsidR="009B0BF2" w:rsidRPr="006131A6">
          <w:rPr>
            <w:rStyle w:val="Hyperlink"/>
            <w:noProof/>
          </w:rPr>
          <w:t>4.2 Избор технолошке платформе</w:t>
        </w:r>
        <w:r w:rsidR="009B0BF2">
          <w:rPr>
            <w:noProof/>
            <w:webHidden/>
          </w:rPr>
          <w:tab/>
        </w:r>
        <w:r w:rsidR="009B0BF2">
          <w:rPr>
            <w:noProof/>
            <w:webHidden/>
          </w:rPr>
          <w:fldChar w:fldCharType="begin"/>
        </w:r>
        <w:r w:rsidR="009B0BF2">
          <w:rPr>
            <w:noProof/>
            <w:webHidden/>
          </w:rPr>
          <w:instrText xml:space="preserve"> PAGEREF _Toc37567598 \h </w:instrText>
        </w:r>
        <w:r w:rsidR="009B0BF2">
          <w:rPr>
            <w:noProof/>
            <w:webHidden/>
          </w:rPr>
        </w:r>
        <w:r w:rsidR="009B0BF2">
          <w:rPr>
            <w:noProof/>
            <w:webHidden/>
          </w:rPr>
          <w:fldChar w:fldCharType="separate"/>
        </w:r>
        <w:r w:rsidR="009B0BF2">
          <w:rPr>
            <w:noProof/>
            <w:webHidden/>
          </w:rPr>
          <w:t>8</w:t>
        </w:r>
        <w:r w:rsidR="009B0BF2">
          <w:rPr>
            <w:noProof/>
            <w:webHidden/>
          </w:rPr>
          <w:fldChar w:fldCharType="end"/>
        </w:r>
      </w:hyperlink>
    </w:p>
    <w:p w:rsidR="009B0BF2" w:rsidRDefault="0013324E">
      <w:pPr>
        <w:pStyle w:val="TOC2"/>
        <w:tabs>
          <w:tab w:val="right" w:leader="dot" w:pos="9347"/>
        </w:tabs>
        <w:rPr>
          <w:rFonts w:asciiTheme="minorHAnsi" w:eastAsiaTheme="minorEastAsia" w:hAnsiTheme="minorHAnsi" w:cstheme="minorBidi"/>
          <w:smallCaps w:val="0"/>
          <w:noProof/>
          <w:sz w:val="24"/>
          <w:szCs w:val="24"/>
        </w:rPr>
      </w:pPr>
      <w:hyperlink w:anchor="_Toc37567599" w:history="1">
        <w:r w:rsidR="009B0BF2" w:rsidRPr="006131A6">
          <w:rPr>
            <w:rStyle w:val="Hyperlink"/>
            <w:noProof/>
            <w:lang w:val="ru-RU"/>
          </w:rPr>
          <w:t xml:space="preserve">4.3 </w:t>
        </w:r>
        <w:r w:rsidR="009B0BF2" w:rsidRPr="006131A6">
          <w:rPr>
            <w:rStyle w:val="Hyperlink"/>
            <w:noProof/>
            <w:lang w:val="sr-Cyrl-RS"/>
          </w:rPr>
          <w:t>Архитектура система</w:t>
        </w:r>
        <w:r w:rsidR="009B0BF2">
          <w:rPr>
            <w:noProof/>
            <w:webHidden/>
          </w:rPr>
          <w:tab/>
        </w:r>
        <w:r w:rsidR="009B0BF2">
          <w:rPr>
            <w:noProof/>
            <w:webHidden/>
          </w:rPr>
          <w:fldChar w:fldCharType="begin"/>
        </w:r>
        <w:r w:rsidR="009B0BF2">
          <w:rPr>
            <w:noProof/>
            <w:webHidden/>
          </w:rPr>
          <w:instrText xml:space="preserve"> PAGEREF _Toc37567599 \h </w:instrText>
        </w:r>
        <w:r w:rsidR="009B0BF2">
          <w:rPr>
            <w:noProof/>
            <w:webHidden/>
          </w:rPr>
        </w:r>
        <w:r w:rsidR="009B0BF2">
          <w:rPr>
            <w:noProof/>
            <w:webHidden/>
          </w:rPr>
          <w:fldChar w:fldCharType="separate"/>
        </w:r>
        <w:r w:rsidR="009B0BF2">
          <w:rPr>
            <w:noProof/>
            <w:webHidden/>
          </w:rPr>
          <w:t>8</w:t>
        </w:r>
        <w:r w:rsidR="009B0BF2">
          <w:rPr>
            <w:noProof/>
            <w:webHidden/>
          </w:rPr>
          <w:fldChar w:fldCharType="end"/>
        </w:r>
      </w:hyperlink>
    </w:p>
    <w:p w:rsidR="009B0BF2" w:rsidRDefault="0013324E">
      <w:pPr>
        <w:pStyle w:val="TOC2"/>
        <w:tabs>
          <w:tab w:val="right" w:leader="dot" w:pos="9347"/>
        </w:tabs>
        <w:rPr>
          <w:rFonts w:asciiTheme="minorHAnsi" w:eastAsiaTheme="minorEastAsia" w:hAnsiTheme="minorHAnsi" w:cstheme="minorBidi"/>
          <w:smallCaps w:val="0"/>
          <w:noProof/>
          <w:sz w:val="24"/>
          <w:szCs w:val="24"/>
        </w:rPr>
      </w:pPr>
      <w:hyperlink w:anchor="_Toc37567600" w:history="1">
        <w:r w:rsidR="009B0BF2" w:rsidRPr="006131A6">
          <w:rPr>
            <w:rStyle w:val="Hyperlink"/>
            <w:noProof/>
            <w:lang w:val="ru-RU"/>
          </w:rPr>
          <w:t xml:space="preserve">4.4 </w:t>
        </w:r>
        <w:r w:rsidR="009B0BF2" w:rsidRPr="006131A6">
          <w:rPr>
            <w:rStyle w:val="Hyperlink"/>
            <w:noProof/>
          </w:rPr>
          <w:t>Додатни захтеви</w:t>
        </w:r>
        <w:r w:rsidR="009B0BF2">
          <w:rPr>
            <w:noProof/>
            <w:webHidden/>
          </w:rPr>
          <w:tab/>
        </w:r>
        <w:r w:rsidR="009B0BF2">
          <w:rPr>
            <w:noProof/>
            <w:webHidden/>
          </w:rPr>
          <w:fldChar w:fldCharType="begin"/>
        </w:r>
        <w:r w:rsidR="009B0BF2">
          <w:rPr>
            <w:noProof/>
            <w:webHidden/>
          </w:rPr>
          <w:instrText xml:space="preserve"> PAGEREF _Toc37567600 \h </w:instrText>
        </w:r>
        <w:r w:rsidR="009B0BF2">
          <w:rPr>
            <w:noProof/>
            <w:webHidden/>
          </w:rPr>
        </w:r>
        <w:r w:rsidR="009B0BF2">
          <w:rPr>
            <w:noProof/>
            <w:webHidden/>
          </w:rPr>
          <w:fldChar w:fldCharType="separate"/>
        </w:r>
        <w:r w:rsidR="009B0BF2">
          <w:rPr>
            <w:noProof/>
            <w:webHidden/>
          </w:rPr>
          <w:t>9</w:t>
        </w:r>
        <w:r w:rsidR="009B0BF2">
          <w:rPr>
            <w:noProof/>
            <w:webHidden/>
          </w:rPr>
          <w:fldChar w:fldCharType="end"/>
        </w:r>
      </w:hyperlink>
    </w:p>
    <w:p w:rsidR="009B0BF2" w:rsidRPr="009B0BF2" w:rsidRDefault="0013324E" w:rsidP="009B0BF2">
      <w:pPr>
        <w:pStyle w:val="TOC1"/>
        <w:tabs>
          <w:tab w:val="right" w:leader="dot" w:pos="9347"/>
        </w:tabs>
        <w:rPr>
          <w:rFonts w:asciiTheme="minorHAnsi" w:eastAsiaTheme="minorEastAsia" w:hAnsiTheme="minorHAnsi" w:cstheme="minorBidi"/>
          <w:b w:val="0"/>
          <w:bCs w:val="0"/>
          <w:caps w:val="0"/>
          <w:sz w:val="24"/>
          <w:szCs w:val="24"/>
          <w:lang w:val="en-RS"/>
        </w:rPr>
      </w:pPr>
      <w:hyperlink w:anchor="_Toc37567601" w:history="1">
        <w:r w:rsidR="009B0BF2" w:rsidRPr="006131A6">
          <w:rPr>
            <w:rStyle w:val="Hyperlink"/>
          </w:rPr>
          <w:t xml:space="preserve">5. </w:t>
        </w:r>
        <w:r w:rsidR="009B0BF2" w:rsidRPr="006131A6">
          <w:rPr>
            <w:rStyle w:val="Hyperlink"/>
            <w:lang w:val="sr-Cyrl-RS"/>
          </w:rPr>
          <w:t>Ф</w:t>
        </w:r>
        <w:r w:rsidR="009B0BF2" w:rsidRPr="006131A6">
          <w:rPr>
            <w:rStyle w:val="Hyperlink"/>
          </w:rPr>
          <w:t>ункционалности</w:t>
        </w:r>
        <w:r w:rsidR="009B0BF2" w:rsidRPr="006131A6">
          <w:rPr>
            <w:rStyle w:val="Hyperlink"/>
            <w:lang w:val="sr-Cyrl-RS"/>
          </w:rPr>
          <w:t xml:space="preserve"> система и захтеви</w:t>
        </w:r>
        <w:r w:rsidR="009B0BF2">
          <w:rPr>
            <w:webHidden/>
          </w:rPr>
          <w:tab/>
        </w:r>
        <w:r w:rsidR="009B0BF2">
          <w:rPr>
            <w:webHidden/>
          </w:rPr>
          <w:fldChar w:fldCharType="begin"/>
        </w:r>
        <w:r w:rsidR="009B0BF2">
          <w:rPr>
            <w:webHidden/>
          </w:rPr>
          <w:instrText xml:space="preserve"> PAGEREF _Toc37567601 \h </w:instrText>
        </w:r>
        <w:r w:rsidR="009B0BF2">
          <w:rPr>
            <w:webHidden/>
          </w:rPr>
        </w:r>
        <w:r w:rsidR="009B0BF2">
          <w:rPr>
            <w:webHidden/>
          </w:rPr>
          <w:fldChar w:fldCharType="separate"/>
        </w:r>
        <w:r w:rsidR="009B0BF2">
          <w:rPr>
            <w:webHidden/>
          </w:rPr>
          <w:t>10</w:t>
        </w:r>
        <w:r w:rsidR="009B0BF2">
          <w:rPr>
            <w:webHidden/>
          </w:rPr>
          <w:fldChar w:fldCharType="end"/>
        </w:r>
      </w:hyperlink>
    </w:p>
    <w:p w:rsidR="009B0BF2" w:rsidRDefault="0013324E">
      <w:pPr>
        <w:pStyle w:val="TOC2"/>
        <w:tabs>
          <w:tab w:val="right" w:leader="dot" w:pos="9347"/>
        </w:tabs>
        <w:rPr>
          <w:rFonts w:asciiTheme="minorHAnsi" w:eastAsiaTheme="minorEastAsia" w:hAnsiTheme="minorHAnsi" w:cstheme="minorBidi"/>
          <w:smallCaps w:val="0"/>
          <w:noProof/>
          <w:sz w:val="24"/>
          <w:szCs w:val="24"/>
        </w:rPr>
      </w:pPr>
      <w:hyperlink w:anchor="_Toc37567603" w:history="1">
        <w:r w:rsidR="009B0BF2" w:rsidRPr="006131A6">
          <w:rPr>
            <w:rStyle w:val="Hyperlink"/>
            <w:noProof/>
          </w:rPr>
          <w:t>5.1 Основни</w:t>
        </w:r>
        <w:r w:rsidR="009B0BF2" w:rsidRPr="006131A6">
          <w:rPr>
            <w:rStyle w:val="Hyperlink"/>
            <w:noProof/>
            <w:lang w:val="sr-Cyrl-RS"/>
          </w:rPr>
          <w:t xml:space="preserve"> модули</w:t>
        </w:r>
        <w:r w:rsidR="009B0BF2">
          <w:rPr>
            <w:noProof/>
            <w:webHidden/>
          </w:rPr>
          <w:tab/>
        </w:r>
        <w:r w:rsidR="009B0BF2">
          <w:rPr>
            <w:noProof/>
            <w:webHidden/>
          </w:rPr>
          <w:fldChar w:fldCharType="begin"/>
        </w:r>
        <w:r w:rsidR="009B0BF2">
          <w:rPr>
            <w:noProof/>
            <w:webHidden/>
          </w:rPr>
          <w:instrText xml:space="preserve"> PAGEREF _Toc37567603 \h </w:instrText>
        </w:r>
        <w:r w:rsidR="009B0BF2">
          <w:rPr>
            <w:noProof/>
            <w:webHidden/>
          </w:rPr>
        </w:r>
        <w:r w:rsidR="009B0BF2">
          <w:rPr>
            <w:noProof/>
            <w:webHidden/>
          </w:rPr>
          <w:fldChar w:fldCharType="separate"/>
        </w:r>
        <w:r w:rsidR="009B0BF2">
          <w:rPr>
            <w:noProof/>
            <w:webHidden/>
          </w:rPr>
          <w:t>11</w:t>
        </w:r>
        <w:r w:rsidR="009B0BF2">
          <w:rPr>
            <w:noProof/>
            <w:webHidden/>
          </w:rPr>
          <w:fldChar w:fldCharType="end"/>
        </w:r>
      </w:hyperlink>
    </w:p>
    <w:p w:rsidR="009B0BF2" w:rsidRDefault="0013324E">
      <w:pPr>
        <w:pStyle w:val="TOC2"/>
        <w:tabs>
          <w:tab w:val="right" w:leader="dot" w:pos="9347"/>
        </w:tabs>
        <w:rPr>
          <w:rFonts w:asciiTheme="minorHAnsi" w:eastAsiaTheme="minorEastAsia" w:hAnsiTheme="minorHAnsi" w:cstheme="minorBidi"/>
          <w:smallCaps w:val="0"/>
          <w:noProof/>
          <w:sz w:val="24"/>
          <w:szCs w:val="24"/>
        </w:rPr>
      </w:pPr>
      <w:hyperlink w:anchor="_Toc37567604" w:history="1">
        <w:r w:rsidR="009B0BF2" w:rsidRPr="006131A6">
          <w:rPr>
            <w:rStyle w:val="Hyperlink"/>
            <w:noProof/>
          </w:rPr>
          <w:t>5.</w:t>
        </w:r>
        <w:r w:rsidR="009B0BF2" w:rsidRPr="006131A6">
          <w:rPr>
            <w:rStyle w:val="Hyperlink"/>
            <w:noProof/>
            <w:lang w:val="sr-Cyrl-RS"/>
          </w:rPr>
          <w:t>2</w:t>
        </w:r>
        <w:r w:rsidR="009B0BF2" w:rsidRPr="006131A6">
          <w:rPr>
            <w:rStyle w:val="Hyperlink"/>
            <w:noProof/>
          </w:rPr>
          <w:t xml:space="preserve"> Додатни модули</w:t>
        </w:r>
        <w:r w:rsidR="009B0BF2">
          <w:rPr>
            <w:noProof/>
            <w:webHidden/>
          </w:rPr>
          <w:tab/>
        </w:r>
        <w:r w:rsidR="009B0BF2">
          <w:rPr>
            <w:noProof/>
            <w:webHidden/>
          </w:rPr>
          <w:fldChar w:fldCharType="begin"/>
        </w:r>
        <w:r w:rsidR="009B0BF2">
          <w:rPr>
            <w:noProof/>
            <w:webHidden/>
          </w:rPr>
          <w:instrText xml:space="preserve"> PAGEREF _Toc37567604 \h </w:instrText>
        </w:r>
        <w:r w:rsidR="009B0BF2">
          <w:rPr>
            <w:noProof/>
            <w:webHidden/>
          </w:rPr>
        </w:r>
        <w:r w:rsidR="009B0BF2">
          <w:rPr>
            <w:noProof/>
            <w:webHidden/>
          </w:rPr>
          <w:fldChar w:fldCharType="separate"/>
        </w:r>
        <w:r w:rsidR="009B0BF2">
          <w:rPr>
            <w:noProof/>
            <w:webHidden/>
          </w:rPr>
          <w:t>11</w:t>
        </w:r>
        <w:r w:rsidR="009B0BF2">
          <w:rPr>
            <w:noProof/>
            <w:webHidden/>
          </w:rPr>
          <w:fldChar w:fldCharType="end"/>
        </w:r>
      </w:hyperlink>
    </w:p>
    <w:p w:rsidR="009B0BF2" w:rsidRDefault="0013324E">
      <w:pPr>
        <w:pStyle w:val="TOC2"/>
        <w:tabs>
          <w:tab w:val="right" w:leader="dot" w:pos="9347"/>
        </w:tabs>
        <w:rPr>
          <w:rFonts w:asciiTheme="minorHAnsi" w:eastAsiaTheme="minorEastAsia" w:hAnsiTheme="minorHAnsi" w:cstheme="minorBidi"/>
          <w:smallCaps w:val="0"/>
          <w:noProof/>
          <w:sz w:val="24"/>
          <w:szCs w:val="24"/>
        </w:rPr>
      </w:pPr>
      <w:hyperlink w:anchor="_Toc37567605" w:history="1">
        <w:r w:rsidR="009B0BF2" w:rsidRPr="006131A6">
          <w:rPr>
            <w:rStyle w:val="Hyperlink"/>
            <w:noProof/>
          </w:rPr>
          <w:t>5.</w:t>
        </w:r>
        <w:r w:rsidR="009B0BF2" w:rsidRPr="006131A6">
          <w:rPr>
            <w:rStyle w:val="Hyperlink"/>
            <w:noProof/>
            <w:lang w:val="sr-Cyrl-RS"/>
          </w:rPr>
          <w:t>3</w:t>
        </w:r>
        <w:r w:rsidR="009B0BF2" w:rsidRPr="006131A6">
          <w:rPr>
            <w:rStyle w:val="Hyperlink"/>
            <w:noProof/>
          </w:rPr>
          <w:t xml:space="preserve"> </w:t>
        </w:r>
        <w:r w:rsidR="009B0BF2" w:rsidRPr="006131A6">
          <w:rPr>
            <w:rStyle w:val="Hyperlink"/>
            <w:noProof/>
            <w:lang w:val="sr-Cyrl-RS"/>
          </w:rPr>
          <w:t>Технички захтеви</w:t>
        </w:r>
        <w:r w:rsidR="009B0BF2">
          <w:rPr>
            <w:noProof/>
            <w:webHidden/>
          </w:rPr>
          <w:tab/>
        </w:r>
        <w:r w:rsidR="009B0BF2">
          <w:rPr>
            <w:noProof/>
            <w:webHidden/>
          </w:rPr>
          <w:fldChar w:fldCharType="begin"/>
        </w:r>
        <w:r w:rsidR="009B0BF2">
          <w:rPr>
            <w:noProof/>
            <w:webHidden/>
          </w:rPr>
          <w:instrText xml:space="preserve"> PAGEREF _Toc37567605 \h </w:instrText>
        </w:r>
        <w:r w:rsidR="009B0BF2">
          <w:rPr>
            <w:noProof/>
            <w:webHidden/>
          </w:rPr>
        </w:r>
        <w:r w:rsidR="009B0BF2">
          <w:rPr>
            <w:noProof/>
            <w:webHidden/>
          </w:rPr>
          <w:fldChar w:fldCharType="separate"/>
        </w:r>
        <w:r w:rsidR="009B0BF2">
          <w:rPr>
            <w:noProof/>
            <w:webHidden/>
          </w:rPr>
          <w:t>11</w:t>
        </w:r>
        <w:r w:rsidR="009B0BF2">
          <w:rPr>
            <w:noProof/>
            <w:webHidden/>
          </w:rPr>
          <w:fldChar w:fldCharType="end"/>
        </w:r>
      </w:hyperlink>
    </w:p>
    <w:p w:rsidR="009B0BF2" w:rsidRDefault="0013324E">
      <w:pPr>
        <w:pStyle w:val="TOC2"/>
        <w:tabs>
          <w:tab w:val="right" w:leader="dot" w:pos="9347"/>
        </w:tabs>
        <w:rPr>
          <w:rFonts w:asciiTheme="minorHAnsi" w:eastAsiaTheme="minorEastAsia" w:hAnsiTheme="minorHAnsi" w:cstheme="minorBidi"/>
          <w:smallCaps w:val="0"/>
          <w:noProof/>
          <w:sz w:val="24"/>
          <w:szCs w:val="24"/>
        </w:rPr>
      </w:pPr>
      <w:hyperlink w:anchor="_Toc37567606" w:history="1">
        <w:r w:rsidR="009B0BF2" w:rsidRPr="006131A6">
          <w:rPr>
            <w:rStyle w:val="Hyperlink"/>
            <w:noProof/>
          </w:rPr>
          <w:t>5.</w:t>
        </w:r>
        <w:r w:rsidR="009B0BF2" w:rsidRPr="006131A6">
          <w:rPr>
            <w:rStyle w:val="Hyperlink"/>
            <w:noProof/>
            <w:lang w:val="sr-Cyrl-RS"/>
          </w:rPr>
          <w:t>4</w:t>
        </w:r>
        <w:r w:rsidR="009B0BF2" w:rsidRPr="006131A6">
          <w:rPr>
            <w:rStyle w:val="Hyperlink"/>
            <w:noProof/>
          </w:rPr>
          <w:t xml:space="preserve"> </w:t>
        </w:r>
        <w:r w:rsidR="009B0BF2" w:rsidRPr="006131A6">
          <w:rPr>
            <w:rStyle w:val="Hyperlink"/>
            <w:noProof/>
            <w:lang w:val="sr-Cyrl-RS"/>
          </w:rPr>
          <w:t>Инфраструктурни захтеви</w:t>
        </w:r>
        <w:r w:rsidR="009B0BF2">
          <w:rPr>
            <w:noProof/>
            <w:webHidden/>
          </w:rPr>
          <w:tab/>
        </w:r>
        <w:r w:rsidR="009B0BF2">
          <w:rPr>
            <w:noProof/>
            <w:webHidden/>
          </w:rPr>
          <w:fldChar w:fldCharType="begin"/>
        </w:r>
        <w:r w:rsidR="009B0BF2">
          <w:rPr>
            <w:noProof/>
            <w:webHidden/>
          </w:rPr>
          <w:instrText xml:space="preserve"> PAGEREF _Toc37567606 \h </w:instrText>
        </w:r>
        <w:r w:rsidR="009B0BF2">
          <w:rPr>
            <w:noProof/>
            <w:webHidden/>
          </w:rPr>
        </w:r>
        <w:r w:rsidR="009B0BF2">
          <w:rPr>
            <w:noProof/>
            <w:webHidden/>
          </w:rPr>
          <w:fldChar w:fldCharType="separate"/>
        </w:r>
        <w:r w:rsidR="009B0BF2">
          <w:rPr>
            <w:noProof/>
            <w:webHidden/>
          </w:rPr>
          <w:t>11</w:t>
        </w:r>
        <w:r w:rsidR="009B0BF2">
          <w:rPr>
            <w:noProof/>
            <w:webHidden/>
          </w:rPr>
          <w:fldChar w:fldCharType="end"/>
        </w:r>
      </w:hyperlink>
    </w:p>
    <w:p w:rsidR="009B0BF2" w:rsidRDefault="0013324E">
      <w:pPr>
        <w:pStyle w:val="TOC1"/>
        <w:tabs>
          <w:tab w:val="right" w:leader="dot" w:pos="9347"/>
        </w:tabs>
        <w:rPr>
          <w:rFonts w:asciiTheme="minorHAnsi" w:eastAsiaTheme="minorEastAsia" w:hAnsiTheme="minorHAnsi" w:cstheme="minorBidi"/>
          <w:b w:val="0"/>
          <w:bCs w:val="0"/>
          <w:caps w:val="0"/>
          <w:sz w:val="24"/>
          <w:szCs w:val="24"/>
          <w:lang w:val="en-RS"/>
        </w:rPr>
      </w:pPr>
      <w:hyperlink w:anchor="_Toc37567607" w:history="1">
        <w:r w:rsidR="009B0BF2" w:rsidRPr="006131A6">
          <w:rPr>
            <w:rStyle w:val="Hyperlink"/>
          </w:rPr>
          <w:t>6. План и услови реализације</w:t>
        </w:r>
        <w:r w:rsidR="009B0BF2">
          <w:rPr>
            <w:webHidden/>
          </w:rPr>
          <w:tab/>
        </w:r>
        <w:r w:rsidR="009B0BF2">
          <w:rPr>
            <w:webHidden/>
          </w:rPr>
          <w:fldChar w:fldCharType="begin"/>
        </w:r>
        <w:r w:rsidR="009B0BF2">
          <w:rPr>
            <w:webHidden/>
          </w:rPr>
          <w:instrText xml:space="preserve"> PAGEREF _Toc37567607 \h </w:instrText>
        </w:r>
        <w:r w:rsidR="009B0BF2">
          <w:rPr>
            <w:webHidden/>
          </w:rPr>
        </w:r>
        <w:r w:rsidR="009B0BF2">
          <w:rPr>
            <w:webHidden/>
          </w:rPr>
          <w:fldChar w:fldCharType="separate"/>
        </w:r>
        <w:r w:rsidR="009B0BF2">
          <w:rPr>
            <w:webHidden/>
          </w:rPr>
          <w:t>12</w:t>
        </w:r>
        <w:r w:rsidR="009B0BF2">
          <w:rPr>
            <w:webHidden/>
          </w:rPr>
          <w:fldChar w:fldCharType="end"/>
        </w:r>
      </w:hyperlink>
    </w:p>
    <w:p w:rsidR="009B0BF2" w:rsidRDefault="0013324E">
      <w:pPr>
        <w:pStyle w:val="TOC2"/>
        <w:tabs>
          <w:tab w:val="right" w:leader="dot" w:pos="9347"/>
        </w:tabs>
        <w:rPr>
          <w:rFonts w:asciiTheme="minorHAnsi" w:eastAsiaTheme="minorEastAsia" w:hAnsiTheme="minorHAnsi" w:cstheme="minorBidi"/>
          <w:smallCaps w:val="0"/>
          <w:noProof/>
          <w:sz w:val="24"/>
          <w:szCs w:val="24"/>
        </w:rPr>
      </w:pPr>
      <w:hyperlink w:anchor="_Toc37567608" w:history="1">
        <w:r w:rsidR="009B0BF2" w:rsidRPr="006131A6">
          <w:rPr>
            <w:rStyle w:val="Hyperlink"/>
            <w:noProof/>
          </w:rPr>
          <w:t>6.1 Предлог динамике реализације</w:t>
        </w:r>
        <w:r w:rsidR="009B0BF2">
          <w:rPr>
            <w:noProof/>
            <w:webHidden/>
          </w:rPr>
          <w:tab/>
        </w:r>
        <w:r w:rsidR="009B0BF2">
          <w:rPr>
            <w:noProof/>
            <w:webHidden/>
          </w:rPr>
          <w:fldChar w:fldCharType="begin"/>
        </w:r>
        <w:r w:rsidR="009B0BF2">
          <w:rPr>
            <w:noProof/>
            <w:webHidden/>
          </w:rPr>
          <w:instrText xml:space="preserve"> PAGEREF _Toc37567608 \h </w:instrText>
        </w:r>
        <w:r w:rsidR="009B0BF2">
          <w:rPr>
            <w:noProof/>
            <w:webHidden/>
          </w:rPr>
        </w:r>
        <w:r w:rsidR="009B0BF2">
          <w:rPr>
            <w:noProof/>
            <w:webHidden/>
          </w:rPr>
          <w:fldChar w:fldCharType="separate"/>
        </w:r>
        <w:r w:rsidR="009B0BF2">
          <w:rPr>
            <w:noProof/>
            <w:webHidden/>
          </w:rPr>
          <w:t>12</w:t>
        </w:r>
        <w:r w:rsidR="009B0BF2">
          <w:rPr>
            <w:noProof/>
            <w:webHidden/>
          </w:rPr>
          <w:fldChar w:fldCharType="end"/>
        </w:r>
      </w:hyperlink>
    </w:p>
    <w:p w:rsidR="009B0BF2" w:rsidRDefault="0013324E">
      <w:pPr>
        <w:pStyle w:val="TOC3"/>
        <w:tabs>
          <w:tab w:val="right" w:leader="dot" w:pos="9347"/>
        </w:tabs>
        <w:rPr>
          <w:rFonts w:asciiTheme="minorHAnsi" w:eastAsiaTheme="minorEastAsia" w:hAnsiTheme="minorHAnsi" w:cstheme="minorBidi"/>
          <w:i w:val="0"/>
          <w:iCs w:val="0"/>
          <w:noProof/>
          <w:sz w:val="24"/>
          <w:szCs w:val="24"/>
        </w:rPr>
      </w:pPr>
      <w:hyperlink w:anchor="_Toc37567609" w:history="1">
        <w:r w:rsidR="009B0BF2" w:rsidRPr="006131A6">
          <w:rPr>
            <w:rStyle w:val="Hyperlink"/>
            <w:noProof/>
            <w:lang w:val="en-US"/>
          </w:rPr>
          <w:t xml:space="preserve">6.1.1. </w:t>
        </w:r>
        <w:r w:rsidR="009B0BF2" w:rsidRPr="006131A6">
          <w:rPr>
            <w:rStyle w:val="Hyperlink"/>
            <w:noProof/>
            <w:lang w:val="sr-Cyrl-RS"/>
          </w:rPr>
          <w:t>Управљање пројектом</w:t>
        </w:r>
        <w:r w:rsidR="009B0BF2">
          <w:rPr>
            <w:noProof/>
            <w:webHidden/>
          </w:rPr>
          <w:tab/>
        </w:r>
        <w:r w:rsidR="009B0BF2">
          <w:rPr>
            <w:noProof/>
            <w:webHidden/>
          </w:rPr>
          <w:fldChar w:fldCharType="begin"/>
        </w:r>
        <w:r w:rsidR="009B0BF2">
          <w:rPr>
            <w:noProof/>
            <w:webHidden/>
          </w:rPr>
          <w:instrText xml:space="preserve"> PAGEREF _Toc37567609 \h </w:instrText>
        </w:r>
        <w:r w:rsidR="009B0BF2">
          <w:rPr>
            <w:noProof/>
            <w:webHidden/>
          </w:rPr>
        </w:r>
        <w:r w:rsidR="009B0BF2">
          <w:rPr>
            <w:noProof/>
            <w:webHidden/>
          </w:rPr>
          <w:fldChar w:fldCharType="separate"/>
        </w:r>
        <w:r w:rsidR="009B0BF2">
          <w:rPr>
            <w:noProof/>
            <w:webHidden/>
          </w:rPr>
          <w:t>13</w:t>
        </w:r>
        <w:r w:rsidR="009B0BF2">
          <w:rPr>
            <w:noProof/>
            <w:webHidden/>
          </w:rPr>
          <w:fldChar w:fldCharType="end"/>
        </w:r>
      </w:hyperlink>
    </w:p>
    <w:p w:rsidR="009B0BF2" w:rsidRDefault="0013324E">
      <w:pPr>
        <w:pStyle w:val="TOC3"/>
        <w:tabs>
          <w:tab w:val="right" w:leader="dot" w:pos="9347"/>
        </w:tabs>
        <w:rPr>
          <w:rFonts w:asciiTheme="minorHAnsi" w:eastAsiaTheme="minorEastAsia" w:hAnsiTheme="minorHAnsi" w:cstheme="minorBidi"/>
          <w:i w:val="0"/>
          <w:iCs w:val="0"/>
          <w:noProof/>
          <w:sz w:val="24"/>
          <w:szCs w:val="24"/>
        </w:rPr>
      </w:pPr>
      <w:hyperlink w:anchor="_Toc37567610" w:history="1">
        <w:r w:rsidR="009B0BF2" w:rsidRPr="006131A6">
          <w:rPr>
            <w:rStyle w:val="Hyperlink"/>
            <w:noProof/>
            <w:lang w:val="en-US"/>
          </w:rPr>
          <w:t xml:space="preserve">6.1.2. </w:t>
        </w:r>
        <w:r w:rsidR="009B0BF2" w:rsidRPr="006131A6">
          <w:rPr>
            <w:rStyle w:val="Hyperlink"/>
            <w:noProof/>
            <w:lang w:val="sr-Cyrl-RS"/>
          </w:rPr>
          <w:t>Анализа корисничких захтева</w:t>
        </w:r>
        <w:r w:rsidR="009B0BF2">
          <w:rPr>
            <w:noProof/>
            <w:webHidden/>
          </w:rPr>
          <w:tab/>
        </w:r>
        <w:r w:rsidR="009B0BF2">
          <w:rPr>
            <w:noProof/>
            <w:webHidden/>
          </w:rPr>
          <w:fldChar w:fldCharType="begin"/>
        </w:r>
        <w:r w:rsidR="009B0BF2">
          <w:rPr>
            <w:noProof/>
            <w:webHidden/>
          </w:rPr>
          <w:instrText xml:space="preserve"> PAGEREF _Toc37567610 \h </w:instrText>
        </w:r>
        <w:r w:rsidR="009B0BF2">
          <w:rPr>
            <w:noProof/>
            <w:webHidden/>
          </w:rPr>
        </w:r>
        <w:r w:rsidR="009B0BF2">
          <w:rPr>
            <w:noProof/>
            <w:webHidden/>
          </w:rPr>
          <w:fldChar w:fldCharType="separate"/>
        </w:r>
        <w:r w:rsidR="009B0BF2">
          <w:rPr>
            <w:noProof/>
            <w:webHidden/>
          </w:rPr>
          <w:t>14</w:t>
        </w:r>
        <w:r w:rsidR="009B0BF2">
          <w:rPr>
            <w:noProof/>
            <w:webHidden/>
          </w:rPr>
          <w:fldChar w:fldCharType="end"/>
        </w:r>
      </w:hyperlink>
    </w:p>
    <w:p w:rsidR="009B0BF2" w:rsidRDefault="0013324E">
      <w:pPr>
        <w:pStyle w:val="TOC3"/>
        <w:tabs>
          <w:tab w:val="right" w:leader="dot" w:pos="9347"/>
        </w:tabs>
        <w:rPr>
          <w:rFonts w:asciiTheme="minorHAnsi" w:eastAsiaTheme="minorEastAsia" w:hAnsiTheme="minorHAnsi" w:cstheme="minorBidi"/>
          <w:i w:val="0"/>
          <w:iCs w:val="0"/>
          <w:noProof/>
          <w:sz w:val="24"/>
          <w:szCs w:val="24"/>
        </w:rPr>
      </w:pPr>
      <w:hyperlink w:anchor="_Toc37567611" w:history="1">
        <w:r w:rsidR="009B0BF2" w:rsidRPr="006131A6">
          <w:rPr>
            <w:rStyle w:val="Hyperlink"/>
            <w:noProof/>
            <w:lang w:val="en-US"/>
          </w:rPr>
          <w:t>6.1.</w:t>
        </w:r>
        <w:r w:rsidR="009B0BF2" w:rsidRPr="006131A6">
          <w:rPr>
            <w:rStyle w:val="Hyperlink"/>
            <w:noProof/>
            <w:lang w:val="sr-Cyrl-RS"/>
          </w:rPr>
          <w:t>3</w:t>
        </w:r>
        <w:r w:rsidR="009B0BF2" w:rsidRPr="006131A6">
          <w:rPr>
            <w:rStyle w:val="Hyperlink"/>
            <w:noProof/>
            <w:lang w:val="en-US"/>
          </w:rPr>
          <w:t xml:space="preserve">. </w:t>
        </w:r>
        <w:r w:rsidR="009B0BF2" w:rsidRPr="006131A6">
          <w:rPr>
            <w:rStyle w:val="Hyperlink"/>
            <w:noProof/>
            <w:lang w:val="sr-Cyrl-RS"/>
          </w:rPr>
          <w:t>Планирање пројекта</w:t>
        </w:r>
        <w:r w:rsidR="009B0BF2">
          <w:rPr>
            <w:noProof/>
            <w:webHidden/>
          </w:rPr>
          <w:tab/>
        </w:r>
        <w:r w:rsidR="009B0BF2">
          <w:rPr>
            <w:noProof/>
            <w:webHidden/>
          </w:rPr>
          <w:fldChar w:fldCharType="begin"/>
        </w:r>
        <w:r w:rsidR="009B0BF2">
          <w:rPr>
            <w:noProof/>
            <w:webHidden/>
          </w:rPr>
          <w:instrText xml:space="preserve"> PAGEREF _Toc37567611 \h </w:instrText>
        </w:r>
        <w:r w:rsidR="009B0BF2">
          <w:rPr>
            <w:noProof/>
            <w:webHidden/>
          </w:rPr>
        </w:r>
        <w:r w:rsidR="009B0BF2">
          <w:rPr>
            <w:noProof/>
            <w:webHidden/>
          </w:rPr>
          <w:fldChar w:fldCharType="separate"/>
        </w:r>
        <w:r w:rsidR="009B0BF2">
          <w:rPr>
            <w:noProof/>
            <w:webHidden/>
          </w:rPr>
          <w:t>15</w:t>
        </w:r>
        <w:r w:rsidR="009B0BF2">
          <w:rPr>
            <w:noProof/>
            <w:webHidden/>
          </w:rPr>
          <w:fldChar w:fldCharType="end"/>
        </w:r>
      </w:hyperlink>
    </w:p>
    <w:p w:rsidR="009B0BF2" w:rsidRDefault="0013324E">
      <w:pPr>
        <w:pStyle w:val="TOC3"/>
        <w:tabs>
          <w:tab w:val="right" w:leader="dot" w:pos="9347"/>
        </w:tabs>
        <w:rPr>
          <w:rFonts w:asciiTheme="minorHAnsi" w:eastAsiaTheme="minorEastAsia" w:hAnsiTheme="minorHAnsi" w:cstheme="minorBidi"/>
          <w:i w:val="0"/>
          <w:iCs w:val="0"/>
          <w:noProof/>
          <w:sz w:val="24"/>
          <w:szCs w:val="24"/>
        </w:rPr>
      </w:pPr>
      <w:hyperlink w:anchor="_Toc37567612" w:history="1">
        <w:r w:rsidR="009B0BF2" w:rsidRPr="006131A6">
          <w:rPr>
            <w:rStyle w:val="Hyperlink"/>
            <w:noProof/>
            <w:lang w:val="en-US"/>
          </w:rPr>
          <w:t>6.1.</w:t>
        </w:r>
        <w:r w:rsidR="009B0BF2" w:rsidRPr="006131A6">
          <w:rPr>
            <w:rStyle w:val="Hyperlink"/>
            <w:noProof/>
            <w:lang w:val="sr-Cyrl-RS"/>
          </w:rPr>
          <w:t>4</w:t>
        </w:r>
        <w:r w:rsidR="009B0BF2" w:rsidRPr="006131A6">
          <w:rPr>
            <w:rStyle w:val="Hyperlink"/>
            <w:noProof/>
            <w:lang w:val="en-US"/>
          </w:rPr>
          <w:t xml:space="preserve">. </w:t>
        </w:r>
        <w:r w:rsidR="009B0BF2" w:rsidRPr="006131A6">
          <w:rPr>
            <w:rStyle w:val="Hyperlink"/>
            <w:noProof/>
            <w:lang w:val="sr-Cyrl-RS"/>
          </w:rPr>
          <w:t>Моделовање и дизајн хардвера и софтвера и израда прототипа</w:t>
        </w:r>
        <w:r w:rsidR="009B0BF2">
          <w:rPr>
            <w:noProof/>
            <w:webHidden/>
          </w:rPr>
          <w:tab/>
        </w:r>
        <w:r w:rsidR="009B0BF2">
          <w:rPr>
            <w:noProof/>
            <w:webHidden/>
          </w:rPr>
          <w:fldChar w:fldCharType="begin"/>
        </w:r>
        <w:r w:rsidR="009B0BF2">
          <w:rPr>
            <w:noProof/>
            <w:webHidden/>
          </w:rPr>
          <w:instrText xml:space="preserve"> PAGEREF _Toc37567612 \h </w:instrText>
        </w:r>
        <w:r w:rsidR="009B0BF2">
          <w:rPr>
            <w:noProof/>
            <w:webHidden/>
          </w:rPr>
        </w:r>
        <w:r w:rsidR="009B0BF2">
          <w:rPr>
            <w:noProof/>
            <w:webHidden/>
          </w:rPr>
          <w:fldChar w:fldCharType="separate"/>
        </w:r>
        <w:r w:rsidR="009B0BF2">
          <w:rPr>
            <w:noProof/>
            <w:webHidden/>
          </w:rPr>
          <w:t>16</w:t>
        </w:r>
        <w:r w:rsidR="009B0BF2">
          <w:rPr>
            <w:noProof/>
            <w:webHidden/>
          </w:rPr>
          <w:fldChar w:fldCharType="end"/>
        </w:r>
      </w:hyperlink>
    </w:p>
    <w:p w:rsidR="009B0BF2" w:rsidRDefault="0013324E">
      <w:pPr>
        <w:pStyle w:val="TOC3"/>
        <w:tabs>
          <w:tab w:val="right" w:leader="dot" w:pos="9347"/>
        </w:tabs>
        <w:rPr>
          <w:rFonts w:asciiTheme="minorHAnsi" w:eastAsiaTheme="minorEastAsia" w:hAnsiTheme="minorHAnsi" w:cstheme="minorBidi"/>
          <w:i w:val="0"/>
          <w:iCs w:val="0"/>
          <w:noProof/>
          <w:sz w:val="24"/>
          <w:szCs w:val="24"/>
        </w:rPr>
      </w:pPr>
      <w:hyperlink w:anchor="_Toc37567613" w:history="1">
        <w:r w:rsidR="009B0BF2" w:rsidRPr="006131A6">
          <w:rPr>
            <w:rStyle w:val="Hyperlink"/>
            <w:noProof/>
            <w:lang w:val="en-US"/>
          </w:rPr>
          <w:t>6.1.</w:t>
        </w:r>
        <w:r w:rsidR="009B0BF2" w:rsidRPr="006131A6">
          <w:rPr>
            <w:rStyle w:val="Hyperlink"/>
            <w:noProof/>
            <w:lang w:val="sr-Cyrl-RS"/>
          </w:rPr>
          <w:t>5</w:t>
        </w:r>
        <w:r w:rsidR="009B0BF2" w:rsidRPr="006131A6">
          <w:rPr>
            <w:rStyle w:val="Hyperlink"/>
            <w:noProof/>
            <w:lang w:val="en-US"/>
          </w:rPr>
          <w:t xml:space="preserve">. </w:t>
        </w:r>
        <w:r w:rsidR="009B0BF2" w:rsidRPr="006131A6">
          <w:rPr>
            <w:rStyle w:val="Hyperlink"/>
            <w:noProof/>
            <w:lang w:val="sr-Cyrl-RS"/>
          </w:rPr>
          <w:t>Имплементација хардвера и софтвера</w:t>
        </w:r>
        <w:r w:rsidR="009B0BF2">
          <w:rPr>
            <w:noProof/>
            <w:webHidden/>
          </w:rPr>
          <w:tab/>
        </w:r>
        <w:r w:rsidR="009B0BF2">
          <w:rPr>
            <w:noProof/>
            <w:webHidden/>
          </w:rPr>
          <w:fldChar w:fldCharType="begin"/>
        </w:r>
        <w:r w:rsidR="009B0BF2">
          <w:rPr>
            <w:noProof/>
            <w:webHidden/>
          </w:rPr>
          <w:instrText xml:space="preserve"> PAGEREF _Toc37567613 \h </w:instrText>
        </w:r>
        <w:r w:rsidR="009B0BF2">
          <w:rPr>
            <w:noProof/>
            <w:webHidden/>
          </w:rPr>
        </w:r>
        <w:r w:rsidR="009B0BF2">
          <w:rPr>
            <w:noProof/>
            <w:webHidden/>
          </w:rPr>
          <w:fldChar w:fldCharType="separate"/>
        </w:r>
        <w:r w:rsidR="009B0BF2">
          <w:rPr>
            <w:noProof/>
            <w:webHidden/>
          </w:rPr>
          <w:t>17</w:t>
        </w:r>
        <w:r w:rsidR="009B0BF2">
          <w:rPr>
            <w:noProof/>
            <w:webHidden/>
          </w:rPr>
          <w:fldChar w:fldCharType="end"/>
        </w:r>
      </w:hyperlink>
    </w:p>
    <w:p w:rsidR="009B0BF2" w:rsidRDefault="0013324E">
      <w:pPr>
        <w:pStyle w:val="TOC3"/>
        <w:tabs>
          <w:tab w:val="right" w:leader="dot" w:pos="9347"/>
        </w:tabs>
        <w:rPr>
          <w:rFonts w:asciiTheme="minorHAnsi" w:eastAsiaTheme="minorEastAsia" w:hAnsiTheme="minorHAnsi" w:cstheme="minorBidi"/>
          <w:i w:val="0"/>
          <w:iCs w:val="0"/>
          <w:noProof/>
          <w:sz w:val="24"/>
          <w:szCs w:val="24"/>
        </w:rPr>
      </w:pPr>
      <w:hyperlink w:anchor="_Toc37567614" w:history="1">
        <w:r w:rsidR="009B0BF2" w:rsidRPr="006131A6">
          <w:rPr>
            <w:rStyle w:val="Hyperlink"/>
            <w:noProof/>
            <w:lang w:val="en-US"/>
          </w:rPr>
          <w:t>6.1.</w:t>
        </w:r>
        <w:r w:rsidR="009B0BF2" w:rsidRPr="006131A6">
          <w:rPr>
            <w:rStyle w:val="Hyperlink"/>
            <w:noProof/>
            <w:lang w:val="sr-Cyrl-RS"/>
          </w:rPr>
          <w:t>6</w:t>
        </w:r>
        <w:r w:rsidR="009B0BF2" w:rsidRPr="006131A6">
          <w:rPr>
            <w:rStyle w:val="Hyperlink"/>
            <w:noProof/>
            <w:lang w:val="en-US"/>
          </w:rPr>
          <w:t xml:space="preserve">. </w:t>
        </w:r>
        <w:r w:rsidR="009B0BF2" w:rsidRPr="006131A6">
          <w:rPr>
            <w:rStyle w:val="Hyperlink"/>
            <w:noProof/>
            <w:lang w:val="sr-Cyrl-RS"/>
          </w:rPr>
          <w:t>Тестирање хардвера и софтвера</w:t>
        </w:r>
        <w:r w:rsidR="009B0BF2">
          <w:rPr>
            <w:noProof/>
            <w:webHidden/>
          </w:rPr>
          <w:tab/>
        </w:r>
        <w:r w:rsidR="009B0BF2">
          <w:rPr>
            <w:noProof/>
            <w:webHidden/>
          </w:rPr>
          <w:fldChar w:fldCharType="begin"/>
        </w:r>
        <w:r w:rsidR="009B0BF2">
          <w:rPr>
            <w:noProof/>
            <w:webHidden/>
          </w:rPr>
          <w:instrText xml:space="preserve"> PAGEREF _Toc37567614 \h </w:instrText>
        </w:r>
        <w:r w:rsidR="009B0BF2">
          <w:rPr>
            <w:noProof/>
            <w:webHidden/>
          </w:rPr>
        </w:r>
        <w:r w:rsidR="009B0BF2">
          <w:rPr>
            <w:noProof/>
            <w:webHidden/>
          </w:rPr>
          <w:fldChar w:fldCharType="separate"/>
        </w:r>
        <w:r w:rsidR="009B0BF2">
          <w:rPr>
            <w:noProof/>
            <w:webHidden/>
          </w:rPr>
          <w:t>18</w:t>
        </w:r>
        <w:r w:rsidR="009B0BF2">
          <w:rPr>
            <w:noProof/>
            <w:webHidden/>
          </w:rPr>
          <w:fldChar w:fldCharType="end"/>
        </w:r>
      </w:hyperlink>
    </w:p>
    <w:p w:rsidR="009B0BF2" w:rsidRDefault="0013324E">
      <w:pPr>
        <w:pStyle w:val="TOC3"/>
        <w:tabs>
          <w:tab w:val="right" w:leader="dot" w:pos="9347"/>
        </w:tabs>
        <w:rPr>
          <w:rFonts w:asciiTheme="minorHAnsi" w:eastAsiaTheme="minorEastAsia" w:hAnsiTheme="minorHAnsi" w:cstheme="minorBidi"/>
          <w:i w:val="0"/>
          <w:iCs w:val="0"/>
          <w:noProof/>
          <w:sz w:val="24"/>
          <w:szCs w:val="24"/>
        </w:rPr>
      </w:pPr>
      <w:hyperlink w:anchor="_Toc37567615" w:history="1">
        <w:r w:rsidR="009B0BF2" w:rsidRPr="006131A6">
          <w:rPr>
            <w:rStyle w:val="Hyperlink"/>
            <w:noProof/>
            <w:lang w:val="en-US"/>
          </w:rPr>
          <w:t>6.1.</w:t>
        </w:r>
        <w:r w:rsidR="009B0BF2" w:rsidRPr="006131A6">
          <w:rPr>
            <w:rStyle w:val="Hyperlink"/>
            <w:noProof/>
            <w:lang w:val="sr-Cyrl-RS"/>
          </w:rPr>
          <w:t>7</w:t>
        </w:r>
        <w:r w:rsidR="009B0BF2" w:rsidRPr="006131A6">
          <w:rPr>
            <w:rStyle w:val="Hyperlink"/>
            <w:noProof/>
            <w:lang w:val="en-US"/>
          </w:rPr>
          <w:t xml:space="preserve">. </w:t>
        </w:r>
        <w:r w:rsidR="009B0BF2" w:rsidRPr="006131A6">
          <w:rPr>
            <w:rStyle w:val="Hyperlink"/>
            <w:noProof/>
            <w:lang w:val="sr-Cyrl-RS"/>
          </w:rPr>
          <w:t>Интеграција модула</w:t>
        </w:r>
        <w:r w:rsidR="009B0BF2">
          <w:rPr>
            <w:noProof/>
            <w:webHidden/>
          </w:rPr>
          <w:tab/>
        </w:r>
        <w:r w:rsidR="009B0BF2">
          <w:rPr>
            <w:noProof/>
            <w:webHidden/>
          </w:rPr>
          <w:fldChar w:fldCharType="begin"/>
        </w:r>
        <w:r w:rsidR="009B0BF2">
          <w:rPr>
            <w:noProof/>
            <w:webHidden/>
          </w:rPr>
          <w:instrText xml:space="preserve"> PAGEREF _Toc37567615 \h </w:instrText>
        </w:r>
        <w:r w:rsidR="009B0BF2">
          <w:rPr>
            <w:noProof/>
            <w:webHidden/>
          </w:rPr>
        </w:r>
        <w:r w:rsidR="009B0BF2">
          <w:rPr>
            <w:noProof/>
            <w:webHidden/>
          </w:rPr>
          <w:fldChar w:fldCharType="separate"/>
        </w:r>
        <w:r w:rsidR="009B0BF2">
          <w:rPr>
            <w:noProof/>
            <w:webHidden/>
          </w:rPr>
          <w:t>19</w:t>
        </w:r>
        <w:r w:rsidR="009B0BF2">
          <w:rPr>
            <w:noProof/>
            <w:webHidden/>
          </w:rPr>
          <w:fldChar w:fldCharType="end"/>
        </w:r>
      </w:hyperlink>
    </w:p>
    <w:p w:rsidR="009B0BF2" w:rsidRDefault="0013324E">
      <w:pPr>
        <w:pStyle w:val="TOC3"/>
        <w:tabs>
          <w:tab w:val="right" w:leader="dot" w:pos="9347"/>
        </w:tabs>
        <w:rPr>
          <w:rFonts w:asciiTheme="minorHAnsi" w:eastAsiaTheme="minorEastAsia" w:hAnsiTheme="minorHAnsi" w:cstheme="minorBidi"/>
          <w:i w:val="0"/>
          <w:iCs w:val="0"/>
          <w:noProof/>
          <w:sz w:val="24"/>
          <w:szCs w:val="24"/>
        </w:rPr>
      </w:pPr>
      <w:hyperlink w:anchor="_Toc37567616" w:history="1">
        <w:r w:rsidR="009B0BF2" w:rsidRPr="006131A6">
          <w:rPr>
            <w:rStyle w:val="Hyperlink"/>
            <w:noProof/>
            <w:lang w:val="en-US"/>
          </w:rPr>
          <w:t>6.1.</w:t>
        </w:r>
        <w:r w:rsidR="009B0BF2" w:rsidRPr="006131A6">
          <w:rPr>
            <w:rStyle w:val="Hyperlink"/>
            <w:noProof/>
            <w:lang w:val="sr-Cyrl-RS"/>
          </w:rPr>
          <w:t>8</w:t>
        </w:r>
        <w:r w:rsidR="009B0BF2" w:rsidRPr="006131A6">
          <w:rPr>
            <w:rStyle w:val="Hyperlink"/>
            <w:noProof/>
            <w:lang w:val="en-US"/>
          </w:rPr>
          <w:t xml:space="preserve">. </w:t>
        </w:r>
        <w:r w:rsidR="009B0BF2" w:rsidRPr="006131A6">
          <w:rPr>
            <w:rStyle w:val="Hyperlink"/>
            <w:noProof/>
            <w:lang w:val="sr-Cyrl-RS"/>
          </w:rPr>
          <w:t>Интеграционо тестирање</w:t>
        </w:r>
        <w:r w:rsidR="009B0BF2">
          <w:rPr>
            <w:noProof/>
            <w:webHidden/>
          </w:rPr>
          <w:tab/>
        </w:r>
        <w:r w:rsidR="009B0BF2">
          <w:rPr>
            <w:noProof/>
            <w:webHidden/>
          </w:rPr>
          <w:fldChar w:fldCharType="begin"/>
        </w:r>
        <w:r w:rsidR="009B0BF2">
          <w:rPr>
            <w:noProof/>
            <w:webHidden/>
          </w:rPr>
          <w:instrText xml:space="preserve"> PAGEREF _Toc37567616 \h </w:instrText>
        </w:r>
        <w:r w:rsidR="009B0BF2">
          <w:rPr>
            <w:noProof/>
            <w:webHidden/>
          </w:rPr>
        </w:r>
        <w:r w:rsidR="009B0BF2">
          <w:rPr>
            <w:noProof/>
            <w:webHidden/>
          </w:rPr>
          <w:fldChar w:fldCharType="separate"/>
        </w:r>
        <w:r w:rsidR="009B0BF2">
          <w:rPr>
            <w:noProof/>
            <w:webHidden/>
          </w:rPr>
          <w:t>20</w:t>
        </w:r>
        <w:r w:rsidR="009B0BF2">
          <w:rPr>
            <w:noProof/>
            <w:webHidden/>
          </w:rPr>
          <w:fldChar w:fldCharType="end"/>
        </w:r>
      </w:hyperlink>
    </w:p>
    <w:p w:rsidR="009B0BF2" w:rsidRDefault="0013324E">
      <w:pPr>
        <w:pStyle w:val="TOC3"/>
        <w:tabs>
          <w:tab w:val="right" w:leader="dot" w:pos="9347"/>
        </w:tabs>
        <w:rPr>
          <w:rFonts w:asciiTheme="minorHAnsi" w:eastAsiaTheme="minorEastAsia" w:hAnsiTheme="minorHAnsi" w:cstheme="minorBidi"/>
          <w:i w:val="0"/>
          <w:iCs w:val="0"/>
          <w:noProof/>
          <w:sz w:val="24"/>
          <w:szCs w:val="24"/>
        </w:rPr>
      </w:pPr>
      <w:hyperlink w:anchor="_Toc37567617" w:history="1">
        <w:r w:rsidR="009B0BF2" w:rsidRPr="006131A6">
          <w:rPr>
            <w:rStyle w:val="Hyperlink"/>
            <w:noProof/>
            <w:lang w:val="en-US"/>
          </w:rPr>
          <w:t>6.1.</w:t>
        </w:r>
        <w:r w:rsidR="009B0BF2" w:rsidRPr="006131A6">
          <w:rPr>
            <w:rStyle w:val="Hyperlink"/>
            <w:noProof/>
            <w:lang w:val="sr-Cyrl-RS"/>
          </w:rPr>
          <w:t>9</w:t>
        </w:r>
        <w:r w:rsidR="009B0BF2" w:rsidRPr="006131A6">
          <w:rPr>
            <w:rStyle w:val="Hyperlink"/>
            <w:noProof/>
            <w:lang w:val="en-US"/>
          </w:rPr>
          <w:t xml:space="preserve">. </w:t>
        </w:r>
        <w:r w:rsidR="009B0BF2" w:rsidRPr="006131A6">
          <w:rPr>
            <w:rStyle w:val="Hyperlink"/>
            <w:noProof/>
            <w:lang w:val="sr-Cyrl-RS"/>
          </w:rPr>
          <w:t>Инсталација, писање документације и корисничког упутства</w:t>
        </w:r>
        <w:r w:rsidR="009B0BF2">
          <w:rPr>
            <w:noProof/>
            <w:webHidden/>
          </w:rPr>
          <w:tab/>
        </w:r>
        <w:r w:rsidR="009B0BF2">
          <w:rPr>
            <w:noProof/>
            <w:webHidden/>
          </w:rPr>
          <w:fldChar w:fldCharType="begin"/>
        </w:r>
        <w:r w:rsidR="009B0BF2">
          <w:rPr>
            <w:noProof/>
            <w:webHidden/>
          </w:rPr>
          <w:instrText xml:space="preserve"> PAGEREF _Toc37567617 \h </w:instrText>
        </w:r>
        <w:r w:rsidR="009B0BF2">
          <w:rPr>
            <w:noProof/>
            <w:webHidden/>
          </w:rPr>
        </w:r>
        <w:r w:rsidR="009B0BF2">
          <w:rPr>
            <w:noProof/>
            <w:webHidden/>
          </w:rPr>
          <w:fldChar w:fldCharType="separate"/>
        </w:r>
        <w:r w:rsidR="009B0BF2">
          <w:rPr>
            <w:noProof/>
            <w:webHidden/>
          </w:rPr>
          <w:t>21</w:t>
        </w:r>
        <w:r w:rsidR="009B0BF2">
          <w:rPr>
            <w:noProof/>
            <w:webHidden/>
          </w:rPr>
          <w:fldChar w:fldCharType="end"/>
        </w:r>
      </w:hyperlink>
    </w:p>
    <w:p w:rsidR="009B0BF2" w:rsidRDefault="0013324E">
      <w:pPr>
        <w:pStyle w:val="TOC3"/>
        <w:tabs>
          <w:tab w:val="right" w:leader="dot" w:pos="9347"/>
        </w:tabs>
        <w:rPr>
          <w:rFonts w:asciiTheme="minorHAnsi" w:eastAsiaTheme="minorEastAsia" w:hAnsiTheme="minorHAnsi" w:cstheme="minorBidi"/>
          <w:i w:val="0"/>
          <w:iCs w:val="0"/>
          <w:noProof/>
          <w:sz w:val="24"/>
          <w:szCs w:val="24"/>
        </w:rPr>
      </w:pPr>
      <w:hyperlink w:anchor="_Toc37567618" w:history="1">
        <w:r w:rsidR="009B0BF2" w:rsidRPr="006131A6">
          <w:rPr>
            <w:rStyle w:val="Hyperlink"/>
            <w:noProof/>
            <w:lang w:val="en-US"/>
          </w:rPr>
          <w:t>6.1.</w:t>
        </w:r>
        <w:r w:rsidR="009B0BF2" w:rsidRPr="006131A6">
          <w:rPr>
            <w:rStyle w:val="Hyperlink"/>
            <w:noProof/>
            <w:lang w:val="sr-Cyrl-RS"/>
          </w:rPr>
          <w:t>10</w:t>
        </w:r>
        <w:r w:rsidR="009B0BF2" w:rsidRPr="006131A6">
          <w:rPr>
            <w:rStyle w:val="Hyperlink"/>
            <w:noProof/>
            <w:lang w:val="en-US"/>
          </w:rPr>
          <w:t xml:space="preserve">. </w:t>
        </w:r>
        <w:r w:rsidR="009B0BF2" w:rsidRPr="006131A6">
          <w:rPr>
            <w:rStyle w:val="Hyperlink"/>
            <w:noProof/>
            <w:lang w:val="sr-Cyrl-RS"/>
          </w:rPr>
          <w:t>Евалуација, дисиминација и план будућег развоја</w:t>
        </w:r>
        <w:r w:rsidR="009B0BF2">
          <w:rPr>
            <w:noProof/>
            <w:webHidden/>
          </w:rPr>
          <w:tab/>
        </w:r>
        <w:r w:rsidR="009B0BF2">
          <w:rPr>
            <w:noProof/>
            <w:webHidden/>
          </w:rPr>
          <w:fldChar w:fldCharType="begin"/>
        </w:r>
        <w:r w:rsidR="009B0BF2">
          <w:rPr>
            <w:noProof/>
            <w:webHidden/>
          </w:rPr>
          <w:instrText xml:space="preserve"> PAGEREF _Toc37567618 \h </w:instrText>
        </w:r>
        <w:r w:rsidR="009B0BF2">
          <w:rPr>
            <w:noProof/>
            <w:webHidden/>
          </w:rPr>
        </w:r>
        <w:r w:rsidR="009B0BF2">
          <w:rPr>
            <w:noProof/>
            <w:webHidden/>
          </w:rPr>
          <w:fldChar w:fldCharType="separate"/>
        </w:r>
        <w:r w:rsidR="009B0BF2">
          <w:rPr>
            <w:noProof/>
            <w:webHidden/>
          </w:rPr>
          <w:t>22</w:t>
        </w:r>
        <w:r w:rsidR="009B0BF2">
          <w:rPr>
            <w:noProof/>
            <w:webHidden/>
          </w:rPr>
          <w:fldChar w:fldCharType="end"/>
        </w:r>
      </w:hyperlink>
    </w:p>
    <w:p w:rsidR="009B0BF2" w:rsidRDefault="0013324E">
      <w:pPr>
        <w:pStyle w:val="TOC3"/>
        <w:tabs>
          <w:tab w:val="right" w:leader="dot" w:pos="9347"/>
        </w:tabs>
        <w:rPr>
          <w:rFonts w:asciiTheme="minorHAnsi" w:eastAsiaTheme="minorEastAsia" w:hAnsiTheme="minorHAnsi" w:cstheme="minorBidi"/>
          <w:i w:val="0"/>
          <w:iCs w:val="0"/>
          <w:noProof/>
          <w:sz w:val="24"/>
          <w:szCs w:val="24"/>
        </w:rPr>
      </w:pPr>
      <w:hyperlink w:anchor="_Toc37567619" w:history="1">
        <w:r w:rsidR="009B0BF2" w:rsidRPr="006131A6">
          <w:rPr>
            <w:rStyle w:val="Hyperlink"/>
            <w:noProof/>
          </w:rPr>
          <w:t>6.1</w:t>
        </w:r>
        <w:r w:rsidR="009B0BF2" w:rsidRPr="006131A6">
          <w:rPr>
            <w:rStyle w:val="Hyperlink"/>
            <w:noProof/>
            <w:lang w:val="ru-RU"/>
          </w:rPr>
          <w:t>.1</w:t>
        </w:r>
        <w:r w:rsidR="009B0BF2" w:rsidRPr="006131A6">
          <w:rPr>
            <w:rStyle w:val="Hyperlink"/>
            <w:noProof/>
            <w:lang w:val="en-US"/>
          </w:rPr>
          <w:t>1</w:t>
        </w:r>
        <w:r w:rsidR="009B0BF2" w:rsidRPr="006131A6">
          <w:rPr>
            <w:rStyle w:val="Hyperlink"/>
            <w:noProof/>
          </w:rPr>
          <w:t xml:space="preserve"> Предлог додатних модула</w:t>
        </w:r>
        <w:r w:rsidR="009B0BF2">
          <w:rPr>
            <w:noProof/>
            <w:webHidden/>
          </w:rPr>
          <w:tab/>
        </w:r>
        <w:r w:rsidR="009B0BF2">
          <w:rPr>
            <w:noProof/>
            <w:webHidden/>
          </w:rPr>
          <w:fldChar w:fldCharType="begin"/>
        </w:r>
        <w:r w:rsidR="009B0BF2">
          <w:rPr>
            <w:noProof/>
            <w:webHidden/>
          </w:rPr>
          <w:instrText xml:space="preserve"> PAGEREF _Toc37567619 \h </w:instrText>
        </w:r>
        <w:r w:rsidR="009B0BF2">
          <w:rPr>
            <w:noProof/>
            <w:webHidden/>
          </w:rPr>
        </w:r>
        <w:r w:rsidR="009B0BF2">
          <w:rPr>
            <w:noProof/>
            <w:webHidden/>
          </w:rPr>
          <w:fldChar w:fldCharType="separate"/>
        </w:r>
        <w:r w:rsidR="009B0BF2">
          <w:rPr>
            <w:noProof/>
            <w:webHidden/>
          </w:rPr>
          <w:t>23</w:t>
        </w:r>
        <w:r w:rsidR="009B0BF2">
          <w:rPr>
            <w:noProof/>
            <w:webHidden/>
          </w:rPr>
          <w:fldChar w:fldCharType="end"/>
        </w:r>
      </w:hyperlink>
    </w:p>
    <w:p w:rsidR="009B0BF2" w:rsidRDefault="0013324E">
      <w:pPr>
        <w:pStyle w:val="TOC2"/>
        <w:tabs>
          <w:tab w:val="right" w:leader="dot" w:pos="9347"/>
        </w:tabs>
        <w:rPr>
          <w:rFonts w:asciiTheme="minorHAnsi" w:eastAsiaTheme="minorEastAsia" w:hAnsiTheme="minorHAnsi" w:cstheme="minorBidi"/>
          <w:smallCaps w:val="0"/>
          <w:noProof/>
          <w:sz w:val="24"/>
          <w:szCs w:val="24"/>
        </w:rPr>
      </w:pPr>
      <w:hyperlink w:anchor="_Toc37567620" w:history="1">
        <w:r w:rsidR="009B0BF2" w:rsidRPr="006131A6">
          <w:rPr>
            <w:rStyle w:val="Hyperlink"/>
            <w:noProof/>
          </w:rPr>
          <w:t xml:space="preserve">6.2 </w:t>
        </w:r>
        <w:r w:rsidR="009B0BF2" w:rsidRPr="006131A6">
          <w:rPr>
            <w:rStyle w:val="Hyperlink"/>
            <w:noProof/>
            <w:lang w:val="sr-Cyrl-RS"/>
          </w:rPr>
          <w:t>Резултати реализације</w:t>
        </w:r>
        <w:r w:rsidR="009B0BF2" w:rsidRPr="006131A6">
          <w:rPr>
            <w:rStyle w:val="Hyperlink"/>
            <w:noProof/>
            <w:lang w:val="en-GB"/>
          </w:rPr>
          <w:t xml:space="preserve"> (</w:t>
        </w:r>
        <w:r w:rsidR="009B0BF2" w:rsidRPr="006131A6">
          <w:rPr>
            <w:rStyle w:val="Hyperlink"/>
            <w:noProof/>
            <w:lang w:val="sr-Cyrl-RS"/>
          </w:rPr>
          <w:t xml:space="preserve">енг. </w:t>
        </w:r>
        <w:r w:rsidR="009B0BF2" w:rsidRPr="006131A6">
          <w:rPr>
            <w:rStyle w:val="Hyperlink"/>
            <w:i/>
            <w:noProof/>
            <w:lang w:val="en-GB"/>
          </w:rPr>
          <w:t>Deliverables</w:t>
        </w:r>
        <w:r w:rsidR="009B0BF2" w:rsidRPr="006131A6">
          <w:rPr>
            <w:rStyle w:val="Hyperlink"/>
            <w:noProof/>
            <w:lang w:val="en-GB"/>
          </w:rPr>
          <w:t>)</w:t>
        </w:r>
        <w:r w:rsidR="009B0BF2">
          <w:rPr>
            <w:noProof/>
            <w:webHidden/>
          </w:rPr>
          <w:tab/>
        </w:r>
        <w:r w:rsidR="009B0BF2">
          <w:rPr>
            <w:noProof/>
            <w:webHidden/>
          </w:rPr>
          <w:fldChar w:fldCharType="begin"/>
        </w:r>
        <w:r w:rsidR="009B0BF2">
          <w:rPr>
            <w:noProof/>
            <w:webHidden/>
          </w:rPr>
          <w:instrText xml:space="preserve"> PAGEREF _Toc37567620 \h </w:instrText>
        </w:r>
        <w:r w:rsidR="009B0BF2">
          <w:rPr>
            <w:noProof/>
            <w:webHidden/>
          </w:rPr>
        </w:r>
        <w:r w:rsidR="009B0BF2">
          <w:rPr>
            <w:noProof/>
            <w:webHidden/>
          </w:rPr>
          <w:fldChar w:fldCharType="separate"/>
        </w:r>
        <w:r w:rsidR="009B0BF2">
          <w:rPr>
            <w:noProof/>
            <w:webHidden/>
          </w:rPr>
          <w:t>23</w:t>
        </w:r>
        <w:r w:rsidR="009B0BF2">
          <w:rPr>
            <w:noProof/>
            <w:webHidden/>
          </w:rPr>
          <w:fldChar w:fldCharType="end"/>
        </w:r>
      </w:hyperlink>
    </w:p>
    <w:p w:rsidR="009B0BF2" w:rsidRDefault="0013324E">
      <w:pPr>
        <w:pStyle w:val="TOC2"/>
        <w:tabs>
          <w:tab w:val="right" w:leader="dot" w:pos="9347"/>
        </w:tabs>
        <w:rPr>
          <w:rFonts w:asciiTheme="minorHAnsi" w:eastAsiaTheme="minorEastAsia" w:hAnsiTheme="minorHAnsi" w:cstheme="minorBidi"/>
          <w:smallCaps w:val="0"/>
          <w:noProof/>
          <w:sz w:val="24"/>
          <w:szCs w:val="24"/>
        </w:rPr>
      </w:pPr>
      <w:hyperlink w:anchor="_Toc37567621" w:history="1">
        <w:r w:rsidR="009B0BF2" w:rsidRPr="006131A6">
          <w:rPr>
            <w:rStyle w:val="Hyperlink"/>
            <w:noProof/>
          </w:rPr>
          <w:t xml:space="preserve">6.3 </w:t>
        </w:r>
        <w:r w:rsidR="009B0BF2" w:rsidRPr="006131A6">
          <w:rPr>
            <w:rStyle w:val="Hyperlink"/>
            <w:noProof/>
            <w:lang w:val="sr-Cyrl-RS"/>
          </w:rPr>
          <w:t xml:space="preserve">Прекретнице (енг. </w:t>
        </w:r>
        <w:r w:rsidR="009B0BF2" w:rsidRPr="006131A6">
          <w:rPr>
            <w:rStyle w:val="Hyperlink"/>
            <w:i/>
            <w:noProof/>
            <w:lang w:val="en-GB"/>
          </w:rPr>
          <w:t>Milestones</w:t>
        </w:r>
        <w:r w:rsidR="009B0BF2" w:rsidRPr="006131A6">
          <w:rPr>
            <w:rStyle w:val="Hyperlink"/>
            <w:noProof/>
            <w:lang w:val="en-GB"/>
          </w:rPr>
          <w:t>)</w:t>
        </w:r>
        <w:r w:rsidR="009B0BF2">
          <w:rPr>
            <w:noProof/>
            <w:webHidden/>
          </w:rPr>
          <w:tab/>
        </w:r>
        <w:r w:rsidR="009B0BF2">
          <w:rPr>
            <w:noProof/>
            <w:webHidden/>
          </w:rPr>
          <w:fldChar w:fldCharType="begin"/>
        </w:r>
        <w:r w:rsidR="009B0BF2">
          <w:rPr>
            <w:noProof/>
            <w:webHidden/>
          </w:rPr>
          <w:instrText xml:space="preserve"> PAGEREF _Toc37567621 \h </w:instrText>
        </w:r>
        <w:r w:rsidR="009B0BF2">
          <w:rPr>
            <w:noProof/>
            <w:webHidden/>
          </w:rPr>
        </w:r>
        <w:r w:rsidR="009B0BF2">
          <w:rPr>
            <w:noProof/>
            <w:webHidden/>
          </w:rPr>
          <w:fldChar w:fldCharType="separate"/>
        </w:r>
        <w:r w:rsidR="009B0BF2">
          <w:rPr>
            <w:noProof/>
            <w:webHidden/>
          </w:rPr>
          <w:t>25</w:t>
        </w:r>
        <w:r w:rsidR="009B0BF2">
          <w:rPr>
            <w:noProof/>
            <w:webHidden/>
          </w:rPr>
          <w:fldChar w:fldCharType="end"/>
        </w:r>
      </w:hyperlink>
    </w:p>
    <w:p w:rsidR="009B0BF2" w:rsidRDefault="0013324E">
      <w:pPr>
        <w:pStyle w:val="TOC2"/>
        <w:tabs>
          <w:tab w:val="right" w:leader="dot" w:pos="9347"/>
        </w:tabs>
        <w:rPr>
          <w:rFonts w:asciiTheme="minorHAnsi" w:eastAsiaTheme="minorEastAsia" w:hAnsiTheme="minorHAnsi" w:cstheme="minorBidi"/>
          <w:smallCaps w:val="0"/>
          <w:noProof/>
          <w:sz w:val="24"/>
          <w:szCs w:val="24"/>
        </w:rPr>
      </w:pPr>
      <w:hyperlink w:anchor="_Toc37567622" w:history="1">
        <w:r w:rsidR="009B0BF2" w:rsidRPr="006131A6">
          <w:rPr>
            <w:rStyle w:val="Hyperlink"/>
            <w:noProof/>
          </w:rPr>
          <w:t>6.</w:t>
        </w:r>
        <w:r w:rsidR="009B0BF2" w:rsidRPr="006131A6">
          <w:rPr>
            <w:rStyle w:val="Hyperlink"/>
            <w:noProof/>
            <w:lang w:val="sr-Cyrl-RS"/>
          </w:rPr>
          <w:t>4</w:t>
        </w:r>
        <w:r w:rsidR="009B0BF2" w:rsidRPr="006131A6">
          <w:rPr>
            <w:rStyle w:val="Hyperlink"/>
            <w:noProof/>
          </w:rPr>
          <w:t xml:space="preserve"> Испорука решења</w:t>
        </w:r>
        <w:r w:rsidR="009B0BF2">
          <w:rPr>
            <w:noProof/>
            <w:webHidden/>
          </w:rPr>
          <w:tab/>
        </w:r>
        <w:r w:rsidR="009B0BF2">
          <w:rPr>
            <w:noProof/>
            <w:webHidden/>
          </w:rPr>
          <w:fldChar w:fldCharType="begin"/>
        </w:r>
        <w:r w:rsidR="009B0BF2">
          <w:rPr>
            <w:noProof/>
            <w:webHidden/>
          </w:rPr>
          <w:instrText xml:space="preserve"> PAGEREF _Toc37567622 \h </w:instrText>
        </w:r>
        <w:r w:rsidR="009B0BF2">
          <w:rPr>
            <w:noProof/>
            <w:webHidden/>
          </w:rPr>
        </w:r>
        <w:r w:rsidR="009B0BF2">
          <w:rPr>
            <w:noProof/>
            <w:webHidden/>
          </w:rPr>
          <w:fldChar w:fldCharType="separate"/>
        </w:r>
        <w:r w:rsidR="009B0BF2">
          <w:rPr>
            <w:noProof/>
            <w:webHidden/>
          </w:rPr>
          <w:t>26</w:t>
        </w:r>
        <w:r w:rsidR="009B0BF2">
          <w:rPr>
            <w:noProof/>
            <w:webHidden/>
          </w:rPr>
          <w:fldChar w:fldCharType="end"/>
        </w:r>
      </w:hyperlink>
    </w:p>
    <w:p w:rsidR="009B0BF2" w:rsidRDefault="0013324E">
      <w:pPr>
        <w:pStyle w:val="TOC2"/>
        <w:tabs>
          <w:tab w:val="right" w:leader="dot" w:pos="9347"/>
        </w:tabs>
        <w:rPr>
          <w:rFonts w:asciiTheme="minorHAnsi" w:eastAsiaTheme="minorEastAsia" w:hAnsiTheme="minorHAnsi" w:cstheme="minorBidi"/>
          <w:smallCaps w:val="0"/>
          <w:noProof/>
          <w:sz w:val="24"/>
          <w:szCs w:val="24"/>
        </w:rPr>
      </w:pPr>
      <w:hyperlink w:anchor="_Toc37567623" w:history="1">
        <w:r w:rsidR="009B0BF2" w:rsidRPr="006131A6">
          <w:rPr>
            <w:rStyle w:val="Hyperlink"/>
            <w:noProof/>
          </w:rPr>
          <w:t>6.5 Обука корисника</w:t>
        </w:r>
        <w:r w:rsidR="009B0BF2">
          <w:rPr>
            <w:noProof/>
            <w:webHidden/>
          </w:rPr>
          <w:tab/>
        </w:r>
        <w:r w:rsidR="009B0BF2">
          <w:rPr>
            <w:noProof/>
            <w:webHidden/>
          </w:rPr>
          <w:fldChar w:fldCharType="begin"/>
        </w:r>
        <w:r w:rsidR="009B0BF2">
          <w:rPr>
            <w:noProof/>
            <w:webHidden/>
          </w:rPr>
          <w:instrText xml:space="preserve"> PAGEREF _Toc37567623 \h </w:instrText>
        </w:r>
        <w:r w:rsidR="009B0BF2">
          <w:rPr>
            <w:noProof/>
            <w:webHidden/>
          </w:rPr>
        </w:r>
        <w:r w:rsidR="009B0BF2">
          <w:rPr>
            <w:noProof/>
            <w:webHidden/>
          </w:rPr>
          <w:fldChar w:fldCharType="separate"/>
        </w:r>
        <w:r w:rsidR="009B0BF2">
          <w:rPr>
            <w:noProof/>
            <w:webHidden/>
          </w:rPr>
          <w:t>26</w:t>
        </w:r>
        <w:r w:rsidR="009B0BF2">
          <w:rPr>
            <w:noProof/>
            <w:webHidden/>
          </w:rPr>
          <w:fldChar w:fldCharType="end"/>
        </w:r>
      </w:hyperlink>
    </w:p>
    <w:p w:rsidR="009B0BF2" w:rsidRDefault="0013324E">
      <w:pPr>
        <w:pStyle w:val="TOC2"/>
        <w:tabs>
          <w:tab w:val="right" w:leader="dot" w:pos="9347"/>
        </w:tabs>
        <w:rPr>
          <w:rFonts w:asciiTheme="minorHAnsi" w:eastAsiaTheme="minorEastAsia" w:hAnsiTheme="minorHAnsi" w:cstheme="minorBidi"/>
          <w:smallCaps w:val="0"/>
          <w:noProof/>
          <w:sz w:val="24"/>
          <w:szCs w:val="24"/>
        </w:rPr>
      </w:pPr>
      <w:hyperlink w:anchor="_Toc37567624" w:history="1">
        <w:r w:rsidR="009B0BF2" w:rsidRPr="006131A6">
          <w:rPr>
            <w:rStyle w:val="Hyperlink"/>
            <w:noProof/>
          </w:rPr>
          <w:t>6.6 Гаранција, одржавање и подршка</w:t>
        </w:r>
        <w:r w:rsidR="009B0BF2">
          <w:rPr>
            <w:noProof/>
            <w:webHidden/>
          </w:rPr>
          <w:tab/>
        </w:r>
        <w:r w:rsidR="009B0BF2">
          <w:rPr>
            <w:noProof/>
            <w:webHidden/>
          </w:rPr>
          <w:fldChar w:fldCharType="begin"/>
        </w:r>
        <w:r w:rsidR="009B0BF2">
          <w:rPr>
            <w:noProof/>
            <w:webHidden/>
          </w:rPr>
          <w:instrText xml:space="preserve"> PAGEREF _Toc37567624 \h </w:instrText>
        </w:r>
        <w:r w:rsidR="009B0BF2">
          <w:rPr>
            <w:noProof/>
            <w:webHidden/>
          </w:rPr>
        </w:r>
        <w:r w:rsidR="009B0BF2">
          <w:rPr>
            <w:noProof/>
            <w:webHidden/>
          </w:rPr>
          <w:fldChar w:fldCharType="separate"/>
        </w:r>
        <w:r w:rsidR="009B0BF2">
          <w:rPr>
            <w:noProof/>
            <w:webHidden/>
          </w:rPr>
          <w:t>26</w:t>
        </w:r>
        <w:r w:rsidR="009B0BF2">
          <w:rPr>
            <w:noProof/>
            <w:webHidden/>
          </w:rPr>
          <w:fldChar w:fldCharType="end"/>
        </w:r>
      </w:hyperlink>
    </w:p>
    <w:p w:rsidR="009B0BF2" w:rsidRDefault="0013324E">
      <w:pPr>
        <w:pStyle w:val="TOC2"/>
        <w:tabs>
          <w:tab w:val="right" w:leader="dot" w:pos="9347"/>
        </w:tabs>
        <w:rPr>
          <w:rFonts w:asciiTheme="minorHAnsi" w:eastAsiaTheme="minorEastAsia" w:hAnsiTheme="minorHAnsi" w:cstheme="minorBidi"/>
          <w:smallCaps w:val="0"/>
          <w:noProof/>
          <w:sz w:val="24"/>
          <w:szCs w:val="24"/>
        </w:rPr>
      </w:pPr>
      <w:hyperlink w:anchor="_Toc37567625" w:history="1">
        <w:r w:rsidR="009B0BF2" w:rsidRPr="006131A6">
          <w:rPr>
            <w:rStyle w:val="Hyperlink"/>
            <w:noProof/>
            <w:lang w:val="sr-Cyrl-RS"/>
          </w:rPr>
          <w:t xml:space="preserve">6.7 </w:t>
        </w:r>
        <w:r w:rsidR="009B0BF2" w:rsidRPr="006131A6">
          <w:rPr>
            <w:rStyle w:val="Hyperlink"/>
            <w:noProof/>
          </w:rPr>
          <w:t>Буџет</w:t>
        </w:r>
        <w:r w:rsidR="009B0BF2">
          <w:rPr>
            <w:noProof/>
            <w:webHidden/>
          </w:rPr>
          <w:tab/>
        </w:r>
        <w:r w:rsidR="009B0BF2">
          <w:rPr>
            <w:noProof/>
            <w:webHidden/>
          </w:rPr>
          <w:fldChar w:fldCharType="begin"/>
        </w:r>
        <w:r w:rsidR="009B0BF2">
          <w:rPr>
            <w:noProof/>
            <w:webHidden/>
          </w:rPr>
          <w:instrText xml:space="preserve"> PAGEREF _Toc37567625 \h </w:instrText>
        </w:r>
        <w:r w:rsidR="009B0BF2">
          <w:rPr>
            <w:noProof/>
            <w:webHidden/>
          </w:rPr>
        </w:r>
        <w:r w:rsidR="009B0BF2">
          <w:rPr>
            <w:noProof/>
            <w:webHidden/>
          </w:rPr>
          <w:fldChar w:fldCharType="separate"/>
        </w:r>
        <w:r w:rsidR="009B0BF2">
          <w:rPr>
            <w:noProof/>
            <w:webHidden/>
          </w:rPr>
          <w:t>27</w:t>
        </w:r>
        <w:r w:rsidR="009B0BF2">
          <w:rPr>
            <w:noProof/>
            <w:webHidden/>
          </w:rPr>
          <w:fldChar w:fldCharType="end"/>
        </w:r>
      </w:hyperlink>
    </w:p>
    <w:p w:rsidR="009B0BF2" w:rsidRDefault="0013324E">
      <w:pPr>
        <w:pStyle w:val="TOC3"/>
        <w:tabs>
          <w:tab w:val="right" w:leader="dot" w:pos="9347"/>
        </w:tabs>
        <w:rPr>
          <w:rFonts w:asciiTheme="minorHAnsi" w:eastAsiaTheme="minorEastAsia" w:hAnsiTheme="minorHAnsi" w:cstheme="minorBidi"/>
          <w:i w:val="0"/>
          <w:iCs w:val="0"/>
          <w:noProof/>
          <w:sz w:val="24"/>
          <w:szCs w:val="24"/>
        </w:rPr>
      </w:pPr>
      <w:hyperlink w:anchor="_Toc37567626" w:history="1">
        <w:r w:rsidR="009B0BF2" w:rsidRPr="006131A6">
          <w:rPr>
            <w:rStyle w:val="Hyperlink"/>
            <w:noProof/>
          </w:rPr>
          <w:t>6.7.</w:t>
        </w:r>
        <w:r w:rsidR="009B0BF2" w:rsidRPr="006131A6">
          <w:rPr>
            <w:rStyle w:val="Hyperlink"/>
            <w:noProof/>
            <w:lang w:val="sr-Cyrl-RS"/>
          </w:rPr>
          <w:t>1</w:t>
        </w:r>
        <w:r w:rsidR="009B0BF2" w:rsidRPr="006131A6">
          <w:rPr>
            <w:rStyle w:val="Hyperlink"/>
            <w:noProof/>
          </w:rPr>
          <w:t xml:space="preserve"> Цена месечног одржавања</w:t>
        </w:r>
        <w:r w:rsidR="009B0BF2" w:rsidRPr="006131A6">
          <w:rPr>
            <w:rStyle w:val="Hyperlink"/>
            <w:noProof/>
            <w:lang w:val="sr-Cyrl-RS"/>
          </w:rPr>
          <w:t xml:space="preserve"> система</w:t>
        </w:r>
        <w:r w:rsidR="009B0BF2">
          <w:rPr>
            <w:noProof/>
            <w:webHidden/>
          </w:rPr>
          <w:tab/>
        </w:r>
        <w:r w:rsidR="009B0BF2">
          <w:rPr>
            <w:noProof/>
            <w:webHidden/>
          </w:rPr>
          <w:fldChar w:fldCharType="begin"/>
        </w:r>
        <w:r w:rsidR="009B0BF2">
          <w:rPr>
            <w:noProof/>
            <w:webHidden/>
          </w:rPr>
          <w:instrText xml:space="preserve"> PAGEREF _Toc37567626 \h </w:instrText>
        </w:r>
        <w:r w:rsidR="009B0BF2">
          <w:rPr>
            <w:noProof/>
            <w:webHidden/>
          </w:rPr>
        </w:r>
        <w:r w:rsidR="009B0BF2">
          <w:rPr>
            <w:noProof/>
            <w:webHidden/>
          </w:rPr>
          <w:fldChar w:fldCharType="separate"/>
        </w:r>
        <w:r w:rsidR="009B0BF2">
          <w:rPr>
            <w:noProof/>
            <w:webHidden/>
          </w:rPr>
          <w:t>27</w:t>
        </w:r>
        <w:r w:rsidR="009B0BF2">
          <w:rPr>
            <w:noProof/>
            <w:webHidden/>
          </w:rPr>
          <w:fldChar w:fldCharType="end"/>
        </w:r>
      </w:hyperlink>
    </w:p>
    <w:p w:rsidR="009B0BF2" w:rsidRDefault="0013324E">
      <w:pPr>
        <w:pStyle w:val="TOC2"/>
        <w:tabs>
          <w:tab w:val="right" w:leader="dot" w:pos="9347"/>
        </w:tabs>
        <w:rPr>
          <w:rFonts w:asciiTheme="minorHAnsi" w:eastAsiaTheme="minorEastAsia" w:hAnsiTheme="minorHAnsi" w:cstheme="minorBidi"/>
          <w:smallCaps w:val="0"/>
          <w:noProof/>
          <w:sz w:val="24"/>
          <w:szCs w:val="24"/>
        </w:rPr>
      </w:pPr>
      <w:hyperlink w:anchor="_Toc37567627" w:history="1">
        <w:r w:rsidR="009B0BF2" w:rsidRPr="006131A6">
          <w:rPr>
            <w:rStyle w:val="Hyperlink"/>
            <w:noProof/>
            <w:lang w:val="sr-Cyrl-RS"/>
          </w:rPr>
          <w:t>6.8 Сумарни приказ напора ангажованих</w:t>
        </w:r>
        <w:r w:rsidR="009B0BF2">
          <w:rPr>
            <w:noProof/>
            <w:webHidden/>
          </w:rPr>
          <w:tab/>
        </w:r>
        <w:r w:rsidR="009B0BF2">
          <w:rPr>
            <w:noProof/>
            <w:webHidden/>
          </w:rPr>
          <w:fldChar w:fldCharType="begin"/>
        </w:r>
        <w:r w:rsidR="009B0BF2">
          <w:rPr>
            <w:noProof/>
            <w:webHidden/>
          </w:rPr>
          <w:instrText xml:space="preserve"> PAGEREF _Toc37567627 \h </w:instrText>
        </w:r>
        <w:r w:rsidR="009B0BF2">
          <w:rPr>
            <w:noProof/>
            <w:webHidden/>
          </w:rPr>
        </w:r>
        <w:r w:rsidR="009B0BF2">
          <w:rPr>
            <w:noProof/>
            <w:webHidden/>
          </w:rPr>
          <w:fldChar w:fldCharType="separate"/>
        </w:r>
        <w:r w:rsidR="009B0BF2">
          <w:rPr>
            <w:noProof/>
            <w:webHidden/>
          </w:rPr>
          <w:t>28</w:t>
        </w:r>
        <w:r w:rsidR="009B0BF2">
          <w:rPr>
            <w:noProof/>
            <w:webHidden/>
          </w:rPr>
          <w:fldChar w:fldCharType="end"/>
        </w:r>
      </w:hyperlink>
    </w:p>
    <w:p w:rsidR="009B0BF2" w:rsidRDefault="0013324E">
      <w:pPr>
        <w:pStyle w:val="TOC2"/>
        <w:tabs>
          <w:tab w:val="right" w:leader="dot" w:pos="9347"/>
        </w:tabs>
        <w:rPr>
          <w:rFonts w:asciiTheme="minorHAnsi" w:eastAsiaTheme="minorEastAsia" w:hAnsiTheme="minorHAnsi" w:cstheme="minorBidi"/>
          <w:smallCaps w:val="0"/>
          <w:noProof/>
          <w:sz w:val="24"/>
          <w:szCs w:val="24"/>
        </w:rPr>
      </w:pPr>
      <w:hyperlink w:anchor="_Toc37567628" w:history="1">
        <w:r w:rsidR="009B0BF2" w:rsidRPr="006131A6">
          <w:rPr>
            <w:rStyle w:val="Hyperlink"/>
            <w:noProof/>
          </w:rPr>
          <w:t>6.</w:t>
        </w:r>
        <w:r w:rsidR="009B0BF2" w:rsidRPr="006131A6">
          <w:rPr>
            <w:rStyle w:val="Hyperlink"/>
            <w:noProof/>
            <w:lang w:val="sr-Cyrl-RS"/>
          </w:rPr>
          <w:t>9</w:t>
        </w:r>
        <w:r w:rsidR="009B0BF2" w:rsidRPr="006131A6">
          <w:rPr>
            <w:rStyle w:val="Hyperlink"/>
            <w:noProof/>
          </w:rPr>
          <w:t xml:space="preserve"> </w:t>
        </w:r>
        <w:r w:rsidR="009B0BF2" w:rsidRPr="006131A6">
          <w:rPr>
            <w:rStyle w:val="Hyperlink"/>
            <w:noProof/>
            <w:lang w:val="sr-Cyrl-RS"/>
          </w:rPr>
          <w:t>Ризици</w:t>
        </w:r>
        <w:r w:rsidR="009B0BF2">
          <w:rPr>
            <w:noProof/>
            <w:webHidden/>
          </w:rPr>
          <w:tab/>
        </w:r>
        <w:r w:rsidR="009B0BF2">
          <w:rPr>
            <w:noProof/>
            <w:webHidden/>
          </w:rPr>
          <w:fldChar w:fldCharType="begin"/>
        </w:r>
        <w:r w:rsidR="009B0BF2">
          <w:rPr>
            <w:noProof/>
            <w:webHidden/>
          </w:rPr>
          <w:instrText xml:space="preserve"> PAGEREF _Toc37567628 \h </w:instrText>
        </w:r>
        <w:r w:rsidR="009B0BF2">
          <w:rPr>
            <w:noProof/>
            <w:webHidden/>
          </w:rPr>
        </w:r>
        <w:r w:rsidR="009B0BF2">
          <w:rPr>
            <w:noProof/>
            <w:webHidden/>
          </w:rPr>
          <w:fldChar w:fldCharType="separate"/>
        </w:r>
        <w:r w:rsidR="009B0BF2">
          <w:rPr>
            <w:noProof/>
            <w:webHidden/>
          </w:rPr>
          <w:t>28</w:t>
        </w:r>
        <w:r w:rsidR="009B0BF2">
          <w:rPr>
            <w:noProof/>
            <w:webHidden/>
          </w:rPr>
          <w:fldChar w:fldCharType="end"/>
        </w:r>
      </w:hyperlink>
    </w:p>
    <w:p w:rsidR="009B0BF2" w:rsidRDefault="0013324E">
      <w:pPr>
        <w:pStyle w:val="TOC1"/>
        <w:tabs>
          <w:tab w:val="right" w:leader="dot" w:pos="9347"/>
        </w:tabs>
        <w:rPr>
          <w:rFonts w:asciiTheme="minorHAnsi" w:eastAsiaTheme="minorEastAsia" w:hAnsiTheme="minorHAnsi" w:cstheme="minorBidi"/>
          <w:b w:val="0"/>
          <w:bCs w:val="0"/>
          <w:caps w:val="0"/>
          <w:sz w:val="24"/>
          <w:szCs w:val="24"/>
          <w:lang w:val="en-RS"/>
        </w:rPr>
      </w:pPr>
      <w:hyperlink w:anchor="_Toc37567629" w:history="1">
        <w:r w:rsidR="009B0BF2" w:rsidRPr="006131A6">
          <w:rPr>
            <w:rStyle w:val="Hyperlink"/>
            <w:lang w:val="sr-Cyrl-RS"/>
          </w:rPr>
          <w:t>7</w:t>
        </w:r>
        <w:r w:rsidR="009B0BF2" w:rsidRPr="006131A6">
          <w:rPr>
            <w:rStyle w:val="Hyperlink"/>
          </w:rPr>
          <w:t xml:space="preserve">. </w:t>
        </w:r>
        <w:r w:rsidR="009B0BF2" w:rsidRPr="006131A6">
          <w:rPr>
            <w:rStyle w:val="Hyperlink"/>
            <w:lang w:val="sr-Cyrl-RS"/>
          </w:rPr>
          <w:t>Закључак</w:t>
        </w:r>
        <w:r w:rsidR="009B0BF2">
          <w:rPr>
            <w:webHidden/>
          </w:rPr>
          <w:tab/>
        </w:r>
        <w:r w:rsidR="009B0BF2">
          <w:rPr>
            <w:webHidden/>
          </w:rPr>
          <w:fldChar w:fldCharType="begin"/>
        </w:r>
        <w:r w:rsidR="009B0BF2">
          <w:rPr>
            <w:webHidden/>
          </w:rPr>
          <w:instrText xml:space="preserve"> PAGEREF _Toc37567629 \h </w:instrText>
        </w:r>
        <w:r w:rsidR="009B0BF2">
          <w:rPr>
            <w:webHidden/>
          </w:rPr>
        </w:r>
        <w:r w:rsidR="009B0BF2">
          <w:rPr>
            <w:webHidden/>
          </w:rPr>
          <w:fldChar w:fldCharType="separate"/>
        </w:r>
        <w:r w:rsidR="009B0BF2">
          <w:rPr>
            <w:webHidden/>
          </w:rPr>
          <w:t>30</w:t>
        </w:r>
        <w:r w:rsidR="009B0BF2">
          <w:rPr>
            <w:webHidden/>
          </w:rPr>
          <w:fldChar w:fldCharType="end"/>
        </w:r>
      </w:hyperlink>
    </w:p>
    <w:p w:rsidR="009B0BF2" w:rsidRDefault="0013324E">
      <w:pPr>
        <w:pStyle w:val="TOC1"/>
        <w:tabs>
          <w:tab w:val="right" w:leader="dot" w:pos="9347"/>
        </w:tabs>
        <w:rPr>
          <w:rFonts w:asciiTheme="minorHAnsi" w:eastAsiaTheme="minorEastAsia" w:hAnsiTheme="minorHAnsi" w:cstheme="minorBidi"/>
          <w:b w:val="0"/>
          <w:bCs w:val="0"/>
          <w:caps w:val="0"/>
          <w:sz w:val="24"/>
          <w:szCs w:val="24"/>
          <w:lang w:val="en-RS"/>
        </w:rPr>
      </w:pPr>
      <w:hyperlink w:anchor="_Toc37567630" w:history="1">
        <w:r w:rsidR="009B0BF2" w:rsidRPr="006131A6">
          <w:rPr>
            <w:rStyle w:val="Hyperlink"/>
            <w:lang w:val="sr-Cyrl-RS"/>
          </w:rPr>
          <w:t>8</w:t>
        </w:r>
        <w:r w:rsidR="009B0BF2" w:rsidRPr="006131A6">
          <w:rPr>
            <w:rStyle w:val="Hyperlink"/>
          </w:rPr>
          <w:t>. Референце</w:t>
        </w:r>
        <w:r w:rsidR="009B0BF2">
          <w:rPr>
            <w:webHidden/>
          </w:rPr>
          <w:tab/>
        </w:r>
        <w:r w:rsidR="009B0BF2">
          <w:rPr>
            <w:webHidden/>
          </w:rPr>
          <w:fldChar w:fldCharType="begin"/>
        </w:r>
        <w:r w:rsidR="009B0BF2">
          <w:rPr>
            <w:webHidden/>
          </w:rPr>
          <w:instrText xml:space="preserve"> PAGEREF _Toc37567630 \h </w:instrText>
        </w:r>
        <w:r w:rsidR="009B0BF2">
          <w:rPr>
            <w:webHidden/>
          </w:rPr>
        </w:r>
        <w:r w:rsidR="009B0BF2">
          <w:rPr>
            <w:webHidden/>
          </w:rPr>
          <w:fldChar w:fldCharType="separate"/>
        </w:r>
        <w:r w:rsidR="009B0BF2">
          <w:rPr>
            <w:webHidden/>
          </w:rPr>
          <w:t>31</w:t>
        </w:r>
        <w:r w:rsidR="009B0BF2">
          <w:rPr>
            <w:webHidden/>
          </w:rPr>
          <w:fldChar w:fldCharType="end"/>
        </w:r>
      </w:hyperlink>
    </w:p>
    <w:p w:rsidR="009B0BF2" w:rsidRDefault="0013324E">
      <w:pPr>
        <w:pStyle w:val="TOC1"/>
        <w:tabs>
          <w:tab w:val="left" w:pos="1080"/>
          <w:tab w:val="right" w:leader="dot" w:pos="9347"/>
        </w:tabs>
        <w:rPr>
          <w:rFonts w:asciiTheme="minorHAnsi" w:eastAsiaTheme="minorEastAsia" w:hAnsiTheme="minorHAnsi" w:cstheme="minorBidi"/>
          <w:b w:val="0"/>
          <w:bCs w:val="0"/>
          <w:caps w:val="0"/>
          <w:sz w:val="24"/>
          <w:szCs w:val="24"/>
          <w:lang w:val="en-RS"/>
        </w:rPr>
      </w:pPr>
      <w:hyperlink w:anchor="_Toc37567631" w:history="1">
        <w:r w:rsidR="009B0BF2" w:rsidRPr="006131A6">
          <w:rPr>
            <w:rStyle w:val="Hyperlink"/>
            <w:lang w:val="sr-Cyrl-RS"/>
          </w:rPr>
          <w:t>A.</w:t>
        </w:r>
        <w:r w:rsidR="009B0BF2">
          <w:rPr>
            <w:rFonts w:asciiTheme="minorHAnsi" w:eastAsiaTheme="minorEastAsia" w:hAnsiTheme="minorHAnsi" w:cstheme="minorBidi"/>
            <w:b w:val="0"/>
            <w:bCs w:val="0"/>
            <w:caps w:val="0"/>
            <w:sz w:val="24"/>
            <w:szCs w:val="24"/>
            <w:lang w:val="en-RS"/>
          </w:rPr>
          <w:tab/>
        </w:r>
        <w:r w:rsidR="009B0BF2" w:rsidRPr="006131A6">
          <w:rPr>
            <w:rStyle w:val="Hyperlink"/>
            <w:lang w:val="sr-Cyrl-RS"/>
          </w:rPr>
          <w:t>Додатак: Логичка матрица</w:t>
        </w:r>
        <w:r w:rsidR="009B0BF2">
          <w:rPr>
            <w:webHidden/>
          </w:rPr>
          <w:tab/>
        </w:r>
        <w:r w:rsidR="009B0BF2">
          <w:rPr>
            <w:webHidden/>
          </w:rPr>
          <w:fldChar w:fldCharType="begin"/>
        </w:r>
        <w:r w:rsidR="009B0BF2">
          <w:rPr>
            <w:webHidden/>
          </w:rPr>
          <w:instrText xml:space="preserve"> PAGEREF _Toc37567631 \h </w:instrText>
        </w:r>
        <w:r w:rsidR="009B0BF2">
          <w:rPr>
            <w:webHidden/>
          </w:rPr>
        </w:r>
        <w:r w:rsidR="009B0BF2">
          <w:rPr>
            <w:webHidden/>
          </w:rPr>
          <w:fldChar w:fldCharType="separate"/>
        </w:r>
        <w:r w:rsidR="009B0BF2">
          <w:rPr>
            <w:webHidden/>
          </w:rPr>
          <w:t>1</w:t>
        </w:r>
        <w:r w:rsidR="009B0BF2">
          <w:rPr>
            <w:webHidden/>
          </w:rPr>
          <w:fldChar w:fldCharType="end"/>
        </w:r>
      </w:hyperlink>
    </w:p>
    <w:p w:rsidR="009B0BF2" w:rsidRDefault="0013324E">
      <w:pPr>
        <w:pStyle w:val="TOC3"/>
        <w:tabs>
          <w:tab w:val="right" w:leader="dot" w:pos="9347"/>
        </w:tabs>
        <w:rPr>
          <w:rFonts w:asciiTheme="minorHAnsi" w:eastAsiaTheme="minorEastAsia" w:hAnsiTheme="minorHAnsi" w:cstheme="minorBidi"/>
          <w:i w:val="0"/>
          <w:iCs w:val="0"/>
          <w:noProof/>
          <w:sz w:val="24"/>
          <w:szCs w:val="24"/>
        </w:rPr>
      </w:pPr>
      <w:hyperlink w:anchor="_Toc37567632" w:history="1">
        <w:r w:rsidR="009B0BF2" w:rsidRPr="006131A6">
          <w:rPr>
            <w:rStyle w:val="Hyperlink"/>
            <w:rFonts w:ascii="Calibri" w:hAnsi="Calibri"/>
            <w:noProof/>
          </w:rPr>
          <w:t>Indicators of progress:</w:t>
        </w:r>
        <w:r w:rsidR="009B0BF2">
          <w:rPr>
            <w:noProof/>
            <w:webHidden/>
          </w:rPr>
          <w:tab/>
        </w:r>
        <w:r w:rsidR="009B0BF2">
          <w:rPr>
            <w:noProof/>
            <w:webHidden/>
          </w:rPr>
          <w:fldChar w:fldCharType="begin"/>
        </w:r>
        <w:r w:rsidR="009B0BF2">
          <w:rPr>
            <w:noProof/>
            <w:webHidden/>
          </w:rPr>
          <w:instrText xml:space="preserve"> PAGEREF _Toc37567632 \h </w:instrText>
        </w:r>
        <w:r w:rsidR="009B0BF2">
          <w:rPr>
            <w:noProof/>
            <w:webHidden/>
          </w:rPr>
        </w:r>
        <w:r w:rsidR="009B0BF2">
          <w:rPr>
            <w:noProof/>
            <w:webHidden/>
          </w:rPr>
          <w:fldChar w:fldCharType="separate"/>
        </w:r>
        <w:r w:rsidR="009B0BF2">
          <w:rPr>
            <w:noProof/>
            <w:webHidden/>
          </w:rPr>
          <w:t>1</w:t>
        </w:r>
        <w:r w:rsidR="009B0BF2">
          <w:rPr>
            <w:noProof/>
            <w:webHidden/>
          </w:rPr>
          <w:fldChar w:fldCharType="end"/>
        </w:r>
      </w:hyperlink>
    </w:p>
    <w:p w:rsidR="009B0BF2" w:rsidRDefault="0013324E">
      <w:pPr>
        <w:pStyle w:val="TOC2"/>
        <w:tabs>
          <w:tab w:val="right" w:leader="dot" w:pos="9347"/>
        </w:tabs>
        <w:rPr>
          <w:rFonts w:asciiTheme="minorHAnsi" w:eastAsiaTheme="minorEastAsia" w:hAnsiTheme="minorHAnsi" w:cstheme="minorBidi"/>
          <w:smallCaps w:val="0"/>
          <w:noProof/>
          <w:sz w:val="24"/>
          <w:szCs w:val="24"/>
        </w:rPr>
      </w:pPr>
      <w:hyperlink w:anchor="_Toc37567633" w:history="1">
        <w:r w:rsidR="009B0BF2" w:rsidRPr="006131A6">
          <w:rPr>
            <w:rStyle w:val="Hyperlink"/>
            <w:rFonts w:ascii="Calibri" w:hAnsi="Calibri"/>
            <w:noProof/>
          </w:rPr>
          <w:t>Indicators of progress:</w:t>
        </w:r>
        <w:r w:rsidR="009B0BF2">
          <w:rPr>
            <w:noProof/>
            <w:webHidden/>
          </w:rPr>
          <w:tab/>
        </w:r>
        <w:r w:rsidR="009B0BF2">
          <w:rPr>
            <w:noProof/>
            <w:webHidden/>
          </w:rPr>
          <w:fldChar w:fldCharType="begin"/>
        </w:r>
        <w:r w:rsidR="009B0BF2">
          <w:rPr>
            <w:noProof/>
            <w:webHidden/>
          </w:rPr>
          <w:instrText xml:space="preserve"> PAGEREF _Toc37567633 \h </w:instrText>
        </w:r>
        <w:r w:rsidR="009B0BF2">
          <w:rPr>
            <w:noProof/>
            <w:webHidden/>
          </w:rPr>
        </w:r>
        <w:r w:rsidR="009B0BF2">
          <w:rPr>
            <w:noProof/>
            <w:webHidden/>
          </w:rPr>
          <w:fldChar w:fldCharType="separate"/>
        </w:r>
        <w:r w:rsidR="009B0BF2">
          <w:rPr>
            <w:noProof/>
            <w:webHidden/>
          </w:rPr>
          <w:t>1</w:t>
        </w:r>
        <w:r w:rsidR="009B0BF2">
          <w:rPr>
            <w:noProof/>
            <w:webHidden/>
          </w:rPr>
          <w:fldChar w:fldCharType="end"/>
        </w:r>
      </w:hyperlink>
    </w:p>
    <w:p w:rsidR="009B0BF2" w:rsidRDefault="0013324E">
      <w:pPr>
        <w:pStyle w:val="TOC3"/>
        <w:tabs>
          <w:tab w:val="right" w:leader="dot" w:pos="9347"/>
        </w:tabs>
        <w:rPr>
          <w:rFonts w:asciiTheme="minorHAnsi" w:eastAsiaTheme="minorEastAsia" w:hAnsiTheme="minorHAnsi" w:cstheme="minorBidi"/>
          <w:i w:val="0"/>
          <w:iCs w:val="0"/>
          <w:noProof/>
          <w:sz w:val="24"/>
          <w:szCs w:val="24"/>
        </w:rPr>
      </w:pPr>
      <w:hyperlink w:anchor="_Toc37567634" w:history="1">
        <w:r w:rsidR="009B0BF2" w:rsidRPr="006131A6">
          <w:rPr>
            <w:rStyle w:val="Hyperlink"/>
            <w:rFonts w:ascii="Calibri" w:hAnsi="Calibri"/>
            <w:noProof/>
          </w:rPr>
          <w:t>Inputs:</w:t>
        </w:r>
        <w:r w:rsidR="009B0BF2">
          <w:rPr>
            <w:noProof/>
            <w:webHidden/>
          </w:rPr>
          <w:tab/>
        </w:r>
        <w:r w:rsidR="009B0BF2">
          <w:rPr>
            <w:noProof/>
            <w:webHidden/>
          </w:rPr>
          <w:fldChar w:fldCharType="begin"/>
        </w:r>
        <w:r w:rsidR="009B0BF2">
          <w:rPr>
            <w:noProof/>
            <w:webHidden/>
          </w:rPr>
          <w:instrText xml:space="preserve"> PAGEREF _Toc37567634 \h </w:instrText>
        </w:r>
        <w:r w:rsidR="009B0BF2">
          <w:rPr>
            <w:noProof/>
            <w:webHidden/>
          </w:rPr>
        </w:r>
        <w:r w:rsidR="009B0BF2">
          <w:rPr>
            <w:noProof/>
            <w:webHidden/>
          </w:rPr>
          <w:fldChar w:fldCharType="separate"/>
        </w:r>
        <w:r w:rsidR="009B0BF2">
          <w:rPr>
            <w:noProof/>
            <w:webHidden/>
          </w:rPr>
          <w:t>3</w:t>
        </w:r>
        <w:r w:rsidR="009B0BF2">
          <w:rPr>
            <w:noProof/>
            <w:webHidden/>
          </w:rPr>
          <w:fldChar w:fldCharType="end"/>
        </w:r>
      </w:hyperlink>
    </w:p>
    <w:p w:rsidR="00C40966" w:rsidRDefault="007365B8">
      <w:pPr>
        <w:rPr>
          <w:b/>
          <w:bCs/>
          <w:caps/>
          <w:sz w:val="20"/>
          <w:szCs w:val="20"/>
        </w:rPr>
      </w:pPr>
      <w:r>
        <w:rPr>
          <w:b/>
          <w:bCs/>
          <w:caps/>
          <w:sz w:val="20"/>
          <w:szCs w:val="20"/>
        </w:rPr>
        <w:fldChar w:fldCharType="end"/>
      </w:r>
    </w:p>
    <w:p w:rsidR="00444C3F" w:rsidRDefault="00444C3F"/>
    <w:p w:rsidR="00114191" w:rsidRPr="00E24F66" w:rsidRDefault="00114191">
      <w:pPr>
        <w:sectPr w:rsidR="00114191" w:rsidRPr="00E24F66" w:rsidSect="005522A0">
          <w:headerReference w:type="default" r:id="rId9"/>
          <w:footerReference w:type="first" r:id="rId10"/>
          <w:pgSz w:w="11909" w:h="16834" w:code="9"/>
          <w:pgMar w:top="1140" w:right="1140" w:bottom="1140" w:left="1412" w:header="709" w:footer="709" w:gutter="0"/>
          <w:cols w:space="708"/>
          <w:titlePg/>
          <w:docGrid w:linePitch="360"/>
        </w:sectPr>
      </w:pPr>
    </w:p>
    <w:p w:rsidR="001A6CCD" w:rsidRPr="00022688" w:rsidRDefault="001A6CCD" w:rsidP="001A6CCD">
      <w:pPr>
        <w:pStyle w:val="Heading1"/>
      </w:pPr>
      <w:bookmarkStart w:id="0" w:name="_Toc214969074"/>
      <w:bookmarkStart w:id="1" w:name="_Toc37567578"/>
      <w:r w:rsidRPr="00022688">
        <w:rPr>
          <w:lang w:val="ru-RU"/>
        </w:rPr>
        <w:lastRenderedPageBreak/>
        <w:t xml:space="preserve">1. </w:t>
      </w:r>
      <w:r w:rsidRPr="00022688">
        <w:t>Увод</w:t>
      </w:r>
      <w:bookmarkEnd w:id="0"/>
      <w:bookmarkEnd w:id="1"/>
    </w:p>
    <w:p w:rsidR="000F3F73" w:rsidRDefault="00187906" w:rsidP="00456F75">
      <w:pPr>
        <w:pStyle w:val="BodyText"/>
        <w:ind w:firstLine="720"/>
        <w:jc w:val="both"/>
        <w:rPr>
          <w:lang w:val="sr-Cyrl-RS"/>
        </w:rPr>
      </w:pPr>
      <w:r>
        <w:rPr>
          <w:lang w:val="sr-Cyrl-RS"/>
        </w:rPr>
        <w:t xml:space="preserve">Утицај човека на природу представља једну од главних тема данашњице. Све више људи, компанија и организација се укључује у борбу против негативних последица свакодневног живота и предузима кораке да смањи штету која је већ направљена и спречи још већу у будућности. </w:t>
      </w:r>
      <w:r w:rsidR="000F3F73">
        <w:rPr>
          <w:lang w:val="sr-Cyrl-RS"/>
        </w:rPr>
        <w:t xml:space="preserve">Тренутно не постоји универзално решење за овај проблем, али се све више градова укључује у акцију његовог решавања на локалном нивоу доношењем </w:t>
      </w:r>
      <w:r w:rsidR="00B17D3C">
        <w:rPr>
          <w:lang w:val="sr-Cyrl-RS"/>
        </w:rPr>
        <w:t>иновативних</w:t>
      </w:r>
      <w:r w:rsidR="000F3F73">
        <w:rPr>
          <w:lang w:val="sr-Cyrl-RS"/>
        </w:rPr>
        <w:t xml:space="preserve"> мера</w:t>
      </w:r>
      <w:r w:rsidR="00B17D3C">
        <w:rPr>
          <w:lang w:val="sr-Cyrl-RS"/>
        </w:rPr>
        <w:t>, али оне још увек не могу да парирају величини проблема.</w:t>
      </w:r>
    </w:p>
    <w:p w:rsidR="00456F75" w:rsidRDefault="00456F75" w:rsidP="00335357">
      <w:pPr>
        <w:pStyle w:val="BodyText"/>
        <w:jc w:val="both"/>
        <w:rPr>
          <w:lang w:val="sr-Cyrl-RS"/>
        </w:rPr>
      </w:pPr>
    </w:p>
    <w:p w:rsidR="00B17D3C" w:rsidRPr="00B17D3C" w:rsidRDefault="00B17D3C" w:rsidP="00456F75">
      <w:pPr>
        <w:pStyle w:val="BodyText"/>
        <w:ind w:firstLine="720"/>
        <w:jc w:val="both"/>
        <w:rPr>
          <w:lang w:val="sr-Cyrl-RS"/>
        </w:rPr>
      </w:pPr>
      <w:r>
        <w:rPr>
          <w:lang w:val="sr-Cyrl-RS"/>
        </w:rPr>
        <w:t xml:space="preserve">Циљ овог пројекта јесте развој једноставног, лако доступног система који решава глобални проблем. Уређај који треба развити би мерио </w:t>
      </w:r>
      <w:r w:rsidR="00335357">
        <w:rPr>
          <w:lang w:val="sr-Cyrl-RS"/>
        </w:rPr>
        <w:t xml:space="preserve">тренутну загађеност ваздуха и гужву на одређеној деоници пута, а затим у зависности од додатних варијабли </w:t>
      </w:r>
      <w:r w:rsidR="00D8065D">
        <w:rPr>
          <w:lang w:val="sr-Cyrl-RS"/>
        </w:rPr>
        <w:t xml:space="preserve">комуницирао са корисницима са стране апликације и обавештавао их да ли им је пролаз том деоницом дозвољен (загађеност ваздуха није достигла критичну тачку и према прорачунима неће уколико се допусти том возилу пролаз) или не (шаље му алтернативну деоницу пута којом стиже до циља, и даље водећи рачуна о загађености ваздуха). </w:t>
      </w:r>
      <w:r>
        <w:rPr>
          <w:lang w:val="sr-Cyrl-RS"/>
        </w:rPr>
        <w:t xml:space="preserve">Детаљније објашњење производа као и предлог решења за неке ретке ситуације када су у питању на пример хитни случајеви, дат је у наредним поглављима. </w:t>
      </w:r>
    </w:p>
    <w:p w:rsidR="00CD00D4" w:rsidRDefault="00CD00D4" w:rsidP="009552B2">
      <w:pPr>
        <w:pStyle w:val="BodyText"/>
      </w:pPr>
    </w:p>
    <w:p w:rsidR="00836712" w:rsidRPr="00730D6E" w:rsidRDefault="00836712" w:rsidP="00B17D3C">
      <w:pPr>
        <w:pStyle w:val="BodyText"/>
        <w:rPr>
          <w:lang w:val="sr-Cyrl-RS"/>
        </w:rPr>
      </w:pPr>
    </w:p>
    <w:p w:rsidR="00730D6E" w:rsidRPr="00730D6E" w:rsidRDefault="00730D6E" w:rsidP="00730D6E">
      <w:pPr>
        <w:pStyle w:val="Heading2"/>
        <w:rPr>
          <w:lang w:val="sr-Cyrl-RS"/>
        </w:rPr>
      </w:pPr>
      <w:bookmarkStart w:id="2" w:name="_Toc37567579"/>
      <w:proofErr w:type="spellStart"/>
      <w:r>
        <w:rPr>
          <w:lang w:val="sr-Cyrl-RS"/>
        </w:rPr>
        <w:t>Партиципанти</w:t>
      </w:r>
      <w:bookmarkEnd w:id="2"/>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3700"/>
        <w:gridCol w:w="1836"/>
        <w:gridCol w:w="2039"/>
      </w:tblGrid>
      <w:tr w:rsidR="00730D6E" w:rsidRPr="00836712" w:rsidTr="00836712">
        <w:tc>
          <w:tcPr>
            <w:tcW w:w="1775" w:type="dxa"/>
            <w:shd w:val="clear" w:color="auto" w:fill="D0CECE"/>
            <w:vAlign w:val="center"/>
          </w:tcPr>
          <w:p w:rsidR="00730D6E" w:rsidRPr="00836712" w:rsidRDefault="00730D6E" w:rsidP="00836712">
            <w:pPr>
              <w:pStyle w:val="BodyText"/>
              <w:widowControl w:val="0"/>
              <w:autoSpaceDE w:val="0"/>
              <w:autoSpaceDN w:val="0"/>
              <w:adjustRightInd w:val="0"/>
              <w:jc w:val="center"/>
              <w:rPr>
                <w:b/>
                <w:lang w:val="sr-Cyrl-RS"/>
              </w:rPr>
            </w:pPr>
            <w:r w:rsidRPr="00836712">
              <w:rPr>
                <w:b/>
                <w:lang w:val="sr-Cyrl-RS"/>
              </w:rPr>
              <w:t xml:space="preserve">Број </w:t>
            </w:r>
            <w:proofErr w:type="spellStart"/>
            <w:r w:rsidRPr="00836712">
              <w:rPr>
                <w:b/>
                <w:lang w:val="sr-Cyrl-RS"/>
              </w:rPr>
              <w:t>партиципанта</w:t>
            </w:r>
            <w:proofErr w:type="spellEnd"/>
          </w:p>
        </w:tc>
        <w:tc>
          <w:tcPr>
            <w:tcW w:w="3862" w:type="dxa"/>
            <w:shd w:val="clear" w:color="auto" w:fill="D0CECE"/>
            <w:vAlign w:val="center"/>
          </w:tcPr>
          <w:p w:rsidR="00730D6E" w:rsidRPr="00836712" w:rsidRDefault="00730D6E" w:rsidP="00836712">
            <w:pPr>
              <w:pStyle w:val="BodyText"/>
              <w:widowControl w:val="0"/>
              <w:autoSpaceDE w:val="0"/>
              <w:autoSpaceDN w:val="0"/>
              <w:adjustRightInd w:val="0"/>
              <w:jc w:val="center"/>
              <w:rPr>
                <w:b/>
                <w:lang w:val="sr-Cyrl-RS"/>
              </w:rPr>
            </w:pPr>
            <w:r w:rsidRPr="00836712">
              <w:rPr>
                <w:b/>
                <w:lang w:val="sr-Cyrl-RS"/>
              </w:rPr>
              <w:t xml:space="preserve">Назив </w:t>
            </w:r>
            <w:proofErr w:type="spellStart"/>
            <w:r w:rsidRPr="00836712">
              <w:rPr>
                <w:b/>
                <w:lang w:val="sr-Cyrl-RS"/>
              </w:rPr>
              <w:t>партиципанта</w:t>
            </w:r>
            <w:proofErr w:type="spellEnd"/>
            <w:r w:rsidRPr="00836712">
              <w:rPr>
                <w:b/>
                <w:lang w:val="sr-Cyrl-RS"/>
              </w:rPr>
              <w:t xml:space="preserve"> (институције учеснице пројекта)</w:t>
            </w:r>
          </w:p>
        </w:tc>
        <w:tc>
          <w:tcPr>
            <w:tcW w:w="1842" w:type="dxa"/>
            <w:shd w:val="clear" w:color="auto" w:fill="D0CECE"/>
            <w:vAlign w:val="center"/>
          </w:tcPr>
          <w:p w:rsidR="00730D6E" w:rsidRPr="00836712" w:rsidRDefault="00730D6E" w:rsidP="00836712">
            <w:pPr>
              <w:pStyle w:val="BodyText"/>
              <w:widowControl w:val="0"/>
              <w:autoSpaceDE w:val="0"/>
              <w:autoSpaceDN w:val="0"/>
              <w:adjustRightInd w:val="0"/>
              <w:jc w:val="center"/>
              <w:rPr>
                <w:b/>
                <w:lang w:val="sr-Cyrl-RS"/>
              </w:rPr>
            </w:pPr>
            <w:r w:rsidRPr="00836712">
              <w:rPr>
                <w:b/>
                <w:lang w:val="sr-Cyrl-RS"/>
              </w:rPr>
              <w:t xml:space="preserve">Кратак назив </w:t>
            </w:r>
            <w:proofErr w:type="spellStart"/>
            <w:r w:rsidRPr="00836712">
              <w:rPr>
                <w:b/>
                <w:lang w:val="sr-Cyrl-RS"/>
              </w:rPr>
              <w:t>партиципанта</w:t>
            </w:r>
            <w:proofErr w:type="spellEnd"/>
          </w:p>
        </w:tc>
        <w:tc>
          <w:tcPr>
            <w:tcW w:w="2097" w:type="dxa"/>
            <w:shd w:val="clear" w:color="auto" w:fill="D0CECE"/>
            <w:vAlign w:val="center"/>
          </w:tcPr>
          <w:p w:rsidR="00730D6E" w:rsidRPr="00836712" w:rsidRDefault="00730D6E" w:rsidP="00836712">
            <w:pPr>
              <w:pStyle w:val="BodyText"/>
              <w:widowControl w:val="0"/>
              <w:autoSpaceDE w:val="0"/>
              <w:autoSpaceDN w:val="0"/>
              <w:adjustRightInd w:val="0"/>
              <w:jc w:val="center"/>
              <w:rPr>
                <w:b/>
                <w:lang w:val="sr-Cyrl-RS"/>
              </w:rPr>
            </w:pPr>
            <w:r w:rsidRPr="00836712">
              <w:rPr>
                <w:b/>
                <w:lang w:val="sr-Cyrl-RS"/>
              </w:rPr>
              <w:t>Држава</w:t>
            </w:r>
          </w:p>
        </w:tc>
      </w:tr>
      <w:tr w:rsidR="00730D6E" w:rsidRPr="00836712" w:rsidTr="00B17D3C">
        <w:tc>
          <w:tcPr>
            <w:tcW w:w="1775" w:type="dxa"/>
            <w:shd w:val="clear" w:color="auto" w:fill="auto"/>
          </w:tcPr>
          <w:p w:rsidR="00730D6E" w:rsidRPr="00836712" w:rsidRDefault="00081C55" w:rsidP="00836712">
            <w:pPr>
              <w:pStyle w:val="BodyText"/>
              <w:widowControl w:val="0"/>
              <w:autoSpaceDE w:val="0"/>
              <w:autoSpaceDN w:val="0"/>
              <w:adjustRightInd w:val="0"/>
              <w:jc w:val="center"/>
              <w:rPr>
                <w:b/>
                <w:lang w:val="sr-Cyrl-RS"/>
              </w:rPr>
            </w:pPr>
            <w:r>
              <w:rPr>
                <w:b/>
                <w:lang w:val="sr-Latn-RS"/>
              </w:rPr>
              <w:t>P</w:t>
            </w:r>
            <w:r w:rsidR="00730D6E" w:rsidRPr="00836712">
              <w:rPr>
                <w:b/>
                <w:lang w:val="sr-Cyrl-RS"/>
              </w:rPr>
              <w:t>1 (</w:t>
            </w:r>
            <w:proofErr w:type="spellStart"/>
            <w:r w:rsidR="00730D6E" w:rsidRPr="00836712">
              <w:rPr>
                <w:b/>
                <w:lang w:val="sr-Cyrl-RS"/>
              </w:rPr>
              <w:t>коорд</w:t>
            </w:r>
            <w:proofErr w:type="spellEnd"/>
            <w:r w:rsidR="00730D6E" w:rsidRPr="00836712">
              <w:rPr>
                <w:b/>
                <w:lang w:val="sr-Cyrl-RS"/>
              </w:rPr>
              <w:t>.)</w:t>
            </w:r>
          </w:p>
        </w:tc>
        <w:tc>
          <w:tcPr>
            <w:tcW w:w="3862" w:type="dxa"/>
            <w:shd w:val="clear" w:color="auto" w:fill="auto"/>
            <w:vAlign w:val="center"/>
          </w:tcPr>
          <w:p w:rsidR="00730D6E" w:rsidRPr="00836712" w:rsidRDefault="00B17D3C" w:rsidP="00B17D3C">
            <w:pPr>
              <w:pStyle w:val="BodyText"/>
              <w:widowControl w:val="0"/>
              <w:autoSpaceDE w:val="0"/>
              <w:autoSpaceDN w:val="0"/>
              <w:adjustRightInd w:val="0"/>
              <w:jc w:val="center"/>
              <w:rPr>
                <w:lang w:val="sr-Cyrl-RS"/>
              </w:rPr>
            </w:pPr>
            <w:r>
              <w:rPr>
                <w:color w:val="000000"/>
              </w:rPr>
              <w:t>Електротехнички</w:t>
            </w:r>
            <w:r>
              <w:rPr>
                <w:color w:val="000000"/>
                <w:lang w:val="en-US"/>
              </w:rPr>
              <w:t xml:space="preserve"> </w:t>
            </w:r>
            <w:r>
              <w:rPr>
                <w:color w:val="000000"/>
              </w:rPr>
              <w:t>Факултет Универзитета у Београду</w:t>
            </w:r>
          </w:p>
        </w:tc>
        <w:tc>
          <w:tcPr>
            <w:tcW w:w="1842" w:type="dxa"/>
            <w:shd w:val="clear" w:color="auto" w:fill="auto"/>
            <w:vAlign w:val="center"/>
          </w:tcPr>
          <w:p w:rsidR="00730D6E" w:rsidRPr="00B17D3C" w:rsidRDefault="00B17D3C" w:rsidP="00B17D3C">
            <w:pPr>
              <w:pStyle w:val="BodyText"/>
              <w:widowControl w:val="0"/>
              <w:autoSpaceDE w:val="0"/>
              <w:autoSpaceDN w:val="0"/>
              <w:adjustRightInd w:val="0"/>
              <w:jc w:val="center"/>
              <w:rPr>
                <w:lang w:val="sr-Cyrl-RS"/>
              </w:rPr>
            </w:pPr>
            <w:r>
              <w:rPr>
                <w:lang w:val="sr-Cyrl-RS"/>
              </w:rPr>
              <w:t>ЕТФ</w:t>
            </w:r>
          </w:p>
        </w:tc>
        <w:tc>
          <w:tcPr>
            <w:tcW w:w="2097" w:type="dxa"/>
            <w:shd w:val="clear" w:color="auto" w:fill="auto"/>
            <w:vAlign w:val="center"/>
          </w:tcPr>
          <w:p w:rsidR="00730D6E" w:rsidRPr="00836712" w:rsidRDefault="00B17D3C" w:rsidP="00B17D3C">
            <w:pPr>
              <w:pStyle w:val="BodyText"/>
              <w:widowControl w:val="0"/>
              <w:autoSpaceDE w:val="0"/>
              <w:autoSpaceDN w:val="0"/>
              <w:adjustRightInd w:val="0"/>
              <w:jc w:val="center"/>
              <w:rPr>
                <w:lang w:val="sr-Cyrl-RS"/>
              </w:rPr>
            </w:pPr>
            <w:r>
              <w:rPr>
                <w:color w:val="000000"/>
              </w:rPr>
              <w:t>Србија</w:t>
            </w:r>
          </w:p>
        </w:tc>
      </w:tr>
      <w:tr w:rsidR="00730D6E" w:rsidRPr="00836712" w:rsidTr="00B17D3C">
        <w:tc>
          <w:tcPr>
            <w:tcW w:w="1775" w:type="dxa"/>
            <w:shd w:val="clear" w:color="auto" w:fill="auto"/>
          </w:tcPr>
          <w:p w:rsidR="00730D6E" w:rsidRPr="00836712" w:rsidRDefault="00081C55" w:rsidP="00836712">
            <w:pPr>
              <w:pStyle w:val="BodyText"/>
              <w:widowControl w:val="0"/>
              <w:autoSpaceDE w:val="0"/>
              <w:autoSpaceDN w:val="0"/>
              <w:adjustRightInd w:val="0"/>
              <w:jc w:val="center"/>
              <w:rPr>
                <w:b/>
                <w:lang w:val="sr-Cyrl-RS"/>
              </w:rPr>
            </w:pPr>
            <w:r>
              <w:rPr>
                <w:b/>
                <w:lang w:val="sr-Latn-RS"/>
              </w:rPr>
              <w:t>P</w:t>
            </w:r>
            <w:r w:rsidR="00730D6E" w:rsidRPr="00836712">
              <w:rPr>
                <w:b/>
                <w:lang w:val="sr-Cyrl-RS"/>
              </w:rPr>
              <w:t>2</w:t>
            </w:r>
          </w:p>
        </w:tc>
        <w:tc>
          <w:tcPr>
            <w:tcW w:w="3862" w:type="dxa"/>
            <w:shd w:val="clear" w:color="auto" w:fill="auto"/>
            <w:vAlign w:val="center"/>
          </w:tcPr>
          <w:p w:rsidR="00730D6E" w:rsidRPr="00B17D3C" w:rsidRDefault="00B17D3C" w:rsidP="00B17D3C">
            <w:pPr>
              <w:pStyle w:val="BodyText"/>
              <w:widowControl w:val="0"/>
              <w:autoSpaceDE w:val="0"/>
              <w:autoSpaceDN w:val="0"/>
              <w:adjustRightInd w:val="0"/>
              <w:jc w:val="center"/>
              <w:rPr>
                <w:lang w:val="en-US"/>
              </w:rPr>
            </w:pPr>
            <w:proofErr w:type="spellStart"/>
            <w:r>
              <w:rPr>
                <w:lang w:val="sr-Latn-RS"/>
              </w:rPr>
              <w:t>Sauermann</w:t>
            </w:r>
            <w:proofErr w:type="spellEnd"/>
            <w:r>
              <w:rPr>
                <w:lang w:val="sr-Latn-RS"/>
              </w:rPr>
              <w:t xml:space="preserve"> Gro</w:t>
            </w:r>
            <w:r>
              <w:rPr>
                <w:lang w:val="en-US"/>
              </w:rPr>
              <w:t>up</w:t>
            </w:r>
          </w:p>
        </w:tc>
        <w:tc>
          <w:tcPr>
            <w:tcW w:w="1842" w:type="dxa"/>
            <w:shd w:val="clear" w:color="auto" w:fill="auto"/>
            <w:vAlign w:val="center"/>
          </w:tcPr>
          <w:p w:rsidR="00730D6E" w:rsidRPr="00B17D3C" w:rsidRDefault="00B17D3C" w:rsidP="00B17D3C">
            <w:pPr>
              <w:pStyle w:val="BodyText"/>
              <w:widowControl w:val="0"/>
              <w:autoSpaceDE w:val="0"/>
              <w:autoSpaceDN w:val="0"/>
              <w:adjustRightInd w:val="0"/>
              <w:jc w:val="center"/>
              <w:rPr>
                <w:lang w:val="sr-Latn-RS"/>
              </w:rPr>
            </w:pPr>
            <w:proofErr w:type="spellStart"/>
            <w:r>
              <w:rPr>
                <w:lang w:val="sr-Latn-RS"/>
              </w:rPr>
              <w:t>Sauermann</w:t>
            </w:r>
            <w:proofErr w:type="spellEnd"/>
          </w:p>
        </w:tc>
        <w:tc>
          <w:tcPr>
            <w:tcW w:w="2097" w:type="dxa"/>
            <w:shd w:val="clear" w:color="auto" w:fill="auto"/>
            <w:vAlign w:val="center"/>
          </w:tcPr>
          <w:p w:rsidR="00730D6E" w:rsidRPr="00836712" w:rsidRDefault="00B17D3C" w:rsidP="00B17D3C">
            <w:pPr>
              <w:pStyle w:val="BodyText"/>
              <w:widowControl w:val="0"/>
              <w:autoSpaceDE w:val="0"/>
              <w:autoSpaceDN w:val="0"/>
              <w:adjustRightInd w:val="0"/>
              <w:jc w:val="center"/>
              <w:rPr>
                <w:lang w:val="sr-Cyrl-RS"/>
              </w:rPr>
            </w:pPr>
            <w:r>
              <w:rPr>
                <w:lang w:val="sr-Cyrl-RS"/>
              </w:rPr>
              <w:t>Белгија</w:t>
            </w:r>
          </w:p>
        </w:tc>
      </w:tr>
      <w:tr w:rsidR="00730D6E" w:rsidRPr="00836712" w:rsidTr="00B17D3C">
        <w:tc>
          <w:tcPr>
            <w:tcW w:w="1775" w:type="dxa"/>
            <w:shd w:val="clear" w:color="auto" w:fill="auto"/>
          </w:tcPr>
          <w:p w:rsidR="00730D6E" w:rsidRPr="00081C55" w:rsidRDefault="00081C55" w:rsidP="00836712">
            <w:pPr>
              <w:pStyle w:val="BodyText"/>
              <w:widowControl w:val="0"/>
              <w:autoSpaceDE w:val="0"/>
              <w:autoSpaceDN w:val="0"/>
              <w:adjustRightInd w:val="0"/>
              <w:jc w:val="center"/>
              <w:rPr>
                <w:b/>
                <w:lang w:val="sr-Latn-RS"/>
              </w:rPr>
            </w:pPr>
            <w:r>
              <w:rPr>
                <w:b/>
                <w:lang w:val="sr-Latn-RS"/>
              </w:rPr>
              <w:t>P</w:t>
            </w:r>
            <w:r w:rsidR="00730D6E" w:rsidRPr="00836712">
              <w:rPr>
                <w:b/>
                <w:lang w:val="sr-Cyrl-RS"/>
              </w:rPr>
              <w:t>3</w:t>
            </w:r>
          </w:p>
        </w:tc>
        <w:tc>
          <w:tcPr>
            <w:tcW w:w="3862" w:type="dxa"/>
            <w:shd w:val="clear" w:color="auto" w:fill="auto"/>
            <w:vAlign w:val="center"/>
          </w:tcPr>
          <w:p w:rsidR="00730D6E" w:rsidRPr="00836712" w:rsidRDefault="00B17D3C" w:rsidP="00B17D3C">
            <w:pPr>
              <w:pStyle w:val="BodyText"/>
              <w:widowControl w:val="0"/>
              <w:autoSpaceDE w:val="0"/>
              <w:autoSpaceDN w:val="0"/>
              <w:adjustRightInd w:val="0"/>
              <w:jc w:val="center"/>
              <w:rPr>
                <w:lang w:val="sr-Cyrl-RS"/>
              </w:rPr>
            </w:pPr>
            <w:r>
              <w:rPr>
                <w:color w:val="000000"/>
              </w:rPr>
              <w:t>Technische Universität München</w:t>
            </w:r>
          </w:p>
        </w:tc>
        <w:tc>
          <w:tcPr>
            <w:tcW w:w="1842" w:type="dxa"/>
            <w:shd w:val="clear" w:color="auto" w:fill="auto"/>
            <w:vAlign w:val="center"/>
          </w:tcPr>
          <w:p w:rsidR="00730D6E" w:rsidRPr="00836712" w:rsidRDefault="00B17D3C" w:rsidP="00B17D3C">
            <w:pPr>
              <w:pStyle w:val="BodyText"/>
              <w:widowControl w:val="0"/>
              <w:autoSpaceDE w:val="0"/>
              <w:autoSpaceDN w:val="0"/>
              <w:adjustRightInd w:val="0"/>
              <w:jc w:val="center"/>
              <w:rPr>
                <w:lang w:val="sr-Cyrl-RS"/>
              </w:rPr>
            </w:pPr>
            <w:r>
              <w:rPr>
                <w:color w:val="000000"/>
              </w:rPr>
              <w:t>TUM</w:t>
            </w:r>
          </w:p>
        </w:tc>
        <w:tc>
          <w:tcPr>
            <w:tcW w:w="2097" w:type="dxa"/>
            <w:shd w:val="clear" w:color="auto" w:fill="auto"/>
            <w:vAlign w:val="center"/>
          </w:tcPr>
          <w:p w:rsidR="00730D6E" w:rsidRPr="00B17D3C" w:rsidRDefault="00B17D3C" w:rsidP="00B17D3C">
            <w:pPr>
              <w:pStyle w:val="BodyText"/>
              <w:widowControl w:val="0"/>
              <w:autoSpaceDE w:val="0"/>
              <w:autoSpaceDN w:val="0"/>
              <w:adjustRightInd w:val="0"/>
              <w:jc w:val="center"/>
              <w:rPr>
                <w:lang w:val="en-US"/>
              </w:rPr>
            </w:pPr>
            <w:r>
              <w:rPr>
                <w:lang w:val="sr-Cyrl-RS"/>
              </w:rPr>
              <w:t>Немачка</w:t>
            </w:r>
          </w:p>
        </w:tc>
      </w:tr>
      <w:tr w:rsidR="00730D6E" w:rsidRPr="00836712" w:rsidTr="00B17D3C">
        <w:tc>
          <w:tcPr>
            <w:tcW w:w="1775" w:type="dxa"/>
            <w:shd w:val="clear" w:color="auto" w:fill="auto"/>
          </w:tcPr>
          <w:p w:rsidR="00730D6E" w:rsidRPr="00836712" w:rsidRDefault="00081C55" w:rsidP="00836712">
            <w:pPr>
              <w:pStyle w:val="BodyText"/>
              <w:widowControl w:val="0"/>
              <w:autoSpaceDE w:val="0"/>
              <w:autoSpaceDN w:val="0"/>
              <w:adjustRightInd w:val="0"/>
              <w:jc w:val="center"/>
              <w:rPr>
                <w:b/>
                <w:lang w:val="sr-Cyrl-RS"/>
              </w:rPr>
            </w:pPr>
            <w:r>
              <w:rPr>
                <w:b/>
                <w:lang w:val="sr-Latn-RS"/>
              </w:rPr>
              <w:t>P</w:t>
            </w:r>
            <w:r w:rsidR="00730D6E" w:rsidRPr="00836712">
              <w:rPr>
                <w:b/>
                <w:lang w:val="sr-Cyrl-RS"/>
              </w:rPr>
              <w:t>4</w:t>
            </w:r>
          </w:p>
        </w:tc>
        <w:tc>
          <w:tcPr>
            <w:tcW w:w="3862" w:type="dxa"/>
            <w:shd w:val="clear" w:color="auto" w:fill="auto"/>
            <w:vAlign w:val="center"/>
          </w:tcPr>
          <w:p w:rsidR="00730D6E" w:rsidRPr="002F611C" w:rsidRDefault="002F611C" w:rsidP="002F611C">
            <w:pPr>
              <w:jc w:val="center"/>
            </w:pPr>
            <w:r w:rsidRPr="002F611C">
              <w:rPr>
                <w:color w:val="222222"/>
              </w:rPr>
              <w:t>Swiss Federal Institute of Technology in Zurich</w:t>
            </w:r>
          </w:p>
        </w:tc>
        <w:tc>
          <w:tcPr>
            <w:tcW w:w="1842" w:type="dxa"/>
            <w:shd w:val="clear" w:color="auto" w:fill="auto"/>
            <w:vAlign w:val="center"/>
          </w:tcPr>
          <w:p w:rsidR="00730D6E" w:rsidRPr="002F611C" w:rsidRDefault="002F611C" w:rsidP="00B17D3C">
            <w:pPr>
              <w:pStyle w:val="BodyText"/>
              <w:widowControl w:val="0"/>
              <w:autoSpaceDE w:val="0"/>
              <w:autoSpaceDN w:val="0"/>
              <w:adjustRightInd w:val="0"/>
              <w:jc w:val="center"/>
              <w:rPr>
                <w:lang w:val="en-US"/>
              </w:rPr>
            </w:pPr>
            <w:r>
              <w:rPr>
                <w:lang w:val="en-US"/>
              </w:rPr>
              <w:t>ETH</w:t>
            </w:r>
          </w:p>
        </w:tc>
        <w:tc>
          <w:tcPr>
            <w:tcW w:w="2097" w:type="dxa"/>
            <w:shd w:val="clear" w:color="auto" w:fill="auto"/>
            <w:vAlign w:val="center"/>
          </w:tcPr>
          <w:p w:rsidR="00730D6E" w:rsidRPr="002F611C" w:rsidRDefault="002F611C" w:rsidP="00B17D3C">
            <w:pPr>
              <w:pStyle w:val="BodyText"/>
              <w:widowControl w:val="0"/>
              <w:autoSpaceDE w:val="0"/>
              <w:autoSpaceDN w:val="0"/>
              <w:adjustRightInd w:val="0"/>
              <w:jc w:val="center"/>
              <w:rPr>
                <w:lang w:val="sr-Cyrl-RS"/>
              </w:rPr>
            </w:pPr>
            <w:r>
              <w:rPr>
                <w:lang w:val="sr-Cyrl-RS"/>
              </w:rPr>
              <w:t>Швајцарска</w:t>
            </w:r>
          </w:p>
        </w:tc>
      </w:tr>
      <w:tr w:rsidR="00730D6E" w:rsidRPr="00836712" w:rsidTr="00B17D3C">
        <w:tc>
          <w:tcPr>
            <w:tcW w:w="1775" w:type="dxa"/>
            <w:shd w:val="clear" w:color="auto" w:fill="auto"/>
          </w:tcPr>
          <w:p w:rsidR="00730D6E" w:rsidRPr="00081C55" w:rsidRDefault="00081C55" w:rsidP="00836712">
            <w:pPr>
              <w:pStyle w:val="BodyText"/>
              <w:widowControl w:val="0"/>
              <w:autoSpaceDE w:val="0"/>
              <w:autoSpaceDN w:val="0"/>
              <w:adjustRightInd w:val="0"/>
              <w:jc w:val="center"/>
              <w:rPr>
                <w:b/>
                <w:lang w:val="sr-Latn-RS"/>
              </w:rPr>
            </w:pPr>
            <w:r>
              <w:rPr>
                <w:b/>
                <w:lang w:val="sr-Latn-RS"/>
              </w:rPr>
              <w:t>P5</w:t>
            </w:r>
          </w:p>
        </w:tc>
        <w:tc>
          <w:tcPr>
            <w:tcW w:w="3862" w:type="dxa"/>
            <w:shd w:val="clear" w:color="auto" w:fill="auto"/>
            <w:vAlign w:val="center"/>
          </w:tcPr>
          <w:p w:rsidR="00730D6E" w:rsidRPr="00683BA5" w:rsidRDefault="00683BA5" w:rsidP="00B17D3C">
            <w:pPr>
              <w:pStyle w:val="BodyText"/>
              <w:widowControl w:val="0"/>
              <w:autoSpaceDE w:val="0"/>
              <w:autoSpaceDN w:val="0"/>
              <w:adjustRightInd w:val="0"/>
              <w:jc w:val="center"/>
              <w:rPr>
                <w:lang w:val="en-US"/>
              </w:rPr>
            </w:pPr>
            <w:r>
              <w:rPr>
                <w:lang w:val="en-US"/>
              </w:rPr>
              <w:t>Universiteit van Amsterdam</w:t>
            </w:r>
          </w:p>
        </w:tc>
        <w:tc>
          <w:tcPr>
            <w:tcW w:w="1842" w:type="dxa"/>
            <w:shd w:val="clear" w:color="auto" w:fill="auto"/>
            <w:vAlign w:val="center"/>
          </w:tcPr>
          <w:p w:rsidR="00730D6E" w:rsidRPr="00683BA5" w:rsidRDefault="00683BA5" w:rsidP="00B17D3C">
            <w:pPr>
              <w:pStyle w:val="BodyText"/>
              <w:widowControl w:val="0"/>
              <w:autoSpaceDE w:val="0"/>
              <w:autoSpaceDN w:val="0"/>
              <w:adjustRightInd w:val="0"/>
              <w:jc w:val="center"/>
              <w:rPr>
                <w:lang w:val="en-US"/>
              </w:rPr>
            </w:pPr>
            <w:r>
              <w:rPr>
                <w:lang w:val="en-US"/>
              </w:rPr>
              <w:t>UVA</w:t>
            </w:r>
          </w:p>
        </w:tc>
        <w:tc>
          <w:tcPr>
            <w:tcW w:w="2097" w:type="dxa"/>
            <w:shd w:val="clear" w:color="auto" w:fill="auto"/>
            <w:vAlign w:val="center"/>
          </w:tcPr>
          <w:p w:rsidR="00730D6E" w:rsidRPr="00683BA5" w:rsidRDefault="00683BA5" w:rsidP="00B17D3C">
            <w:pPr>
              <w:pStyle w:val="BodyText"/>
              <w:widowControl w:val="0"/>
              <w:autoSpaceDE w:val="0"/>
              <w:autoSpaceDN w:val="0"/>
              <w:adjustRightInd w:val="0"/>
              <w:jc w:val="center"/>
              <w:rPr>
                <w:lang w:val="en-US"/>
              </w:rPr>
            </w:pPr>
            <w:r>
              <w:rPr>
                <w:lang w:val="sr-Cyrl-RS"/>
              </w:rPr>
              <w:t>Холандија</w:t>
            </w:r>
          </w:p>
        </w:tc>
      </w:tr>
      <w:tr w:rsidR="00730D6E" w:rsidRPr="00836712" w:rsidTr="00683BA5">
        <w:tc>
          <w:tcPr>
            <w:tcW w:w="1775" w:type="dxa"/>
            <w:shd w:val="clear" w:color="auto" w:fill="auto"/>
          </w:tcPr>
          <w:p w:rsidR="00730D6E" w:rsidRPr="00081C55" w:rsidRDefault="00081C55" w:rsidP="00836712">
            <w:pPr>
              <w:pStyle w:val="BodyText"/>
              <w:widowControl w:val="0"/>
              <w:autoSpaceDE w:val="0"/>
              <w:autoSpaceDN w:val="0"/>
              <w:adjustRightInd w:val="0"/>
              <w:jc w:val="center"/>
              <w:rPr>
                <w:b/>
                <w:lang w:val="sr-Latn-RS"/>
              </w:rPr>
            </w:pPr>
            <w:r>
              <w:rPr>
                <w:b/>
                <w:lang w:val="sr-Latn-RS"/>
              </w:rPr>
              <w:t>P6</w:t>
            </w:r>
          </w:p>
        </w:tc>
        <w:tc>
          <w:tcPr>
            <w:tcW w:w="3862" w:type="dxa"/>
            <w:shd w:val="clear" w:color="auto" w:fill="auto"/>
            <w:vAlign w:val="center"/>
          </w:tcPr>
          <w:p w:rsidR="00730D6E" w:rsidRPr="00715B3B" w:rsidRDefault="00715B3B" w:rsidP="00683BA5">
            <w:pPr>
              <w:jc w:val="center"/>
              <w:rPr>
                <w:lang w:val="en-US"/>
              </w:rPr>
            </w:pPr>
            <w:r>
              <w:rPr>
                <w:color w:val="222222"/>
                <w:shd w:val="clear" w:color="auto" w:fill="FFFFFF"/>
                <w:lang w:val="en-US"/>
              </w:rPr>
              <w:t>IP Way</w:t>
            </w:r>
          </w:p>
        </w:tc>
        <w:tc>
          <w:tcPr>
            <w:tcW w:w="1842" w:type="dxa"/>
            <w:shd w:val="clear" w:color="auto" w:fill="auto"/>
            <w:vAlign w:val="center"/>
          </w:tcPr>
          <w:p w:rsidR="00730D6E" w:rsidRPr="00683BA5" w:rsidRDefault="00715B3B" w:rsidP="00B17D3C">
            <w:pPr>
              <w:pStyle w:val="BodyText"/>
              <w:widowControl w:val="0"/>
              <w:autoSpaceDE w:val="0"/>
              <w:autoSpaceDN w:val="0"/>
              <w:adjustRightInd w:val="0"/>
              <w:jc w:val="center"/>
              <w:rPr>
                <w:lang w:val="en-US"/>
              </w:rPr>
            </w:pPr>
            <w:r>
              <w:rPr>
                <w:lang w:val="en-US"/>
              </w:rPr>
              <w:t>IP Way</w:t>
            </w:r>
          </w:p>
        </w:tc>
        <w:tc>
          <w:tcPr>
            <w:tcW w:w="2097" w:type="dxa"/>
            <w:shd w:val="clear" w:color="auto" w:fill="auto"/>
            <w:vAlign w:val="center"/>
          </w:tcPr>
          <w:p w:rsidR="00730D6E" w:rsidRPr="00715B3B" w:rsidRDefault="00715B3B" w:rsidP="00B17D3C">
            <w:pPr>
              <w:pStyle w:val="BodyText"/>
              <w:widowControl w:val="0"/>
              <w:autoSpaceDE w:val="0"/>
              <w:autoSpaceDN w:val="0"/>
              <w:adjustRightInd w:val="0"/>
              <w:jc w:val="center"/>
              <w:rPr>
                <w:lang w:val="sr-Cyrl-RS"/>
              </w:rPr>
            </w:pPr>
            <w:r>
              <w:rPr>
                <w:lang w:val="sr-Cyrl-RS"/>
              </w:rPr>
              <w:t>Србија</w:t>
            </w:r>
          </w:p>
        </w:tc>
      </w:tr>
      <w:tr w:rsidR="00683BA5" w:rsidRPr="00836712" w:rsidTr="00683BA5">
        <w:tc>
          <w:tcPr>
            <w:tcW w:w="1775" w:type="dxa"/>
            <w:shd w:val="clear" w:color="auto" w:fill="auto"/>
            <w:vAlign w:val="center"/>
          </w:tcPr>
          <w:p w:rsidR="00683BA5" w:rsidRDefault="00683BA5" w:rsidP="00683BA5">
            <w:pPr>
              <w:pStyle w:val="BodyText"/>
              <w:widowControl w:val="0"/>
              <w:autoSpaceDE w:val="0"/>
              <w:autoSpaceDN w:val="0"/>
              <w:adjustRightInd w:val="0"/>
              <w:jc w:val="center"/>
              <w:rPr>
                <w:b/>
                <w:lang w:val="sr-Latn-RS"/>
              </w:rPr>
            </w:pPr>
            <w:r>
              <w:rPr>
                <w:b/>
                <w:lang w:val="sr-Latn-RS"/>
              </w:rPr>
              <w:t>P7</w:t>
            </w:r>
          </w:p>
        </w:tc>
        <w:tc>
          <w:tcPr>
            <w:tcW w:w="3862" w:type="dxa"/>
            <w:shd w:val="clear" w:color="auto" w:fill="auto"/>
            <w:vAlign w:val="center"/>
          </w:tcPr>
          <w:p w:rsidR="00683BA5" w:rsidRPr="00683BA5" w:rsidRDefault="00683BA5" w:rsidP="00683BA5">
            <w:pPr>
              <w:pStyle w:val="BodyText"/>
              <w:widowControl w:val="0"/>
              <w:autoSpaceDE w:val="0"/>
              <w:autoSpaceDN w:val="0"/>
              <w:adjustRightInd w:val="0"/>
              <w:jc w:val="center"/>
              <w:rPr>
                <w:lang w:val="en-US"/>
              </w:rPr>
            </w:pPr>
            <w:r>
              <w:rPr>
                <w:lang w:val="en-US"/>
              </w:rPr>
              <w:t xml:space="preserve">Trigg Industries </w:t>
            </w:r>
          </w:p>
        </w:tc>
        <w:tc>
          <w:tcPr>
            <w:tcW w:w="1842" w:type="dxa"/>
            <w:shd w:val="clear" w:color="auto" w:fill="auto"/>
            <w:vAlign w:val="center"/>
          </w:tcPr>
          <w:p w:rsidR="00683BA5" w:rsidRPr="00836712" w:rsidRDefault="00683BA5" w:rsidP="00683BA5">
            <w:pPr>
              <w:pStyle w:val="BodyText"/>
              <w:widowControl w:val="0"/>
              <w:autoSpaceDE w:val="0"/>
              <w:autoSpaceDN w:val="0"/>
              <w:adjustRightInd w:val="0"/>
              <w:jc w:val="center"/>
              <w:rPr>
                <w:lang w:val="sr-Cyrl-RS"/>
              </w:rPr>
            </w:pPr>
            <w:r>
              <w:rPr>
                <w:lang w:val="en-US"/>
              </w:rPr>
              <w:t>Trigg Industries</w:t>
            </w:r>
          </w:p>
        </w:tc>
        <w:tc>
          <w:tcPr>
            <w:tcW w:w="2097" w:type="dxa"/>
            <w:shd w:val="clear" w:color="auto" w:fill="auto"/>
            <w:vAlign w:val="center"/>
          </w:tcPr>
          <w:p w:rsidR="00683BA5" w:rsidRPr="00683BA5" w:rsidRDefault="00683BA5" w:rsidP="00683BA5">
            <w:pPr>
              <w:pStyle w:val="BodyText"/>
              <w:widowControl w:val="0"/>
              <w:autoSpaceDE w:val="0"/>
              <w:autoSpaceDN w:val="0"/>
              <w:adjustRightInd w:val="0"/>
              <w:jc w:val="center"/>
              <w:rPr>
                <w:lang w:val="en-US"/>
              </w:rPr>
            </w:pPr>
            <w:r>
              <w:rPr>
                <w:lang w:val="sr-Cyrl-RS"/>
              </w:rPr>
              <w:t>САД</w:t>
            </w:r>
          </w:p>
        </w:tc>
      </w:tr>
    </w:tbl>
    <w:p w:rsidR="00730D6E" w:rsidRDefault="00730D6E" w:rsidP="009552B2">
      <w:pPr>
        <w:pStyle w:val="BodyText"/>
        <w:rPr>
          <w:lang w:val="sr-Cyrl-RS"/>
        </w:rPr>
      </w:pPr>
    </w:p>
    <w:p w:rsidR="00836712" w:rsidRDefault="00836712" w:rsidP="009552B2">
      <w:pPr>
        <w:pStyle w:val="BodyText"/>
        <w:rPr>
          <w:lang w:val="sr-Cyrl-RS"/>
        </w:rPr>
      </w:pPr>
    </w:p>
    <w:p w:rsidR="00836712" w:rsidRDefault="00836712" w:rsidP="009552B2">
      <w:pPr>
        <w:pStyle w:val="BodyText"/>
        <w:rPr>
          <w:lang w:val="sr-Cyrl-RS"/>
        </w:rPr>
      </w:pPr>
    </w:p>
    <w:p w:rsidR="00836712" w:rsidRPr="00730D6E" w:rsidRDefault="00836712" w:rsidP="00B17D3C">
      <w:pPr>
        <w:pStyle w:val="BodyText"/>
        <w:rPr>
          <w:lang w:val="sr-Cyrl-RS"/>
        </w:rPr>
      </w:pPr>
    </w:p>
    <w:p w:rsidR="00D8065D" w:rsidRDefault="00D8065D" w:rsidP="00CD00D4">
      <w:pPr>
        <w:pStyle w:val="Heading2"/>
      </w:pPr>
      <w:bookmarkStart w:id="3" w:name="_Toc223508919"/>
    </w:p>
    <w:p w:rsidR="00CD00D4" w:rsidRDefault="00CD00D4" w:rsidP="00CD00D4">
      <w:pPr>
        <w:pStyle w:val="Heading2"/>
      </w:pPr>
      <w:bookmarkStart w:id="4" w:name="_Toc37567580"/>
      <w:r>
        <w:t>1.1 Намена документа</w:t>
      </w:r>
      <w:bookmarkEnd w:id="3"/>
      <w:bookmarkEnd w:id="4"/>
    </w:p>
    <w:p w:rsidR="008B103F" w:rsidRDefault="00683BA5" w:rsidP="00335357">
      <w:pPr>
        <w:pStyle w:val="BodyText"/>
        <w:ind w:firstLine="432"/>
        <w:jc w:val="both"/>
        <w:rPr>
          <w:lang w:val="sr-Cyrl-RS"/>
        </w:rPr>
      </w:pPr>
      <w:r>
        <w:rPr>
          <w:lang w:val="sr-Cyrl-RS"/>
        </w:rPr>
        <w:t xml:space="preserve">Намена </w:t>
      </w:r>
      <w:r w:rsidR="003C3848">
        <w:rPr>
          <w:lang w:val="sr-Cyrl-RS"/>
        </w:rPr>
        <w:t xml:space="preserve">овог </w:t>
      </w:r>
      <w:r>
        <w:rPr>
          <w:lang w:val="sr-Cyrl-RS"/>
        </w:rPr>
        <w:t>документа је дефиниција циља</w:t>
      </w:r>
      <w:r w:rsidR="008B103F">
        <w:rPr>
          <w:lang w:val="sr-Cyrl-RS"/>
        </w:rPr>
        <w:t xml:space="preserve"> пројекта, детаљан опис структуре система, приказ фаза имплементације пројекта, категорије корисника</w:t>
      </w:r>
      <w:r w:rsidR="003C3848">
        <w:rPr>
          <w:lang w:val="sr-Cyrl-RS"/>
        </w:rPr>
        <w:t xml:space="preserve"> и </w:t>
      </w:r>
      <w:r w:rsidR="008B103F">
        <w:rPr>
          <w:lang w:val="sr-Cyrl-RS"/>
        </w:rPr>
        <w:t>резултат</w:t>
      </w:r>
      <w:r w:rsidR="003C3848">
        <w:rPr>
          <w:lang w:val="sr-Cyrl-RS"/>
        </w:rPr>
        <w:t>а</w:t>
      </w:r>
      <w:r w:rsidR="008B103F">
        <w:rPr>
          <w:lang w:val="sr-Cyrl-RS"/>
        </w:rPr>
        <w:t xml:space="preserve"> пројекта. Документ такође истиче </w:t>
      </w:r>
      <w:r w:rsidR="003C3848">
        <w:rPr>
          <w:lang w:val="sr-Cyrl-RS"/>
        </w:rPr>
        <w:t>важност постојања једног оваквог система.</w:t>
      </w:r>
    </w:p>
    <w:p w:rsidR="008B103F" w:rsidRDefault="008B103F" w:rsidP="00335357">
      <w:pPr>
        <w:pStyle w:val="BodyText"/>
        <w:jc w:val="both"/>
        <w:rPr>
          <w:lang w:val="sr-Cyrl-RS"/>
        </w:rPr>
      </w:pPr>
      <w:r>
        <w:rPr>
          <w:lang w:val="sr-Cyrl-RS"/>
        </w:rPr>
        <w:tab/>
        <w:t>У овом документу ће се описати технички концепт решења, функционалности, план реализације, али и одређени предуслови како би решење могло да се примени.</w:t>
      </w:r>
    </w:p>
    <w:p w:rsidR="008B103F" w:rsidRPr="008B103F" w:rsidRDefault="008B103F" w:rsidP="00335357">
      <w:pPr>
        <w:pStyle w:val="NormalWeb"/>
        <w:spacing w:before="0" w:beforeAutospacing="0" w:after="120" w:afterAutospacing="0"/>
        <w:ind w:firstLine="432"/>
        <w:jc w:val="both"/>
        <w:rPr>
          <w:lang w:val="sr-Cyrl-RS"/>
        </w:rPr>
      </w:pPr>
      <w:r>
        <w:rPr>
          <w:color w:val="000000"/>
        </w:rPr>
        <w:t>Документ је намењен одбору за избор пројеката програма Европске Уније “Horizon 2020”</w:t>
      </w:r>
      <w:r>
        <w:rPr>
          <w:color w:val="000000"/>
          <w:lang w:val="sr-Cyrl-RS"/>
        </w:rPr>
        <w:t>.</w:t>
      </w:r>
    </w:p>
    <w:p w:rsidR="008B103F" w:rsidRPr="00313444" w:rsidRDefault="008B103F" w:rsidP="008B103F">
      <w:pPr>
        <w:pStyle w:val="BodyText"/>
        <w:rPr>
          <w:lang w:val="sr-Cyrl-RS"/>
        </w:rPr>
      </w:pPr>
    </w:p>
    <w:p w:rsidR="00B37AE0" w:rsidRPr="00313444" w:rsidRDefault="00B37AE0" w:rsidP="00B37AE0">
      <w:pPr>
        <w:pStyle w:val="Heading2"/>
        <w:rPr>
          <w:lang w:val="sr-Cyrl-RS"/>
        </w:rPr>
      </w:pPr>
      <w:bookmarkStart w:id="5" w:name="_Toc37567581"/>
      <w:bookmarkStart w:id="6" w:name="_Toc214969076"/>
      <w:r w:rsidRPr="002F72AC">
        <w:t>1.</w:t>
      </w:r>
      <w:r>
        <w:t>2</w:t>
      </w:r>
      <w:r w:rsidRPr="002F72AC">
        <w:t xml:space="preserve"> </w:t>
      </w:r>
      <w:proofErr w:type="spellStart"/>
      <w:r w:rsidR="007A6E7A">
        <w:rPr>
          <w:lang w:val="ru-RU"/>
        </w:rPr>
        <w:t>Циљеви</w:t>
      </w:r>
      <w:proofErr w:type="spellEnd"/>
      <w:r w:rsidRPr="002F72AC">
        <w:t xml:space="preserve"> </w:t>
      </w:r>
      <w:r w:rsidR="00313444">
        <w:rPr>
          <w:lang w:val="sr-Cyrl-RS"/>
        </w:rPr>
        <w:t>пројекта</w:t>
      </w:r>
      <w:bookmarkEnd w:id="5"/>
    </w:p>
    <w:p w:rsidR="00313444" w:rsidRDefault="00335357" w:rsidP="00335357">
      <w:pPr>
        <w:pStyle w:val="BodyText"/>
        <w:ind w:firstLine="720"/>
        <w:jc w:val="both"/>
        <w:rPr>
          <w:lang w:val="sr-Cyrl-RS"/>
        </w:rPr>
      </w:pPr>
      <w:r>
        <w:rPr>
          <w:lang w:val="sr-Cyrl-RS"/>
        </w:rPr>
        <w:t>Циљ пројекта је развити</w:t>
      </w:r>
      <w:r w:rsidR="00222695">
        <w:rPr>
          <w:lang w:val="sr-Latn-RS"/>
        </w:rPr>
        <w:t xml:space="preserve"> </w:t>
      </w:r>
      <w:r w:rsidR="00222695">
        <w:rPr>
          <w:lang w:val="sr-Cyrl-RS"/>
        </w:rPr>
        <w:t>следећи систем:</w:t>
      </w:r>
      <w:r>
        <w:rPr>
          <w:lang w:val="sr-Cyrl-RS"/>
        </w:rPr>
        <w:t xml:space="preserve"> уређај </w:t>
      </w:r>
      <w:r w:rsidR="00222695">
        <w:rPr>
          <w:lang w:val="sr-Cyrl-RS"/>
        </w:rPr>
        <w:t>мери</w:t>
      </w:r>
      <w:r>
        <w:rPr>
          <w:lang w:val="sr-Cyrl-RS"/>
        </w:rPr>
        <w:t xml:space="preserve"> тренутну загађеност ваздуха</w:t>
      </w:r>
      <w:r>
        <w:rPr>
          <w:lang w:val="en-US"/>
        </w:rPr>
        <w:t xml:space="preserve"> </w:t>
      </w:r>
      <w:r>
        <w:rPr>
          <w:lang w:val="sr-Cyrl-RS"/>
        </w:rPr>
        <w:t>и упоређ</w:t>
      </w:r>
      <w:r w:rsidR="00222695">
        <w:rPr>
          <w:lang w:val="sr-Cyrl-RS"/>
        </w:rPr>
        <w:t>ује</w:t>
      </w:r>
      <w:r>
        <w:rPr>
          <w:lang w:val="sr-Cyrl-RS"/>
        </w:rPr>
        <w:t xml:space="preserve"> је са максималном</w:t>
      </w:r>
      <w:r w:rsidR="00E47E61">
        <w:rPr>
          <w:lang w:val="sr-Cyrl-RS"/>
        </w:rPr>
        <w:t xml:space="preserve"> дозвољеном</w:t>
      </w:r>
      <w:r>
        <w:rPr>
          <w:lang w:val="sr-Cyrl-RS"/>
        </w:rPr>
        <w:t xml:space="preserve">; у зависности од различитих прорачуна који укључују додатне варијабле као што су доба дана, тренутни број возила на тој деоници, густина ваздуха итд. процењује још колико возила може проћи туда, све у циљу да се конкретна деоница не преоптерети, чиме се смањује и загађеност ваздуха и гужве на путу. Са корисником, односно возачем који жели да вози туда, систем комуницира преко апликације, где сваком ко пошаље захтев </w:t>
      </w:r>
      <w:r w:rsidR="00F16AA2">
        <w:rPr>
          <w:lang w:val="sr-Cyrl-RS"/>
        </w:rPr>
        <w:t>или конкретно за пролазак том деоницом или за неко одредиште до ког се најбрже долази тим путем</w:t>
      </w:r>
      <w:r>
        <w:rPr>
          <w:lang w:val="sr-Cyrl-RS"/>
        </w:rPr>
        <w:t xml:space="preserve"> говори да ли  је захтев одобрен или није; уколико није, даје му алтернативну деоницу пута којом стиже до свог циља, водећи рачуна како о </w:t>
      </w:r>
      <w:proofErr w:type="spellStart"/>
      <w:r>
        <w:rPr>
          <w:lang w:val="sr-Cyrl-RS"/>
        </w:rPr>
        <w:t>горенаведеним</w:t>
      </w:r>
      <w:proofErr w:type="spellEnd"/>
      <w:r>
        <w:rPr>
          <w:lang w:val="sr-Cyrl-RS"/>
        </w:rPr>
        <w:t xml:space="preserve"> захтевима, тако и о томе да алтернативни пут не буде временски дужи од предефинисаног максималног кашњења.</w:t>
      </w:r>
    </w:p>
    <w:p w:rsidR="00335357" w:rsidRPr="00313444" w:rsidRDefault="00F16AA2" w:rsidP="00335357">
      <w:pPr>
        <w:pStyle w:val="BodyText"/>
        <w:ind w:firstLine="720"/>
        <w:jc w:val="both"/>
        <w:rPr>
          <w:lang w:val="sr-Cyrl-RS"/>
        </w:rPr>
      </w:pPr>
      <w:r>
        <w:rPr>
          <w:lang w:val="sr-Cyrl-RS"/>
        </w:rPr>
        <w:t xml:space="preserve">Реализацијом оваквог система, у борбу за здравију околину се сада укључују све мале и велике компаније, различите организације, као и целокупно </w:t>
      </w:r>
      <w:proofErr w:type="spellStart"/>
      <w:r>
        <w:rPr>
          <w:lang w:val="sr-Cyrl-RS"/>
        </w:rPr>
        <w:t>становиништво</w:t>
      </w:r>
      <w:proofErr w:type="spellEnd"/>
      <w:r>
        <w:rPr>
          <w:lang w:val="sr-Cyrl-RS"/>
        </w:rPr>
        <w:t xml:space="preserve">, и то на дневном нивоу. Систем је једноставан за коришћење са клијентске стране, док сам уређај представља спој различитог хардвера, који у великој мери индивидуално већ постоји на тржишту, </w:t>
      </w:r>
      <w:proofErr w:type="spellStart"/>
      <w:r>
        <w:rPr>
          <w:lang w:val="sr-Cyrl-RS"/>
        </w:rPr>
        <w:t>обједињеног</w:t>
      </w:r>
      <w:proofErr w:type="spellEnd"/>
      <w:r>
        <w:rPr>
          <w:lang w:val="sr-Cyrl-RS"/>
        </w:rPr>
        <w:t xml:space="preserve"> под једним софтвером, што са једне стране привлачи велики број корисника, а са друге много инвеститора. </w:t>
      </w:r>
    </w:p>
    <w:p w:rsidR="003F3A98" w:rsidRPr="002F72AC" w:rsidRDefault="001B358C" w:rsidP="003F3A98">
      <w:pPr>
        <w:pStyle w:val="Heading2"/>
      </w:pPr>
      <w:bookmarkStart w:id="7" w:name="_Toc37567582"/>
      <w:bookmarkEnd w:id="6"/>
      <w:r w:rsidRPr="002F72AC">
        <w:t>1.</w:t>
      </w:r>
      <w:r w:rsidR="00E81F71">
        <w:t>3</w:t>
      </w:r>
      <w:r w:rsidRPr="002F72AC">
        <w:t xml:space="preserve"> </w:t>
      </w:r>
      <w:r w:rsidR="003F3A98" w:rsidRPr="002F72AC">
        <w:t>Преглед садржаја документа</w:t>
      </w:r>
      <w:bookmarkEnd w:id="7"/>
    </w:p>
    <w:p w:rsidR="003C3848" w:rsidRPr="003C3848" w:rsidRDefault="003C3848" w:rsidP="003C3848">
      <w:pPr>
        <w:pStyle w:val="NormalWeb"/>
        <w:spacing w:before="0" w:beforeAutospacing="0" w:after="120" w:afterAutospacing="0"/>
        <w:ind w:firstLine="432"/>
        <w:jc w:val="both"/>
        <w:rPr>
          <w:lang w:val="sr-Cyrl-RS"/>
        </w:rPr>
      </w:pPr>
      <w:r>
        <w:rPr>
          <w:color w:val="000000"/>
          <w:lang w:val="sr-Cyrl-RS"/>
        </w:rPr>
        <w:t xml:space="preserve">У наставку документа </w:t>
      </w:r>
      <w:r w:rsidR="00335357">
        <w:rPr>
          <w:color w:val="000000"/>
          <w:lang w:val="sr-Cyrl-RS"/>
        </w:rPr>
        <w:t xml:space="preserve">дате су следеће целине: </w:t>
      </w:r>
    </w:p>
    <w:p w:rsidR="003C3848" w:rsidRDefault="003C3848" w:rsidP="003C3848">
      <w:pPr>
        <w:pStyle w:val="NormalWeb"/>
        <w:numPr>
          <w:ilvl w:val="0"/>
          <w:numId w:val="84"/>
        </w:numPr>
        <w:spacing w:before="0" w:beforeAutospacing="0" w:after="120" w:afterAutospacing="0"/>
        <w:ind w:left="1152"/>
        <w:jc w:val="both"/>
        <w:textAlignment w:val="baseline"/>
        <w:rPr>
          <w:rFonts w:ascii="Noto Sans Symbols" w:hAnsi="Noto Sans Symbols"/>
          <w:color w:val="000000"/>
        </w:rPr>
      </w:pPr>
      <w:r>
        <w:rPr>
          <w:color w:val="000000"/>
        </w:rPr>
        <w:t xml:space="preserve">Тренутно стање решења – </w:t>
      </w:r>
      <w:r w:rsidR="00335357">
        <w:rPr>
          <w:color w:val="000000"/>
          <w:lang w:val="sr-Cyrl-RS"/>
        </w:rPr>
        <w:t xml:space="preserve">тренутна </w:t>
      </w:r>
      <w:r>
        <w:rPr>
          <w:color w:val="000000"/>
        </w:rPr>
        <w:t>структура</w:t>
      </w:r>
      <w:r w:rsidR="00335357">
        <w:rPr>
          <w:color w:val="000000"/>
          <w:lang w:val="sr-Cyrl-RS"/>
        </w:rPr>
        <w:t>;</w:t>
      </w:r>
      <w:r>
        <w:rPr>
          <w:color w:val="000000"/>
        </w:rPr>
        <w:t xml:space="preserve"> предности и унапређења</w:t>
      </w:r>
      <w:r w:rsidR="00335357">
        <w:rPr>
          <w:color w:val="000000"/>
          <w:lang w:val="sr-Cyrl-RS"/>
        </w:rPr>
        <w:t>; дефиниција</w:t>
      </w:r>
      <w:r>
        <w:rPr>
          <w:color w:val="000000"/>
        </w:rPr>
        <w:t xml:space="preserve"> проблема</w:t>
      </w:r>
    </w:p>
    <w:p w:rsidR="003C3848" w:rsidRDefault="003C3848" w:rsidP="003C3848">
      <w:pPr>
        <w:pStyle w:val="NormalWeb"/>
        <w:numPr>
          <w:ilvl w:val="0"/>
          <w:numId w:val="84"/>
        </w:numPr>
        <w:spacing w:before="0" w:beforeAutospacing="0" w:after="120" w:afterAutospacing="0"/>
        <w:ind w:left="1152"/>
        <w:jc w:val="both"/>
        <w:textAlignment w:val="baseline"/>
        <w:rPr>
          <w:rFonts w:ascii="Noto Sans Symbols" w:hAnsi="Noto Sans Symbols"/>
          <w:color w:val="000000"/>
        </w:rPr>
      </w:pPr>
      <w:r>
        <w:rPr>
          <w:color w:val="000000"/>
        </w:rPr>
        <w:t>Основе новог решења – категорије корисника</w:t>
      </w:r>
      <w:r w:rsidR="00335357">
        <w:rPr>
          <w:color w:val="000000"/>
          <w:lang w:val="sr-Cyrl-RS"/>
        </w:rPr>
        <w:t>;</w:t>
      </w:r>
      <w:r>
        <w:rPr>
          <w:color w:val="000000"/>
        </w:rPr>
        <w:t xml:space="preserve"> </w:t>
      </w:r>
      <w:r w:rsidR="00335357">
        <w:rPr>
          <w:color w:val="000000"/>
          <w:lang w:val="sr-Cyrl-RS"/>
        </w:rPr>
        <w:t>побољшана решења</w:t>
      </w:r>
    </w:p>
    <w:p w:rsidR="003C3848" w:rsidRDefault="003C3848" w:rsidP="003C3848">
      <w:pPr>
        <w:pStyle w:val="NormalWeb"/>
        <w:numPr>
          <w:ilvl w:val="0"/>
          <w:numId w:val="84"/>
        </w:numPr>
        <w:spacing w:before="0" w:beforeAutospacing="0" w:after="120" w:afterAutospacing="0"/>
        <w:ind w:left="1152"/>
        <w:jc w:val="both"/>
        <w:textAlignment w:val="baseline"/>
        <w:rPr>
          <w:rFonts w:ascii="Noto Sans Symbols" w:hAnsi="Noto Sans Symbols"/>
          <w:color w:val="000000"/>
        </w:rPr>
      </w:pPr>
      <w:r>
        <w:rPr>
          <w:color w:val="000000"/>
        </w:rPr>
        <w:t>Технички концепт  решења – нефукнционални захтеви</w:t>
      </w:r>
      <w:r w:rsidR="00335357">
        <w:rPr>
          <w:color w:val="000000"/>
          <w:lang w:val="sr-Cyrl-RS"/>
        </w:rPr>
        <w:t>;</w:t>
      </w:r>
      <w:r>
        <w:rPr>
          <w:color w:val="000000"/>
        </w:rPr>
        <w:t xml:space="preserve"> </w:t>
      </w:r>
      <w:r w:rsidR="00335357">
        <w:rPr>
          <w:color w:val="000000"/>
          <w:lang w:val="sr-Cyrl-RS"/>
        </w:rPr>
        <w:t xml:space="preserve">избор </w:t>
      </w:r>
      <w:r>
        <w:rPr>
          <w:color w:val="000000"/>
        </w:rPr>
        <w:t>технолошк</w:t>
      </w:r>
      <w:r w:rsidR="00335357">
        <w:rPr>
          <w:color w:val="000000"/>
          <w:lang w:val="sr-Cyrl-RS"/>
        </w:rPr>
        <w:t xml:space="preserve">е </w:t>
      </w:r>
      <w:r>
        <w:rPr>
          <w:color w:val="000000"/>
        </w:rPr>
        <w:t>платформ</w:t>
      </w:r>
      <w:r w:rsidR="00335357">
        <w:rPr>
          <w:color w:val="000000"/>
          <w:lang w:val="sr-Cyrl-RS"/>
        </w:rPr>
        <w:t xml:space="preserve">е; </w:t>
      </w:r>
      <w:r>
        <w:rPr>
          <w:color w:val="000000"/>
        </w:rPr>
        <w:t>архитектура система</w:t>
      </w:r>
      <w:r w:rsidR="00335357">
        <w:rPr>
          <w:color w:val="000000"/>
          <w:lang w:val="sr-Cyrl-RS"/>
        </w:rPr>
        <w:t>;</w:t>
      </w:r>
      <w:r>
        <w:rPr>
          <w:color w:val="000000"/>
        </w:rPr>
        <w:t xml:space="preserve"> додатни захтеви</w:t>
      </w:r>
    </w:p>
    <w:p w:rsidR="00335357" w:rsidRPr="00335357" w:rsidRDefault="003C3848" w:rsidP="00F16AA2">
      <w:pPr>
        <w:pStyle w:val="NormalWeb"/>
        <w:numPr>
          <w:ilvl w:val="0"/>
          <w:numId w:val="84"/>
        </w:numPr>
        <w:spacing w:before="0" w:beforeAutospacing="0" w:after="120" w:afterAutospacing="0"/>
        <w:ind w:left="1152"/>
        <w:jc w:val="both"/>
        <w:textAlignment w:val="baseline"/>
        <w:rPr>
          <w:rFonts w:ascii="Noto Sans Symbols" w:hAnsi="Noto Sans Symbols"/>
          <w:color w:val="000000"/>
        </w:rPr>
      </w:pPr>
      <w:r w:rsidRPr="00335357">
        <w:rPr>
          <w:color w:val="000000"/>
        </w:rPr>
        <w:t>Функционалности система – основни</w:t>
      </w:r>
      <w:r w:rsidR="00335357" w:rsidRPr="00335357">
        <w:rPr>
          <w:color w:val="000000"/>
          <w:lang w:val="sr-Cyrl-RS"/>
        </w:rPr>
        <w:t xml:space="preserve"> модули</w:t>
      </w:r>
      <w:r w:rsidR="00335357">
        <w:rPr>
          <w:color w:val="000000"/>
          <w:lang w:val="sr-Cyrl-RS"/>
        </w:rPr>
        <w:t>;</w:t>
      </w:r>
      <w:r w:rsidRPr="00335357">
        <w:rPr>
          <w:color w:val="000000"/>
        </w:rPr>
        <w:t xml:space="preserve"> додатни модули</w:t>
      </w:r>
      <w:r w:rsidR="00335357">
        <w:rPr>
          <w:color w:val="000000"/>
          <w:lang w:val="sr-Cyrl-RS"/>
        </w:rPr>
        <w:t>;</w:t>
      </w:r>
      <w:r w:rsidR="00335357" w:rsidRPr="00335357">
        <w:rPr>
          <w:color w:val="000000"/>
          <w:lang w:val="sr-Cyrl-RS"/>
        </w:rPr>
        <w:t xml:space="preserve"> </w:t>
      </w:r>
      <w:r w:rsidRPr="00335357">
        <w:rPr>
          <w:color w:val="000000"/>
        </w:rPr>
        <w:t xml:space="preserve"> </w:t>
      </w:r>
      <w:r w:rsidR="00335357" w:rsidRPr="00335357">
        <w:rPr>
          <w:color w:val="000000"/>
        </w:rPr>
        <w:t>технички</w:t>
      </w:r>
      <w:r w:rsidR="00335357" w:rsidRPr="00335357">
        <w:rPr>
          <w:color w:val="000000"/>
          <w:lang w:val="sr-Cyrl-RS"/>
        </w:rPr>
        <w:t xml:space="preserve"> и </w:t>
      </w:r>
      <w:r w:rsidRPr="00335357">
        <w:rPr>
          <w:color w:val="000000"/>
        </w:rPr>
        <w:t>инфраструктурни</w:t>
      </w:r>
      <w:r w:rsidR="00335357" w:rsidRPr="00335357">
        <w:rPr>
          <w:color w:val="000000"/>
          <w:lang w:val="sr-Cyrl-RS"/>
        </w:rPr>
        <w:t xml:space="preserve"> </w:t>
      </w:r>
      <w:r w:rsidRPr="00335357">
        <w:rPr>
          <w:color w:val="000000"/>
        </w:rPr>
        <w:t>захтеви</w:t>
      </w:r>
      <w:r w:rsidR="00335357">
        <w:rPr>
          <w:color w:val="000000"/>
          <w:lang w:val="sr-Cyrl-RS"/>
        </w:rPr>
        <w:t>;  предуслови да би решење давало задовољавајуће резултате</w:t>
      </w:r>
    </w:p>
    <w:p w:rsidR="003C3848" w:rsidRPr="00335357" w:rsidRDefault="00335357" w:rsidP="00F16AA2">
      <w:pPr>
        <w:pStyle w:val="NormalWeb"/>
        <w:numPr>
          <w:ilvl w:val="0"/>
          <w:numId w:val="84"/>
        </w:numPr>
        <w:spacing w:before="0" w:beforeAutospacing="0" w:after="120" w:afterAutospacing="0"/>
        <w:ind w:left="1152"/>
        <w:jc w:val="both"/>
        <w:textAlignment w:val="baseline"/>
        <w:rPr>
          <w:rFonts w:ascii="Noto Sans Symbols" w:hAnsi="Noto Sans Symbols"/>
          <w:color w:val="000000"/>
        </w:rPr>
      </w:pPr>
      <w:r>
        <w:rPr>
          <w:color w:val="000000"/>
          <w:lang w:val="sr-Cyrl-RS"/>
        </w:rPr>
        <w:t>План и услови реализације – предлог динамике и резултат реализације; прекретнице; испорука решења; обука корисника; гаранција, одржавање и подршка; буџет; приказ напора ангажованих; ризици.</w:t>
      </w:r>
    </w:p>
    <w:p w:rsidR="00A83337" w:rsidRDefault="00D8065D" w:rsidP="00313444">
      <w:pPr>
        <w:pStyle w:val="BodyText"/>
        <w:rPr>
          <w:lang w:val="sr-Cyrl-RS"/>
        </w:rPr>
      </w:pPr>
      <w:r>
        <w:rPr>
          <w:lang w:val="sr-Cyrl-RS"/>
        </w:rPr>
        <w:br w:type="page"/>
      </w:r>
    </w:p>
    <w:p w:rsidR="009E5D6B" w:rsidRDefault="009E5D6B" w:rsidP="00313444">
      <w:pPr>
        <w:pStyle w:val="Heading2"/>
      </w:pPr>
    </w:p>
    <w:p w:rsidR="00313444" w:rsidRPr="00313444" w:rsidRDefault="00313444" w:rsidP="00313444">
      <w:pPr>
        <w:pStyle w:val="Heading2"/>
        <w:rPr>
          <w:lang w:val="sr-Cyrl-RS"/>
        </w:rPr>
      </w:pPr>
      <w:bookmarkStart w:id="8" w:name="_Toc37567583"/>
      <w:r w:rsidRPr="002F72AC">
        <w:t>1.</w:t>
      </w:r>
      <w:r>
        <w:rPr>
          <w:lang w:val="sr-Cyrl-RS"/>
        </w:rPr>
        <w:t>4</w:t>
      </w:r>
      <w:r w:rsidRPr="002F72AC">
        <w:t xml:space="preserve"> </w:t>
      </w:r>
      <w:r>
        <w:rPr>
          <w:lang w:val="sr-Cyrl-RS"/>
        </w:rPr>
        <w:t>Дефиниције и скраћенице</w:t>
      </w:r>
      <w:bookmarkEnd w:id="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6"/>
        <w:gridCol w:w="7296"/>
      </w:tblGrid>
      <w:tr w:rsidR="00313444" w:rsidTr="00326C03">
        <w:tc>
          <w:tcPr>
            <w:tcW w:w="1985" w:type="dxa"/>
          </w:tcPr>
          <w:p w:rsidR="00313444" w:rsidRPr="003C3848" w:rsidRDefault="00313444" w:rsidP="00326C03">
            <w:pPr>
              <w:pStyle w:val="BodyText"/>
              <w:widowControl w:val="0"/>
              <w:autoSpaceDE w:val="0"/>
              <w:autoSpaceDN w:val="0"/>
              <w:adjustRightInd w:val="0"/>
              <w:rPr>
                <w:lang w:val="sr-Cyrl-RS"/>
              </w:rPr>
            </w:pPr>
            <w:r w:rsidRPr="003C3848">
              <w:rPr>
                <w:lang w:val="sr-Cyrl-RS"/>
              </w:rPr>
              <w:t>ЕТФ</w:t>
            </w:r>
          </w:p>
        </w:tc>
        <w:tc>
          <w:tcPr>
            <w:tcW w:w="7483" w:type="dxa"/>
          </w:tcPr>
          <w:p w:rsidR="00313444" w:rsidRPr="00326C03" w:rsidRDefault="00313444" w:rsidP="00326C03">
            <w:pPr>
              <w:pStyle w:val="BodyText"/>
              <w:widowControl w:val="0"/>
              <w:autoSpaceDE w:val="0"/>
              <w:autoSpaceDN w:val="0"/>
              <w:adjustRightInd w:val="0"/>
              <w:rPr>
                <w:lang w:val="sr-Cyrl-RS"/>
              </w:rPr>
            </w:pPr>
            <w:r w:rsidRPr="00326C03">
              <w:rPr>
                <w:lang w:val="sr-Cyrl-RS"/>
              </w:rPr>
              <w:t>Електротехнички факултет у Београду</w:t>
            </w:r>
          </w:p>
        </w:tc>
      </w:tr>
      <w:tr w:rsidR="00313444" w:rsidTr="00326C03">
        <w:tc>
          <w:tcPr>
            <w:tcW w:w="1985" w:type="dxa"/>
          </w:tcPr>
          <w:p w:rsidR="00313444" w:rsidRPr="003C3848" w:rsidRDefault="003C3848" w:rsidP="00326C03">
            <w:pPr>
              <w:pStyle w:val="BodyText"/>
              <w:widowControl w:val="0"/>
              <w:autoSpaceDE w:val="0"/>
              <w:autoSpaceDN w:val="0"/>
              <w:adjustRightInd w:val="0"/>
              <w:rPr>
                <w:lang w:val="en-US"/>
              </w:rPr>
            </w:pPr>
            <w:r w:rsidRPr="003C3848">
              <w:rPr>
                <w:lang w:val="en-US"/>
              </w:rPr>
              <w:t>TUM</w:t>
            </w:r>
          </w:p>
        </w:tc>
        <w:tc>
          <w:tcPr>
            <w:tcW w:w="7483" w:type="dxa"/>
          </w:tcPr>
          <w:p w:rsidR="00313444" w:rsidRPr="00326C03" w:rsidRDefault="003C3848" w:rsidP="00326C03">
            <w:pPr>
              <w:pStyle w:val="BodyText"/>
              <w:widowControl w:val="0"/>
              <w:autoSpaceDE w:val="0"/>
              <w:autoSpaceDN w:val="0"/>
              <w:adjustRightInd w:val="0"/>
              <w:rPr>
                <w:lang w:val="sr-Cyrl-RS"/>
              </w:rPr>
            </w:pPr>
            <w:r>
              <w:rPr>
                <w:color w:val="000000"/>
              </w:rPr>
              <w:t>Technische Universität München</w:t>
            </w:r>
          </w:p>
        </w:tc>
      </w:tr>
      <w:tr w:rsidR="00313444" w:rsidTr="00326C03">
        <w:tc>
          <w:tcPr>
            <w:tcW w:w="1985" w:type="dxa"/>
          </w:tcPr>
          <w:p w:rsidR="00313444" w:rsidRPr="003C3848" w:rsidRDefault="003C3848" w:rsidP="00326C03">
            <w:pPr>
              <w:pStyle w:val="BodyText"/>
              <w:widowControl w:val="0"/>
              <w:autoSpaceDE w:val="0"/>
              <w:autoSpaceDN w:val="0"/>
              <w:adjustRightInd w:val="0"/>
              <w:rPr>
                <w:lang w:val="de-DE"/>
              </w:rPr>
            </w:pPr>
            <w:r w:rsidRPr="003C3848">
              <w:rPr>
                <w:lang w:val="de-DE"/>
              </w:rPr>
              <w:t>ETH</w:t>
            </w:r>
          </w:p>
        </w:tc>
        <w:tc>
          <w:tcPr>
            <w:tcW w:w="7483" w:type="dxa"/>
          </w:tcPr>
          <w:p w:rsidR="00313444" w:rsidRPr="004B22F8" w:rsidRDefault="003C3848" w:rsidP="00326C03">
            <w:pPr>
              <w:pStyle w:val="BodyText"/>
              <w:widowControl w:val="0"/>
              <w:autoSpaceDE w:val="0"/>
              <w:autoSpaceDN w:val="0"/>
              <w:adjustRightInd w:val="0"/>
              <w:rPr>
                <w:i/>
                <w:color w:val="000000"/>
                <w:lang w:val="de-DE"/>
              </w:rPr>
            </w:pPr>
            <w:r w:rsidRPr="002F611C">
              <w:rPr>
                <w:color w:val="222222"/>
              </w:rPr>
              <w:t>Swiss Federal Institute of Technology in Zurich</w:t>
            </w:r>
          </w:p>
        </w:tc>
      </w:tr>
      <w:tr w:rsidR="00313444" w:rsidTr="00326C03">
        <w:tc>
          <w:tcPr>
            <w:tcW w:w="1985" w:type="dxa"/>
          </w:tcPr>
          <w:p w:rsidR="00313444" w:rsidRPr="003C3848" w:rsidRDefault="003C3848" w:rsidP="00326C03">
            <w:pPr>
              <w:pStyle w:val="BodyText"/>
              <w:widowControl w:val="0"/>
              <w:autoSpaceDE w:val="0"/>
              <w:autoSpaceDN w:val="0"/>
              <w:adjustRightInd w:val="0"/>
              <w:rPr>
                <w:lang w:val="de-DE"/>
              </w:rPr>
            </w:pPr>
            <w:r w:rsidRPr="003C3848">
              <w:rPr>
                <w:lang w:val="de-DE"/>
              </w:rPr>
              <w:t>UVA</w:t>
            </w:r>
          </w:p>
        </w:tc>
        <w:tc>
          <w:tcPr>
            <w:tcW w:w="7483" w:type="dxa"/>
          </w:tcPr>
          <w:p w:rsidR="00313444" w:rsidRDefault="003C3848" w:rsidP="00326C03">
            <w:pPr>
              <w:pStyle w:val="BodyText"/>
              <w:widowControl w:val="0"/>
              <w:autoSpaceDE w:val="0"/>
              <w:autoSpaceDN w:val="0"/>
              <w:adjustRightInd w:val="0"/>
            </w:pPr>
            <w:r>
              <w:rPr>
                <w:lang w:val="en-US"/>
              </w:rPr>
              <w:t>Universiteit van Amsterdam</w:t>
            </w:r>
          </w:p>
        </w:tc>
      </w:tr>
      <w:tr w:rsidR="003C3848" w:rsidTr="00F16AA2">
        <w:tc>
          <w:tcPr>
            <w:tcW w:w="1985" w:type="dxa"/>
          </w:tcPr>
          <w:p w:rsidR="003C3848" w:rsidRPr="003C3848" w:rsidRDefault="003C3848" w:rsidP="003C3848">
            <w:pPr>
              <w:pStyle w:val="BodyText"/>
              <w:widowControl w:val="0"/>
              <w:autoSpaceDE w:val="0"/>
              <w:autoSpaceDN w:val="0"/>
              <w:adjustRightInd w:val="0"/>
              <w:rPr>
                <w:lang w:val="en-US"/>
              </w:rPr>
            </w:pPr>
            <w:r w:rsidRPr="003C3848">
              <w:rPr>
                <w:lang w:val="en-US"/>
              </w:rPr>
              <w:t>KIMO</w:t>
            </w:r>
          </w:p>
        </w:tc>
        <w:tc>
          <w:tcPr>
            <w:tcW w:w="7483" w:type="dxa"/>
            <w:vAlign w:val="center"/>
          </w:tcPr>
          <w:p w:rsidR="003C3848" w:rsidRPr="00683BA5" w:rsidRDefault="003C3848" w:rsidP="003C3848">
            <w:r w:rsidRPr="00683BA5">
              <w:rPr>
                <w:color w:val="222222"/>
                <w:shd w:val="clear" w:color="auto" w:fill="FFFFFF"/>
              </w:rPr>
              <w:t>KIMO Industrie-Elektronik GmbH</w:t>
            </w:r>
          </w:p>
        </w:tc>
      </w:tr>
      <w:tr w:rsidR="00697AE6" w:rsidTr="00F16AA2">
        <w:tc>
          <w:tcPr>
            <w:tcW w:w="1985" w:type="dxa"/>
          </w:tcPr>
          <w:p w:rsidR="00697AE6" w:rsidRPr="003C3848" w:rsidRDefault="00697AE6" w:rsidP="003C3848">
            <w:pPr>
              <w:pStyle w:val="BodyText"/>
              <w:widowControl w:val="0"/>
              <w:autoSpaceDE w:val="0"/>
              <w:autoSpaceDN w:val="0"/>
              <w:adjustRightInd w:val="0"/>
              <w:rPr>
                <w:lang w:val="en-US"/>
              </w:rPr>
            </w:pPr>
            <w:r>
              <w:rPr>
                <w:lang w:val="en-US"/>
              </w:rPr>
              <w:t>MVP</w:t>
            </w:r>
          </w:p>
        </w:tc>
        <w:tc>
          <w:tcPr>
            <w:tcW w:w="7483" w:type="dxa"/>
            <w:vAlign w:val="center"/>
          </w:tcPr>
          <w:p w:rsidR="00697AE6" w:rsidRPr="00697AE6" w:rsidRDefault="00697AE6" w:rsidP="003C3848">
            <w:pPr>
              <w:rPr>
                <w:i/>
                <w:iCs/>
                <w:color w:val="222222"/>
                <w:shd w:val="clear" w:color="auto" w:fill="FFFFFF"/>
                <w:lang w:val="en-US"/>
              </w:rPr>
            </w:pPr>
            <w:r w:rsidRPr="00697AE6">
              <w:rPr>
                <w:i/>
                <w:iCs/>
                <w:color w:val="222222"/>
                <w:shd w:val="clear" w:color="auto" w:fill="FFFFFF"/>
                <w:lang w:val="en-US"/>
              </w:rPr>
              <w:t>Minimal Viable Product</w:t>
            </w:r>
          </w:p>
        </w:tc>
      </w:tr>
    </w:tbl>
    <w:p w:rsidR="00313444" w:rsidRPr="00B45628" w:rsidRDefault="00313444" w:rsidP="00313444">
      <w:pPr>
        <w:pStyle w:val="BodyText"/>
      </w:pPr>
    </w:p>
    <w:p w:rsidR="00313444" w:rsidRPr="00313444" w:rsidRDefault="00313444" w:rsidP="00313444">
      <w:pPr>
        <w:pStyle w:val="Heading2"/>
        <w:rPr>
          <w:lang w:val="sr-Cyrl-RS"/>
        </w:rPr>
      </w:pPr>
      <w:bookmarkStart w:id="9" w:name="_Toc37567584"/>
      <w:r w:rsidRPr="002F72AC">
        <w:t>1.</w:t>
      </w:r>
      <w:r>
        <w:rPr>
          <w:lang w:val="sr-Cyrl-RS"/>
        </w:rPr>
        <w:t>5</w:t>
      </w:r>
      <w:r w:rsidRPr="002F72AC">
        <w:t xml:space="preserve"> </w:t>
      </w:r>
      <w:r>
        <w:rPr>
          <w:lang w:val="sr-Cyrl-RS"/>
        </w:rPr>
        <w:t>Прилози</w:t>
      </w:r>
      <w:bookmarkEnd w:id="9"/>
    </w:p>
    <w:p w:rsidR="00313444" w:rsidRDefault="00313444" w:rsidP="00313444">
      <w:pPr>
        <w:pStyle w:val="BodyText"/>
        <w:rPr>
          <w:lang w:val="sr-Cyrl-RS"/>
        </w:rPr>
      </w:pPr>
      <w:r>
        <w:rPr>
          <w:lang w:val="sr-Cyrl-RS"/>
        </w:rPr>
        <w:t>У прилогу овог документа достављамо:</w:t>
      </w:r>
    </w:p>
    <w:p w:rsidR="008B103F" w:rsidRPr="00C063AA" w:rsidRDefault="008B103F" w:rsidP="008B103F">
      <w:pPr>
        <w:pStyle w:val="BodyText"/>
        <w:numPr>
          <w:ilvl w:val="0"/>
          <w:numId w:val="72"/>
        </w:numPr>
        <w:rPr>
          <w:lang w:val="sr-Cyrl-RS"/>
        </w:rPr>
      </w:pPr>
      <w:r>
        <w:rPr>
          <w:lang w:val="sr-Cyrl-RS"/>
        </w:rPr>
        <w:t>Пројектни план</w:t>
      </w:r>
    </w:p>
    <w:p w:rsidR="00C063AA" w:rsidRPr="00C063AA" w:rsidRDefault="008B103F" w:rsidP="00C063AA">
      <w:pPr>
        <w:pStyle w:val="BodyText"/>
        <w:numPr>
          <w:ilvl w:val="0"/>
          <w:numId w:val="72"/>
        </w:numPr>
        <w:rPr>
          <w:lang w:val="sr-Cyrl-RS"/>
        </w:rPr>
      </w:pPr>
      <w:r>
        <w:rPr>
          <w:lang w:val="sr-Cyrl-RS"/>
        </w:rPr>
        <w:t>План буџета</w:t>
      </w:r>
    </w:p>
    <w:p w:rsidR="00CD00D4" w:rsidRPr="008B103F" w:rsidRDefault="008B103F" w:rsidP="008B103F">
      <w:pPr>
        <w:pStyle w:val="BodyText"/>
        <w:numPr>
          <w:ilvl w:val="0"/>
          <w:numId w:val="72"/>
        </w:numPr>
        <w:rPr>
          <w:lang w:val="sr-Cyrl-RS"/>
        </w:rPr>
      </w:pPr>
      <w:r>
        <w:rPr>
          <w:lang w:val="sr-Cyrl-RS"/>
        </w:rPr>
        <w:t>Логичку матрицу</w:t>
      </w:r>
    </w:p>
    <w:p w:rsidR="003E43EF" w:rsidRPr="0040119E" w:rsidRDefault="003E43EF" w:rsidP="003E43EF">
      <w:pPr>
        <w:pStyle w:val="Heading1"/>
        <w:rPr>
          <w:lang w:val="sr-Cyrl-RS"/>
        </w:rPr>
      </w:pPr>
      <w:bookmarkStart w:id="10" w:name="_Toc229537886"/>
      <w:bookmarkStart w:id="11" w:name="_Toc37567585"/>
      <w:bookmarkStart w:id="12" w:name="_Toc223508920"/>
      <w:r>
        <w:rPr>
          <w:lang w:val="ru-RU"/>
        </w:rPr>
        <w:lastRenderedPageBreak/>
        <w:t>2</w:t>
      </w:r>
      <w:r w:rsidRPr="00022688">
        <w:rPr>
          <w:lang w:val="ru-RU"/>
        </w:rPr>
        <w:t xml:space="preserve">. </w:t>
      </w:r>
      <w:bookmarkEnd w:id="10"/>
      <w:r>
        <w:t>Тренутно стање</w:t>
      </w:r>
      <w:bookmarkEnd w:id="11"/>
    </w:p>
    <w:p w:rsidR="003E43EF" w:rsidRDefault="00DC22C3" w:rsidP="003E43EF">
      <w:pPr>
        <w:pStyle w:val="Heading2"/>
        <w:rPr>
          <w:lang w:val="ru-RU"/>
        </w:rPr>
      </w:pPr>
      <w:bookmarkStart w:id="13" w:name="_Toc187654000"/>
      <w:bookmarkStart w:id="14" w:name="_Toc214969075"/>
      <w:bookmarkStart w:id="15" w:name="_Toc229537887"/>
      <w:bookmarkStart w:id="16" w:name="_Toc37567586"/>
      <w:r>
        <w:rPr>
          <w:lang w:val="ru-RU"/>
        </w:rPr>
        <w:t>2</w:t>
      </w:r>
      <w:r w:rsidR="003E43EF" w:rsidRPr="00022688">
        <w:rPr>
          <w:lang w:val="ru-RU"/>
        </w:rPr>
        <w:t xml:space="preserve">.1 </w:t>
      </w:r>
      <w:bookmarkEnd w:id="13"/>
      <w:bookmarkEnd w:id="14"/>
      <w:bookmarkEnd w:id="15"/>
      <w:proofErr w:type="spellStart"/>
      <w:r w:rsidR="003E43EF">
        <w:rPr>
          <w:lang w:val="ru-RU"/>
        </w:rPr>
        <w:t>Тренутна</w:t>
      </w:r>
      <w:proofErr w:type="spellEnd"/>
      <w:r w:rsidR="003E43EF">
        <w:rPr>
          <w:lang w:val="ru-RU"/>
        </w:rPr>
        <w:t xml:space="preserve"> структура</w:t>
      </w:r>
      <w:bookmarkEnd w:id="16"/>
    </w:p>
    <w:p w:rsidR="00932C1D" w:rsidRPr="00486E2A" w:rsidRDefault="00932C1D" w:rsidP="00932C1D">
      <w:pPr>
        <w:pStyle w:val="BodyText"/>
        <w:ind w:firstLine="720"/>
        <w:jc w:val="both"/>
        <w:rPr>
          <w:lang w:val="sr-Cyrl-RS"/>
        </w:rPr>
      </w:pPr>
      <w:r>
        <w:rPr>
          <w:lang w:val="ru-RU"/>
        </w:rPr>
        <w:t xml:space="preserve">Не </w:t>
      </w:r>
      <w:proofErr w:type="spellStart"/>
      <w:r>
        <w:rPr>
          <w:lang w:val="ru-RU"/>
        </w:rPr>
        <w:t>може</w:t>
      </w:r>
      <w:proofErr w:type="spellEnd"/>
      <w:r>
        <w:rPr>
          <w:lang w:val="ru-RU"/>
        </w:rPr>
        <w:t xml:space="preserve"> се </w:t>
      </w:r>
      <w:proofErr w:type="spellStart"/>
      <w:r>
        <w:rPr>
          <w:lang w:val="ru-RU"/>
        </w:rPr>
        <w:t>са</w:t>
      </w:r>
      <w:proofErr w:type="spellEnd"/>
      <w:r>
        <w:rPr>
          <w:lang w:val="ru-RU"/>
        </w:rPr>
        <w:t xml:space="preserve"> </w:t>
      </w:r>
      <w:proofErr w:type="spellStart"/>
      <w:r>
        <w:rPr>
          <w:lang w:val="ru-RU"/>
        </w:rPr>
        <w:t>сигурношћу</w:t>
      </w:r>
      <w:proofErr w:type="spellEnd"/>
      <w:r>
        <w:rPr>
          <w:lang w:val="ru-RU"/>
        </w:rPr>
        <w:t xml:space="preserve"> </w:t>
      </w:r>
      <w:proofErr w:type="spellStart"/>
      <w:r>
        <w:rPr>
          <w:lang w:val="ru-RU"/>
        </w:rPr>
        <w:t>тврдити</w:t>
      </w:r>
      <w:proofErr w:type="spellEnd"/>
      <w:r>
        <w:rPr>
          <w:lang w:val="ru-RU"/>
        </w:rPr>
        <w:t xml:space="preserve"> да </w:t>
      </w:r>
      <w:proofErr w:type="spellStart"/>
      <w:r>
        <w:rPr>
          <w:lang w:val="ru-RU"/>
        </w:rPr>
        <w:t>овакав</w:t>
      </w:r>
      <w:proofErr w:type="spellEnd"/>
      <w:r>
        <w:rPr>
          <w:lang w:val="ru-RU"/>
        </w:rPr>
        <w:t xml:space="preserve"> систем или </w:t>
      </w:r>
      <w:proofErr w:type="spellStart"/>
      <w:r>
        <w:rPr>
          <w:lang w:val="ru-RU"/>
        </w:rPr>
        <w:t>нека</w:t>
      </w:r>
      <w:proofErr w:type="spellEnd"/>
      <w:r>
        <w:rPr>
          <w:lang w:val="ru-RU"/>
        </w:rPr>
        <w:t xml:space="preserve"> </w:t>
      </w:r>
      <w:proofErr w:type="spellStart"/>
      <w:r>
        <w:rPr>
          <w:lang w:val="ru-RU"/>
        </w:rPr>
        <w:t>слична</w:t>
      </w:r>
      <w:proofErr w:type="spellEnd"/>
      <w:r>
        <w:rPr>
          <w:lang w:val="ru-RU"/>
        </w:rPr>
        <w:t xml:space="preserve"> </w:t>
      </w:r>
      <w:proofErr w:type="spellStart"/>
      <w:r>
        <w:rPr>
          <w:lang w:val="ru-RU"/>
        </w:rPr>
        <w:t>идеја</w:t>
      </w:r>
      <w:proofErr w:type="spellEnd"/>
      <w:r>
        <w:rPr>
          <w:lang w:val="ru-RU"/>
        </w:rPr>
        <w:t xml:space="preserve"> не </w:t>
      </w:r>
      <w:proofErr w:type="spellStart"/>
      <w:r>
        <w:rPr>
          <w:lang w:val="ru-RU"/>
        </w:rPr>
        <w:t>постоје</w:t>
      </w:r>
      <w:proofErr w:type="spellEnd"/>
      <w:r>
        <w:rPr>
          <w:lang w:val="ru-RU"/>
        </w:rPr>
        <w:t xml:space="preserve">, </w:t>
      </w:r>
      <w:proofErr w:type="spellStart"/>
      <w:r>
        <w:rPr>
          <w:lang w:val="ru-RU"/>
        </w:rPr>
        <w:t>међутим</w:t>
      </w:r>
      <w:proofErr w:type="spellEnd"/>
      <w:r>
        <w:rPr>
          <w:lang w:val="ru-RU"/>
        </w:rPr>
        <w:t xml:space="preserve"> оно </w:t>
      </w:r>
      <w:proofErr w:type="spellStart"/>
      <w:r>
        <w:rPr>
          <w:lang w:val="ru-RU"/>
        </w:rPr>
        <w:t>што</w:t>
      </w:r>
      <w:proofErr w:type="spellEnd"/>
      <w:r>
        <w:rPr>
          <w:lang w:val="ru-RU"/>
        </w:rPr>
        <w:t xml:space="preserve"> се</w:t>
      </w:r>
      <w:r w:rsidR="00387A6F">
        <w:rPr>
          <w:lang w:val="en-US"/>
        </w:rPr>
        <w:t xml:space="preserve"> </w:t>
      </w:r>
      <w:r w:rsidR="00387A6F">
        <w:rPr>
          <w:lang w:val="sr-Cyrl-RS"/>
        </w:rPr>
        <w:t xml:space="preserve">зна је да се </w:t>
      </w:r>
      <w:r>
        <w:rPr>
          <w:lang w:val="ru-RU"/>
        </w:rPr>
        <w:t xml:space="preserve">на </w:t>
      </w:r>
      <w:proofErr w:type="spellStart"/>
      <w:r>
        <w:rPr>
          <w:lang w:val="ru-RU"/>
        </w:rPr>
        <w:t>тржишту</w:t>
      </w:r>
      <w:proofErr w:type="spellEnd"/>
      <w:r w:rsidR="00387A6F">
        <w:rPr>
          <w:lang w:val="ru-RU"/>
        </w:rPr>
        <w:t xml:space="preserve"> </w:t>
      </w:r>
      <w:proofErr w:type="spellStart"/>
      <w:r w:rsidR="00387A6F">
        <w:rPr>
          <w:lang w:val="ru-RU"/>
        </w:rPr>
        <w:t>већ</w:t>
      </w:r>
      <w:proofErr w:type="spellEnd"/>
      <w:r w:rsidR="00387A6F">
        <w:rPr>
          <w:lang w:val="ru-RU"/>
        </w:rPr>
        <w:t xml:space="preserve"> </w:t>
      </w:r>
      <w:proofErr w:type="spellStart"/>
      <w:r w:rsidR="00387A6F">
        <w:rPr>
          <w:lang w:val="ru-RU"/>
        </w:rPr>
        <w:t>налазе</w:t>
      </w:r>
      <w:proofErr w:type="spellEnd"/>
      <w:r>
        <w:rPr>
          <w:lang w:val="ru-RU"/>
        </w:rPr>
        <w:t xml:space="preserve"> </w:t>
      </w:r>
      <w:proofErr w:type="spellStart"/>
      <w:r>
        <w:rPr>
          <w:lang w:val="ru-RU"/>
        </w:rPr>
        <w:t>неки</w:t>
      </w:r>
      <w:proofErr w:type="spellEnd"/>
      <w:r>
        <w:rPr>
          <w:lang w:val="ru-RU"/>
        </w:rPr>
        <w:t xml:space="preserve"> </w:t>
      </w:r>
      <w:proofErr w:type="spellStart"/>
      <w:r>
        <w:rPr>
          <w:lang w:val="ru-RU"/>
        </w:rPr>
        <w:t>делови</w:t>
      </w:r>
      <w:proofErr w:type="spellEnd"/>
      <w:r>
        <w:rPr>
          <w:lang w:val="ru-RU"/>
        </w:rPr>
        <w:t xml:space="preserve"> </w:t>
      </w:r>
      <w:proofErr w:type="spellStart"/>
      <w:r>
        <w:rPr>
          <w:lang w:val="ru-RU"/>
        </w:rPr>
        <w:t>хардвера</w:t>
      </w:r>
      <w:proofErr w:type="spellEnd"/>
      <w:r>
        <w:rPr>
          <w:lang w:val="ru-RU"/>
        </w:rPr>
        <w:t xml:space="preserve"> </w:t>
      </w:r>
      <w:proofErr w:type="spellStart"/>
      <w:r>
        <w:rPr>
          <w:lang w:val="ru-RU"/>
        </w:rPr>
        <w:t>који</w:t>
      </w:r>
      <w:proofErr w:type="spellEnd"/>
      <w:r>
        <w:rPr>
          <w:lang w:val="ru-RU"/>
        </w:rPr>
        <w:t xml:space="preserve"> би се </w:t>
      </w:r>
      <w:proofErr w:type="spellStart"/>
      <w:r>
        <w:rPr>
          <w:lang w:val="ru-RU"/>
        </w:rPr>
        <w:t>користили</w:t>
      </w:r>
      <w:proofErr w:type="spellEnd"/>
      <w:r>
        <w:rPr>
          <w:lang w:val="ru-RU"/>
        </w:rPr>
        <w:t xml:space="preserve"> у </w:t>
      </w:r>
      <w:proofErr w:type="spellStart"/>
      <w:r>
        <w:rPr>
          <w:lang w:val="ru-RU"/>
        </w:rPr>
        <w:t>оваквом</w:t>
      </w:r>
      <w:proofErr w:type="spellEnd"/>
      <w:r>
        <w:rPr>
          <w:lang w:val="ru-RU"/>
        </w:rPr>
        <w:t xml:space="preserve"> систему. </w:t>
      </w:r>
      <w:r w:rsidR="00486E2A">
        <w:rPr>
          <w:lang w:val="sr-Cyrl-RS"/>
        </w:rPr>
        <w:t xml:space="preserve">Хардвер уређаја се састоји из следећих делова: </w:t>
      </w:r>
      <w:r w:rsidR="005F1FCF">
        <w:rPr>
          <w:lang w:val="sr-Cyrl-RS"/>
        </w:rPr>
        <w:t>сензор за препознавање таблица, мерач загађености ваздуха, мерач густине ваздуха, мерач броја возила, уграђен сат. Софтвер који би поседовао овај уређај би радио следеће: на основу свих података добијених од хардвера и узимајући у обзир захтев од корисника</w:t>
      </w:r>
      <w:r w:rsidR="00847EE1">
        <w:rPr>
          <w:lang w:val="sr-Cyrl-RS"/>
        </w:rPr>
        <w:t xml:space="preserve"> добијених преко апликације</w:t>
      </w:r>
      <w:r w:rsidR="005F1FCF">
        <w:rPr>
          <w:lang w:val="sr-Cyrl-RS"/>
        </w:rPr>
        <w:t xml:space="preserve">, као и податке са његовог </w:t>
      </w:r>
      <w:proofErr w:type="spellStart"/>
      <w:r w:rsidR="005F1FCF">
        <w:rPr>
          <w:lang w:val="sr-Cyrl-RS"/>
        </w:rPr>
        <w:t>прогила</w:t>
      </w:r>
      <w:proofErr w:type="spellEnd"/>
      <w:r w:rsidR="005F1FCF">
        <w:rPr>
          <w:lang w:val="sr-Cyrl-RS"/>
        </w:rPr>
        <w:t xml:space="preserve"> у виду типа возила, горива и његове потрошње итд. би упоре</w:t>
      </w:r>
      <w:r w:rsidR="00847EE1">
        <w:rPr>
          <w:lang w:val="sr-Cyrl-RS"/>
        </w:rPr>
        <w:t>ђ</w:t>
      </w:r>
      <w:r w:rsidR="005F1FCF">
        <w:rPr>
          <w:lang w:val="sr-Cyrl-RS"/>
        </w:rPr>
        <w:t xml:space="preserve">ивао загађеност ваздуха уколико тај возач прође том деоницом; уколико је она мања од максималне дозвољене, </w:t>
      </w:r>
      <w:r w:rsidR="00847EE1">
        <w:rPr>
          <w:lang w:val="sr-Cyrl-RS"/>
        </w:rPr>
        <w:t>слао би обавештење на апликацију преко које комуницира са корисником и тако га обавештавао да може проћи туда, а његову таблицу би слао у приоритетни ред чекања на сам уређај, који при сваком доласку возила проверава да ли таблица аута који жели да уђе постоји у реду, односно да ли је захтев послат и одобрен. Уколико уређај не дозволи кориснику пролазак том деоницом, преко апликације га обавештава о алтернативној рути која није дужа од максималне постављене вредности. У зависности од категорије корисника, постојаће и додатне опције, у виду различитих графика за статистичке анализе и сл.</w:t>
      </w:r>
    </w:p>
    <w:p w:rsidR="001773E1" w:rsidRDefault="00DC22C3" w:rsidP="001773E1">
      <w:pPr>
        <w:pStyle w:val="Heading2"/>
        <w:rPr>
          <w:lang w:val="ru-RU"/>
        </w:rPr>
      </w:pPr>
      <w:bookmarkStart w:id="17" w:name="_Toc37567587"/>
      <w:r>
        <w:rPr>
          <w:lang w:val="ru-RU"/>
        </w:rPr>
        <w:t>2</w:t>
      </w:r>
      <w:r w:rsidR="0040119E">
        <w:rPr>
          <w:lang w:val="ru-RU"/>
        </w:rPr>
        <w:t>.2</w:t>
      </w:r>
      <w:r w:rsidR="001773E1" w:rsidRPr="00022688">
        <w:rPr>
          <w:lang w:val="ru-RU"/>
        </w:rPr>
        <w:t xml:space="preserve"> </w:t>
      </w:r>
      <w:proofErr w:type="spellStart"/>
      <w:r w:rsidR="0040119E">
        <w:rPr>
          <w:lang w:val="ru-RU"/>
        </w:rPr>
        <w:t>Предности</w:t>
      </w:r>
      <w:proofErr w:type="spellEnd"/>
      <w:r w:rsidR="0040119E">
        <w:rPr>
          <w:lang w:val="ru-RU"/>
        </w:rPr>
        <w:t xml:space="preserve"> и </w:t>
      </w:r>
      <w:proofErr w:type="spellStart"/>
      <w:r w:rsidR="0040119E">
        <w:rPr>
          <w:lang w:val="ru-RU"/>
        </w:rPr>
        <w:t>унапређења</w:t>
      </w:r>
      <w:bookmarkEnd w:id="17"/>
      <w:proofErr w:type="spellEnd"/>
    </w:p>
    <w:p w:rsidR="003E43EF" w:rsidRPr="00932C1D" w:rsidRDefault="00AB61CE" w:rsidP="00AB61CE">
      <w:pPr>
        <w:pStyle w:val="BodyText"/>
        <w:ind w:firstLine="720"/>
        <w:jc w:val="both"/>
        <w:rPr>
          <w:lang w:val="sr-Cyrl-RS"/>
        </w:rPr>
      </w:pPr>
      <w:r>
        <w:rPr>
          <w:lang w:val="sr-Cyrl-RS"/>
        </w:rPr>
        <w:t>Имплементацијом оваквог система и његовом употребом у свакодневном животу од стране целог становништва би се, не само побољшао квалитет живота и еколошка свест људи, већ би се смањиле и гужве у саобраћају</w:t>
      </w:r>
      <w:r w:rsidR="00932C1D">
        <w:rPr>
          <w:lang w:val="en-US"/>
        </w:rPr>
        <w:t xml:space="preserve"> </w:t>
      </w:r>
      <w:r w:rsidR="00932C1D">
        <w:rPr>
          <w:lang w:val="sr-Cyrl-RS"/>
        </w:rPr>
        <w:t xml:space="preserve">и боље организовао град у целости. Такође, развијањем оваквог система може се пружити олакшица при избору путева у свакодневним миграцијама грађана. </w:t>
      </w:r>
    </w:p>
    <w:p w:rsidR="0040119E" w:rsidRDefault="0040119E" w:rsidP="0040119E">
      <w:pPr>
        <w:pStyle w:val="Heading2"/>
        <w:rPr>
          <w:lang w:val="ru-RU"/>
        </w:rPr>
      </w:pPr>
      <w:bookmarkStart w:id="18" w:name="_Toc37567588"/>
      <w:r>
        <w:rPr>
          <w:lang w:val="ru-RU"/>
        </w:rPr>
        <w:t>2.3</w:t>
      </w:r>
      <w:r w:rsidRPr="00022688">
        <w:rPr>
          <w:lang w:val="ru-RU"/>
        </w:rPr>
        <w:t xml:space="preserve"> </w:t>
      </w:r>
      <w:proofErr w:type="spellStart"/>
      <w:r>
        <w:rPr>
          <w:lang w:val="ru-RU"/>
        </w:rPr>
        <w:t>Дефинисање</w:t>
      </w:r>
      <w:proofErr w:type="spellEnd"/>
      <w:r>
        <w:rPr>
          <w:lang w:val="ru-RU"/>
        </w:rPr>
        <w:t xml:space="preserve"> проблема</w:t>
      </w:r>
      <w:bookmarkEnd w:id="18"/>
    </w:p>
    <w:p w:rsidR="003E43EF" w:rsidRPr="00864A2C" w:rsidRDefault="003E43EF" w:rsidP="003E43EF">
      <w:pPr>
        <w:pStyle w:val="BodyText"/>
        <w:rPr>
          <w:color w:val="FF0000"/>
          <w:lang w:val="sr-Cyrl-R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8"/>
        <w:gridCol w:w="7552"/>
      </w:tblGrid>
      <w:tr w:rsidR="00864A2C" w:rsidRPr="00326C03" w:rsidTr="00326C03">
        <w:tc>
          <w:tcPr>
            <w:tcW w:w="1809" w:type="dxa"/>
          </w:tcPr>
          <w:p w:rsidR="00864A2C" w:rsidRPr="00326C03" w:rsidRDefault="00864A2C" w:rsidP="00326C03">
            <w:pPr>
              <w:pStyle w:val="BodyText"/>
              <w:widowControl w:val="0"/>
              <w:autoSpaceDE w:val="0"/>
              <w:autoSpaceDN w:val="0"/>
              <w:adjustRightInd w:val="0"/>
              <w:rPr>
                <w:lang w:val="sr-Cyrl-RS"/>
              </w:rPr>
            </w:pPr>
            <w:r w:rsidRPr="00326C03">
              <w:rPr>
                <w:lang w:val="sr-Cyrl-RS"/>
              </w:rPr>
              <w:t>Проблем</w:t>
            </w:r>
          </w:p>
        </w:tc>
        <w:tc>
          <w:tcPr>
            <w:tcW w:w="7767" w:type="dxa"/>
          </w:tcPr>
          <w:p w:rsidR="00864A2C" w:rsidRPr="00326C03" w:rsidRDefault="002C6A6B" w:rsidP="00326C03">
            <w:pPr>
              <w:pStyle w:val="BodyText"/>
              <w:widowControl w:val="0"/>
              <w:autoSpaceDE w:val="0"/>
              <w:autoSpaceDN w:val="0"/>
              <w:adjustRightInd w:val="0"/>
              <w:rPr>
                <w:lang w:val="sr-Cyrl-RS"/>
              </w:rPr>
            </w:pPr>
            <w:r>
              <w:rPr>
                <w:lang w:val="sr-Cyrl-RS"/>
              </w:rPr>
              <w:t>Загађивање ваздуха које нарушава квалитет живота</w:t>
            </w:r>
          </w:p>
        </w:tc>
      </w:tr>
      <w:tr w:rsidR="00864A2C" w:rsidRPr="00326C03" w:rsidTr="00326C03">
        <w:tc>
          <w:tcPr>
            <w:tcW w:w="1809" w:type="dxa"/>
          </w:tcPr>
          <w:p w:rsidR="00864A2C" w:rsidRPr="00326C03" w:rsidRDefault="00864A2C" w:rsidP="00326C03">
            <w:pPr>
              <w:pStyle w:val="BodyText"/>
              <w:widowControl w:val="0"/>
              <w:autoSpaceDE w:val="0"/>
              <w:autoSpaceDN w:val="0"/>
              <w:adjustRightInd w:val="0"/>
              <w:rPr>
                <w:lang w:val="sr-Cyrl-RS"/>
              </w:rPr>
            </w:pPr>
            <w:r w:rsidRPr="00326C03">
              <w:rPr>
                <w:lang w:val="sr-Cyrl-RS"/>
              </w:rPr>
              <w:t>Утицај</w:t>
            </w:r>
          </w:p>
        </w:tc>
        <w:tc>
          <w:tcPr>
            <w:tcW w:w="7767" w:type="dxa"/>
          </w:tcPr>
          <w:p w:rsidR="00864A2C" w:rsidRPr="002130DF" w:rsidRDefault="002C6A6B" w:rsidP="00326C03">
            <w:pPr>
              <w:pStyle w:val="BodyText"/>
              <w:widowControl w:val="0"/>
              <w:autoSpaceDE w:val="0"/>
              <w:autoSpaceDN w:val="0"/>
              <w:adjustRightInd w:val="0"/>
              <w:rPr>
                <w:lang w:val="en-US"/>
              </w:rPr>
            </w:pPr>
            <w:r>
              <w:rPr>
                <w:lang w:val="sr-Cyrl-RS"/>
              </w:rPr>
              <w:t>Ути</w:t>
            </w:r>
            <w:r w:rsidR="002130DF">
              <w:rPr>
                <w:lang w:val="sr-Cyrl-RS"/>
              </w:rPr>
              <w:t>цај је на целокупно становништву и глобалну еколошку слику.</w:t>
            </w:r>
          </w:p>
        </w:tc>
      </w:tr>
      <w:tr w:rsidR="00864A2C" w:rsidRPr="00326C03" w:rsidTr="00326C03">
        <w:tc>
          <w:tcPr>
            <w:tcW w:w="1809" w:type="dxa"/>
          </w:tcPr>
          <w:p w:rsidR="00864A2C" w:rsidRPr="00326C03" w:rsidRDefault="00864A2C" w:rsidP="00326C03">
            <w:pPr>
              <w:pStyle w:val="BodyText"/>
              <w:widowControl w:val="0"/>
              <w:autoSpaceDE w:val="0"/>
              <w:autoSpaceDN w:val="0"/>
              <w:adjustRightInd w:val="0"/>
              <w:rPr>
                <w:lang w:val="sr-Cyrl-RS"/>
              </w:rPr>
            </w:pPr>
            <w:r w:rsidRPr="00326C03">
              <w:rPr>
                <w:lang w:val="sr-Cyrl-RS"/>
              </w:rPr>
              <w:t>Начин</w:t>
            </w:r>
          </w:p>
        </w:tc>
        <w:tc>
          <w:tcPr>
            <w:tcW w:w="7767" w:type="dxa"/>
          </w:tcPr>
          <w:p w:rsidR="00864A2C" w:rsidRPr="00326C03" w:rsidRDefault="002130DF" w:rsidP="00326C03">
            <w:pPr>
              <w:pStyle w:val="BodyText"/>
              <w:widowControl w:val="0"/>
              <w:autoSpaceDE w:val="0"/>
              <w:autoSpaceDN w:val="0"/>
              <w:adjustRightInd w:val="0"/>
              <w:rPr>
                <w:lang w:val="sr-Cyrl-RS"/>
              </w:rPr>
            </w:pPr>
            <w:r>
              <w:rPr>
                <w:lang w:val="sr-Cyrl-RS"/>
              </w:rPr>
              <w:t>Појачана концентрација возила у одређеним деловима града нарушава квалитет ваздуха и утиче на целокупно здравље људи.</w:t>
            </w:r>
          </w:p>
        </w:tc>
      </w:tr>
      <w:tr w:rsidR="00864A2C" w:rsidRPr="00326C03" w:rsidTr="00326C03">
        <w:tc>
          <w:tcPr>
            <w:tcW w:w="1809" w:type="dxa"/>
          </w:tcPr>
          <w:p w:rsidR="00864A2C" w:rsidRPr="00326C03" w:rsidRDefault="00864A2C" w:rsidP="00326C03">
            <w:pPr>
              <w:pStyle w:val="BodyText"/>
              <w:widowControl w:val="0"/>
              <w:autoSpaceDE w:val="0"/>
              <w:autoSpaceDN w:val="0"/>
              <w:adjustRightInd w:val="0"/>
              <w:rPr>
                <w:lang w:val="sr-Cyrl-RS"/>
              </w:rPr>
            </w:pPr>
            <w:r w:rsidRPr="00326C03">
              <w:rPr>
                <w:lang w:val="sr-Cyrl-RS"/>
              </w:rPr>
              <w:t>Предложено решење</w:t>
            </w:r>
          </w:p>
        </w:tc>
        <w:tc>
          <w:tcPr>
            <w:tcW w:w="7767" w:type="dxa"/>
          </w:tcPr>
          <w:p w:rsidR="00864A2C" w:rsidRPr="00326C03" w:rsidRDefault="002130DF" w:rsidP="00326C03">
            <w:pPr>
              <w:pStyle w:val="BodyText"/>
              <w:widowControl w:val="0"/>
              <w:autoSpaceDE w:val="0"/>
              <w:autoSpaceDN w:val="0"/>
              <w:adjustRightInd w:val="0"/>
              <w:rPr>
                <w:lang w:val="sr-Cyrl-RS"/>
              </w:rPr>
            </w:pPr>
            <w:r>
              <w:rPr>
                <w:lang w:val="sr-Cyrl-RS"/>
              </w:rPr>
              <w:t>Предложено р</w:t>
            </w:r>
            <w:r w:rsidR="00864A2C" w:rsidRPr="00326C03">
              <w:rPr>
                <w:lang w:val="sr-Cyrl-RS"/>
              </w:rPr>
              <w:t xml:space="preserve">ешење </w:t>
            </w:r>
            <w:r>
              <w:rPr>
                <w:lang w:val="sr-Cyrl-RS"/>
              </w:rPr>
              <w:t>регулише ниво загађености ваздуха чиме се побољшава квалитет живота</w:t>
            </w:r>
            <w:r w:rsidR="00AB61CE">
              <w:rPr>
                <w:lang w:val="sr-Cyrl-RS"/>
              </w:rPr>
              <w:t xml:space="preserve"> и омогућава сваком кориснику да у свега неколико корака директно утиче на то.</w:t>
            </w:r>
          </w:p>
        </w:tc>
      </w:tr>
      <w:tr w:rsidR="00864A2C" w:rsidRPr="00326C03" w:rsidTr="00326C03">
        <w:tc>
          <w:tcPr>
            <w:tcW w:w="1809" w:type="dxa"/>
          </w:tcPr>
          <w:p w:rsidR="00864A2C" w:rsidRPr="00326C03" w:rsidRDefault="00864A2C" w:rsidP="00326C03">
            <w:pPr>
              <w:pStyle w:val="BodyText"/>
              <w:widowControl w:val="0"/>
              <w:autoSpaceDE w:val="0"/>
              <w:autoSpaceDN w:val="0"/>
              <w:adjustRightInd w:val="0"/>
              <w:rPr>
                <w:lang w:val="sr-Cyrl-RS"/>
              </w:rPr>
            </w:pPr>
            <w:r w:rsidRPr="00326C03">
              <w:rPr>
                <w:lang w:val="sr-Cyrl-RS"/>
              </w:rPr>
              <w:t>Могући ризици</w:t>
            </w:r>
          </w:p>
        </w:tc>
        <w:tc>
          <w:tcPr>
            <w:tcW w:w="7767" w:type="dxa"/>
          </w:tcPr>
          <w:p w:rsidR="00864A2C" w:rsidRPr="00326C03" w:rsidRDefault="00864A2C" w:rsidP="00326C03">
            <w:pPr>
              <w:pStyle w:val="BodyText"/>
              <w:widowControl w:val="0"/>
              <w:autoSpaceDE w:val="0"/>
              <w:autoSpaceDN w:val="0"/>
              <w:adjustRightInd w:val="0"/>
              <w:rPr>
                <w:lang w:val="sr-Cyrl-RS"/>
              </w:rPr>
            </w:pPr>
            <w:r w:rsidRPr="00326C03">
              <w:rPr>
                <w:lang w:val="sr-Cyrl-RS"/>
              </w:rPr>
              <w:t xml:space="preserve">Не поседују сви грађани приступ </w:t>
            </w:r>
            <w:r w:rsidR="00AB61CE">
              <w:rPr>
                <w:lang w:val="sr-Cyrl-RS"/>
              </w:rPr>
              <w:t>и</w:t>
            </w:r>
            <w:r w:rsidRPr="00326C03">
              <w:rPr>
                <w:lang w:val="sr-Cyrl-RS"/>
              </w:rPr>
              <w:t>нтернету</w:t>
            </w:r>
            <w:r w:rsidR="00AB61CE">
              <w:rPr>
                <w:lang w:val="sr-Cyrl-RS"/>
              </w:rPr>
              <w:t xml:space="preserve"> и нису сви грађани спремни да користе апликацију; старије становништво не иде у корак са технологијом.</w:t>
            </w:r>
          </w:p>
        </w:tc>
      </w:tr>
      <w:tr w:rsidR="00864A2C" w:rsidRPr="00326C03" w:rsidTr="00326C03">
        <w:tc>
          <w:tcPr>
            <w:tcW w:w="1809" w:type="dxa"/>
          </w:tcPr>
          <w:p w:rsidR="00864A2C" w:rsidRPr="00326C03" w:rsidRDefault="00864A2C" w:rsidP="00326C03">
            <w:pPr>
              <w:pStyle w:val="BodyText"/>
              <w:widowControl w:val="0"/>
              <w:autoSpaceDE w:val="0"/>
              <w:autoSpaceDN w:val="0"/>
              <w:adjustRightInd w:val="0"/>
              <w:rPr>
                <w:lang w:val="sr-Cyrl-RS"/>
              </w:rPr>
            </w:pPr>
            <w:r w:rsidRPr="00326C03">
              <w:rPr>
                <w:lang w:val="sr-Cyrl-RS"/>
              </w:rPr>
              <w:t>Друге напомене</w:t>
            </w:r>
          </w:p>
        </w:tc>
        <w:tc>
          <w:tcPr>
            <w:tcW w:w="7767" w:type="dxa"/>
          </w:tcPr>
          <w:p w:rsidR="00864A2C" w:rsidRPr="00326C03" w:rsidRDefault="00AB61CE" w:rsidP="00326C03">
            <w:pPr>
              <w:pStyle w:val="BodyText"/>
              <w:widowControl w:val="0"/>
              <w:autoSpaceDE w:val="0"/>
              <w:autoSpaceDN w:val="0"/>
              <w:adjustRightInd w:val="0"/>
              <w:rPr>
                <w:lang w:val="sr-Cyrl-RS"/>
              </w:rPr>
            </w:pPr>
            <w:r>
              <w:rPr>
                <w:lang w:val="sr-Cyrl-RS"/>
              </w:rPr>
              <w:t>Провера исправности</w:t>
            </w:r>
            <w:r w:rsidR="00864A2C" w:rsidRPr="00326C03">
              <w:rPr>
                <w:lang w:val="sr-Cyrl-RS"/>
              </w:rPr>
              <w:t xml:space="preserve"> података - потребна је могућност провере да ли </w:t>
            </w:r>
            <w:r>
              <w:rPr>
                <w:lang w:val="sr-Cyrl-RS"/>
              </w:rPr>
              <w:t>је корисник унео тачне податке.</w:t>
            </w:r>
          </w:p>
        </w:tc>
      </w:tr>
    </w:tbl>
    <w:p w:rsidR="00847EE1" w:rsidRDefault="00847EE1" w:rsidP="00864A2C">
      <w:pPr>
        <w:pStyle w:val="Heading2"/>
        <w:rPr>
          <w:lang w:val="ru-RU"/>
        </w:rPr>
      </w:pPr>
    </w:p>
    <w:p w:rsidR="00864A2C" w:rsidRDefault="00864A2C" w:rsidP="00864A2C">
      <w:pPr>
        <w:pStyle w:val="Heading2"/>
        <w:rPr>
          <w:lang w:val="ru-RU"/>
        </w:rPr>
      </w:pPr>
      <w:bookmarkStart w:id="19" w:name="_Toc37567589"/>
      <w:r>
        <w:rPr>
          <w:lang w:val="ru-RU"/>
        </w:rPr>
        <w:t>2.4</w:t>
      </w:r>
      <w:r w:rsidRPr="00022688">
        <w:rPr>
          <w:lang w:val="ru-RU"/>
        </w:rPr>
        <w:t xml:space="preserve"> </w:t>
      </w:r>
      <w:proofErr w:type="spellStart"/>
      <w:r>
        <w:rPr>
          <w:lang w:val="ru-RU"/>
        </w:rPr>
        <w:t>Алтернативна</w:t>
      </w:r>
      <w:proofErr w:type="spellEnd"/>
      <w:r>
        <w:rPr>
          <w:lang w:val="ru-RU"/>
        </w:rPr>
        <w:t xml:space="preserve"> </w:t>
      </w:r>
      <w:proofErr w:type="spellStart"/>
      <w:r>
        <w:rPr>
          <w:lang w:val="ru-RU"/>
        </w:rPr>
        <w:t>решења</w:t>
      </w:r>
      <w:bookmarkEnd w:id="19"/>
      <w:proofErr w:type="spellEnd"/>
    </w:p>
    <w:p w:rsidR="00864A2C" w:rsidRPr="00864A2C" w:rsidRDefault="00B91270" w:rsidP="00847EE1">
      <w:pPr>
        <w:pStyle w:val="BodyText"/>
        <w:ind w:firstLine="720"/>
        <w:jc w:val="both"/>
        <w:rPr>
          <w:lang w:val="sr-Cyrl-RS"/>
        </w:rPr>
      </w:pPr>
      <w:r>
        <w:rPr>
          <w:lang w:val="sr-Cyrl-RS"/>
        </w:rPr>
        <w:t>У датом тренутку се не може са сигурношћу рећи да постоји неки овакав исти или сличан систем. Оно што је битно нагласити је да се све већи број научних институција и мултинационалних компанија бори против емисије штетних гасова и загађености ваздуха, што може резултовати неким сличним или бољим решењем.</w:t>
      </w:r>
    </w:p>
    <w:p w:rsidR="00DC22C3" w:rsidRDefault="00DC22C3" w:rsidP="00EB378C">
      <w:pPr>
        <w:pStyle w:val="Heading1"/>
      </w:pPr>
      <w:bookmarkStart w:id="20" w:name="_Toc37567590"/>
      <w:bookmarkStart w:id="21" w:name="_Toc223508923"/>
      <w:bookmarkEnd w:id="12"/>
      <w:r>
        <w:lastRenderedPageBreak/>
        <w:t xml:space="preserve">3. </w:t>
      </w:r>
      <w:r w:rsidR="00DA51A8">
        <w:t xml:space="preserve">Основе </w:t>
      </w:r>
      <w:r w:rsidR="00113CF1">
        <w:t xml:space="preserve">новог </w:t>
      </w:r>
      <w:r>
        <w:t>решења</w:t>
      </w:r>
      <w:bookmarkEnd w:id="20"/>
    </w:p>
    <w:p w:rsidR="001C6F17" w:rsidRPr="00BD59D8" w:rsidRDefault="001C6F17" w:rsidP="00EB378C">
      <w:pPr>
        <w:pStyle w:val="BodyText"/>
        <w:ind w:firstLine="720"/>
        <w:rPr>
          <w:lang w:val="sr-Cyrl-RS"/>
        </w:rPr>
      </w:pPr>
      <w:r w:rsidRPr="00B45628">
        <w:t xml:space="preserve">У </w:t>
      </w:r>
      <w:r>
        <w:t xml:space="preserve">овом </w:t>
      </w:r>
      <w:r w:rsidRPr="00B45628">
        <w:t xml:space="preserve">поглављу је дат приказ предлога </w:t>
      </w:r>
      <w:r w:rsidR="00BD59D8">
        <w:rPr>
          <w:lang w:val="sr-Cyrl-RS"/>
        </w:rPr>
        <w:t xml:space="preserve">новог система и </w:t>
      </w:r>
      <w:r w:rsidRPr="00B45628">
        <w:t xml:space="preserve">основни елементи битни за развој новог </w:t>
      </w:r>
      <w:r>
        <w:t>решења.</w:t>
      </w:r>
    </w:p>
    <w:p w:rsidR="00113CF1" w:rsidRDefault="00113CF1" w:rsidP="00113CF1">
      <w:pPr>
        <w:pStyle w:val="Heading2"/>
      </w:pPr>
      <w:bookmarkStart w:id="22" w:name="_Toc37567591"/>
      <w:r>
        <w:t>3.1 Категорије корисника</w:t>
      </w:r>
      <w:bookmarkEnd w:id="22"/>
    </w:p>
    <w:p w:rsidR="006071E9" w:rsidRDefault="00EB378C" w:rsidP="00EB378C">
      <w:pPr>
        <w:pStyle w:val="Heading3"/>
        <w:ind w:firstLine="720"/>
        <w:rPr>
          <w:lang w:val="sr-Cyrl-RS"/>
        </w:rPr>
      </w:pPr>
      <w:bookmarkStart w:id="23" w:name="_Toc37567592"/>
      <w:r>
        <w:rPr>
          <w:lang w:val="sr-Cyrl-RS"/>
        </w:rPr>
        <w:t>3.1.1 Регистровани корисник – возач</w:t>
      </w:r>
      <w:bookmarkEnd w:id="23"/>
    </w:p>
    <w:p w:rsidR="00EB378C" w:rsidRDefault="00EB378C" w:rsidP="00EB378C">
      <w:pPr>
        <w:pStyle w:val="BodyText"/>
        <w:jc w:val="both"/>
        <w:rPr>
          <w:lang w:val="sr-Cyrl-RS"/>
        </w:rPr>
      </w:pPr>
      <w:r>
        <w:rPr>
          <w:lang w:val="sr-Cyrl-RS"/>
        </w:rPr>
        <w:tab/>
        <w:t>Сви регистровани корисници имају направљен налог са својим личним подацима и подацима о возилу, што и представља један од предуслова за коришћење ове апликације. Након регистрације и уношењем тражених података на одговарајућој форми, корисник добија свој профил и има следеће могућности:</w:t>
      </w:r>
    </w:p>
    <w:p w:rsidR="00EB378C" w:rsidRDefault="00EB378C" w:rsidP="00EB378C">
      <w:pPr>
        <w:pStyle w:val="BodyText"/>
        <w:numPr>
          <w:ilvl w:val="0"/>
          <w:numId w:val="85"/>
        </w:numPr>
        <w:jc w:val="both"/>
        <w:rPr>
          <w:lang w:val="sr-Cyrl-RS"/>
        </w:rPr>
      </w:pPr>
      <w:r>
        <w:rPr>
          <w:lang w:val="sr-Cyrl-RS"/>
        </w:rPr>
        <w:t>Промена лозинке</w:t>
      </w:r>
    </w:p>
    <w:p w:rsidR="00EB378C" w:rsidRDefault="00EB378C" w:rsidP="00EB378C">
      <w:pPr>
        <w:pStyle w:val="BodyText"/>
        <w:numPr>
          <w:ilvl w:val="0"/>
          <w:numId w:val="85"/>
        </w:numPr>
        <w:jc w:val="both"/>
        <w:rPr>
          <w:lang w:val="sr-Cyrl-RS"/>
        </w:rPr>
      </w:pPr>
      <w:r>
        <w:rPr>
          <w:lang w:val="sr-Cyrl-RS"/>
        </w:rPr>
        <w:t>Промена корисничког имена</w:t>
      </w:r>
    </w:p>
    <w:p w:rsidR="00EB378C" w:rsidRDefault="00EB378C" w:rsidP="00EB378C">
      <w:pPr>
        <w:pStyle w:val="BodyText"/>
        <w:numPr>
          <w:ilvl w:val="0"/>
          <w:numId w:val="85"/>
        </w:numPr>
        <w:jc w:val="both"/>
        <w:rPr>
          <w:lang w:val="sr-Cyrl-RS"/>
        </w:rPr>
      </w:pPr>
      <w:r>
        <w:rPr>
          <w:lang w:val="sr-Cyrl-RS"/>
        </w:rPr>
        <w:t>Промена информација о кориснику</w:t>
      </w:r>
    </w:p>
    <w:p w:rsidR="00EB378C" w:rsidRDefault="00EB378C" w:rsidP="00EB378C">
      <w:pPr>
        <w:pStyle w:val="BodyText"/>
        <w:numPr>
          <w:ilvl w:val="0"/>
          <w:numId w:val="85"/>
        </w:numPr>
        <w:jc w:val="both"/>
        <w:rPr>
          <w:lang w:val="sr-Cyrl-RS"/>
        </w:rPr>
      </w:pPr>
      <w:r>
        <w:rPr>
          <w:lang w:val="sr-Cyrl-RS"/>
        </w:rPr>
        <w:t>Избор омиљене руте (може представљати пречицу при слању захтева)</w:t>
      </w:r>
    </w:p>
    <w:p w:rsidR="00EB378C" w:rsidRDefault="00EB378C" w:rsidP="00EB378C">
      <w:pPr>
        <w:pStyle w:val="BodyText"/>
        <w:numPr>
          <w:ilvl w:val="0"/>
          <w:numId w:val="85"/>
        </w:numPr>
        <w:jc w:val="both"/>
        <w:rPr>
          <w:lang w:val="sr-Cyrl-RS"/>
        </w:rPr>
      </w:pPr>
      <w:r>
        <w:rPr>
          <w:lang w:val="sr-Cyrl-RS"/>
        </w:rPr>
        <w:t>Слање захтева систему</w:t>
      </w:r>
    </w:p>
    <w:p w:rsidR="00EB378C" w:rsidRDefault="00EB378C" w:rsidP="00EB378C">
      <w:pPr>
        <w:pStyle w:val="BodyText"/>
        <w:numPr>
          <w:ilvl w:val="0"/>
          <w:numId w:val="85"/>
        </w:numPr>
        <w:jc w:val="both"/>
        <w:rPr>
          <w:lang w:val="sr-Cyrl-RS"/>
        </w:rPr>
      </w:pPr>
      <w:r>
        <w:rPr>
          <w:lang w:val="sr-Cyrl-RS"/>
        </w:rPr>
        <w:t>Преглед тренутног стања на одабраној рути</w:t>
      </w:r>
    </w:p>
    <w:p w:rsidR="00EB378C" w:rsidRDefault="00EB378C" w:rsidP="00EB378C">
      <w:pPr>
        <w:pStyle w:val="BodyText"/>
        <w:numPr>
          <w:ilvl w:val="0"/>
          <w:numId w:val="85"/>
        </w:numPr>
        <w:jc w:val="both"/>
        <w:rPr>
          <w:lang w:val="sr-Cyrl-RS"/>
        </w:rPr>
      </w:pPr>
      <w:r>
        <w:rPr>
          <w:lang w:val="sr-Cyrl-RS"/>
        </w:rPr>
        <w:t xml:space="preserve">Слање </w:t>
      </w:r>
      <w:proofErr w:type="spellStart"/>
      <w:r>
        <w:rPr>
          <w:lang w:val="sr-Cyrl-RS"/>
        </w:rPr>
        <w:t>мејла</w:t>
      </w:r>
      <w:proofErr w:type="spellEnd"/>
      <w:r>
        <w:rPr>
          <w:lang w:val="sr-Cyrl-RS"/>
        </w:rPr>
        <w:t xml:space="preserve"> са жалбама</w:t>
      </w:r>
    </w:p>
    <w:p w:rsidR="00EB378C" w:rsidRDefault="00EB378C" w:rsidP="00EB378C">
      <w:pPr>
        <w:pStyle w:val="BodyText"/>
        <w:jc w:val="both"/>
        <w:rPr>
          <w:lang w:val="sr-Cyrl-RS"/>
        </w:rPr>
      </w:pPr>
    </w:p>
    <w:p w:rsidR="00EB378C" w:rsidRDefault="00EB378C" w:rsidP="00EB378C">
      <w:pPr>
        <w:pStyle w:val="BodyText"/>
        <w:jc w:val="both"/>
        <w:rPr>
          <w:lang w:val="sr-Cyrl-RS"/>
        </w:rPr>
      </w:pPr>
      <w:r>
        <w:rPr>
          <w:lang w:val="sr-Cyrl-RS"/>
        </w:rPr>
        <w:t>Корисник при регистрацији дозвољава прикупљање података (рута којом је ишао, време када је ишао, итд.) са уређаја ради обављања различитих статистика у циљу побољшања квалитета система и апликације.</w:t>
      </w:r>
    </w:p>
    <w:p w:rsidR="004A34FB" w:rsidRDefault="004A34FB" w:rsidP="00EB378C">
      <w:pPr>
        <w:pStyle w:val="BodyText"/>
        <w:jc w:val="both"/>
        <w:rPr>
          <w:lang w:val="sr-Cyrl-RS"/>
        </w:rPr>
      </w:pPr>
    </w:p>
    <w:p w:rsidR="004A34FB" w:rsidRDefault="004A34FB" w:rsidP="004A34FB">
      <w:pPr>
        <w:pStyle w:val="Heading3"/>
        <w:ind w:firstLine="720"/>
        <w:rPr>
          <w:lang w:val="sr-Cyrl-RS"/>
        </w:rPr>
      </w:pPr>
      <w:bookmarkStart w:id="24" w:name="_Toc37567593"/>
      <w:r>
        <w:rPr>
          <w:lang w:val="sr-Cyrl-RS"/>
        </w:rPr>
        <w:t>3.1.2 Месна заједница</w:t>
      </w:r>
      <w:r>
        <w:rPr>
          <w:lang w:val="en-US"/>
        </w:rPr>
        <w:t>/</w:t>
      </w:r>
      <w:r>
        <w:rPr>
          <w:lang w:val="sr-Cyrl-RS"/>
        </w:rPr>
        <w:t>општина</w:t>
      </w:r>
      <w:bookmarkEnd w:id="24"/>
    </w:p>
    <w:p w:rsidR="006316F4" w:rsidRDefault="004A34FB" w:rsidP="006316F4">
      <w:pPr>
        <w:pStyle w:val="BodyText"/>
        <w:ind w:firstLine="720"/>
        <w:jc w:val="both"/>
        <w:rPr>
          <w:lang w:val="sr-Cyrl-RS"/>
        </w:rPr>
      </w:pPr>
      <w:r>
        <w:rPr>
          <w:lang w:val="sr-Cyrl-RS"/>
        </w:rPr>
        <w:t xml:space="preserve">Ова категорија корисника има посебан </w:t>
      </w:r>
      <w:proofErr w:type="spellStart"/>
      <w:r>
        <w:rPr>
          <w:lang w:val="sr-Cyrl-RS"/>
        </w:rPr>
        <w:t>имејл</w:t>
      </w:r>
      <w:proofErr w:type="spellEnd"/>
      <w:r>
        <w:rPr>
          <w:lang w:val="sr-Cyrl-RS"/>
        </w:rPr>
        <w:t xml:space="preserve"> за </w:t>
      </w:r>
      <w:proofErr w:type="spellStart"/>
      <w:r>
        <w:rPr>
          <w:lang w:val="sr-Cyrl-RS"/>
        </w:rPr>
        <w:t>логовање</w:t>
      </w:r>
      <w:proofErr w:type="spellEnd"/>
      <w:r>
        <w:rPr>
          <w:lang w:val="sr-Cyrl-RS"/>
        </w:rPr>
        <w:t>, а има могућност да прегледа стањ</w:t>
      </w:r>
      <w:r w:rsidR="006316F4">
        <w:rPr>
          <w:lang w:val="sr-Cyrl-RS"/>
        </w:rPr>
        <w:t xml:space="preserve">а </w:t>
      </w:r>
      <w:r>
        <w:rPr>
          <w:lang w:val="sr-Cyrl-RS"/>
        </w:rPr>
        <w:t xml:space="preserve">на својој општини: </w:t>
      </w:r>
    </w:p>
    <w:p w:rsidR="006316F4" w:rsidRDefault="004A34FB" w:rsidP="006316F4">
      <w:pPr>
        <w:pStyle w:val="BodyText"/>
        <w:numPr>
          <w:ilvl w:val="0"/>
          <w:numId w:val="88"/>
        </w:numPr>
        <w:jc w:val="both"/>
        <w:rPr>
          <w:lang w:val="sr-Cyrl-RS"/>
        </w:rPr>
      </w:pPr>
      <w:r>
        <w:rPr>
          <w:lang w:val="sr-Cyrl-RS"/>
        </w:rPr>
        <w:t xml:space="preserve">колико </w:t>
      </w:r>
      <w:r w:rsidR="006316F4">
        <w:rPr>
          <w:lang w:val="sr-Cyrl-RS"/>
        </w:rPr>
        <w:t xml:space="preserve">возача је прошло </w:t>
      </w:r>
      <w:proofErr w:type="spellStart"/>
      <w:r w:rsidR="006316F4">
        <w:rPr>
          <w:lang w:val="sr-Cyrl-RS"/>
        </w:rPr>
        <w:t>еко</w:t>
      </w:r>
      <w:proofErr w:type="spellEnd"/>
      <w:r w:rsidR="006316F4">
        <w:rPr>
          <w:lang w:val="sr-Cyrl-RS"/>
        </w:rPr>
        <w:t xml:space="preserve"> територијом</w:t>
      </w:r>
    </w:p>
    <w:p w:rsidR="006316F4" w:rsidRDefault="006316F4" w:rsidP="006316F4">
      <w:pPr>
        <w:pStyle w:val="BodyText"/>
        <w:numPr>
          <w:ilvl w:val="0"/>
          <w:numId w:val="88"/>
        </w:numPr>
        <w:jc w:val="both"/>
        <w:rPr>
          <w:lang w:val="sr-Cyrl-RS"/>
        </w:rPr>
      </w:pPr>
      <w:r>
        <w:rPr>
          <w:lang w:val="sr-Cyrl-RS"/>
        </w:rPr>
        <w:t>колико је било захтева, а колико њих је успешно испуњено</w:t>
      </w:r>
    </w:p>
    <w:p w:rsidR="006316F4" w:rsidRDefault="006316F4" w:rsidP="006316F4">
      <w:pPr>
        <w:pStyle w:val="BodyText"/>
        <w:numPr>
          <w:ilvl w:val="0"/>
          <w:numId w:val="88"/>
        </w:numPr>
        <w:jc w:val="both"/>
        <w:rPr>
          <w:lang w:val="sr-Cyrl-RS"/>
        </w:rPr>
      </w:pPr>
      <w:r>
        <w:rPr>
          <w:lang w:val="sr-Cyrl-RS"/>
        </w:rPr>
        <w:t>које су најтраженије руте на том подручју</w:t>
      </w:r>
    </w:p>
    <w:p w:rsidR="006316F4" w:rsidRDefault="006316F4" w:rsidP="006316F4">
      <w:pPr>
        <w:pStyle w:val="BodyText"/>
        <w:numPr>
          <w:ilvl w:val="0"/>
          <w:numId w:val="88"/>
        </w:numPr>
        <w:jc w:val="both"/>
        <w:rPr>
          <w:lang w:val="sr-Cyrl-RS"/>
        </w:rPr>
      </w:pPr>
      <w:r>
        <w:rPr>
          <w:lang w:val="sr-Cyrl-RS"/>
        </w:rPr>
        <w:t xml:space="preserve">у које време је била највећа загађеност ваздуха, итд. </w:t>
      </w:r>
    </w:p>
    <w:p w:rsidR="006316F4" w:rsidRDefault="006316F4" w:rsidP="006316F4">
      <w:pPr>
        <w:pStyle w:val="BodyText"/>
        <w:jc w:val="both"/>
        <w:rPr>
          <w:lang w:val="sr-Cyrl-RS"/>
        </w:rPr>
      </w:pPr>
    </w:p>
    <w:p w:rsidR="004A34FB" w:rsidRPr="006316F4" w:rsidRDefault="006316F4" w:rsidP="006316F4">
      <w:pPr>
        <w:pStyle w:val="BodyText"/>
        <w:jc w:val="both"/>
        <w:rPr>
          <w:lang w:val="sr-Cyrl-RS"/>
        </w:rPr>
      </w:pPr>
      <w:r w:rsidRPr="006316F4">
        <w:rPr>
          <w:lang w:val="sr-Cyrl-RS"/>
        </w:rPr>
        <w:t xml:space="preserve">Даје се опција и прегледа графика, а све у циљу статистике којом се може унапредити систем и стратегија </w:t>
      </w:r>
      <w:proofErr w:type="spellStart"/>
      <w:r w:rsidRPr="006316F4">
        <w:rPr>
          <w:lang w:val="sr-Cyrl-RS"/>
        </w:rPr>
        <w:t>еко</w:t>
      </w:r>
      <w:proofErr w:type="spellEnd"/>
      <w:r w:rsidRPr="006316F4">
        <w:rPr>
          <w:lang w:val="sr-Cyrl-RS"/>
        </w:rPr>
        <w:t xml:space="preserve"> територија.</w:t>
      </w:r>
    </w:p>
    <w:p w:rsidR="004A34FB" w:rsidRDefault="004A34FB" w:rsidP="004A34FB">
      <w:pPr>
        <w:pStyle w:val="BodyText"/>
        <w:rPr>
          <w:lang w:val="sr-Cyrl-RS"/>
        </w:rPr>
      </w:pPr>
      <w:r>
        <w:rPr>
          <w:lang w:val="sr-Cyrl-RS"/>
        </w:rPr>
        <w:tab/>
      </w:r>
    </w:p>
    <w:p w:rsidR="006316F4" w:rsidRDefault="006316F4" w:rsidP="006316F4">
      <w:pPr>
        <w:pStyle w:val="Heading3"/>
        <w:ind w:firstLine="720"/>
        <w:rPr>
          <w:lang w:val="sr-Cyrl-RS"/>
        </w:rPr>
      </w:pPr>
      <w:bookmarkStart w:id="25" w:name="_Toc37567594"/>
      <w:r>
        <w:rPr>
          <w:lang w:val="sr-Cyrl-RS"/>
        </w:rPr>
        <w:t>3.1.3 Компанија</w:t>
      </w:r>
      <w:r>
        <w:rPr>
          <w:lang w:val="en-US"/>
        </w:rPr>
        <w:t>/</w:t>
      </w:r>
      <w:r>
        <w:rPr>
          <w:lang w:val="sr-Cyrl-RS"/>
        </w:rPr>
        <w:t>предузеће</w:t>
      </w:r>
      <w:bookmarkEnd w:id="25"/>
    </w:p>
    <w:p w:rsidR="004A34FB" w:rsidRPr="00EB378C" w:rsidRDefault="006316F4" w:rsidP="004D1FDC">
      <w:pPr>
        <w:pStyle w:val="BodyText"/>
        <w:ind w:firstLine="720"/>
        <w:jc w:val="both"/>
        <w:rPr>
          <w:lang w:val="sr-Cyrl-RS"/>
        </w:rPr>
      </w:pPr>
      <w:r>
        <w:rPr>
          <w:lang w:val="sr-Cyrl-RS"/>
        </w:rPr>
        <w:t xml:space="preserve">Ова категорија корисника има посебан </w:t>
      </w:r>
      <w:proofErr w:type="spellStart"/>
      <w:r>
        <w:rPr>
          <w:lang w:val="sr-Cyrl-RS"/>
        </w:rPr>
        <w:t>имејл</w:t>
      </w:r>
      <w:proofErr w:type="spellEnd"/>
      <w:r>
        <w:rPr>
          <w:lang w:val="sr-Cyrl-RS"/>
        </w:rPr>
        <w:t xml:space="preserve"> за </w:t>
      </w:r>
      <w:proofErr w:type="spellStart"/>
      <w:r>
        <w:rPr>
          <w:lang w:val="sr-Cyrl-RS"/>
        </w:rPr>
        <w:t>логовање</w:t>
      </w:r>
      <w:proofErr w:type="spellEnd"/>
      <w:r>
        <w:rPr>
          <w:lang w:val="sr-Cyrl-RS"/>
        </w:rPr>
        <w:t>, а има могућност да прегледа колико запослених и који користе апликацију, како би код компаније са којом је склопљен такав уговор, њени запослени који користе апликацију и скупљају бодове преко ње, имају одређене повластице.</w:t>
      </w:r>
    </w:p>
    <w:p w:rsidR="00113CF1" w:rsidRDefault="00113CF1" w:rsidP="00113CF1">
      <w:pPr>
        <w:pStyle w:val="Heading2"/>
        <w:rPr>
          <w:lang w:val="sl-SI"/>
        </w:rPr>
      </w:pPr>
      <w:bookmarkStart w:id="26" w:name="_Toc37567595"/>
      <w:r>
        <w:rPr>
          <w:lang w:val="ru-RU"/>
        </w:rPr>
        <w:lastRenderedPageBreak/>
        <w:t>3</w:t>
      </w:r>
      <w:r w:rsidRPr="00022688">
        <w:rPr>
          <w:lang w:val="ru-RU"/>
        </w:rPr>
        <w:t>.</w:t>
      </w:r>
      <w:r>
        <w:rPr>
          <w:lang w:val="ru-RU"/>
        </w:rPr>
        <w:t>2</w:t>
      </w:r>
      <w:r w:rsidRPr="00022688">
        <w:rPr>
          <w:lang w:val="ru-RU"/>
        </w:rPr>
        <w:t xml:space="preserve"> </w:t>
      </w:r>
      <w:proofErr w:type="spellStart"/>
      <w:r w:rsidR="006071E9">
        <w:rPr>
          <w:lang w:val="ru-RU"/>
        </w:rPr>
        <w:t>Побољшањ</w:t>
      </w:r>
      <w:r w:rsidR="002915F3">
        <w:rPr>
          <w:lang w:val="ru-RU"/>
        </w:rPr>
        <w:t>а</w:t>
      </w:r>
      <w:proofErr w:type="spellEnd"/>
      <w:r w:rsidR="002915F3">
        <w:rPr>
          <w:lang w:val="ru-RU"/>
        </w:rPr>
        <w:t xml:space="preserve"> </w:t>
      </w:r>
      <w:proofErr w:type="spellStart"/>
      <w:r w:rsidR="002915F3">
        <w:rPr>
          <w:lang w:val="ru-RU"/>
        </w:rPr>
        <w:t>новог</w:t>
      </w:r>
      <w:proofErr w:type="spellEnd"/>
      <w:r w:rsidR="002915F3">
        <w:rPr>
          <w:lang w:val="ru-RU"/>
        </w:rPr>
        <w:t xml:space="preserve"> </w:t>
      </w:r>
      <w:proofErr w:type="spellStart"/>
      <w:r w:rsidR="002915F3">
        <w:rPr>
          <w:lang w:val="ru-RU"/>
        </w:rPr>
        <w:t>решења</w:t>
      </w:r>
      <w:bookmarkEnd w:id="26"/>
      <w:proofErr w:type="spellEnd"/>
    </w:p>
    <w:p w:rsidR="002915F3" w:rsidRPr="006316F4" w:rsidRDefault="006316F4" w:rsidP="006316F4">
      <w:pPr>
        <w:pStyle w:val="BodyText"/>
        <w:ind w:firstLine="720"/>
        <w:jc w:val="both"/>
        <w:rPr>
          <w:lang w:val="en-US"/>
        </w:rPr>
      </w:pPr>
      <w:r>
        <w:rPr>
          <w:lang w:val="sr-Cyrl-RS"/>
        </w:rPr>
        <w:t>Предложено решење уноси олакшање у свакодневницу смањујући гужве и прорачунавајући друге најбоље руте, чиме се избегавају застоји на путевима</w:t>
      </w:r>
      <w:r w:rsidR="004D1FDC">
        <w:rPr>
          <w:lang w:val="sr-Cyrl-RS"/>
        </w:rPr>
        <w:t xml:space="preserve"> и омогућава бржи проток саобраћаја. Такође, једноставно и практично решење подстиче на коришћење, јер се у свега неколико кликова може доћи до информација које са једне стране олакшавају кретање градом, а са друге подижу еколошки ниво. Коришћењем најновијих технологија постиже се већа енергетска ефикасност, искоришћеност ресурса, ажурност прикупљених података и тачна математичка рачуница, који уносе практичан елемент у, </w:t>
      </w:r>
      <w:proofErr w:type="spellStart"/>
      <w:r w:rsidR="004D1FDC">
        <w:rPr>
          <w:lang w:val="sr-Cyrl-RS"/>
        </w:rPr>
        <w:t>наизглед</w:t>
      </w:r>
      <w:proofErr w:type="spellEnd"/>
      <w:r w:rsidR="004D1FDC">
        <w:rPr>
          <w:lang w:val="sr-Cyrl-RS"/>
        </w:rPr>
        <w:t>, јако компликован систем.</w:t>
      </w:r>
    </w:p>
    <w:p w:rsidR="001756C7" w:rsidRDefault="001756C7" w:rsidP="004E6311">
      <w:pPr>
        <w:pStyle w:val="Lista1"/>
        <w:numPr>
          <w:ilvl w:val="0"/>
          <w:numId w:val="0"/>
        </w:numPr>
        <w:ind w:left="792" w:hanging="360"/>
      </w:pPr>
    </w:p>
    <w:p w:rsidR="00DC22C3" w:rsidRDefault="00DA51A8" w:rsidP="00DC22C3">
      <w:pPr>
        <w:pStyle w:val="Heading1"/>
      </w:pPr>
      <w:bookmarkStart w:id="27" w:name="_Toc37567596"/>
      <w:bookmarkStart w:id="28" w:name="_Toc2616910"/>
      <w:bookmarkStart w:id="29" w:name="_Toc223508926"/>
      <w:bookmarkEnd w:id="21"/>
      <w:r>
        <w:lastRenderedPageBreak/>
        <w:t>4</w:t>
      </w:r>
      <w:r w:rsidR="00DC22C3">
        <w:t>. Технички концепт решења</w:t>
      </w:r>
      <w:bookmarkEnd w:id="27"/>
    </w:p>
    <w:p w:rsidR="007A5FF8" w:rsidRPr="00862D3E" w:rsidRDefault="007A5FF8" w:rsidP="007A5FF8">
      <w:pPr>
        <w:pStyle w:val="Heading2"/>
      </w:pPr>
      <w:bookmarkStart w:id="30" w:name="_Toc37567597"/>
      <w:bookmarkStart w:id="31" w:name="_Toc223508921"/>
      <w:r>
        <w:t xml:space="preserve">4.1 </w:t>
      </w:r>
      <w:r w:rsidR="00122C76">
        <w:t xml:space="preserve">Нефункционални </w:t>
      </w:r>
      <w:r>
        <w:t>захтеви</w:t>
      </w:r>
      <w:bookmarkEnd w:id="30"/>
    </w:p>
    <w:p w:rsidR="004A34FB" w:rsidRPr="00DB76D7" w:rsidRDefault="004A34FB" w:rsidP="004A34FB">
      <w:pPr>
        <w:pStyle w:val="BodyText"/>
        <w:ind w:firstLine="720"/>
        <w:jc w:val="both"/>
        <w:rPr>
          <w:lang w:val="sr-Cyrl-RS"/>
        </w:rPr>
      </w:pPr>
      <w:r w:rsidRPr="00DB76D7">
        <w:t>Поред функционалних захтева, који ће бити детаљније прецизирани и у наредним поглављима, технолошка платформа која буде изабрана мора да обезбеди функционалан и удобан кориснички интерфејс, без потребе за додатном инсталацијом или подешавањима алата за приступ презентацији.</w:t>
      </w:r>
      <w:r>
        <w:rPr>
          <w:lang w:val="sr-Cyrl-RS"/>
        </w:rPr>
        <w:t xml:space="preserve"> Корисник апликације би требало да без икаквих потешкоћа, само уз </w:t>
      </w:r>
      <w:proofErr w:type="spellStart"/>
      <w:r>
        <w:rPr>
          <w:lang w:val="sr-Cyrl-RS"/>
        </w:rPr>
        <w:t>упуство</w:t>
      </w:r>
      <w:proofErr w:type="spellEnd"/>
      <w:r>
        <w:rPr>
          <w:lang w:val="sr-Cyrl-RS"/>
        </w:rPr>
        <w:t xml:space="preserve"> које добија при инсталирању апликације, може да рукује апликацијом. Купац, као правно лице, уз обуку радника, на основу упутства, рукује овом апликацијом.</w:t>
      </w:r>
    </w:p>
    <w:p w:rsidR="00DC22C3" w:rsidRDefault="00DA51A8" w:rsidP="00DC22C3">
      <w:pPr>
        <w:pStyle w:val="Heading2"/>
      </w:pPr>
      <w:bookmarkStart w:id="32" w:name="_Toc37567598"/>
      <w:r>
        <w:t>4</w:t>
      </w:r>
      <w:r w:rsidR="00DC22C3">
        <w:t>.</w:t>
      </w:r>
      <w:r w:rsidR="007A5FF8">
        <w:t>2</w:t>
      </w:r>
      <w:r w:rsidR="00DC22C3">
        <w:t xml:space="preserve"> Избор </w:t>
      </w:r>
      <w:r w:rsidR="00572BF9">
        <w:t xml:space="preserve">технолошке </w:t>
      </w:r>
      <w:r w:rsidR="00DC22C3">
        <w:t>платформе</w:t>
      </w:r>
      <w:bookmarkEnd w:id="31"/>
      <w:bookmarkEnd w:id="32"/>
    </w:p>
    <w:p w:rsidR="004A34FB" w:rsidRDefault="004A34FB" w:rsidP="004A34FB">
      <w:pPr>
        <w:pStyle w:val="BodyText"/>
        <w:jc w:val="both"/>
        <w:rPr>
          <w:lang w:val="sr-Cyrl-RS"/>
        </w:rPr>
      </w:pPr>
      <w:r>
        <w:rPr>
          <w:lang w:val="sr-Cyrl-RS"/>
        </w:rPr>
        <w:t>Реализују се два дела система:</w:t>
      </w:r>
    </w:p>
    <w:p w:rsidR="004A34FB" w:rsidRDefault="004A34FB" w:rsidP="004A34FB">
      <w:pPr>
        <w:pStyle w:val="BodyText"/>
        <w:numPr>
          <w:ilvl w:val="0"/>
          <w:numId w:val="87"/>
        </w:numPr>
        <w:jc w:val="both"/>
        <w:rPr>
          <w:lang w:val="sr-Cyrl-RS"/>
        </w:rPr>
      </w:pPr>
      <w:r>
        <w:rPr>
          <w:lang w:val="sr-Cyrl-RS"/>
        </w:rPr>
        <w:t>хардверски део (Уређаји са сензорима за мерење загађености и густине ваздуха,</w:t>
      </w:r>
      <w:r>
        <w:rPr>
          <w:lang w:val="en-US"/>
        </w:rPr>
        <w:t xml:space="preserve"> </w:t>
      </w:r>
      <w:r>
        <w:rPr>
          <w:lang w:val="sr-Cyrl-RS"/>
        </w:rPr>
        <w:t xml:space="preserve">као и радарима који </w:t>
      </w:r>
      <w:proofErr w:type="spellStart"/>
      <w:r>
        <w:rPr>
          <w:lang w:val="sr-Cyrl-RS"/>
        </w:rPr>
        <w:t>скенирају</w:t>
      </w:r>
      <w:proofErr w:type="spellEnd"/>
      <w:r>
        <w:rPr>
          <w:lang w:val="sr-Cyrl-RS"/>
        </w:rPr>
        <w:t xml:space="preserve"> таблице)</w:t>
      </w:r>
    </w:p>
    <w:p w:rsidR="004A34FB" w:rsidRDefault="004A34FB" w:rsidP="004A34FB">
      <w:pPr>
        <w:pStyle w:val="BodyText"/>
        <w:numPr>
          <w:ilvl w:val="0"/>
          <w:numId w:val="87"/>
        </w:numPr>
        <w:jc w:val="both"/>
        <w:rPr>
          <w:lang w:val="sr-Cyrl-RS"/>
        </w:rPr>
      </w:pPr>
      <w:r>
        <w:rPr>
          <w:lang w:val="sr-Cyrl-RS"/>
        </w:rPr>
        <w:t>софтверски део (андроид/</w:t>
      </w:r>
      <w:r>
        <w:rPr>
          <w:lang w:val="en-US"/>
        </w:rPr>
        <w:t>iOS</w:t>
      </w:r>
      <w:r>
        <w:rPr>
          <w:lang w:val="sr-Cyrl-RS"/>
        </w:rPr>
        <w:t xml:space="preserve"> апликација помоћу које корисник добија информације о </w:t>
      </w:r>
      <w:proofErr w:type="spellStart"/>
      <w:r>
        <w:rPr>
          <w:lang w:val="sr-Cyrl-RS"/>
        </w:rPr>
        <w:t>пр</w:t>
      </w:r>
      <w:proofErr w:type="spellEnd"/>
      <w:r>
        <w:rPr>
          <w:lang w:val="en-US"/>
        </w:rPr>
        <w:t>a</w:t>
      </w:r>
      <w:proofErr w:type="spellStart"/>
      <w:r>
        <w:rPr>
          <w:lang w:val="sr-Cyrl-RS"/>
        </w:rPr>
        <w:t>ву</w:t>
      </w:r>
      <w:proofErr w:type="spellEnd"/>
      <w:r>
        <w:rPr>
          <w:lang w:val="sr-Cyrl-RS"/>
        </w:rPr>
        <w:t xml:space="preserve"> на коришћење пута, добија руту </w:t>
      </w:r>
      <w:proofErr w:type="spellStart"/>
      <w:r>
        <w:rPr>
          <w:lang w:val="sr-Cyrl-RS"/>
        </w:rPr>
        <w:t>кој</w:t>
      </w:r>
      <w:proofErr w:type="spellEnd"/>
      <w:r>
        <w:rPr>
          <w:lang w:val="en-US"/>
        </w:rPr>
        <w:t>o</w:t>
      </w:r>
      <w:r>
        <w:rPr>
          <w:lang w:val="sr-Cyrl-RS"/>
        </w:rPr>
        <w:t>м би требало да се креће и види остале „</w:t>
      </w:r>
      <w:proofErr w:type="spellStart"/>
      <w:r>
        <w:rPr>
          <w:lang w:val="sr-Cyrl-RS"/>
        </w:rPr>
        <w:t>еко</w:t>
      </w:r>
      <w:proofErr w:type="spellEnd"/>
      <w:r>
        <w:rPr>
          <w:lang w:val="sr-Cyrl-RS"/>
        </w:rPr>
        <w:t xml:space="preserve"> руте“. Такође има увид у број бодова које је остварио. Друга апликација којом администратор (путна управа) прати све кориснике који су регистровани, као и криву загађења датог дела града. Трећа ставка је софтвер инсталиран у </w:t>
      </w:r>
      <w:proofErr w:type="spellStart"/>
      <w:r>
        <w:rPr>
          <w:lang w:val="sr-Cyrl-RS"/>
        </w:rPr>
        <w:t>сензорским</w:t>
      </w:r>
      <w:proofErr w:type="spellEnd"/>
      <w:r>
        <w:rPr>
          <w:lang w:val="sr-Cyrl-RS"/>
        </w:rPr>
        <w:t xml:space="preserve"> уређајима</w:t>
      </w:r>
      <w:r>
        <w:rPr>
          <w:lang w:val="en-US"/>
        </w:rPr>
        <w:t>.</w:t>
      </w:r>
    </w:p>
    <w:p w:rsidR="004A34FB" w:rsidRDefault="004A34FB" w:rsidP="004A34FB">
      <w:pPr>
        <w:pStyle w:val="BodyText"/>
        <w:ind w:firstLine="360"/>
        <w:jc w:val="both"/>
        <w:rPr>
          <w:lang w:val="sr-Cyrl-RS"/>
        </w:rPr>
      </w:pPr>
      <w:r>
        <w:rPr>
          <w:lang w:val="sr-Cyrl-RS"/>
        </w:rPr>
        <w:t xml:space="preserve">Уређај у себи садржи сензор за таблице, мерач загађености, мерач густине ваздуха, уграђени сат, радар за скенирање таблица и софтвер за њихово пребројавање. </w:t>
      </w:r>
      <w:proofErr w:type="spellStart"/>
      <w:r>
        <w:rPr>
          <w:lang w:val="sr-Cyrl-RS"/>
        </w:rPr>
        <w:t>Микрочипови</w:t>
      </w:r>
      <w:proofErr w:type="spellEnd"/>
      <w:r>
        <w:rPr>
          <w:lang w:val="sr-Cyrl-RS"/>
        </w:rPr>
        <w:t xml:space="preserve"> са малим меморијама чи</w:t>
      </w:r>
      <w:r w:rsidR="006144D0">
        <w:rPr>
          <w:lang w:val="sr-Cyrl-RS"/>
        </w:rPr>
        <w:t>т</w:t>
      </w:r>
      <w:r>
        <w:rPr>
          <w:lang w:val="sr-Cyrl-RS"/>
        </w:rPr>
        <w:t>ају информације. Хардвер је тако испрограмиран да све податке шаље преко 5</w:t>
      </w:r>
      <w:r>
        <w:rPr>
          <w:lang w:val="sr-Latn-RS"/>
        </w:rPr>
        <w:t>G</w:t>
      </w:r>
      <w:r>
        <w:rPr>
          <w:lang w:val="sr-Cyrl-RS"/>
        </w:rPr>
        <w:t xml:space="preserve"> мреже.</w:t>
      </w:r>
    </w:p>
    <w:p w:rsidR="004A34FB" w:rsidRDefault="004A34FB" w:rsidP="004A34FB">
      <w:pPr>
        <w:pStyle w:val="BodyText"/>
        <w:ind w:firstLine="360"/>
        <w:jc w:val="both"/>
        <w:rPr>
          <w:lang w:val="sr-Cyrl-RS"/>
        </w:rPr>
      </w:pPr>
      <w:r>
        <w:rPr>
          <w:lang w:val="sr-Cyrl-RS"/>
        </w:rPr>
        <w:t>Апликација је реализована као мобилна апликација,</w:t>
      </w:r>
      <w:r>
        <w:rPr>
          <w:lang w:val="en-US"/>
        </w:rPr>
        <w:t xml:space="preserve"> </w:t>
      </w:r>
      <w:r>
        <w:rPr>
          <w:lang w:val="sr-Cyrl-RS"/>
        </w:rPr>
        <w:t xml:space="preserve">имплементирана коришћењем </w:t>
      </w:r>
      <w:r>
        <w:rPr>
          <w:lang w:val="en-US"/>
        </w:rPr>
        <w:t xml:space="preserve">MVC </w:t>
      </w:r>
      <w:r>
        <w:rPr>
          <w:lang w:val="sr-Cyrl-RS"/>
        </w:rPr>
        <w:t>архитектуре са могуће три врсте корисника: регистровани возач, месна заједница/општина, компанија/предузетништво.</w:t>
      </w:r>
    </w:p>
    <w:p w:rsidR="004A34FB" w:rsidRDefault="004A34FB" w:rsidP="004A34FB">
      <w:pPr>
        <w:pStyle w:val="BodyText"/>
        <w:ind w:firstLine="432"/>
        <w:jc w:val="both"/>
        <w:rPr>
          <w:lang w:val="sr-Cyrl-RS"/>
        </w:rPr>
      </w:pPr>
      <w:r>
        <w:rPr>
          <w:lang w:val="ru-RU"/>
        </w:rPr>
        <w:t xml:space="preserve">Потребно </w:t>
      </w:r>
      <w:proofErr w:type="spellStart"/>
      <w:r>
        <w:rPr>
          <w:lang w:val="ru-RU"/>
        </w:rPr>
        <w:t>је</w:t>
      </w:r>
      <w:proofErr w:type="spellEnd"/>
      <w:r>
        <w:rPr>
          <w:lang w:val="ru-RU"/>
        </w:rPr>
        <w:t xml:space="preserve"> да </w:t>
      </w:r>
      <w:proofErr w:type="spellStart"/>
      <w:r>
        <w:rPr>
          <w:lang w:val="ru-RU"/>
        </w:rPr>
        <w:t>клијент</w:t>
      </w:r>
      <w:proofErr w:type="spellEnd"/>
      <w:r>
        <w:rPr>
          <w:lang w:val="ru-RU"/>
        </w:rPr>
        <w:t xml:space="preserve"> </w:t>
      </w:r>
      <w:proofErr w:type="spellStart"/>
      <w:r>
        <w:rPr>
          <w:lang w:val="ru-RU"/>
        </w:rPr>
        <w:t>има</w:t>
      </w:r>
      <w:proofErr w:type="spellEnd"/>
      <w:r>
        <w:rPr>
          <w:lang w:val="ru-RU"/>
        </w:rPr>
        <w:t xml:space="preserve"> приступ </w:t>
      </w:r>
      <w:r>
        <w:rPr>
          <w:lang w:val="sr-Cyrl-RS"/>
        </w:rPr>
        <w:t>5</w:t>
      </w:r>
      <w:r>
        <w:rPr>
          <w:lang w:val="sq-AL"/>
        </w:rPr>
        <w:t>G</w:t>
      </w:r>
      <w:r>
        <w:rPr>
          <w:lang w:val="sr-Cyrl-RS"/>
        </w:rPr>
        <w:t xml:space="preserve"> мрежи и приступ </w:t>
      </w:r>
      <w:proofErr w:type="spellStart"/>
      <w:r>
        <w:rPr>
          <w:lang w:val="en-US"/>
        </w:rPr>
        <w:t>i</w:t>
      </w:r>
      <w:r>
        <w:rPr>
          <w:lang w:val="sr-Cyrl-RS"/>
        </w:rPr>
        <w:t>нтернету</w:t>
      </w:r>
      <w:proofErr w:type="spellEnd"/>
      <w:r>
        <w:rPr>
          <w:lang w:val="sr-Cyrl-RS"/>
        </w:rPr>
        <w:t xml:space="preserve"> за приступ апликацији и подацима уређаја. </w:t>
      </w:r>
    </w:p>
    <w:p w:rsidR="004A34FB" w:rsidRPr="00375862" w:rsidRDefault="004A34FB" w:rsidP="004A34FB">
      <w:pPr>
        <w:pStyle w:val="BodyText"/>
        <w:ind w:firstLine="432"/>
        <w:jc w:val="both"/>
        <w:rPr>
          <w:lang w:val="sr-Cyrl-RS"/>
        </w:rPr>
      </w:pPr>
      <w:r>
        <w:rPr>
          <w:lang w:val="sr-Cyrl-RS"/>
        </w:rPr>
        <w:t xml:space="preserve">Са друге стране, неопходно је омогућити да веб-портал буде доступан са прихватљивим одзивом за све кориснике који га тренутно користе, независно од њиховог броја.  Ово се може постићи </w:t>
      </w:r>
      <w:r>
        <w:rPr>
          <w:i/>
          <w:lang w:val="en-US"/>
        </w:rPr>
        <w:t>load</w:t>
      </w:r>
      <w:r>
        <w:rPr>
          <w:i/>
          <w:lang w:val="sr-Cyrl-RS"/>
        </w:rPr>
        <w:t>-</w:t>
      </w:r>
      <w:r>
        <w:rPr>
          <w:i/>
          <w:lang w:val="en-US"/>
        </w:rPr>
        <w:t>balancing</w:t>
      </w:r>
      <w:r>
        <w:rPr>
          <w:i/>
          <w:lang w:val="sr-Cyrl-RS"/>
        </w:rPr>
        <w:t xml:space="preserve"> </w:t>
      </w:r>
      <w:r>
        <w:rPr>
          <w:lang w:val="sr-Cyrl-RS"/>
        </w:rPr>
        <w:t>технологије.</w:t>
      </w:r>
    </w:p>
    <w:p w:rsidR="00C00EA7" w:rsidRPr="00C00EA7" w:rsidRDefault="00C00EA7" w:rsidP="00C00EA7">
      <w:pPr>
        <w:pStyle w:val="Heading2"/>
        <w:rPr>
          <w:lang w:val="sr-Cyrl-RS"/>
        </w:rPr>
      </w:pPr>
      <w:bookmarkStart w:id="33" w:name="_Toc37567599"/>
      <w:r>
        <w:rPr>
          <w:lang w:val="ru-RU"/>
        </w:rPr>
        <w:t>4</w:t>
      </w:r>
      <w:r w:rsidRPr="00022688">
        <w:rPr>
          <w:lang w:val="ru-RU"/>
        </w:rPr>
        <w:t>.</w:t>
      </w:r>
      <w:r>
        <w:rPr>
          <w:lang w:val="ru-RU"/>
        </w:rPr>
        <w:t>3</w:t>
      </w:r>
      <w:r w:rsidRPr="00022688">
        <w:rPr>
          <w:lang w:val="ru-RU"/>
        </w:rPr>
        <w:t xml:space="preserve"> </w:t>
      </w:r>
      <w:r>
        <w:rPr>
          <w:lang w:val="sr-Cyrl-RS"/>
        </w:rPr>
        <w:t>Архитектура система</w:t>
      </w:r>
      <w:bookmarkEnd w:id="33"/>
    </w:p>
    <w:p w:rsidR="004A34FB" w:rsidRPr="00944292" w:rsidRDefault="004A34FB" w:rsidP="00944292">
      <w:pPr>
        <w:pStyle w:val="Caption"/>
        <w:ind w:firstLine="720"/>
        <w:jc w:val="left"/>
        <w:rPr>
          <w:b w:val="0"/>
          <w:bCs w:val="0"/>
          <w:iCs/>
          <w:sz w:val="24"/>
          <w:szCs w:val="24"/>
        </w:rPr>
      </w:pPr>
      <w:r w:rsidRPr="00944292">
        <w:rPr>
          <w:b w:val="0"/>
          <w:bCs w:val="0"/>
          <w:sz w:val="24"/>
          <w:szCs w:val="24"/>
        </w:rPr>
        <w:t>Систем се састоји од хардверског уређаја, софтвера и апликације.</w:t>
      </w:r>
    </w:p>
    <w:p w:rsidR="004A34FB" w:rsidRDefault="004A34FB" w:rsidP="004A34FB">
      <w:pPr>
        <w:pStyle w:val="BodyText"/>
        <w:ind w:firstLine="720"/>
        <w:jc w:val="both"/>
        <w:rPr>
          <w:lang w:val="sr-Cyrl-RS"/>
        </w:rPr>
      </w:pPr>
      <w:r>
        <w:rPr>
          <w:lang w:val="sr-Cyrl-RS"/>
        </w:rPr>
        <w:t xml:space="preserve">Уређај поседује </w:t>
      </w:r>
      <w:proofErr w:type="spellStart"/>
      <w:r>
        <w:rPr>
          <w:lang w:val="sr-Cyrl-RS"/>
        </w:rPr>
        <w:t>левел</w:t>
      </w:r>
      <w:proofErr w:type="spellEnd"/>
      <w:r>
        <w:rPr>
          <w:lang w:val="sr-Cyrl-RS"/>
        </w:rPr>
        <w:t xml:space="preserve"> сензоре који мере густину и загађеност ваздуха који окружује дати уређај. Са друге стране, у уређају се налазе и радари за читање таблица и бројач аутомобила за дату деоницу. Када наредни радар забележи одређени аутомобил, број аутомобила на претходној деоници се </w:t>
      </w:r>
      <w:proofErr w:type="spellStart"/>
      <w:r>
        <w:rPr>
          <w:lang w:val="sr-Cyrl-RS"/>
        </w:rPr>
        <w:t>декрементира</w:t>
      </w:r>
      <w:proofErr w:type="spellEnd"/>
      <w:r>
        <w:rPr>
          <w:lang w:val="sr-Cyrl-RS"/>
        </w:rPr>
        <w:t xml:space="preserve">. Све информације уређај чува у меморији </w:t>
      </w:r>
      <w:proofErr w:type="spellStart"/>
      <w:r>
        <w:rPr>
          <w:lang w:val="sr-Cyrl-RS"/>
        </w:rPr>
        <w:t>микрочипова</w:t>
      </w:r>
      <w:proofErr w:type="spellEnd"/>
      <w:r>
        <w:rPr>
          <w:lang w:val="sr-Cyrl-RS"/>
        </w:rPr>
        <w:t xml:space="preserve"> који се у њему налазе. Те информације даље емитује преко мреже.</w:t>
      </w:r>
    </w:p>
    <w:p w:rsidR="00C00EA7" w:rsidRPr="00C00EA7" w:rsidRDefault="004A34FB" w:rsidP="004A34FB">
      <w:pPr>
        <w:pStyle w:val="BodyText"/>
        <w:ind w:firstLine="720"/>
        <w:jc w:val="both"/>
        <w:rPr>
          <w:lang w:val="sr-Cyrl-RS"/>
        </w:rPr>
      </w:pPr>
      <w:r>
        <w:rPr>
          <w:lang w:val="sr-Cyrl-RS"/>
        </w:rPr>
        <w:t xml:space="preserve">Веб портал, као и мобилна апликација, подразумева сајт реализован помоћу технологија: </w:t>
      </w:r>
      <w:r>
        <w:rPr>
          <w:lang w:val="en-US"/>
        </w:rPr>
        <w:t>ASP</w:t>
      </w:r>
      <w:r>
        <w:rPr>
          <w:lang w:val="sr-Cyrl-RS"/>
        </w:rPr>
        <w:t>.</w:t>
      </w:r>
      <w:r>
        <w:rPr>
          <w:lang w:val="en-US"/>
        </w:rPr>
        <w:t>NET</w:t>
      </w:r>
      <w:r>
        <w:rPr>
          <w:lang w:val="sr-Cyrl-RS"/>
        </w:rPr>
        <w:t xml:space="preserve"> </w:t>
      </w:r>
      <w:r>
        <w:rPr>
          <w:lang w:val="en-US"/>
        </w:rPr>
        <w:t>Core</w:t>
      </w:r>
      <w:r>
        <w:rPr>
          <w:lang w:val="sr-Cyrl-RS"/>
        </w:rPr>
        <w:t xml:space="preserve"> 2.1 и </w:t>
      </w:r>
      <w:r>
        <w:rPr>
          <w:lang w:val="en-US"/>
        </w:rPr>
        <w:t>Angular</w:t>
      </w:r>
      <w:r>
        <w:rPr>
          <w:lang w:val="sr-Cyrl-RS"/>
        </w:rPr>
        <w:t xml:space="preserve"> и комуницира са релационом базом података креираном у </w:t>
      </w:r>
      <w:r>
        <w:rPr>
          <w:lang w:val="en-US"/>
        </w:rPr>
        <w:t>SQL</w:t>
      </w:r>
      <w:r>
        <w:rPr>
          <w:lang w:val="sr-Cyrl-RS"/>
        </w:rPr>
        <w:t xml:space="preserve"> </w:t>
      </w:r>
      <w:r>
        <w:rPr>
          <w:lang w:val="en-US"/>
        </w:rPr>
        <w:t>Server</w:t>
      </w:r>
      <w:r>
        <w:rPr>
          <w:lang w:val="sr-Cyrl-RS"/>
        </w:rPr>
        <w:t xml:space="preserve"> – у. Изглед командне плоче (и њен садржај) зависе од врсте корисника. Постоји и могућност контактирања администратора преко секције за поруке.</w:t>
      </w:r>
    </w:p>
    <w:p w:rsidR="00041BD3" w:rsidRPr="00041BD3" w:rsidRDefault="00DA51A8" w:rsidP="004A34FB">
      <w:pPr>
        <w:pStyle w:val="Heading2"/>
      </w:pPr>
      <w:bookmarkStart w:id="34" w:name="_Toc37567600"/>
      <w:r>
        <w:rPr>
          <w:lang w:val="ru-RU"/>
        </w:rPr>
        <w:lastRenderedPageBreak/>
        <w:t>4</w:t>
      </w:r>
      <w:r w:rsidR="00113CF1" w:rsidRPr="00022688">
        <w:rPr>
          <w:lang w:val="ru-RU"/>
        </w:rPr>
        <w:t>.</w:t>
      </w:r>
      <w:r w:rsidR="00C00EA7">
        <w:rPr>
          <w:lang w:val="ru-RU"/>
        </w:rPr>
        <w:t>4</w:t>
      </w:r>
      <w:r w:rsidR="00113CF1" w:rsidRPr="00022688">
        <w:rPr>
          <w:lang w:val="ru-RU"/>
        </w:rPr>
        <w:t xml:space="preserve"> </w:t>
      </w:r>
      <w:r w:rsidR="00122C76">
        <w:t>Додатни захтеви</w:t>
      </w:r>
      <w:bookmarkEnd w:id="34"/>
    </w:p>
    <w:p w:rsidR="00DA51A8" w:rsidRPr="004A34FB" w:rsidRDefault="002C6A6B" w:rsidP="004A34FB">
      <w:pPr>
        <w:pStyle w:val="Lista1"/>
        <w:numPr>
          <w:ilvl w:val="0"/>
          <w:numId w:val="0"/>
        </w:numPr>
        <w:ind w:left="72" w:firstLine="648"/>
        <w:jc w:val="both"/>
        <w:rPr>
          <w:lang w:val="sr-Cyrl-RS"/>
        </w:rPr>
      </w:pPr>
      <w:r>
        <w:rPr>
          <w:lang w:val="sr-Cyrl-RS"/>
        </w:rPr>
        <w:t>Када говоримо о софтверској компоненти, н</w:t>
      </w:r>
      <w:r w:rsidR="00703BE5">
        <w:rPr>
          <w:lang w:val="sr-Cyrl-RS"/>
        </w:rPr>
        <w:t xml:space="preserve">еопходно је обезбедити </w:t>
      </w:r>
      <w:r w:rsidR="00041BD3">
        <w:rPr>
          <w:lang w:val="sr-Cyrl-RS"/>
        </w:rPr>
        <w:t xml:space="preserve">заштиту свих података и личних информација корисника. Под овим се подразумевају различити механизми за </w:t>
      </w:r>
      <w:proofErr w:type="spellStart"/>
      <w:r w:rsidR="00041BD3">
        <w:rPr>
          <w:lang w:val="sr-Cyrl-RS"/>
        </w:rPr>
        <w:t>хеширање</w:t>
      </w:r>
      <w:proofErr w:type="spellEnd"/>
      <w:r w:rsidR="00041BD3">
        <w:rPr>
          <w:lang w:val="sr-Cyrl-RS"/>
        </w:rPr>
        <w:t xml:space="preserve"> лозинки и </w:t>
      </w:r>
      <w:proofErr w:type="spellStart"/>
      <w:r w:rsidR="00041BD3">
        <w:rPr>
          <w:lang w:val="sr-Cyrl-RS"/>
        </w:rPr>
        <w:t>енкрипцију</w:t>
      </w:r>
      <w:proofErr w:type="spellEnd"/>
      <w:r w:rsidR="00041BD3">
        <w:rPr>
          <w:lang w:val="sr-Cyrl-RS"/>
        </w:rPr>
        <w:t xml:space="preserve"> података</w:t>
      </w:r>
      <w:r>
        <w:rPr>
          <w:lang w:val="sr-Cyrl-RS"/>
        </w:rPr>
        <w:t>. Што се тиче хардверске компоненте, у будућности се може размислити о напајању на соларну енергију, чиме би се додатно уштедели ресурси и  очувала животна средина.</w:t>
      </w:r>
    </w:p>
    <w:bookmarkStart w:id="35" w:name="_Toc223508924"/>
    <w:bookmarkStart w:id="36" w:name="_Toc230003381"/>
    <w:bookmarkStart w:id="37" w:name="_Toc37567601"/>
    <w:bookmarkStart w:id="38" w:name="_Ref2604371"/>
    <w:bookmarkStart w:id="39" w:name="_Ref2609604"/>
    <w:p w:rsidR="00032AEB" w:rsidRDefault="00703BE5" w:rsidP="00703BE5">
      <w:pPr>
        <w:pStyle w:val="Heading1"/>
        <w:rPr>
          <w:lang w:val="sr-Cyrl-RS"/>
        </w:rPr>
      </w:pPr>
      <w:r>
        <w:rPr>
          <w:noProof/>
          <w:lang w:val="sr-Cyrl-RS"/>
        </w:rPr>
        <w:lastRenderedPageBreak/>
        <mc:AlternateContent>
          <mc:Choice Requires="wpg">
            <w:drawing>
              <wp:anchor distT="0" distB="0" distL="114300" distR="114300" simplePos="0" relativeHeight="251658240" behindDoc="0" locked="0" layoutInCell="1" allowOverlap="1">
                <wp:simplePos x="0" y="0"/>
                <wp:positionH relativeFrom="column">
                  <wp:posOffset>132715</wp:posOffset>
                </wp:positionH>
                <wp:positionV relativeFrom="paragraph">
                  <wp:posOffset>340360</wp:posOffset>
                </wp:positionV>
                <wp:extent cx="5806440" cy="4400550"/>
                <wp:effectExtent l="0" t="0" r="0" b="6350"/>
                <wp:wrapNone/>
                <wp:docPr id="5" name="Group 5"/>
                <wp:cNvGraphicFramePr/>
                <a:graphic xmlns:a="http://schemas.openxmlformats.org/drawingml/2006/main">
                  <a:graphicData uri="http://schemas.microsoft.com/office/word/2010/wordprocessingGroup">
                    <wpg:wgp>
                      <wpg:cNvGrpSpPr/>
                      <wpg:grpSpPr>
                        <a:xfrm>
                          <a:off x="0" y="0"/>
                          <a:ext cx="5806440" cy="4400550"/>
                          <a:chOff x="0" y="0"/>
                          <a:chExt cx="5943600" cy="4972050"/>
                        </a:xfrm>
                      </wpg:grpSpPr>
                      <pic:pic xmlns:pic="http://schemas.openxmlformats.org/drawingml/2006/picture">
                        <pic:nvPicPr>
                          <pic:cNvPr id="2" name="Picture 2" descr="A screenshot of a cell phone&#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4554855"/>
                          </a:xfrm>
                          <a:prstGeom prst="rect">
                            <a:avLst/>
                          </a:prstGeom>
                        </pic:spPr>
                      </pic:pic>
                      <wps:wsp>
                        <wps:cNvPr id="4" name="Text Box 4"/>
                        <wps:cNvSpPr txBox="1"/>
                        <wps:spPr>
                          <a:xfrm>
                            <a:off x="1371600" y="4663440"/>
                            <a:ext cx="3074670" cy="308610"/>
                          </a:xfrm>
                          <a:prstGeom prst="rect">
                            <a:avLst/>
                          </a:prstGeom>
                          <a:solidFill>
                            <a:schemeClr val="lt1"/>
                          </a:solidFill>
                          <a:ln w="6350">
                            <a:noFill/>
                          </a:ln>
                        </wps:spPr>
                        <wps:txbx>
                          <w:txbxContent>
                            <w:p w:rsidR="001142D6" w:rsidRPr="00032AEB" w:rsidRDefault="001142D6">
                              <w:pPr>
                                <w:rPr>
                                  <w:lang w:val="en-US"/>
                                </w:rPr>
                              </w:pPr>
                              <w:r w:rsidRPr="00032AEB">
                                <w:rPr>
                                  <w:lang w:val="sr-Cyrl-RS"/>
                                </w:rPr>
                                <w:t xml:space="preserve">Слика 1: </w:t>
                              </w:r>
                              <w:r w:rsidRPr="00032AEB">
                                <w:rPr>
                                  <w:i/>
                                  <w:iCs/>
                                  <w:lang w:val="en-US"/>
                                </w:rPr>
                                <w:t>Product Breakdown Structure (PBS)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 o:spid="_x0000_s1026" style="position:absolute;left:0;text-align:left;margin-left:10.45pt;margin-top:26.8pt;width:457.2pt;height:346.5pt;z-index:251658240;mso-width-relative:margin;mso-height-relative:margin" coordsize="59436,4972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A screenshot of a cell phone&#10;&#10;Description automatically generated" style="position:absolute;width:59436;height:455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">
                  <v:imagedata r:id="rId12" o:title="A screenshot of a cell phone&#10;&#10;Description automatically generated"/>
                </v:shape>
                <v:shapetype id="_x0000_t202" coordsize="21600,21600" o:spt="202" path="m,l,21600r21600,l21600,xe">
                  <v:stroke joinstyle="miter"/>
                  <v:path gradientshapeok="t" o:connecttype="rect"/>
                </v:shapetype>
                <v:shape id="Text Box 4" o:spid="_x0000_s1028" type="#_x0000_t202" style="position:absolute;left:13716;top:46634;width:30746;height:30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" fillcolor="white [3201]" stroked="f" strokeweight=".5pt">
                  <v:textbox>
                    <w:txbxContent>
                      <w:p w:rsidR="001142D6" w:rsidRPr="00032AEB" w:rsidRDefault="001142D6">
                        <w:pPr>
                          <w:rPr>
                            <w:lang w:val="en-US"/>
                          </w:rPr>
                        </w:pPr>
                        <w:r w:rsidRPr="00032AEB">
                          <w:rPr>
                            <w:lang w:val="sr-Cyrl-RS"/>
                          </w:rPr>
                          <w:t xml:space="preserve">Слика 1: </w:t>
                        </w:r>
                        <w:r w:rsidRPr="00032AEB">
                          <w:rPr>
                            <w:i/>
                            <w:iCs/>
                            <w:lang w:val="en-US"/>
                          </w:rPr>
                          <w:t>Product Breakdown Structure (PBS)</w:t>
                        </w:r>
                      </w:p>
                    </w:txbxContent>
                  </v:textbox>
                </v:shape>
              </v:group>
            </w:pict>
          </mc:Fallback>
        </mc:AlternateContent>
      </w:r>
      <w:r w:rsidR="00DA51A8">
        <w:t xml:space="preserve">5. </w:t>
      </w:r>
      <w:r w:rsidR="00C00EA7">
        <w:rPr>
          <w:lang w:val="sr-Cyrl-RS"/>
        </w:rPr>
        <w:t>Ф</w:t>
      </w:r>
      <w:r w:rsidR="0007771C">
        <w:t>ункционалности</w:t>
      </w:r>
      <w:bookmarkEnd w:id="35"/>
      <w:bookmarkEnd w:id="36"/>
      <w:r w:rsidR="00C00EA7">
        <w:rPr>
          <w:lang w:val="sr-Cyrl-RS"/>
        </w:rPr>
        <w:t xml:space="preserve"> система и захтеви</w:t>
      </w:r>
      <w:bookmarkEnd w:id="37"/>
    </w:p>
    <w:p w:rsidR="00032AEB" w:rsidRDefault="00032AEB" w:rsidP="00C00EA7">
      <w:pPr>
        <w:pStyle w:val="BodyText"/>
        <w:rPr>
          <w:lang w:val="sr-Cyrl-RS"/>
        </w:rPr>
      </w:pPr>
    </w:p>
    <w:p w:rsidR="00032AEB" w:rsidRDefault="00032AEB" w:rsidP="00C00EA7">
      <w:pPr>
        <w:pStyle w:val="BodyText"/>
        <w:rPr>
          <w:lang w:val="sr-Cyrl-RS"/>
        </w:rPr>
      </w:pPr>
    </w:p>
    <w:p w:rsidR="00032AEB" w:rsidRPr="00FB52DD" w:rsidRDefault="00032AEB" w:rsidP="00C00EA7">
      <w:pPr>
        <w:pStyle w:val="BodyText"/>
        <w:rPr>
          <w:lang w:val="sr-Cyrl-RS"/>
        </w:rPr>
      </w:pPr>
    </w:p>
    <w:p w:rsidR="00032AEB" w:rsidRDefault="00032AEB" w:rsidP="005E407F">
      <w:pPr>
        <w:pStyle w:val="Heading2"/>
      </w:pPr>
    </w:p>
    <w:p w:rsidR="00032AEB" w:rsidRDefault="00032AEB" w:rsidP="005E407F">
      <w:pPr>
        <w:pStyle w:val="Heading2"/>
      </w:pPr>
    </w:p>
    <w:p w:rsidR="00032AEB" w:rsidRDefault="00032AEB" w:rsidP="005E407F">
      <w:pPr>
        <w:pStyle w:val="Heading2"/>
      </w:pPr>
    </w:p>
    <w:p w:rsidR="00032AEB" w:rsidRDefault="00032AEB" w:rsidP="005E407F">
      <w:pPr>
        <w:pStyle w:val="Heading2"/>
      </w:pPr>
    </w:p>
    <w:p w:rsidR="00032AEB" w:rsidRDefault="00032AEB" w:rsidP="005E407F">
      <w:pPr>
        <w:pStyle w:val="Heading2"/>
      </w:pPr>
    </w:p>
    <w:p w:rsidR="00032AEB" w:rsidRDefault="00032AEB" w:rsidP="005E407F">
      <w:pPr>
        <w:pStyle w:val="Heading2"/>
      </w:pPr>
    </w:p>
    <w:p w:rsidR="00032AEB" w:rsidRDefault="00032AEB" w:rsidP="005E407F">
      <w:pPr>
        <w:pStyle w:val="Heading2"/>
      </w:pPr>
    </w:p>
    <w:p w:rsidR="00032AEB" w:rsidRDefault="00032AEB" w:rsidP="005E407F">
      <w:pPr>
        <w:pStyle w:val="Heading2"/>
      </w:pPr>
    </w:p>
    <w:p w:rsidR="00032AEB" w:rsidRDefault="00032AEB" w:rsidP="005E407F">
      <w:pPr>
        <w:pStyle w:val="Heading2"/>
      </w:pPr>
    </w:p>
    <w:p w:rsidR="00032AEB" w:rsidRDefault="00032AEB" w:rsidP="005E407F">
      <w:pPr>
        <w:pStyle w:val="Heading2"/>
      </w:pPr>
    </w:p>
    <w:bookmarkStart w:id="40" w:name="_Toc37564045"/>
    <w:bookmarkStart w:id="41" w:name="_Toc37567602"/>
    <w:p w:rsidR="00032AEB" w:rsidRDefault="00703BE5" w:rsidP="005E407F">
      <w:pPr>
        <w:pStyle w:val="Heading2"/>
      </w:pPr>
      <w:r>
        <w:rPr>
          <w:noProof/>
          <w:lang w:val="sr-Cyrl-RS"/>
        </w:rPr>
        <mc:AlternateContent>
          <mc:Choice Requires="wpg">
            <w:drawing>
              <wp:anchor distT="0" distB="0" distL="114300" distR="114300" simplePos="0" relativeHeight="251662336" behindDoc="0" locked="0" layoutInCell="1" allowOverlap="1">
                <wp:simplePos x="0" y="0"/>
                <wp:positionH relativeFrom="column">
                  <wp:posOffset>-15875</wp:posOffset>
                </wp:positionH>
                <wp:positionV relativeFrom="paragraph">
                  <wp:posOffset>153670</wp:posOffset>
                </wp:positionV>
                <wp:extent cx="6000750" cy="4126230"/>
                <wp:effectExtent l="0" t="0" r="6350" b="1270"/>
                <wp:wrapNone/>
                <wp:docPr id="7" name="Group 7"/>
                <wp:cNvGraphicFramePr/>
                <a:graphic xmlns:a="http://schemas.openxmlformats.org/drawingml/2006/main">
                  <a:graphicData uri="http://schemas.microsoft.com/office/word/2010/wordprocessingGroup">
                    <wpg:wgp>
                      <wpg:cNvGrpSpPr/>
                      <wpg:grpSpPr>
                        <a:xfrm>
                          <a:off x="0" y="0"/>
                          <a:ext cx="6000750" cy="4126230"/>
                          <a:chOff x="0" y="0"/>
                          <a:chExt cx="5943600" cy="3943350"/>
                        </a:xfrm>
                      </wpg:grpSpPr>
                      <wps:wsp>
                        <wps:cNvPr id="6" name="Text Box 6"/>
                        <wps:cNvSpPr txBox="1"/>
                        <wps:spPr>
                          <a:xfrm>
                            <a:off x="1463040" y="3634740"/>
                            <a:ext cx="3074670" cy="308610"/>
                          </a:xfrm>
                          <a:prstGeom prst="rect">
                            <a:avLst/>
                          </a:prstGeom>
                          <a:solidFill>
                            <a:schemeClr val="lt1"/>
                          </a:solidFill>
                          <a:ln w="6350">
                            <a:noFill/>
                          </a:ln>
                        </wps:spPr>
                        <wps:txbx>
                          <w:txbxContent>
                            <w:p w:rsidR="001142D6" w:rsidRPr="00032AEB" w:rsidRDefault="001142D6" w:rsidP="00032AEB">
                              <w:pPr>
                                <w:rPr>
                                  <w:lang w:val="en-US"/>
                                </w:rPr>
                              </w:pPr>
                              <w:r w:rsidRPr="00032AEB">
                                <w:rPr>
                                  <w:lang w:val="sr-Cyrl-RS"/>
                                </w:rPr>
                                <w:t xml:space="preserve">Слика </w:t>
                              </w:r>
                              <w:r>
                                <w:rPr>
                                  <w:lang w:val="en-US"/>
                                </w:rPr>
                                <w:t>2</w:t>
                              </w:r>
                              <w:r w:rsidRPr="00032AEB">
                                <w:rPr>
                                  <w:lang w:val="sr-Cyrl-RS"/>
                                </w:rPr>
                                <w:t xml:space="preserve">: </w:t>
                              </w:r>
                              <w:r>
                                <w:rPr>
                                  <w:i/>
                                  <w:iCs/>
                                  <w:lang w:val="en-US"/>
                                </w:rPr>
                                <w:t>Work</w:t>
                              </w:r>
                              <w:r w:rsidRPr="00032AEB">
                                <w:rPr>
                                  <w:i/>
                                  <w:iCs/>
                                  <w:lang w:val="en-US"/>
                                </w:rPr>
                                <w:t xml:space="preserve"> Breakdown Structure (</w:t>
                              </w:r>
                              <w:r>
                                <w:rPr>
                                  <w:i/>
                                  <w:iCs/>
                                  <w:lang w:val="en-US"/>
                                </w:rPr>
                                <w:t>W</w:t>
                              </w:r>
                              <w:r w:rsidRPr="00032AEB">
                                <w:rPr>
                                  <w:i/>
                                  <w:iCs/>
                                  <w:lang w:val="en-US"/>
                                </w:rPr>
                                <w:t>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 name="Picture 3" descr="A screenshot of a computer&#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715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7" o:spid="_x0000_s1029" style="position:absolute;margin-left:-1.25pt;margin-top:12.1pt;width:472.5pt;height:324.9pt;z-index:251662336;mso-width-relative:margin;mso-height-relative:margin" coordsize="59436,3943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">
                <v:shape id="Text Box 6" o:spid="_x0000_s1030" type="#_x0000_t202" style="position:absolute;left:14630;top:36347;width:30747;height:30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" fillcolor="white [3201]" stroked="f" strokeweight=".5pt">
                  <v:textbox>
                    <w:txbxContent>
                      <w:p w:rsidR="001142D6" w:rsidRPr="00032AEB" w:rsidRDefault="001142D6" w:rsidP="00032AEB">
                        <w:pPr>
                          <w:rPr>
                            <w:lang w:val="en-US"/>
                          </w:rPr>
                        </w:pPr>
                        <w:r w:rsidRPr="00032AEB">
                          <w:rPr>
                            <w:lang w:val="sr-Cyrl-RS"/>
                          </w:rPr>
                          <w:t xml:space="preserve">Слика </w:t>
                        </w:r>
                        <w:r>
                          <w:rPr>
                            <w:lang w:val="en-US"/>
                          </w:rPr>
                          <w:t>2</w:t>
                        </w:r>
                        <w:r w:rsidRPr="00032AEB">
                          <w:rPr>
                            <w:lang w:val="sr-Cyrl-RS"/>
                          </w:rPr>
                          <w:t xml:space="preserve">: </w:t>
                        </w:r>
                        <w:r>
                          <w:rPr>
                            <w:i/>
                            <w:iCs/>
                            <w:lang w:val="en-US"/>
                          </w:rPr>
                          <w:t>Work</w:t>
                        </w:r>
                        <w:r w:rsidRPr="00032AEB">
                          <w:rPr>
                            <w:i/>
                            <w:iCs/>
                            <w:lang w:val="en-US"/>
                          </w:rPr>
                          <w:t xml:space="preserve"> Breakdown Structure (</w:t>
                        </w:r>
                        <w:r>
                          <w:rPr>
                            <w:i/>
                            <w:iCs/>
                            <w:lang w:val="en-US"/>
                          </w:rPr>
                          <w:t>W</w:t>
                        </w:r>
                        <w:r w:rsidRPr="00032AEB">
                          <w:rPr>
                            <w:i/>
                            <w:iCs/>
                            <w:lang w:val="en-US"/>
                          </w:rPr>
                          <w:t>BS)</w:t>
                        </w:r>
                      </w:p>
                    </w:txbxContent>
                  </v:textbox>
                </v:shape>
                <v:shape id="Picture 3" o:spid="_x0000_s1031" type="#_x0000_t75" alt="A screenshot of a computer&#10;&#10;Description automatically generated" style="position:absolute;width:59436;height:327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">
                  <v:imagedata r:id="rId14" o:title="A screenshot of a computer&#10;&#10;Description automatically generated"/>
                </v:shape>
              </v:group>
            </w:pict>
          </mc:Fallback>
        </mc:AlternateContent>
      </w:r>
      <w:bookmarkEnd w:id="40"/>
      <w:bookmarkEnd w:id="41"/>
    </w:p>
    <w:p w:rsidR="00032AEB" w:rsidRDefault="00032AEB" w:rsidP="005E407F">
      <w:pPr>
        <w:pStyle w:val="Heading2"/>
      </w:pPr>
    </w:p>
    <w:p w:rsidR="00032AEB" w:rsidRDefault="00032AEB" w:rsidP="005E407F">
      <w:pPr>
        <w:pStyle w:val="Heading2"/>
      </w:pPr>
    </w:p>
    <w:p w:rsidR="00032AEB" w:rsidRDefault="00032AEB" w:rsidP="005E407F">
      <w:pPr>
        <w:pStyle w:val="Heading2"/>
      </w:pPr>
    </w:p>
    <w:p w:rsidR="00032AEB" w:rsidRDefault="00032AEB" w:rsidP="005E407F">
      <w:pPr>
        <w:pStyle w:val="Heading2"/>
      </w:pPr>
    </w:p>
    <w:p w:rsidR="00032AEB" w:rsidRDefault="00032AEB" w:rsidP="005E407F">
      <w:pPr>
        <w:pStyle w:val="Heading2"/>
      </w:pPr>
    </w:p>
    <w:p w:rsidR="00032AEB" w:rsidRDefault="00032AEB" w:rsidP="005E407F">
      <w:pPr>
        <w:pStyle w:val="Heading2"/>
      </w:pPr>
    </w:p>
    <w:p w:rsidR="00703BE5" w:rsidRDefault="00703BE5">
      <w:pPr>
        <w:rPr>
          <w:rFonts w:ascii="Arial" w:hAnsi="Arial" w:cs="Arial"/>
          <w:b/>
          <w:bCs/>
          <w:iCs/>
          <w:sz w:val="28"/>
          <w:szCs w:val="28"/>
        </w:rPr>
      </w:pPr>
      <w:r>
        <w:br w:type="page"/>
      </w:r>
    </w:p>
    <w:p w:rsidR="00032AEB" w:rsidRDefault="005E407F" w:rsidP="00032AEB">
      <w:pPr>
        <w:pStyle w:val="Heading2"/>
        <w:rPr>
          <w:lang w:val="sr-Cyrl-RS"/>
        </w:rPr>
      </w:pPr>
      <w:bookmarkStart w:id="42" w:name="_Toc37567603"/>
      <w:r>
        <w:lastRenderedPageBreak/>
        <w:t xml:space="preserve">5.1 </w:t>
      </w:r>
      <w:r w:rsidR="0007771C">
        <w:t>Основни</w:t>
      </w:r>
      <w:r w:rsidR="00C00EA7">
        <w:rPr>
          <w:lang w:val="sr-Cyrl-RS"/>
        </w:rPr>
        <w:t xml:space="preserve"> модули</w:t>
      </w:r>
      <w:bookmarkEnd w:id="42"/>
    </w:p>
    <w:p w:rsidR="004A34FB" w:rsidRDefault="004A34FB" w:rsidP="004A34FB">
      <w:pPr>
        <w:pStyle w:val="BodyText"/>
        <w:ind w:firstLine="720"/>
        <w:rPr>
          <w:lang w:val="sr-Cyrl-RS"/>
        </w:rPr>
      </w:pPr>
      <w:r>
        <w:rPr>
          <w:lang w:val="sr-Cyrl-RS"/>
        </w:rPr>
        <w:t>5.1.1. Уређај са сензорима за густину и загађеност ваздуха</w:t>
      </w:r>
    </w:p>
    <w:p w:rsidR="004A34FB" w:rsidRDefault="004A34FB" w:rsidP="004A34FB">
      <w:pPr>
        <w:pStyle w:val="BodyText"/>
        <w:ind w:firstLine="720"/>
        <w:rPr>
          <w:lang w:val="sr-Cyrl-RS"/>
        </w:rPr>
      </w:pPr>
      <w:r>
        <w:rPr>
          <w:lang w:val="sr-Cyrl-RS"/>
        </w:rPr>
        <w:t>5.1.2. Уређај за скенирање возила и њихово пребројавање.</w:t>
      </w:r>
    </w:p>
    <w:p w:rsidR="004A34FB" w:rsidRDefault="004A34FB" w:rsidP="004A34FB">
      <w:pPr>
        <w:pStyle w:val="BodyText"/>
        <w:ind w:firstLine="720"/>
        <w:rPr>
          <w:lang w:val="sr-Cyrl-RS"/>
        </w:rPr>
      </w:pPr>
      <w:r>
        <w:rPr>
          <w:lang w:val="sr-Cyrl-RS"/>
        </w:rPr>
        <w:t>5.1.3. Мобилна апликација за возаче, компаније и градску управу</w:t>
      </w:r>
    </w:p>
    <w:p w:rsidR="004A34FB" w:rsidRDefault="004A34FB" w:rsidP="004A34FB">
      <w:pPr>
        <w:pStyle w:val="NormalWeb"/>
        <w:spacing w:before="0" w:beforeAutospacing="0" w:after="120" w:afterAutospacing="0"/>
        <w:ind w:firstLine="720"/>
        <w:jc w:val="both"/>
      </w:pPr>
      <w:r>
        <w:rPr>
          <w:lang w:val="sr-Cyrl-RS"/>
        </w:rPr>
        <w:t xml:space="preserve">5.1.4.  </w:t>
      </w:r>
      <w:r>
        <w:rPr>
          <w:color w:val="000000"/>
        </w:rPr>
        <w:t>Систем за мониторинг и управљање уређајима</w:t>
      </w:r>
    </w:p>
    <w:p w:rsidR="0007771C" w:rsidRDefault="00C00EA7" w:rsidP="0007771C">
      <w:pPr>
        <w:pStyle w:val="Heading2"/>
        <w:rPr>
          <w:lang w:val="sr-Cyrl-RS"/>
        </w:rPr>
      </w:pPr>
      <w:bookmarkStart w:id="43" w:name="_Toc37567604"/>
      <w:r>
        <w:t>5.</w:t>
      </w:r>
      <w:r>
        <w:rPr>
          <w:lang w:val="sr-Cyrl-RS"/>
        </w:rPr>
        <w:t>2</w:t>
      </w:r>
      <w:r w:rsidR="0007771C">
        <w:t xml:space="preserve"> </w:t>
      </w:r>
      <w:r w:rsidR="00F12387">
        <w:t>Додатни модул</w:t>
      </w:r>
      <w:r w:rsidR="0007771C">
        <w:t>и</w:t>
      </w:r>
      <w:bookmarkEnd w:id="43"/>
    </w:p>
    <w:p w:rsidR="004A34FB" w:rsidRPr="00D71A68" w:rsidRDefault="004A34FB" w:rsidP="004A34FB">
      <w:pPr>
        <w:pStyle w:val="BodyText"/>
        <w:ind w:firstLine="720"/>
        <w:jc w:val="both"/>
        <w:rPr>
          <w:lang w:val="sr-Cyrl-RS"/>
        </w:rPr>
      </w:pPr>
      <w:r>
        <w:rPr>
          <w:lang w:val="sr-Cyrl-RS"/>
        </w:rPr>
        <w:t>Додатни модули, који би касније били развијани, обухватају могућност напајања соларном енергијом,</w:t>
      </w:r>
      <w:r w:rsidR="001414D6">
        <w:rPr>
          <w:lang w:val="sr-Cyrl-RS"/>
        </w:rPr>
        <w:t xml:space="preserve"> </w:t>
      </w:r>
      <w:r>
        <w:rPr>
          <w:lang w:val="sr-Cyrl-RS"/>
        </w:rPr>
        <w:t>реализацију уграђене апликације за аутомобилски софтвер као и повезивање и комуникација одвојених општина/градова са циљем функционисања овог пројекта и при међуградским миграцијама.</w:t>
      </w:r>
    </w:p>
    <w:p w:rsidR="00C00EA7" w:rsidRPr="00C00EA7" w:rsidRDefault="00C00EA7" w:rsidP="00C00EA7">
      <w:pPr>
        <w:pStyle w:val="Heading2"/>
        <w:rPr>
          <w:lang w:val="sr-Cyrl-RS"/>
        </w:rPr>
      </w:pPr>
      <w:bookmarkStart w:id="44" w:name="_Toc37567605"/>
      <w:r>
        <w:t>5.</w:t>
      </w:r>
      <w:r>
        <w:rPr>
          <w:lang w:val="sr-Cyrl-RS"/>
        </w:rPr>
        <w:t>3</w:t>
      </w:r>
      <w:r>
        <w:t xml:space="preserve"> </w:t>
      </w:r>
      <w:r>
        <w:rPr>
          <w:lang w:val="sr-Cyrl-RS"/>
        </w:rPr>
        <w:t>Технички захтеви</w:t>
      </w:r>
      <w:bookmarkEnd w:id="44"/>
    </w:p>
    <w:p w:rsidR="004A34FB" w:rsidRPr="00A4673F" w:rsidRDefault="004A34FB" w:rsidP="004A34FB">
      <w:pPr>
        <w:pStyle w:val="BodyText"/>
        <w:ind w:firstLine="720"/>
        <w:jc w:val="both"/>
        <w:rPr>
          <w:lang w:val="en-US"/>
        </w:rPr>
      </w:pPr>
      <w:r>
        <w:rPr>
          <w:lang w:val="sr-Cyrl-RS"/>
        </w:rPr>
        <w:t>Како би дато решење било функционално, потребно је да корисник има паметни мобилни телефон, са инсталираном апликацијом, као и приступ интернету и дозволом за дељење локације апликацији.</w:t>
      </w:r>
    </w:p>
    <w:p w:rsidR="00C00EA7" w:rsidRPr="00C00EA7" w:rsidRDefault="00C00EA7" w:rsidP="00C00EA7">
      <w:pPr>
        <w:pStyle w:val="Heading2"/>
        <w:rPr>
          <w:lang w:val="sr-Cyrl-RS"/>
        </w:rPr>
      </w:pPr>
      <w:bookmarkStart w:id="45" w:name="_Toc37567606"/>
      <w:r>
        <w:t>5.</w:t>
      </w:r>
      <w:r>
        <w:rPr>
          <w:lang w:val="sr-Cyrl-RS"/>
        </w:rPr>
        <w:t>4</w:t>
      </w:r>
      <w:r>
        <w:t xml:space="preserve"> </w:t>
      </w:r>
      <w:r>
        <w:rPr>
          <w:lang w:val="sr-Cyrl-RS"/>
        </w:rPr>
        <w:t>Инфраструктурни захтеви</w:t>
      </w:r>
      <w:bookmarkEnd w:id="45"/>
    </w:p>
    <w:p w:rsidR="004A34FB" w:rsidRPr="00202977" w:rsidRDefault="004A34FB" w:rsidP="004A34FB">
      <w:pPr>
        <w:pStyle w:val="BodyText"/>
        <w:ind w:firstLine="720"/>
        <w:jc w:val="both"/>
        <w:rPr>
          <w:lang w:val="sr-Cyrl-RS"/>
        </w:rPr>
      </w:pPr>
      <w:r>
        <w:rPr>
          <w:color w:val="000000"/>
        </w:rPr>
        <w:t xml:space="preserve">Инфраструктура коју </w:t>
      </w:r>
      <w:proofErr w:type="spellStart"/>
      <w:r>
        <w:rPr>
          <w:color w:val="000000"/>
          <w:lang w:val="sr-Cyrl-RS"/>
        </w:rPr>
        <w:t>еко</w:t>
      </w:r>
      <w:proofErr w:type="spellEnd"/>
      <w:r>
        <w:rPr>
          <w:color w:val="000000"/>
          <w:lang w:val="sr-Cyrl-RS"/>
        </w:rPr>
        <w:t xml:space="preserve"> деонице</w:t>
      </w:r>
      <w:r>
        <w:rPr>
          <w:color w:val="000000"/>
        </w:rPr>
        <w:t xml:space="preserve"> мор</w:t>
      </w:r>
      <w:proofErr w:type="spellStart"/>
      <w:r>
        <w:rPr>
          <w:color w:val="000000"/>
          <w:lang w:val="sr-Cyrl-RS"/>
        </w:rPr>
        <w:t>ају</w:t>
      </w:r>
      <w:proofErr w:type="spellEnd"/>
      <w:r>
        <w:rPr>
          <w:color w:val="000000"/>
        </w:rPr>
        <w:t xml:space="preserve"> да поседуј</w:t>
      </w:r>
      <w:r>
        <w:rPr>
          <w:color w:val="000000"/>
          <w:lang w:val="sr-Cyrl-RS"/>
        </w:rPr>
        <w:t>у</w:t>
      </w:r>
      <w:r>
        <w:rPr>
          <w:color w:val="000000"/>
        </w:rPr>
        <w:t xml:space="preserve"> како би решење функционисало укључује приступ 5G мрежи, како би се </w:t>
      </w:r>
      <w:r>
        <w:rPr>
          <w:color w:val="000000"/>
          <w:lang w:val="sr-Cyrl-RS"/>
        </w:rPr>
        <w:t>постављени</w:t>
      </w:r>
      <w:r>
        <w:rPr>
          <w:color w:val="000000"/>
        </w:rPr>
        <w:t xml:space="preserve"> уређаји могли повезати са сервером на који шаље прикупљене податке</w:t>
      </w:r>
      <w:r>
        <w:rPr>
          <w:color w:val="000000"/>
          <w:lang w:val="sr-Cyrl-RS"/>
        </w:rPr>
        <w:t>.</w:t>
      </w:r>
    </w:p>
    <w:p w:rsidR="00365D30" w:rsidRDefault="00365D30" w:rsidP="005E407F">
      <w:pPr>
        <w:pStyle w:val="BodyText"/>
      </w:pPr>
    </w:p>
    <w:p w:rsidR="00CD00D4" w:rsidRDefault="00CD00D4" w:rsidP="00CD00D4">
      <w:pPr>
        <w:pStyle w:val="Heading1"/>
      </w:pPr>
      <w:bookmarkStart w:id="46" w:name="_Toc37567607"/>
      <w:bookmarkEnd w:id="38"/>
      <w:bookmarkEnd w:id="39"/>
      <w:r>
        <w:lastRenderedPageBreak/>
        <w:t xml:space="preserve">6. План и </w:t>
      </w:r>
      <w:r w:rsidR="00DA51A8">
        <w:t>услови реализације</w:t>
      </w:r>
      <w:bookmarkEnd w:id="28"/>
      <w:bookmarkEnd w:id="29"/>
      <w:bookmarkEnd w:id="46"/>
    </w:p>
    <w:p w:rsidR="00172BE9" w:rsidRDefault="00172BE9" w:rsidP="00172BE9">
      <w:pPr>
        <w:pStyle w:val="Heading2"/>
      </w:pPr>
      <w:bookmarkStart w:id="47" w:name="_Toc37567608"/>
      <w:r>
        <w:t>6.1 Предлог динамике реализације</w:t>
      </w:r>
      <w:bookmarkEnd w:id="47"/>
    </w:p>
    <w:p w:rsidR="008D7BC9" w:rsidRDefault="00B521E2" w:rsidP="008D7BC9">
      <w:pPr>
        <w:pStyle w:val="BodyText"/>
        <w:rPr>
          <w:color w:val="FF0000"/>
          <w:lang w:val="sr-Cyrl-RS"/>
        </w:rPr>
      </w:pPr>
      <w:r>
        <w:rPr>
          <w:lang w:val="sr-Cyrl-RS"/>
        </w:rPr>
        <w:t>Планом пројекта предлаже се израда следећих модула реализованих у неколико радних пакета:</w:t>
      </w:r>
      <w:r>
        <w:rPr>
          <w:color w:val="FF0000"/>
          <w:lang w:val="sr-Cyrl-RS"/>
        </w:rPr>
        <w:t xml:space="preserve"> </w:t>
      </w:r>
    </w:p>
    <w:p w:rsidR="00FB52FF" w:rsidRDefault="00FB52FF" w:rsidP="008D7BC9">
      <w:pPr>
        <w:pStyle w:val="BodyText"/>
        <w:rPr>
          <w:color w:val="FF0000"/>
          <w:lang w:val="sr-Cyrl-RS"/>
        </w:rPr>
      </w:pP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9"/>
        <w:gridCol w:w="3344"/>
        <w:gridCol w:w="1397"/>
        <w:gridCol w:w="991"/>
        <w:gridCol w:w="1160"/>
        <w:gridCol w:w="1155"/>
      </w:tblGrid>
      <w:tr w:rsidR="00AF299E" w:rsidRPr="008458D9" w:rsidTr="00AF299E">
        <w:trPr>
          <w:cantSplit/>
          <w:tblHeader/>
          <w:jc w:val="center"/>
        </w:trPr>
        <w:tc>
          <w:tcPr>
            <w:tcW w:w="1529" w:type="dxa"/>
            <w:shd w:val="pct10" w:color="auto" w:fill="auto"/>
            <w:vAlign w:val="center"/>
          </w:tcPr>
          <w:p w:rsidR="00AF299E" w:rsidRPr="008458D9" w:rsidRDefault="00AF299E" w:rsidP="00143AE2">
            <w:pPr>
              <w:pStyle w:val="Lista1"/>
              <w:widowControl w:val="0"/>
              <w:numPr>
                <w:ilvl w:val="0"/>
                <w:numId w:val="0"/>
              </w:numPr>
              <w:jc w:val="center"/>
              <w:rPr>
                <w:b/>
                <w:lang w:val="ru-RU"/>
              </w:rPr>
            </w:pPr>
            <w:proofErr w:type="spellStart"/>
            <w:r>
              <w:rPr>
                <w:b/>
                <w:lang w:val="ru-RU"/>
              </w:rPr>
              <w:t>Број</w:t>
            </w:r>
            <w:proofErr w:type="spellEnd"/>
            <w:r>
              <w:rPr>
                <w:b/>
                <w:lang w:val="ru-RU"/>
              </w:rPr>
              <w:t xml:space="preserve"> </w:t>
            </w:r>
            <w:proofErr w:type="spellStart"/>
            <w:r>
              <w:rPr>
                <w:b/>
                <w:lang w:val="ru-RU"/>
              </w:rPr>
              <w:t>радног</w:t>
            </w:r>
            <w:proofErr w:type="spellEnd"/>
            <w:r>
              <w:rPr>
                <w:b/>
                <w:lang w:val="ru-RU"/>
              </w:rPr>
              <w:t xml:space="preserve"> пакета</w:t>
            </w:r>
          </w:p>
        </w:tc>
        <w:tc>
          <w:tcPr>
            <w:tcW w:w="3344" w:type="dxa"/>
            <w:shd w:val="pct10" w:color="auto" w:fill="auto"/>
            <w:vAlign w:val="center"/>
          </w:tcPr>
          <w:p w:rsidR="00AF299E" w:rsidRPr="008458D9" w:rsidRDefault="00AF299E" w:rsidP="00143AE2">
            <w:pPr>
              <w:pStyle w:val="Lista1"/>
              <w:widowControl w:val="0"/>
              <w:numPr>
                <w:ilvl w:val="0"/>
                <w:numId w:val="0"/>
              </w:numPr>
              <w:jc w:val="center"/>
              <w:rPr>
                <w:b/>
                <w:lang w:val="ru-RU"/>
              </w:rPr>
            </w:pPr>
            <w:proofErr w:type="spellStart"/>
            <w:r>
              <w:rPr>
                <w:b/>
                <w:lang w:val="ru-RU"/>
              </w:rPr>
              <w:t>Назив</w:t>
            </w:r>
            <w:proofErr w:type="spellEnd"/>
            <w:r>
              <w:rPr>
                <w:b/>
                <w:lang w:val="ru-RU"/>
              </w:rPr>
              <w:t xml:space="preserve"> </w:t>
            </w:r>
            <w:proofErr w:type="spellStart"/>
            <w:r>
              <w:rPr>
                <w:b/>
                <w:lang w:val="ru-RU"/>
              </w:rPr>
              <w:t>радног</w:t>
            </w:r>
            <w:proofErr w:type="spellEnd"/>
            <w:r>
              <w:rPr>
                <w:b/>
                <w:lang w:val="ru-RU"/>
              </w:rPr>
              <w:t xml:space="preserve"> пакета</w:t>
            </w:r>
          </w:p>
        </w:tc>
        <w:tc>
          <w:tcPr>
            <w:tcW w:w="1397" w:type="dxa"/>
            <w:shd w:val="pct10" w:color="auto" w:fill="auto"/>
          </w:tcPr>
          <w:p w:rsidR="00AF299E" w:rsidRPr="008458D9" w:rsidRDefault="00AF299E" w:rsidP="00143AE2">
            <w:pPr>
              <w:pStyle w:val="Lista1"/>
              <w:widowControl w:val="0"/>
              <w:numPr>
                <w:ilvl w:val="0"/>
                <w:numId w:val="0"/>
              </w:numPr>
              <w:jc w:val="center"/>
              <w:rPr>
                <w:b/>
                <w:lang w:val="ru-RU"/>
              </w:rPr>
            </w:pPr>
            <w:proofErr w:type="spellStart"/>
            <w:r>
              <w:rPr>
                <w:b/>
                <w:lang w:val="ru-RU"/>
              </w:rPr>
              <w:t>Главни</w:t>
            </w:r>
            <w:proofErr w:type="spellEnd"/>
            <w:r>
              <w:rPr>
                <w:b/>
                <w:lang w:val="ru-RU"/>
              </w:rPr>
              <w:t xml:space="preserve"> </w:t>
            </w:r>
            <w:proofErr w:type="spellStart"/>
            <w:r>
              <w:rPr>
                <w:b/>
                <w:lang w:val="ru-RU"/>
              </w:rPr>
              <w:t>парти-ципант</w:t>
            </w:r>
            <w:proofErr w:type="spellEnd"/>
          </w:p>
        </w:tc>
        <w:tc>
          <w:tcPr>
            <w:tcW w:w="991" w:type="dxa"/>
            <w:shd w:val="pct10" w:color="auto" w:fill="auto"/>
            <w:vAlign w:val="center"/>
          </w:tcPr>
          <w:p w:rsidR="00AF299E" w:rsidRPr="008458D9" w:rsidRDefault="00AF299E" w:rsidP="00143AE2">
            <w:pPr>
              <w:pStyle w:val="Lista1"/>
              <w:widowControl w:val="0"/>
              <w:numPr>
                <w:ilvl w:val="0"/>
                <w:numId w:val="0"/>
              </w:numPr>
              <w:jc w:val="center"/>
              <w:rPr>
                <w:b/>
                <w:lang w:val="ru-RU"/>
              </w:rPr>
            </w:pPr>
            <w:proofErr w:type="spellStart"/>
            <w:r>
              <w:rPr>
                <w:b/>
                <w:lang w:val="ru-RU"/>
              </w:rPr>
              <w:t>Број</w:t>
            </w:r>
            <w:proofErr w:type="spellEnd"/>
            <w:r>
              <w:rPr>
                <w:b/>
                <w:lang w:val="ru-RU"/>
              </w:rPr>
              <w:t xml:space="preserve"> </w:t>
            </w:r>
            <w:proofErr w:type="spellStart"/>
            <w:r>
              <w:rPr>
                <w:b/>
                <w:lang w:val="ru-RU"/>
              </w:rPr>
              <w:t>човек-месеци</w:t>
            </w:r>
            <w:proofErr w:type="spellEnd"/>
          </w:p>
        </w:tc>
        <w:tc>
          <w:tcPr>
            <w:tcW w:w="1160" w:type="dxa"/>
            <w:shd w:val="pct10" w:color="auto" w:fill="auto"/>
          </w:tcPr>
          <w:p w:rsidR="00AF299E" w:rsidRPr="008458D9" w:rsidRDefault="00AF299E" w:rsidP="00143AE2">
            <w:pPr>
              <w:pStyle w:val="Lista1"/>
              <w:widowControl w:val="0"/>
              <w:numPr>
                <w:ilvl w:val="0"/>
                <w:numId w:val="0"/>
              </w:numPr>
              <w:jc w:val="center"/>
              <w:rPr>
                <w:b/>
                <w:lang w:val="ru-RU"/>
              </w:rPr>
            </w:pPr>
            <w:proofErr w:type="spellStart"/>
            <w:r>
              <w:rPr>
                <w:b/>
                <w:lang w:val="ru-RU"/>
              </w:rPr>
              <w:t>Почетни</w:t>
            </w:r>
            <w:proofErr w:type="spellEnd"/>
            <w:r>
              <w:rPr>
                <w:b/>
                <w:lang w:val="ru-RU"/>
              </w:rPr>
              <w:t xml:space="preserve"> </w:t>
            </w:r>
            <w:proofErr w:type="spellStart"/>
            <w:r>
              <w:rPr>
                <w:b/>
                <w:lang w:val="ru-RU"/>
              </w:rPr>
              <w:t>месец</w:t>
            </w:r>
            <w:proofErr w:type="spellEnd"/>
          </w:p>
        </w:tc>
        <w:tc>
          <w:tcPr>
            <w:tcW w:w="1155" w:type="dxa"/>
            <w:shd w:val="pct10" w:color="auto" w:fill="auto"/>
          </w:tcPr>
          <w:p w:rsidR="00AF299E" w:rsidRDefault="00AF299E" w:rsidP="00143AE2">
            <w:pPr>
              <w:pStyle w:val="Lista1"/>
              <w:widowControl w:val="0"/>
              <w:numPr>
                <w:ilvl w:val="0"/>
                <w:numId w:val="0"/>
              </w:numPr>
              <w:jc w:val="center"/>
              <w:rPr>
                <w:b/>
                <w:lang w:val="ru-RU"/>
              </w:rPr>
            </w:pPr>
            <w:proofErr w:type="spellStart"/>
            <w:r>
              <w:rPr>
                <w:b/>
                <w:lang w:val="ru-RU"/>
              </w:rPr>
              <w:t>Крајњи</w:t>
            </w:r>
            <w:proofErr w:type="spellEnd"/>
            <w:r>
              <w:rPr>
                <w:b/>
                <w:lang w:val="ru-RU"/>
              </w:rPr>
              <w:t xml:space="preserve"> </w:t>
            </w:r>
            <w:proofErr w:type="spellStart"/>
            <w:r>
              <w:rPr>
                <w:b/>
                <w:lang w:val="ru-RU"/>
              </w:rPr>
              <w:t>месец</w:t>
            </w:r>
            <w:proofErr w:type="spellEnd"/>
          </w:p>
        </w:tc>
      </w:tr>
      <w:tr w:rsidR="00AF299E" w:rsidRPr="003C7C3F" w:rsidTr="009A4CAA">
        <w:trPr>
          <w:cantSplit/>
          <w:jc w:val="center"/>
        </w:trPr>
        <w:tc>
          <w:tcPr>
            <w:tcW w:w="1529" w:type="dxa"/>
            <w:tcBorders>
              <w:bottom w:val="single" w:sz="4" w:space="0" w:color="auto"/>
            </w:tcBorders>
            <w:vAlign w:val="center"/>
          </w:tcPr>
          <w:p w:rsidR="00AF299E" w:rsidRPr="00E52EA2" w:rsidRDefault="00AF299E" w:rsidP="00143AE2">
            <w:pPr>
              <w:pStyle w:val="Lista1"/>
              <w:widowControl w:val="0"/>
              <w:numPr>
                <w:ilvl w:val="0"/>
                <w:numId w:val="0"/>
              </w:numPr>
              <w:jc w:val="center"/>
              <w:rPr>
                <w:b/>
                <w:color w:val="000000"/>
                <w:lang w:val="de-DE"/>
              </w:rPr>
            </w:pPr>
            <w:r w:rsidRPr="00E52EA2">
              <w:rPr>
                <w:b/>
                <w:color w:val="000000"/>
                <w:lang w:val="de-DE"/>
              </w:rPr>
              <w:t>WP</w:t>
            </w:r>
            <w:r w:rsidR="00FB52DD" w:rsidRPr="00E52EA2">
              <w:rPr>
                <w:b/>
                <w:color w:val="000000"/>
                <w:lang w:val="de-DE"/>
              </w:rPr>
              <w:t xml:space="preserve"> </w:t>
            </w:r>
            <w:r w:rsidRPr="00E52EA2">
              <w:rPr>
                <w:b/>
                <w:color w:val="000000"/>
                <w:lang w:val="de-DE"/>
              </w:rPr>
              <w:t>1</w:t>
            </w:r>
          </w:p>
        </w:tc>
        <w:tc>
          <w:tcPr>
            <w:tcW w:w="3344" w:type="dxa"/>
            <w:tcBorders>
              <w:bottom w:val="single" w:sz="4" w:space="0" w:color="auto"/>
            </w:tcBorders>
            <w:vAlign w:val="center"/>
          </w:tcPr>
          <w:p w:rsidR="00AF299E" w:rsidRPr="00E52EA2" w:rsidRDefault="00FB52DD" w:rsidP="00AF299E">
            <w:pPr>
              <w:pStyle w:val="TableText"/>
              <w:widowControl w:val="0"/>
              <w:autoSpaceDE w:val="0"/>
              <w:autoSpaceDN w:val="0"/>
              <w:adjustRightInd w:val="0"/>
              <w:jc w:val="left"/>
              <w:rPr>
                <w:color w:val="000000"/>
                <w:lang w:val="sr-Cyrl-RS"/>
              </w:rPr>
            </w:pPr>
            <w:r w:rsidRPr="00E52EA2">
              <w:rPr>
                <w:color w:val="000000"/>
                <w:lang w:val="sr-Cyrl-RS"/>
              </w:rPr>
              <w:t>Управљање пројектом</w:t>
            </w:r>
          </w:p>
        </w:tc>
        <w:tc>
          <w:tcPr>
            <w:tcW w:w="1397" w:type="dxa"/>
            <w:tcBorders>
              <w:bottom w:val="single" w:sz="4" w:space="0" w:color="auto"/>
            </w:tcBorders>
            <w:vAlign w:val="center"/>
          </w:tcPr>
          <w:p w:rsidR="00AF299E" w:rsidRPr="00E52EA2" w:rsidRDefault="00AF299E" w:rsidP="009A4CAA">
            <w:pPr>
              <w:pStyle w:val="TableText"/>
              <w:widowControl w:val="0"/>
              <w:autoSpaceDE w:val="0"/>
              <w:autoSpaceDN w:val="0"/>
              <w:adjustRightInd w:val="0"/>
              <w:rPr>
                <w:color w:val="000000"/>
                <w:lang w:val="ru-RU"/>
              </w:rPr>
            </w:pPr>
            <w:r w:rsidRPr="00E52EA2">
              <w:rPr>
                <w:color w:val="000000"/>
                <w:lang w:val="ru-RU"/>
              </w:rPr>
              <w:t>ЕТФ</w:t>
            </w:r>
          </w:p>
        </w:tc>
        <w:tc>
          <w:tcPr>
            <w:tcW w:w="991" w:type="dxa"/>
            <w:tcBorders>
              <w:bottom w:val="single" w:sz="4" w:space="0" w:color="auto"/>
            </w:tcBorders>
            <w:vAlign w:val="center"/>
          </w:tcPr>
          <w:p w:rsidR="00AF299E" w:rsidRPr="005C56A9" w:rsidRDefault="000F0C02" w:rsidP="009A4CAA">
            <w:pPr>
              <w:pStyle w:val="TableText"/>
              <w:widowControl w:val="0"/>
              <w:autoSpaceDE w:val="0"/>
              <w:autoSpaceDN w:val="0"/>
              <w:adjustRightInd w:val="0"/>
              <w:rPr>
                <w:color w:val="000000"/>
                <w:lang w:val="en-US"/>
              </w:rPr>
            </w:pPr>
            <w:r>
              <w:rPr>
                <w:color w:val="000000"/>
                <w:lang w:val="en-US"/>
              </w:rPr>
              <w:t>35</w:t>
            </w:r>
          </w:p>
        </w:tc>
        <w:tc>
          <w:tcPr>
            <w:tcW w:w="1160" w:type="dxa"/>
            <w:tcBorders>
              <w:bottom w:val="single" w:sz="4" w:space="0" w:color="auto"/>
            </w:tcBorders>
            <w:vAlign w:val="center"/>
          </w:tcPr>
          <w:p w:rsidR="00AF299E" w:rsidRPr="00E52EA2" w:rsidRDefault="00AF299E" w:rsidP="009A4CAA">
            <w:pPr>
              <w:pStyle w:val="TableText"/>
              <w:widowControl w:val="0"/>
              <w:autoSpaceDE w:val="0"/>
              <w:autoSpaceDN w:val="0"/>
              <w:adjustRightInd w:val="0"/>
              <w:rPr>
                <w:color w:val="000000"/>
                <w:lang w:val="ru-RU"/>
              </w:rPr>
            </w:pPr>
            <w:r w:rsidRPr="00E52EA2">
              <w:rPr>
                <w:color w:val="000000"/>
                <w:lang w:val="ru-RU"/>
              </w:rPr>
              <w:t>1</w:t>
            </w:r>
          </w:p>
        </w:tc>
        <w:tc>
          <w:tcPr>
            <w:tcW w:w="1155" w:type="dxa"/>
            <w:tcBorders>
              <w:bottom w:val="single" w:sz="4" w:space="0" w:color="auto"/>
            </w:tcBorders>
            <w:vAlign w:val="center"/>
          </w:tcPr>
          <w:p w:rsidR="00AF299E" w:rsidRPr="00E52EA2" w:rsidRDefault="00B54A59" w:rsidP="009A4CAA">
            <w:pPr>
              <w:pStyle w:val="TableText"/>
              <w:widowControl w:val="0"/>
              <w:autoSpaceDE w:val="0"/>
              <w:autoSpaceDN w:val="0"/>
              <w:adjustRightInd w:val="0"/>
              <w:rPr>
                <w:color w:val="000000"/>
                <w:lang w:val="en-US"/>
              </w:rPr>
            </w:pPr>
            <w:r w:rsidRPr="00E52EA2">
              <w:rPr>
                <w:color w:val="000000"/>
                <w:lang w:val="ru-RU"/>
              </w:rPr>
              <w:t>3</w:t>
            </w:r>
            <w:r w:rsidR="00323E2A" w:rsidRPr="00E52EA2">
              <w:rPr>
                <w:color w:val="000000"/>
                <w:lang w:val="ru-RU"/>
              </w:rPr>
              <w:t>3</w:t>
            </w:r>
          </w:p>
        </w:tc>
      </w:tr>
      <w:tr w:rsidR="00FB52DD" w:rsidRPr="003C7C3F" w:rsidTr="009A4CAA">
        <w:trPr>
          <w:cantSplit/>
          <w:jc w:val="center"/>
        </w:trPr>
        <w:tc>
          <w:tcPr>
            <w:tcW w:w="1529" w:type="dxa"/>
            <w:shd w:val="pct5" w:color="auto" w:fill="auto"/>
            <w:vAlign w:val="center"/>
          </w:tcPr>
          <w:p w:rsidR="00FB52DD" w:rsidRPr="00E52EA2" w:rsidRDefault="00FB52DD" w:rsidP="00FB52DD">
            <w:pPr>
              <w:pStyle w:val="Lista1"/>
              <w:widowControl w:val="0"/>
              <w:numPr>
                <w:ilvl w:val="0"/>
                <w:numId w:val="0"/>
              </w:numPr>
              <w:jc w:val="center"/>
              <w:rPr>
                <w:b/>
                <w:color w:val="000000"/>
                <w:lang w:val="ru-RU"/>
              </w:rPr>
            </w:pPr>
            <w:r w:rsidRPr="00E52EA2">
              <w:rPr>
                <w:b/>
                <w:color w:val="000000"/>
                <w:lang w:val="de-DE"/>
              </w:rPr>
              <w:t>WP 2</w:t>
            </w:r>
          </w:p>
        </w:tc>
        <w:tc>
          <w:tcPr>
            <w:tcW w:w="3344" w:type="dxa"/>
            <w:shd w:val="pct5" w:color="auto" w:fill="auto"/>
            <w:vAlign w:val="center"/>
          </w:tcPr>
          <w:p w:rsidR="00FB52DD" w:rsidRPr="00E52EA2" w:rsidRDefault="00FB52DD" w:rsidP="00FB52DD">
            <w:pPr>
              <w:pStyle w:val="TableText"/>
              <w:widowControl w:val="0"/>
              <w:autoSpaceDE w:val="0"/>
              <w:autoSpaceDN w:val="0"/>
              <w:adjustRightInd w:val="0"/>
              <w:jc w:val="left"/>
              <w:rPr>
                <w:color w:val="000000"/>
                <w:lang w:val="sr-Cyrl-RS"/>
              </w:rPr>
            </w:pPr>
            <w:r w:rsidRPr="00E52EA2">
              <w:rPr>
                <w:color w:val="000000"/>
                <w:lang w:val="sr-Cyrl-RS"/>
              </w:rPr>
              <w:t>Анализа корисничких захтева</w:t>
            </w:r>
          </w:p>
        </w:tc>
        <w:tc>
          <w:tcPr>
            <w:tcW w:w="1397" w:type="dxa"/>
            <w:shd w:val="pct5" w:color="auto" w:fill="auto"/>
            <w:vAlign w:val="center"/>
          </w:tcPr>
          <w:p w:rsidR="00FB52DD" w:rsidRPr="00E52EA2" w:rsidRDefault="00FB52FF" w:rsidP="009A4CAA">
            <w:pPr>
              <w:pStyle w:val="TableText"/>
              <w:widowControl w:val="0"/>
              <w:autoSpaceDE w:val="0"/>
              <w:autoSpaceDN w:val="0"/>
              <w:adjustRightInd w:val="0"/>
              <w:rPr>
                <w:iCs/>
                <w:color w:val="000000"/>
                <w:lang w:val="ru-RU"/>
              </w:rPr>
            </w:pPr>
            <w:r w:rsidRPr="00FB52FF">
              <w:rPr>
                <w:color w:val="000000"/>
                <w:lang w:val="ru-RU"/>
              </w:rPr>
              <w:t>ЕТФ</w:t>
            </w:r>
          </w:p>
        </w:tc>
        <w:tc>
          <w:tcPr>
            <w:tcW w:w="991" w:type="dxa"/>
            <w:shd w:val="pct5" w:color="auto" w:fill="auto"/>
            <w:vAlign w:val="center"/>
          </w:tcPr>
          <w:p w:rsidR="00FB52DD" w:rsidRPr="00E52EA2" w:rsidRDefault="000F0C02" w:rsidP="009A4CAA">
            <w:pPr>
              <w:pStyle w:val="TableText"/>
              <w:widowControl w:val="0"/>
              <w:autoSpaceDE w:val="0"/>
              <w:autoSpaceDN w:val="0"/>
              <w:adjustRightInd w:val="0"/>
              <w:rPr>
                <w:iCs/>
                <w:color w:val="000000"/>
                <w:lang w:val="en-US"/>
              </w:rPr>
            </w:pPr>
            <w:r>
              <w:rPr>
                <w:iCs/>
                <w:color w:val="000000"/>
                <w:lang w:val="en-US"/>
              </w:rPr>
              <w:t>25</w:t>
            </w:r>
          </w:p>
        </w:tc>
        <w:tc>
          <w:tcPr>
            <w:tcW w:w="1160" w:type="dxa"/>
            <w:shd w:val="pct5" w:color="auto" w:fill="auto"/>
            <w:vAlign w:val="center"/>
          </w:tcPr>
          <w:p w:rsidR="00FB52DD" w:rsidRPr="00E52EA2" w:rsidRDefault="00FB52DD" w:rsidP="009A4CAA">
            <w:pPr>
              <w:pStyle w:val="TableText"/>
              <w:widowControl w:val="0"/>
              <w:autoSpaceDE w:val="0"/>
              <w:autoSpaceDN w:val="0"/>
              <w:adjustRightInd w:val="0"/>
              <w:rPr>
                <w:iCs/>
                <w:color w:val="000000"/>
                <w:lang w:val="ru-RU"/>
              </w:rPr>
            </w:pPr>
            <w:r w:rsidRPr="00E52EA2">
              <w:rPr>
                <w:iCs/>
                <w:color w:val="000000"/>
                <w:lang w:val="ru-RU"/>
              </w:rPr>
              <w:t>1</w:t>
            </w:r>
          </w:p>
        </w:tc>
        <w:tc>
          <w:tcPr>
            <w:tcW w:w="1155" w:type="dxa"/>
            <w:shd w:val="pct5" w:color="auto" w:fill="auto"/>
            <w:vAlign w:val="center"/>
          </w:tcPr>
          <w:p w:rsidR="00FB52DD" w:rsidRPr="00E52EA2" w:rsidRDefault="00FB52FF" w:rsidP="009A4CAA">
            <w:pPr>
              <w:pStyle w:val="TableText"/>
              <w:widowControl w:val="0"/>
              <w:autoSpaceDE w:val="0"/>
              <w:autoSpaceDN w:val="0"/>
              <w:adjustRightInd w:val="0"/>
              <w:rPr>
                <w:iCs/>
                <w:color w:val="000000"/>
                <w:lang w:val="en-US"/>
              </w:rPr>
            </w:pPr>
            <w:r w:rsidRPr="00E52EA2">
              <w:rPr>
                <w:iCs/>
                <w:color w:val="000000"/>
                <w:lang w:val="en-US"/>
              </w:rPr>
              <w:t>3</w:t>
            </w:r>
          </w:p>
        </w:tc>
      </w:tr>
      <w:tr w:rsidR="00FB52DD" w:rsidRPr="003C7C3F" w:rsidTr="009A4CAA">
        <w:trPr>
          <w:cantSplit/>
          <w:jc w:val="center"/>
        </w:trPr>
        <w:tc>
          <w:tcPr>
            <w:tcW w:w="1529" w:type="dxa"/>
            <w:shd w:val="clear" w:color="auto" w:fill="auto"/>
            <w:vAlign w:val="center"/>
          </w:tcPr>
          <w:p w:rsidR="00FB52DD" w:rsidRPr="00E52EA2" w:rsidRDefault="00FB52FF" w:rsidP="00FB52DD">
            <w:pPr>
              <w:pStyle w:val="Lista1"/>
              <w:widowControl w:val="0"/>
              <w:numPr>
                <w:ilvl w:val="0"/>
                <w:numId w:val="0"/>
              </w:numPr>
              <w:jc w:val="center"/>
              <w:rPr>
                <w:b/>
                <w:color w:val="000000"/>
                <w:lang w:val="sr-Cyrl-RS"/>
              </w:rPr>
            </w:pPr>
            <w:r w:rsidRPr="00FB52FF">
              <w:rPr>
                <w:b/>
                <w:color w:val="000000"/>
                <w:lang w:val="de-DE"/>
              </w:rPr>
              <w:t xml:space="preserve">WP </w:t>
            </w:r>
            <w:r>
              <w:rPr>
                <w:b/>
                <w:color w:val="000000"/>
                <w:lang w:val="de-DE"/>
              </w:rPr>
              <w:t>3</w:t>
            </w:r>
          </w:p>
        </w:tc>
        <w:tc>
          <w:tcPr>
            <w:tcW w:w="3344" w:type="dxa"/>
            <w:shd w:val="clear" w:color="auto" w:fill="auto"/>
            <w:vAlign w:val="center"/>
          </w:tcPr>
          <w:p w:rsidR="00FB52DD" w:rsidRPr="00E52EA2" w:rsidRDefault="00FB52FF" w:rsidP="00FB52DD">
            <w:pPr>
              <w:pStyle w:val="TableText"/>
              <w:widowControl w:val="0"/>
              <w:autoSpaceDE w:val="0"/>
              <w:autoSpaceDN w:val="0"/>
              <w:adjustRightInd w:val="0"/>
              <w:jc w:val="left"/>
              <w:rPr>
                <w:color w:val="000000"/>
              </w:rPr>
            </w:pPr>
            <w:r w:rsidRPr="00E52EA2">
              <w:rPr>
                <w:color w:val="000000"/>
                <w:lang w:val="sr-Cyrl-RS"/>
              </w:rPr>
              <w:t>Планирање пројекта</w:t>
            </w:r>
          </w:p>
        </w:tc>
        <w:tc>
          <w:tcPr>
            <w:tcW w:w="1397" w:type="dxa"/>
            <w:shd w:val="clear" w:color="auto" w:fill="auto"/>
            <w:vAlign w:val="center"/>
          </w:tcPr>
          <w:p w:rsidR="00FB52DD" w:rsidRPr="00E52EA2" w:rsidRDefault="00FB52FF" w:rsidP="009A4CAA">
            <w:pPr>
              <w:pStyle w:val="TableText"/>
              <w:widowControl w:val="0"/>
              <w:autoSpaceDE w:val="0"/>
              <w:autoSpaceDN w:val="0"/>
              <w:adjustRightInd w:val="0"/>
              <w:rPr>
                <w:iCs/>
                <w:color w:val="000000"/>
                <w:lang w:val="ru-RU"/>
              </w:rPr>
            </w:pPr>
            <w:r w:rsidRPr="00E52EA2">
              <w:rPr>
                <w:iCs/>
                <w:color w:val="000000"/>
                <w:lang w:val="ru-RU"/>
              </w:rPr>
              <w:t>ЕТФ</w:t>
            </w:r>
          </w:p>
        </w:tc>
        <w:tc>
          <w:tcPr>
            <w:tcW w:w="991" w:type="dxa"/>
            <w:shd w:val="clear" w:color="auto" w:fill="auto"/>
            <w:vAlign w:val="center"/>
          </w:tcPr>
          <w:p w:rsidR="00FB52DD" w:rsidRPr="00E52EA2" w:rsidRDefault="000F0C02" w:rsidP="009A4CAA">
            <w:pPr>
              <w:pStyle w:val="TableText"/>
              <w:widowControl w:val="0"/>
              <w:autoSpaceDE w:val="0"/>
              <w:autoSpaceDN w:val="0"/>
              <w:adjustRightInd w:val="0"/>
              <w:rPr>
                <w:iCs/>
                <w:color w:val="000000"/>
                <w:lang w:val="en-US"/>
              </w:rPr>
            </w:pPr>
            <w:r>
              <w:rPr>
                <w:iCs/>
                <w:color w:val="000000"/>
                <w:lang w:val="en-US"/>
              </w:rPr>
              <w:t>23</w:t>
            </w:r>
          </w:p>
        </w:tc>
        <w:tc>
          <w:tcPr>
            <w:tcW w:w="1160" w:type="dxa"/>
            <w:shd w:val="clear" w:color="auto" w:fill="auto"/>
            <w:vAlign w:val="center"/>
          </w:tcPr>
          <w:p w:rsidR="00FB52DD" w:rsidRPr="00E52EA2" w:rsidRDefault="00FB52FF" w:rsidP="009A4CAA">
            <w:pPr>
              <w:pStyle w:val="TableText"/>
              <w:widowControl w:val="0"/>
              <w:autoSpaceDE w:val="0"/>
              <w:autoSpaceDN w:val="0"/>
              <w:adjustRightInd w:val="0"/>
              <w:rPr>
                <w:iCs/>
                <w:color w:val="000000"/>
                <w:lang w:val="en-US"/>
              </w:rPr>
            </w:pPr>
            <w:r w:rsidRPr="00E52EA2">
              <w:rPr>
                <w:iCs/>
                <w:color w:val="000000"/>
                <w:lang w:val="en-US"/>
              </w:rPr>
              <w:t>4</w:t>
            </w:r>
          </w:p>
        </w:tc>
        <w:tc>
          <w:tcPr>
            <w:tcW w:w="1155" w:type="dxa"/>
            <w:shd w:val="clear" w:color="auto" w:fill="auto"/>
            <w:vAlign w:val="center"/>
          </w:tcPr>
          <w:p w:rsidR="00FB52DD" w:rsidRPr="00E52EA2" w:rsidRDefault="000C2277" w:rsidP="009A4CAA">
            <w:pPr>
              <w:pStyle w:val="TableText"/>
              <w:widowControl w:val="0"/>
              <w:autoSpaceDE w:val="0"/>
              <w:autoSpaceDN w:val="0"/>
              <w:adjustRightInd w:val="0"/>
              <w:rPr>
                <w:iCs/>
                <w:color w:val="000000"/>
                <w:lang w:val="sr-Cyrl-RS"/>
              </w:rPr>
            </w:pPr>
            <w:r w:rsidRPr="00E52EA2">
              <w:rPr>
                <w:iCs/>
                <w:color w:val="000000"/>
                <w:lang w:val="sr-Cyrl-RS"/>
              </w:rPr>
              <w:t>5</w:t>
            </w:r>
          </w:p>
        </w:tc>
      </w:tr>
      <w:tr w:rsidR="00FB52DD" w:rsidRPr="003C7C3F" w:rsidTr="009A4CAA">
        <w:trPr>
          <w:cantSplit/>
          <w:jc w:val="center"/>
        </w:trPr>
        <w:tc>
          <w:tcPr>
            <w:tcW w:w="1529" w:type="dxa"/>
            <w:shd w:val="pct5" w:color="auto" w:fill="auto"/>
            <w:vAlign w:val="center"/>
          </w:tcPr>
          <w:p w:rsidR="00FB52DD" w:rsidRPr="00E52EA2" w:rsidRDefault="00FB52FF" w:rsidP="00FB52DD">
            <w:pPr>
              <w:pStyle w:val="Lista1"/>
              <w:widowControl w:val="0"/>
              <w:numPr>
                <w:ilvl w:val="0"/>
                <w:numId w:val="0"/>
              </w:numPr>
              <w:jc w:val="center"/>
              <w:rPr>
                <w:b/>
                <w:color w:val="000000"/>
                <w:lang w:val="sr-Cyrl-RS"/>
              </w:rPr>
            </w:pPr>
            <w:r w:rsidRPr="00FB52FF">
              <w:rPr>
                <w:b/>
                <w:color w:val="000000"/>
                <w:lang w:val="de-DE"/>
              </w:rPr>
              <w:t xml:space="preserve">WP </w:t>
            </w:r>
            <w:r>
              <w:rPr>
                <w:b/>
                <w:color w:val="000000"/>
                <w:lang w:val="de-DE"/>
              </w:rPr>
              <w:t>4</w:t>
            </w:r>
          </w:p>
        </w:tc>
        <w:tc>
          <w:tcPr>
            <w:tcW w:w="3344" w:type="dxa"/>
            <w:shd w:val="pct5" w:color="auto" w:fill="auto"/>
            <w:vAlign w:val="center"/>
          </w:tcPr>
          <w:p w:rsidR="00FB52DD" w:rsidRPr="00E52EA2" w:rsidRDefault="00FB52FF" w:rsidP="00FB52DD">
            <w:pPr>
              <w:pStyle w:val="TableText"/>
              <w:widowControl w:val="0"/>
              <w:autoSpaceDE w:val="0"/>
              <w:autoSpaceDN w:val="0"/>
              <w:adjustRightInd w:val="0"/>
              <w:jc w:val="left"/>
              <w:rPr>
                <w:color w:val="000000"/>
                <w:lang w:val="sr-Cyrl-RS"/>
              </w:rPr>
            </w:pPr>
            <w:r w:rsidRPr="00E52EA2">
              <w:rPr>
                <w:color w:val="000000"/>
                <w:lang w:val="sr-Cyrl-RS"/>
              </w:rPr>
              <w:t xml:space="preserve">Моделовање и дизајн хардвера и софтвера </w:t>
            </w:r>
          </w:p>
        </w:tc>
        <w:tc>
          <w:tcPr>
            <w:tcW w:w="1397" w:type="dxa"/>
            <w:shd w:val="pct5" w:color="auto" w:fill="auto"/>
            <w:vAlign w:val="center"/>
          </w:tcPr>
          <w:p w:rsidR="00FB52DD" w:rsidRPr="00E52EA2" w:rsidRDefault="00FB52FF" w:rsidP="009A4CAA">
            <w:pPr>
              <w:pStyle w:val="TableText"/>
              <w:widowControl w:val="0"/>
              <w:autoSpaceDE w:val="0"/>
              <w:autoSpaceDN w:val="0"/>
              <w:adjustRightInd w:val="0"/>
              <w:rPr>
                <w:iCs/>
                <w:color w:val="000000"/>
                <w:lang w:val="en-US"/>
              </w:rPr>
            </w:pPr>
            <w:r w:rsidRPr="00E52EA2">
              <w:rPr>
                <w:iCs/>
                <w:color w:val="000000"/>
                <w:lang w:val="en-US"/>
              </w:rPr>
              <w:t>TUM</w:t>
            </w:r>
          </w:p>
        </w:tc>
        <w:tc>
          <w:tcPr>
            <w:tcW w:w="991" w:type="dxa"/>
            <w:shd w:val="pct5" w:color="auto" w:fill="auto"/>
            <w:vAlign w:val="center"/>
          </w:tcPr>
          <w:p w:rsidR="00FB52DD" w:rsidRPr="000F0C02" w:rsidRDefault="001C3615" w:rsidP="009A4CAA">
            <w:pPr>
              <w:pStyle w:val="TableText"/>
              <w:widowControl w:val="0"/>
              <w:autoSpaceDE w:val="0"/>
              <w:autoSpaceDN w:val="0"/>
              <w:adjustRightInd w:val="0"/>
              <w:rPr>
                <w:iCs/>
                <w:color w:val="000000"/>
                <w:lang w:val="en-US"/>
              </w:rPr>
            </w:pPr>
            <w:r w:rsidRPr="00E52EA2">
              <w:rPr>
                <w:iCs/>
                <w:color w:val="000000"/>
                <w:lang w:val="sr-Cyrl-RS"/>
              </w:rPr>
              <w:t>5</w:t>
            </w:r>
            <w:r w:rsidR="000F0C02">
              <w:rPr>
                <w:iCs/>
                <w:color w:val="000000"/>
                <w:lang w:val="en-US"/>
              </w:rPr>
              <w:t>7</w:t>
            </w:r>
          </w:p>
        </w:tc>
        <w:tc>
          <w:tcPr>
            <w:tcW w:w="1160" w:type="dxa"/>
            <w:shd w:val="pct5" w:color="auto" w:fill="auto"/>
            <w:vAlign w:val="center"/>
          </w:tcPr>
          <w:p w:rsidR="00FB52DD" w:rsidRPr="00E52EA2" w:rsidRDefault="000C2277" w:rsidP="009A4CAA">
            <w:pPr>
              <w:pStyle w:val="TableText"/>
              <w:widowControl w:val="0"/>
              <w:autoSpaceDE w:val="0"/>
              <w:autoSpaceDN w:val="0"/>
              <w:adjustRightInd w:val="0"/>
              <w:rPr>
                <w:iCs/>
                <w:color w:val="000000"/>
                <w:lang w:val="sr-Cyrl-RS"/>
              </w:rPr>
            </w:pPr>
            <w:r w:rsidRPr="00E52EA2">
              <w:rPr>
                <w:iCs/>
                <w:color w:val="000000"/>
                <w:lang w:val="sr-Cyrl-RS"/>
              </w:rPr>
              <w:t>6</w:t>
            </w:r>
          </w:p>
        </w:tc>
        <w:tc>
          <w:tcPr>
            <w:tcW w:w="1155" w:type="dxa"/>
            <w:shd w:val="pct5" w:color="auto" w:fill="auto"/>
            <w:vAlign w:val="center"/>
          </w:tcPr>
          <w:p w:rsidR="00FB52DD" w:rsidRPr="00E52EA2" w:rsidRDefault="000C2277" w:rsidP="009A4CAA">
            <w:pPr>
              <w:pStyle w:val="TableText"/>
              <w:widowControl w:val="0"/>
              <w:autoSpaceDE w:val="0"/>
              <w:autoSpaceDN w:val="0"/>
              <w:adjustRightInd w:val="0"/>
              <w:rPr>
                <w:iCs/>
                <w:color w:val="000000"/>
                <w:lang w:val="sr-Cyrl-RS"/>
              </w:rPr>
            </w:pPr>
            <w:r w:rsidRPr="00E52EA2">
              <w:rPr>
                <w:iCs/>
                <w:color w:val="000000"/>
                <w:lang w:val="sr-Cyrl-RS"/>
              </w:rPr>
              <w:t>8</w:t>
            </w:r>
          </w:p>
        </w:tc>
      </w:tr>
      <w:tr w:rsidR="00FB52DD" w:rsidRPr="003C7C3F" w:rsidTr="009A4CAA">
        <w:trPr>
          <w:cantSplit/>
          <w:jc w:val="center"/>
        </w:trPr>
        <w:tc>
          <w:tcPr>
            <w:tcW w:w="1529" w:type="dxa"/>
            <w:shd w:val="clear" w:color="auto" w:fill="auto"/>
            <w:vAlign w:val="center"/>
          </w:tcPr>
          <w:p w:rsidR="00FB52DD" w:rsidRPr="00E52EA2" w:rsidRDefault="00FB52FF" w:rsidP="00FB52DD">
            <w:pPr>
              <w:pStyle w:val="Lista1"/>
              <w:widowControl w:val="0"/>
              <w:numPr>
                <w:ilvl w:val="0"/>
                <w:numId w:val="0"/>
              </w:numPr>
              <w:jc w:val="center"/>
              <w:rPr>
                <w:b/>
                <w:color w:val="000000"/>
                <w:lang w:val="sr-Cyrl-RS"/>
              </w:rPr>
            </w:pPr>
            <w:r w:rsidRPr="00FB52FF">
              <w:rPr>
                <w:b/>
                <w:color w:val="000000"/>
                <w:lang w:val="de-DE"/>
              </w:rPr>
              <w:t xml:space="preserve">WP </w:t>
            </w:r>
            <w:r>
              <w:rPr>
                <w:b/>
                <w:color w:val="000000"/>
                <w:lang w:val="de-DE"/>
              </w:rPr>
              <w:t>5</w:t>
            </w:r>
          </w:p>
        </w:tc>
        <w:tc>
          <w:tcPr>
            <w:tcW w:w="3344" w:type="dxa"/>
            <w:shd w:val="clear" w:color="auto" w:fill="auto"/>
            <w:vAlign w:val="center"/>
          </w:tcPr>
          <w:p w:rsidR="00FB52DD" w:rsidRPr="00E52EA2" w:rsidRDefault="00FB52FF" w:rsidP="00FB52DD">
            <w:pPr>
              <w:pStyle w:val="TableText"/>
              <w:widowControl w:val="0"/>
              <w:autoSpaceDE w:val="0"/>
              <w:autoSpaceDN w:val="0"/>
              <w:adjustRightInd w:val="0"/>
              <w:jc w:val="left"/>
              <w:rPr>
                <w:color w:val="000000"/>
                <w:lang w:val="sr-Cyrl-RS"/>
              </w:rPr>
            </w:pPr>
            <w:r w:rsidRPr="00E52EA2">
              <w:rPr>
                <w:color w:val="000000"/>
                <w:lang w:val="sr-Cyrl-RS"/>
              </w:rPr>
              <w:t>Имплементација хардвера и софтвера</w:t>
            </w:r>
          </w:p>
        </w:tc>
        <w:tc>
          <w:tcPr>
            <w:tcW w:w="1397" w:type="dxa"/>
            <w:shd w:val="clear" w:color="auto" w:fill="auto"/>
            <w:vAlign w:val="center"/>
          </w:tcPr>
          <w:p w:rsidR="00FB52DD" w:rsidRPr="00E52EA2" w:rsidRDefault="00730E57" w:rsidP="009A4CAA">
            <w:pPr>
              <w:pStyle w:val="TableText"/>
              <w:widowControl w:val="0"/>
              <w:autoSpaceDE w:val="0"/>
              <w:autoSpaceDN w:val="0"/>
              <w:adjustRightInd w:val="0"/>
              <w:rPr>
                <w:iCs/>
                <w:color w:val="000000"/>
                <w:lang w:val="en-US"/>
              </w:rPr>
            </w:pPr>
            <w:proofErr w:type="spellStart"/>
            <w:r>
              <w:rPr>
                <w:iCs/>
                <w:color w:val="000000"/>
                <w:lang w:val="en-US"/>
              </w:rPr>
              <w:t>Sauermann</w:t>
            </w:r>
            <w:proofErr w:type="spellEnd"/>
          </w:p>
        </w:tc>
        <w:tc>
          <w:tcPr>
            <w:tcW w:w="991" w:type="dxa"/>
            <w:shd w:val="clear" w:color="auto" w:fill="auto"/>
            <w:vAlign w:val="center"/>
          </w:tcPr>
          <w:p w:rsidR="00FB52DD" w:rsidRPr="000F0C02" w:rsidRDefault="00340359" w:rsidP="009A4CAA">
            <w:pPr>
              <w:pStyle w:val="TableText"/>
              <w:widowControl w:val="0"/>
              <w:autoSpaceDE w:val="0"/>
              <w:autoSpaceDN w:val="0"/>
              <w:adjustRightInd w:val="0"/>
              <w:rPr>
                <w:iCs/>
                <w:color w:val="000000"/>
                <w:lang w:val="en-US"/>
              </w:rPr>
            </w:pPr>
            <w:r>
              <w:rPr>
                <w:iCs/>
                <w:color w:val="000000"/>
                <w:lang w:val="en-US"/>
              </w:rPr>
              <w:t>60</w:t>
            </w:r>
          </w:p>
        </w:tc>
        <w:tc>
          <w:tcPr>
            <w:tcW w:w="1160" w:type="dxa"/>
            <w:shd w:val="clear" w:color="auto" w:fill="auto"/>
            <w:vAlign w:val="center"/>
          </w:tcPr>
          <w:p w:rsidR="00FB52DD" w:rsidRPr="00E52EA2" w:rsidRDefault="000C2277" w:rsidP="009A4CAA">
            <w:pPr>
              <w:pStyle w:val="TableText"/>
              <w:widowControl w:val="0"/>
              <w:autoSpaceDE w:val="0"/>
              <w:autoSpaceDN w:val="0"/>
              <w:adjustRightInd w:val="0"/>
              <w:rPr>
                <w:iCs/>
                <w:color w:val="000000"/>
                <w:lang w:val="sr-Cyrl-RS"/>
              </w:rPr>
            </w:pPr>
            <w:r w:rsidRPr="00E52EA2">
              <w:rPr>
                <w:iCs/>
                <w:color w:val="000000"/>
                <w:lang w:val="sr-Cyrl-RS"/>
              </w:rPr>
              <w:t>9</w:t>
            </w:r>
          </w:p>
        </w:tc>
        <w:tc>
          <w:tcPr>
            <w:tcW w:w="1155" w:type="dxa"/>
            <w:shd w:val="clear" w:color="auto" w:fill="auto"/>
            <w:vAlign w:val="center"/>
          </w:tcPr>
          <w:p w:rsidR="00FB52DD" w:rsidRPr="00E52EA2" w:rsidRDefault="00B54A59" w:rsidP="009A4CAA">
            <w:pPr>
              <w:pStyle w:val="TableText"/>
              <w:widowControl w:val="0"/>
              <w:autoSpaceDE w:val="0"/>
              <w:autoSpaceDN w:val="0"/>
              <w:adjustRightInd w:val="0"/>
              <w:rPr>
                <w:iCs/>
                <w:color w:val="000000"/>
                <w:lang w:val="en-US"/>
              </w:rPr>
            </w:pPr>
            <w:r w:rsidRPr="00E52EA2">
              <w:rPr>
                <w:iCs/>
                <w:color w:val="000000"/>
                <w:lang w:val="ru-RU"/>
              </w:rPr>
              <w:t>1</w:t>
            </w:r>
            <w:r w:rsidR="000C2277" w:rsidRPr="00E52EA2">
              <w:rPr>
                <w:iCs/>
                <w:color w:val="000000"/>
                <w:lang w:val="ru-RU"/>
              </w:rPr>
              <w:t>7</w:t>
            </w:r>
          </w:p>
        </w:tc>
      </w:tr>
      <w:tr w:rsidR="00FB52DD" w:rsidRPr="003C7C3F" w:rsidTr="009A4CAA">
        <w:trPr>
          <w:cantSplit/>
          <w:jc w:val="center"/>
        </w:trPr>
        <w:tc>
          <w:tcPr>
            <w:tcW w:w="1529" w:type="dxa"/>
            <w:shd w:val="pct5" w:color="auto" w:fill="auto"/>
            <w:vAlign w:val="center"/>
          </w:tcPr>
          <w:p w:rsidR="00FB52DD" w:rsidRPr="00E52EA2" w:rsidRDefault="00FB52FF" w:rsidP="00FB52DD">
            <w:pPr>
              <w:pStyle w:val="Lista1"/>
              <w:widowControl w:val="0"/>
              <w:numPr>
                <w:ilvl w:val="0"/>
                <w:numId w:val="0"/>
              </w:numPr>
              <w:jc w:val="center"/>
              <w:rPr>
                <w:b/>
                <w:color w:val="000000"/>
                <w:lang w:val="sr-Cyrl-RS"/>
              </w:rPr>
            </w:pPr>
            <w:r w:rsidRPr="00FB52FF">
              <w:rPr>
                <w:b/>
                <w:color w:val="000000"/>
                <w:lang w:val="de-DE"/>
              </w:rPr>
              <w:t xml:space="preserve">WP </w:t>
            </w:r>
            <w:r>
              <w:rPr>
                <w:b/>
                <w:color w:val="000000"/>
                <w:lang w:val="de-DE"/>
              </w:rPr>
              <w:t>6</w:t>
            </w:r>
          </w:p>
        </w:tc>
        <w:tc>
          <w:tcPr>
            <w:tcW w:w="3344" w:type="dxa"/>
            <w:shd w:val="pct5" w:color="auto" w:fill="auto"/>
            <w:vAlign w:val="center"/>
          </w:tcPr>
          <w:p w:rsidR="00FB52DD" w:rsidRPr="00E52EA2" w:rsidRDefault="00FB52FF" w:rsidP="00FB52DD">
            <w:pPr>
              <w:pStyle w:val="TableText"/>
              <w:widowControl w:val="0"/>
              <w:autoSpaceDE w:val="0"/>
              <w:autoSpaceDN w:val="0"/>
              <w:adjustRightInd w:val="0"/>
              <w:jc w:val="left"/>
              <w:rPr>
                <w:color w:val="000000"/>
                <w:lang w:val="sr-Cyrl-RS"/>
              </w:rPr>
            </w:pPr>
            <w:r w:rsidRPr="00E52EA2">
              <w:rPr>
                <w:color w:val="000000"/>
                <w:lang w:val="sr-Cyrl-RS"/>
              </w:rPr>
              <w:t>Тестирање хардвера и софтвера</w:t>
            </w:r>
          </w:p>
        </w:tc>
        <w:tc>
          <w:tcPr>
            <w:tcW w:w="1397" w:type="dxa"/>
            <w:shd w:val="pct5" w:color="auto" w:fill="auto"/>
            <w:vAlign w:val="center"/>
          </w:tcPr>
          <w:p w:rsidR="00FB52DD" w:rsidRPr="00E52EA2" w:rsidRDefault="00FB52FF" w:rsidP="009A4CAA">
            <w:pPr>
              <w:pStyle w:val="TableText"/>
              <w:widowControl w:val="0"/>
              <w:autoSpaceDE w:val="0"/>
              <w:autoSpaceDN w:val="0"/>
              <w:adjustRightInd w:val="0"/>
              <w:rPr>
                <w:iCs/>
                <w:color w:val="000000"/>
                <w:lang w:val="en-US"/>
              </w:rPr>
            </w:pPr>
            <w:r w:rsidRPr="00E52EA2">
              <w:rPr>
                <w:iCs/>
                <w:color w:val="000000"/>
                <w:lang w:val="en-US"/>
              </w:rPr>
              <w:t>UVA</w:t>
            </w:r>
          </w:p>
        </w:tc>
        <w:tc>
          <w:tcPr>
            <w:tcW w:w="991" w:type="dxa"/>
            <w:shd w:val="pct5" w:color="auto" w:fill="auto"/>
            <w:vAlign w:val="center"/>
          </w:tcPr>
          <w:p w:rsidR="00FB52DD" w:rsidRPr="00E52EA2" w:rsidRDefault="000F0C02" w:rsidP="009A4CAA">
            <w:pPr>
              <w:pStyle w:val="TableText"/>
              <w:widowControl w:val="0"/>
              <w:autoSpaceDE w:val="0"/>
              <w:autoSpaceDN w:val="0"/>
              <w:adjustRightInd w:val="0"/>
              <w:rPr>
                <w:iCs/>
                <w:color w:val="000000"/>
                <w:lang w:val="en-US"/>
              </w:rPr>
            </w:pPr>
            <w:r>
              <w:rPr>
                <w:iCs/>
                <w:color w:val="000000"/>
                <w:lang w:val="en-US"/>
              </w:rPr>
              <w:t>27</w:t>
            </w:r>
          </w:p>
        </w:tc>
        <w:tc>
          <w:tcPr>
            <w:tcW w:w="1160" w:type="dxa"/>
            <w:shd w:val="pct5" w:color="auto" w:fill="auto"/>
            <w:vAlign w:val="center"/>
          </w:tcPr>
          <w:p w:rsidR="00FB52DD" w:rsidRPr="00E52EA2" w:rsidRDefault="00B54A59" w:rsidP="009A4CAA">
            <w:pPr>
              <w:pStyle w:val="TableText"/>
              <w:widowControl w:val="0"/>
              <w:autoSpaceDE w:val="0"/>
              <w:autoSpaceDN w:val="0"/>
              <w:adjustRightInd w:val="0"/>
              <w:rPr>
                <w:iCs/>
                <w:color w:val="000000"/>
                <w:lang w:val="en-US"/>
              </w:rPr>
            </w:pPr>
            <w:r w:rsidRPr="00E52EA2">
              <w:rPr>
                <w:iCs/>
                <w:color w:val="000000"/>
                <w:lang w:val="ru-RU"/>
              </w:rPr>
              <w:t>1</w:t>
            </w:r>
            <w:r w:rsidR="000C2277" w:rsidRPr="00E52EA2">
              <w:rPr>
                <w:iCs/>
                <w:color w:val="000000"/>
                <w:lang w:val="ru-RU"/>
              </w:rPr>
              <w:t>8</w:t>
            </w:r>
          </w:p>
        </w:tc>
        <w:tc>
          <w:tcPr>
            <w:tcW w:w="1155" w:type="dxa"/>
            <w:shd w:val="pct5" w:color="auto" w:fill="auto"/>
            <w:vAlign w:val="center"/>
          </w:tcPr>
          <w:p w:rsidR="00FB52DD" w:rsidRPr="00E52EA2" w:rsidRDefault="00DA6AB6" w:rsidP="009A4CAA">
            <w:pPr>
              <w:pStyle w:val="TableText"/>
              <w:widowControl w:val="0"/>
              <w:autoSpaceDE w:val="0"/>
              <w:autoSpaceDN w:val="0"/>
              <w:adjustRightInd w:val="0"/>
              <w:rPr>
                <w:iCs/>
                <w:color w:val="000000"/>
                <w:lang w:val="sr-Cyrl-RS"/>
              </w:rPr>
            </w:pPr>
            <w:r w:rsidRPr="00E52EA2">
              <w:rPr>
                <w:iCs/>
                <w:color w:val="000000"/>
                <w:lang w:val="en-US"/>
              </w:rPr>
              <w:t>2</w:t>
            </w:r>
            <w:r w:rsidR="000C2277" w:rsidRPr="00E52EA2">
              <w:rPr>
                <w:iCs/>
                <w:color w:val="000000"/>
                <w:lang w:val="sr-Cyrl-RS"/>
              </w:rPr>
              <w:t>0</w:t>
            </w:r>
          </w:p>
        </w:tc>
      </w:tr>
      <w:tr w:rsidR="00FB52DD" w:rsidRPr="003C7C3F" w:rsidTr="009A4CAA">
        <w:trPr>
          <w:cantSplit/>
          <w:jc w:val="center"/>
        </w:trPr>
        <w:tc>
          <w:tcPr>
            <w:tcW w:w="1529" w:type="dxa"/>
            <w:shd w:val="clear" w:color="auto" w:fill="auto"/>
            <w:vAlign w:val="center"/>
          </w:tcPr>
          <w:p w:rsidR="00FB52DD" w:rsidRPr="00E52EA2" w:rsidRDefault="00FB52FF" w:rsidP="00FB52DD">
            <w:pPr>
              <w:pStyle w:val="Lista1"/>
              <w:widowControl w:val="0"/>
              <w:numPr>
                <w:ilvl w:val="0"/>
                <w:numId w:val="0"/>
              </w:numPr>
              <w:jc w:val="center"/>
              <w:rPr>
                <w:b/>
                <w:color w:val="000000"/>
                <w:lang w:val="sr-Cyrl-RS"/>
              </w:rPr>
            </w:pPr>
            <w:r w:rsidRPr="00FB52FF">
              <w:rPr>
                <w:b/>
                <w:color w:val="000000"/>
                <w:lang w:val="de-DE"/>
              </w:rPr>
              <w:t xml:space="preserve">WP </w:t>
            </w:r>
            <w:r>
              <w:rPr>
                <w:b/>
                <w:color w:val="000000"/>
                <w:lang w:val="de-DE"/>
              </w:rPr>
              <w:t>7</w:t>
            </w:r>
          </w:p>
        </w:tc>
        <w:tc>
          <w:tcPr>
            <w:tcW w:w="3344" w:type="dxa"/>
            <w:shd w:val="clear" w:color="auto" w:fill="auto"/>
            <w:vAlign w:val="center"/>
          </w:tcPr>
          <w:p w:rsidR="00FB52DD" w:rsidRPr="00E52EA2" w:rsidRDefault="00FB52FF" w:rsidP="00FB52DD">
            <w:pPr>
              <w:pStyle w:val="TableText"/>
              <w:widowControl w:val="0"/>
              <w:autoSpaceDE w:val="0"/>
              <w:autoSpaceDN w:val="0"/>
              <w:adjustRightInd w:val="0"/>
              <w:jc w:val="left"/>
              <w:rPr>
                <w:color w:val="000000"/>
                <w:lang w:val="sr-Cyrl-RS"/>
              </w:rPr>
            </w:pPr>
            <w:r w:rsidRPr="00E52EA2">
              <w:rPr>
                <w:color w:val="000000"/>
                <w:lang w:val="sr-Cyrl-RS"/>
              </w:rPr>
              <w:t>Интеграција модула</w:t>
            </w:r>
          </w:p>
        </w:tc>
        <w:tc>
          <w:tcPr>
            <w:tcW w:w="1397" w:type="dxa"/>
            <w:shd w:val="clear" w:color="auto" w:fill="auto"/>
            <w:vAlign w:val="center"/>
          </w:tcPr>
          <w:p w:rsidR="00FB52DD" w:rsidRPr="00E52EA2" w:rsidRDefault="00292D5F" w:rsidP="009A4CAA">
            <w:pPr>
              <w:pStyle w:val="TableText"/>
              <w:widowControl w:val="0"/>
              <w:autoSpaceDE w:val="0"/>
              <w:autoSpaceDN w:val="0"/>
              <w:adjustRightInd w:val="0"/>
              <w:rPr>
                <w:iCs/>
                <w:color w:val="000000"/>
                <w:lang w:val="en-US"/>
              </w:rPr>
            </w:pPr>
            <w:r>
              <w:rPr>
                <w:iCs/>
                <w:color w:val="000000"/>
                <w:lang w:val="en-US"/>
              </w:rPr>
              <w:t>IP Way</w:t>
            </w:r>
          </w:p>
        </w:tc>
        <w:tc>
          <w:tcPr>
            <w:tcW w:w="991" w:type="dxa"/>
            <w:shd w:val="clear" w:color="auto" w:fill="auto"/>
            <w:vAlign w:val="center"/>
          </w:tcPr>
          <w:p w:rsidR="00FB52DD" w:rsidRPr="00E52EA2" w:rsidRDefault="00FB52FF" w:rsidP="009A4CAA">
            <w:pPr>
              <w:pStyle w:val="TableText"/>
              <w:widowControl w:val="0"/>
              <w:autoSpaceDE w:val="0"/>
              <w:autoSpaceDN w:val="0"/>
              <w:adjustRightInd w:val="0"/>
              <w:rPr>
                <w:iCs/>
                <w:color w:val="000000"/>
                <w:lang w:val="en-US"/>
              </w:rPr>
            </w:pPr>
            <w:r w:rsidRPr="00E52EA2">
              <w:rPr>
                <w:iCs/>
                <w:color w:val="000000"/>
                <w:lang w:val="en-US"/>
              </w:rPr>
              <w:t>30</w:t>
            </w:r>
          </w:p>
        </w:tc>
        <w:tc>
          <w:tcPr>
            <w:tcW w:w="1160" w:type="dxa"/>
            <w:shd w:val="clear" w:color="auto" w:fill="auto"/>
            <w:vAlign w:val="center"/>
          </w:tcPr>
          <w:p w:rsidR="00FB52DD" w:rsidRPr="00E52EA2" w:rsidRDefault="00B54A59" w:rsidP="009A4CAA">
            <w:pPr>
              <w:pStyle w:val="TableText"/>
              <w:widowControl w:val="0"/>
              <w:autoSpaceDE w:val="0"/>
              <w:autoSpaceDN w:val="0"/>
              <w:adjustRightInd w:val="0"/>
              <w:rPr>
                <w:iCs/>
                <w:color w:val="000000"/>
                <w:lang w:val="en-US"/>
              </w:rPr>
            </w:pPr>
            <w:r w:rsidRPr="00E52EA2">
              <w:rPr>
                <w:iCs/>
                <w:color w:val="000000"/>
                <w:lang w:val="ru-RU"/>
              </w:rPr>
              <w:t>2</w:t>
            </w:r>
            <w:r w:rsidR="000C2277" w:rsidRPr="00E52EA2">
              <w:rPr>
                <w:iCs/>
                <w:color w:val="000000"/>
                <w:lang w:val="ru-RU"/>
              </w:rPr>
              <w:t>1</w:t>
            </w:r>
          </w:p>
        </w:tc>
        <w:tc>
          <w:tcPr>
            <w:tcW w:w="1155" w:type="dxa"/>
            <w:shd w:val="clear" w:color="auto" w:fill="auto"/>
            <w:vAlign w:val="center"/>
          </w:tcPr>
          <w:p w:rsidR="00FB52DD" w:rsidRPr="00E52EA2" w:rsidRDefault="00B54A59" w:rsidP="009A4CAA">
            <w:pPr>
              <w:pStyle w:val="TableText"/>
              <w:widowControl w:val="0"/>
              <w:autoSpaceDE w:val="0"/>
              <w:autoSpaceDN w:val="0"/>
              <w:adjustRightInd w:val="0"/>
              <w:rPr>
                <w:iCs/>
                <w:color w:val="000000"/>
                <w:lang w:val="en-US"/>
              </w:rPr>
            </w:pPr>
            <w:r w:rsidRPr="00E52EA2">
              <w:rPr>
                <w:iCs/>
                <w:color w:val="000000"/>
                <w:lang w:val="ru-RU"/>
              </w:rPr>
              <w:t>2</w:t>
            </w:r>
            <w:r w:rsidR="000C2277" w:rsidRPr="00E52EA2">
              <w:rPr>
                <w:iCs/>
                <w:color w:val="000000"/>
                <w:lang w:val="ru-RU"/>
              </w:rPr>
              <w:t>3</w:t>
            </w:r>
          </w:p>
        </w:tc>
      </w:tr>
      <w:tr w:rsidR="00FB52DD" w:rsidRPr="003C7C3F" w:rsidTr="009A4CAA">
        <w:trPr>
          <w:cantSplit/>
          <w:jc w:val="center"/>
        </w:trPr>
        <w:tc>
          <w:tcPr>
            <w:tcW w:w="1529" w:type="dxa"/>
            <w:shd w:val="pct5" w:color="auto" w:fill="auto"/>
            <w:vAlign w:val="center"/>
          </w:tcPr>
          <w:p w:rsidR="00FB52DD" w:rsidRPr="00E52EA2" w:rsidRDefault="00FB52FF" w:rsidP="00FB52DD">
            <w:pPr>
              <w:pStyle w:val="Lista1"/>
              <w:widowControl w:val="0"/>
              <w:numPr>
                <w:ilvl w:val="0"/>
                <w:numId w:val="0"/>
              </w:numPr>
              <w:jc w:val="center"/>
              <w:rPr>
                <w:b/>
                <w:color w:val="000000"/>
                <w:lang w:val="en-GB"/>
              </w:rPr>
            </w:pPr>
            <w:r w:rsidRPr="00FB52FF">
              <w:rPr>
                <w:b/>
                <w:color w:val="000000"/>
                <w:lang w:val="de-DE"/>
              </w:rPr>
              <w:t xml:space="preserve">WP </w:t>
            </w:r>
            <w:r>
              <w:rPr>
                <w:b/>
                <w:color w:val="000000"/>
                <w:lang w:val="de-DE"/>
              </w:rPr>
              <w:t>8</w:t>
            </w:r>
          </w:p>
        </w:tc>
        <w:tc>
          <w:tcPr>
            <w:tcW w:w="3344" w:type="dxa"/>
            <w:shd w:val="pct5" w:color="auto" w:fill="auto"/>
            <w:vAlign w:val="center"/>
          </w:tcPr>
          <w:p w:rsidR="00FB52DD" w:rsidRPr="00E52EA2" w:rsidRDefault="00FB52FF" w:rsidP="00FB52DD">
            <w:pPr>
              <w:pStyle w:val="TableText"/>
              <w:widowControl w:val="0"/>
              <w:autoSpaceDE w:val="0"/>
              <w:autoSpaceDN w:val="0"/>
              <w:adjustRightInd w:val="0"/>
              <w:jc w:val="left"/>
              <w:rPr>
                <w:color w:val="000000"/>
                <w:lang w:val="sr-Cyrl-RS"/>
              </w:rPr>
            </w:pPr>
            <w:r w:rsidRPr="00E52EA2">
              <w:rPr>
                <w:color w:val="000000"/>
                <w:lang w:val="sr-Cyrl-RS"/>
              </w:rPr>
              <w:t>Интеграционо тестирање</w:t>
            </w:r>
          </w:p>
        </w:tc>
        <w:tc>
          <w:tcPr>
            <w:tcW w:w="1397" w:type="dxa"/>
            <w:shd w:val="pct5" w:color="auto" w:fill="auto"/>
            <w:vAlign w:val="center"/>
          </w:tcPr>
          <w:p w:rsidR="00FB52DD" w:rsidRPr="00E52EA2" w:rsidRDefault="00730E57" w:rsidP="009A4CAA">
            <w:pPr>
              <w:pStyle w:val="TableText"/>
              <w:widowControl w:val="0"/>
              <w:autoSpaceDE w:val="0"/>
              <w:autoSpaceDN w:val="0"/>
              <w:adjustRightInd w:val="0"/>
              <w:rPr>
                <w:iCs/>
                <w:color w:val="000000"/>
                <w:lang w:val="en-US"/>
              </w:rPr>
            </w:pPr>
            <w:r>
              <w:rPr>
                <w:iCs/>
                <w:color w:val="000000"/>
                <w:lang w:val="en-US"/>
              </w:rPr>
              <w:t>Trigg</w:t>
            </w:r>
          </w:p>
        </w:tc>
        <w:tc>
          <w:tcPr>
            <w:tcW w:w="991" w:type="dxa"/>
            <w:shd w:val="pct5" w:color="auto" w:fill="auto"/>
            <w:vAlign w:val="center"/>
          </w:tcPr>
          <w:p w:rsidR="00FB52DD" w:rsidRPr="00E52EA2" w:rsidRDefault="000F0C02" w:rsidP="009A4CAA">
            <w:pPr>
              <w:pStyle w:val="TableText"/>
              <w:widowControl w:val="0"/>
              <w:autoSpaceDE w:val="0"/>
              <w:autoSpaceDN w:val="0"/>
              <w:adjustRightInd w:val="0"/>
              <w:rPr>
                <w:iCs/>
                <w:color w:val="000000"/>
                <w:lang w:val="en-US"/>
              </w:rPr>
            </w:pPr>
            <w:r>
              <w:rPr>
                <w:iCs/>
                <w:color w:val="000000"/>
                <w:lang w:val="en-US"/>
              </w:rPr>
              <w:t>28</w:t>
            </w:r>
          </w:p>
        </w:tc>
        <w:tc>
          <w:tcPr>
            <w:tcW w:w="1160" w:type="dxa"/>
            <w:shd w:val="pct5" w:color="auto" w:fill="auto"/>
            <w:vAlign w:val="center"/>
          </w:tcPr>
          <w:p w:rsidR="00FB52DD" w:rsidRPr="00E52EA2" w:rsidRDefault="00B54A59" w:rsidP="009A4CAA">
            <w:pPr>
              <w:pStyle w:val="TableText"/>
              <w:widowControl w:val="0"/>
              <w:autoSpaceDE w:val="0"/>
              <w:autoSpaceDN w:val="0"/>
              <w:adjustRightInd w:val="0"/>
              <w:rPr>
                <w:iCs/>
                <w:color w:val="000000"/>
                <w:lang w:val="en-US"/>
              </w:rPr>
            </w:pPr>
            <w:r w:rsidRPr="00E52EA2">
              <w:rPr>
                <w:iCs/>
                <w:color w:val="000000"/>
                <w:lang w:val="ru-RU"/>
              </w:rPr>
              <w:t>2</w:t>
            </w:r>
            <w:r w:rsidR="000C2277" w:rsidRPr="00E52EA2">
              <w:rPr>
                <w:iCs/>
                <w:color w:val="000000"/>
                <w:lang w:val="ru-RU"/>
              </w:rPr>
              <w:t>4</w:t>
            </w:r>
          </w:p>
        </w:tc>
        <w:tc>
          <w:tcPr>
            <w:tcW w:w="1155" w:type="dxa"/>
            <w:shd w:val="pct5" w:color="auto" w:fill="auto"/>
            <w:vAlign w:val="center"/>
          </w:tcPr>
          <w:p w:rsidR="00FB52DD" w:rsidRPr="00E52EA2" w:rsidRDefault="00B54A59" w:rsidP="009A4CAA">
            <w:pPr>
              <w:pStyle w:val="TableText"/>
              <w:widowControl w:val="0"/>
              <w:autoSpaceDE w:val="0"/>
              <w:autoSpaceDN w:val="0"/>
              <w:adjustRightInd w:val="0"/>
              <w:rPr>
                <w:iCs/>
                <w:color w:val="000000"/>
                <w:lang w:val="en-US"/>
              </w:rPr>
            </w:pPr>
            <w:r w:rsidRPr="00E52EA2">
              <w:rPr>
                <w:iCs/>
                <w:color w:val="000000"/>
                <w:lang w:val="ru-RU"/>
              </w:rPr>
              <w:t>2</w:t>
            </w:r>
            <w:r w:rsidR="000C2277" w:rsidRPr="00E52EA2">
              <w:rPr>
                <w:iCs/>
                <w:color w:val="000000"/>
                <w:lang w:val="ru-RU"/>
              </w:rPr>
              <w:t>7</w:t>
            </w:r>
          </w:p>
        </w:tc>
      </w:tr>
      <w:tr w:rsidR="00FB52DD" w:rsidRPr="003C7C3F" w:rsidTr="009A4CAA">
        <w:trPr>
          <w:cantSplit/>
          <w:jc w:val="center"/>
        </w:trPr>
        <w:tc>
          <w:tcPr>
            <w:tcW w:w="1529" w:type="dxa"/>
            <w:shd w:val="clear" w:color="auto" w:fill="auto"/>
            <w:vAlign w:val="center"/>
          </w:tcPr>
          <w:p w:rsidR="00FB52DD" w:rsidRPr="00E52EA2" w:rsidRDefault="00FB52FF" w:rsidP="00FB52DD">
            <w:pPr>
              <w:pStyle w:val="Lista1"/>
              <w:widowControl w:val="0"/>
              <w:numPr>
                <w:ilvl w:val="0"/>
                <w:numId w:val="0"/>
              </w:numPr>
              <w:jc w:val="center"/>
              <w:rPr>
                <w:b/>
                <w:color w:val="000000"/>
                <w:lang w:val="de-DE"/>
              </w:rPr>
            </w:pPr>
            <w:r w:rsidRPr="00FB52FF">
              <w:rPr>
                <w:b/>
                <w:color w:val="000000"/>
                <w:lang w:val="de-DE"/>
              </w:rPr>
              <w:t xml:space="preserve">WP </w:t>
            </w:r>
            <w:r>
              <w:rPr>
                <w:b/>
                <w:color w:val="000000"/>
                <w:lang w:val="de-DE"/>
              </w:rPr>
              <w:t>9</w:t>
            </w:r>
          </w:p>
        </w:tc>
        <w:tc>
          <w:tcPr>
            <w:tcW w:w="3344" w:type="dxa"/>
            <w:shd w:val="clear" w:color="auto" w:fill="auto"/>
            <w:vAlign w:val="center"/>
          </w:tcPr>
          <w:p w:rsidR="00FB52DD" w:rsidRPr="00E52EA2" w:rsidRDefault="00FB52FF" w:rsidP="00FB52DD">
            <w:pPr>
              <w:pStyle w:val="TableText"/>
              <w:widowControl w:val="0"/>
              <w:autoSpaceDE w:val="0"/>
              <w:autoSpaceDN w:val="0"/>
              <w:adjustRightInd w:val="0"/>
              <w:jc w:val="left"/>
              <w:rPr>
                <w:color w:val="000000"/>
                <w:lang w:val="sr-Cyrl-RS"/>
              </w:rPr>
            </w:pPr>
            <w:r w:rsidRPr="00E52EA2">
              <w:rPr>
                <w:color w:val="000000"/>
                <w:lang w:val="sr-Cyrl-RS"/>
              </w:rPr>
              <w:t>Инсталација</w:t>
            </w:r>
            <w:r w:rsidR="00B54A59" w:rsidRPr="00E52EA2">
              <w:rPr>
                <w:color w:val="000000"/>
                <w:lang w:val="sr-Cyrl-RS"/>
              </w:rPr>
              <w:t xml:space="preserve">, </w:t>
            </w:r>
            <w:r w:rsidRPr="00E52EA2">
              <w:rPr>
                <w:color w:val="000000"/>
                <w:lang w:val="sr-Cyrl-RS"/>
              </w:rPr>
              <w:t>писање документације</w:t>
            </w:r>
            <w:r w:rsidR="00B54A59" w:rsidRPr="00E52EA2">
              <w:rPr>
                <w:color w:val="000000"/>
                <w:lang w:val="sr-Cyrl-RS"/>
              </w:rPr>
              <w:t xml:space="preserve"> и корисничког упутства</w:t>
            </w:r>
          </w:p>
        </w:tc>
        <w:tc>
          <w:tcPr>
            <w:tcW w:w="1397" w:type="dxa"/>
            <w:shd w:val="clear" w:color="auto" w:fill="auto"/>
            <w:vAlign w:val="center"/>
          </w:tcPr>
          <w:p w:rsidR="00FB52DD" w:rsidRPr="00E52EA2" w:rsidRDefault="00FB52FF" w:rsidP="009A4CAA">
            <w:pPr>
              <w:pStyle w:val="TableText"/>
              <w:widowControl w:val="0"/>
              <w:autoSpaceDE w:val="0"/>
              <w:autoSpaceDN w:val="0"/>
              <w:adjustRightInd w:val="0"/>
              <w:rPr>
                <w:iCs/>
                <w:color w:val="000000"/>
                <w:lang w:val="en-US"/>
              </w:rPr>
            </w:pPr>
            <w:r w:rsidRPr="00E52EA2">
              <w:rPr>
                <w:iCs/>
                <w:color w:val="000000"/>
                <w:lang w:val="en-US"/>
              </w:rPr>
              <w:t>ETH</w:t>
            </w:r>
          </w:p>
        </w:tc>
        <w:tc>
          <w:tcPr>
            <w:tcW w:w="991" w:type="dxa"/>
            <w:shd w:val="clear" w:color="auto" w:fill="auto"/>
            <w:vAlign w:val="center"/>
          </w:tcPr>
          <w:p w:rsidR="00FB52DD" w:rsidRPr="00E52EA2" w:rsidRDefault="009A4CAA" w:rsidP="009A4CAA">
            <w:pPr>
              <w:pStyle w:val="TableText"/>
              <w:widowControl w:val="0"/>
              <w:autoSpaceDE w:val="0"/>
              <w:autoSpaceDN w:val="0"/>
              <w:adjustRightInd w:val="0"/>
              <w:rPr>
                <w:iCs/>
                <w:color w:val="000000"/>
                <w:lang w:val="en-US"/>
              </w:rPr>
            </w:pPr>
            <w:r>
              <w:rPr>
                <w:iCs/>
                <w:color w:val="000000"/>
                <w:lang w:val="en-US"/>
              </w:rPr>
              <w:t>2</w:t>
            </w:r>
            <w:r w:rsidR="000F0C02">
              <w:rPr>
                <w:iCs/>
                <w:color w:val="000000"/>
                <w:lang w:val="en-US"/>
              </w:rPr>
              <w:t>8</w:t>
            </w:r>
          </w:p>
        </w:tc>
        <w:tc>
          <w:tcPr>
            <w:tcW w:w="1160" w:type="dxa"/>
            <w:shd w:val="clear" w:color="auto" w:fill="auto"/>
            <w:vAlign w:val="center"/>
          </w:tcPr>
          <w:p w:rsidR="00FB52DD" w:rsidRPr="00E52EA2" w:rsidRDefault="00B54A59" w:rsidP="009A4CAA">
            <w:pPr>
              <w:pStyle w:val="TableText"/>
              <w:widowControl w:val="0"/>
              <w:autoSpaceDE w:val="0"/>
              <w:autoSpaceDN w:val="0"/>
              <w:adjustRightInd w:val="0"/>
              <w:rPr>
                <w:iCs/>
                <w:color w:val="000000"/>
                <w:lang w:val="en-US"/>
              </w:rPr>
            </w:pPr>
            <w:r w:rsidRPr="00E52EA2">
              <w:rPr>
                <w:iCs/>
                <w:color w:val="000000"/>
                <w:lang w:val="ru-RU"/>
              </w:rPr>
              <w:t>2</w:t>
            </w:r>
            <w:r w:rsidR="000C2277" w:rsidRPr="00E52EA2">
              <w:rPr>
                <w:iCs/>
                <w:color w:val="000000"/>
                <w:lang w:val="ru-RU"/>
              </w:rPr>
              <w:t>8</w:t>
            </w:r>
          </w:p>
        </w:tc>
        <w:tc>
          <w:tcPr>
            <w:tcW w:w="1155" w:type="dxa"/>
            <w:shd w:val="clear" w:color="auto" w:fill="auto"/>
            <w:vAlign w:val="center"/>
          </w:tcPr>
          <w:p w:rsidR="00FB52DD" w:rsidRPr="00E52EA2" w:rsidRDefault="00B54A59" w:rsidP="009A4CAA">
            <w:pPr>
              <w:pStyle w:val="TableText"/>
              <w:widowControl w:val="0"/>
              <w:autoSpaceDE w:val="0"/>
              <w:autoSpaceDN w:val="0"/>
              <w:adjustRightInd w:val="0"/>
              <w:rPr>
                <w:iCs/>
                <w:color w:val="000000"/>
                <w:lang w:val="en-US"/>
              </w:rPr>
            </w:pPr>
            <w:r w:rsidRPr="00E52EA2">
              <w:rPr>
                <w:iCs/>
                <w:color w:val="000000"/>
                <w:lang w:val="ru-RU"/>
              </w:rPr>
              <w:t>3</w:t>
            </w:r>
            <w:r w:rsidR="00323E2A" w:rsidRPr="00E52EA2">
              <w:rPr>
                <w:iCs/>
                <w:color w:val="000000"/>
                <w:lang w:val="ru-RU"/>
              </w:rPr>
              <w:t>1</w:t>
            </w:r>
          </w:p>
        </w:tc>
      </w:tr>
      <w:tr w:rsidR="00FB52DD" w:rsidRPr="003C7C3F" w:rsidTr="009A4CAA">
        <w:trPr>
          <w:cantSplit/>
          <w:jc w:val="center"/>
        </w:trPr>
        <w:tc>
          <w:tcPr>
            <w:tcW w:w="1529" w:type="dxa"/>
            <w:shd w:val="pct5" w:color="auto" w:fill="auto"/>
            <w:vAlign w:val="center"/>
          </w:tcPr>
          <w:p w:rsidR="00FB52DD" w:rsidRPr="00E52EA2" w:rsidRDefault="00FB52FF" w:rsidP="00FB52DD">
            <w:pPr>
              <w:pStyle w:val="Lista1"/>
              <w:widowControl w:val="0"/>
              <w:numPr>
                <w:ilvl w:val="0"/>
                <w:numId w:val="0"/>
              </w:numPr>
              <w:jc w:val="center"/>
              <w:rPr>
                <w:b/>
                <w:color w:val="000000"/>
                <w:lang w:val="de-DE"/>
              </w:rPr>
            </w:pPr>
            <w:r w:rsidRPr="00FB52FF">
              <w:rPr>
                <w:b/>
                <w:color w:val="000000"/>
                <w:lang w:val="de-DE"/>
              </w:rPr>
              <w:t xml:space="preserve">WP </w:t>
            </w:r>
            <w:r>
              <w:rPr>
                <w:b/>
                <w:color w:val="000000"/>
                <w:lang w:val="de-DE"/>
              </w:rPr>
              <w:t>10</w:t>
            </w:r>
          </w:p>
        </w:tc>
        <w:tc>
          <w:tcPr>
            <w:tcW w:w="3344" w:type="dxa"/>
            <w:shd w:val="pct5" w:color="auto" w:fill="auto"/>
            <w:vAlign w:val="center"/>
          </w:tcPr>
          <w:p w:rsidR="00FB52DD" w:rsidRPr="00E52EA2" w:rsidRDefault="00FB52FF" w:rsidP="00FB52DD">
            <w:pPr>
              <w:pStyle w:val="TableText"/>
              <w:widowControl w:val="0"/>
              <w:autoSpaceDE w:val="0"/>
              <w:autoSpaceDN w:val="0"/>
              <w:adjustRightInd w:val="0"/>
              <w:jc w:val="left"/>
              <w:rPr>
                <w:color w:val="000000"/>
                <w:lang w:val="sr-Cyrl-RS"/>
              </w:rPr>
            </w:pPr>
            <w:r w:rsidRPr="00E52EA2">
              <w:rPr>
                <w:color w:val="000000"/>
                <w:lang w:val="sr-Cyrl-RS"/>
              </w:rPr>
              <w:t xml:space="preserve">Евалуација, </w:t>
            </w:r>
            <w:proofErr w:type="spellStart"/>
            <w:r w:rsidRPr="00E52EA2">
              <w:rPr>
                <w:color w:val="000000"/>
                <w:lang w:val="sr-Cyrl-RS"/>
              </w:rPr>
              <w:t>дисиминација</w:t>
            </w:r>
            <w:proofErr w:type="spellEnd"/>
            <w:r w:rsidRPr="00E52EA2">
              <w:rPr>
                <w:color w:val="000000"/>
                <w:lang w:val="sr-Cyrl-RS"/>
              </w:rPr>
              <w:t xml:space="preserve"> и план будућег развоја</w:t>
            </w:r>
          </w:p>
        </w:tc>
        <w:tc>
          <w:tcPr>
            <w:tcW w:w="1397" w:type="dxa"/>
            <w:shd w:val="pct5" w:color="auto" w:fill="auto"/>
            <w:vAlign w:val="center"/>
          </w:tcPr>
          <w:p w:rsidR="00FB52DD" w:rsidRPr="00E52EA2" w:rsidRDefault="00FB52FF" w:rsidP="009A4CAA">
            <w:pPr>
              <w:pStyle w:val="TableText"/>
              <w:widowControl w:val="0"/>
              <w:autoSpaceDE w:val="0"/>
              <w:autoSpaceDN w:val="0"/>
              <w:adjustRightInd w:val="0"/>
              <w:rPr>
                <w:iCs/>
                <w:color w:val="000000"/>
                <w:lang w:val="en-US"/>
              </w:rPr>
            </w:pPr>
            <w:r w:rsidRPr="00FB52FF">
              <w:rPr>
                <w:color w:val="000000"/>
                <w:lang w:val="ru-RU"/>
              </w:rPr>
              <w:t>ЕТФ</w:t>
            </w:r>
          </w:p>
        </w:tc>
        <w:tc>
          <w:tcPr>
            <w:tcW w:w="991" w:type="dxa"/>
            <w:shd w:val="pct5" w:color="auto" w:fill="auto"/>
            <w:vAlign w:val="center"/>
          </w:tcPr>
          <w:p w:rsidR="00FB52DD" w:rsidRPr="00E52EA2" w:rsidRDefault="000F0C02" w:rsidP="009A4CAA">
            <w:pPr>
              <w:pStyle w:val="TableText"/>
              <w:widowControl w:val="0"/>
              <w:autoSpaceDE w:val="0"/>
              <w:autoSpaceDN w:val="0"/>
              <w:adjustRightInd w:val="0"/>
              <w:rPr>
                <w:iCs/>
                <w:color w:val="000000"/>
                <w:lang w:val="en-US"/>
              </w:rPr>
            </w:pPr>
            <w:r>
              <w:rPr>
                <w:iCs/>
                <w:color w:val="000000"/>
                <w:lang w:val="en-US"/>
              </w:rPr>
              <w:t>18</w:t>
            </w:r>
          </w:p>
        </w:tc>
        <w:tc>
          <w:tcPr>
            <w:tcW w:w="1160" w:type="dxa"/>
            <w:shd w:val="pct5" w:color="auto" w:fill="auto"/>
            <w:vAlign w:val="center"/>
          </w:tcPr>
          <w:p w:rsidR="00FB52DD" w:rsidRPr="00E52EA2" w:rsidRDefault="00B54A59" w:rsidP="009A4CAA">
            <w:pPr>
              <w:pStyle w:val="TableText"/>
              <w:widowControl w:val="0"/>
              <w:autoSpaceDE w:val="0"/>
              <w:autoSpaceDN w:val="0"/>
              <w:adjustRightInd w:val="0"/>
              <w:rPr>
                <w:iCs/>
                <w:color w:val="000000"/>
                <w:lang w:val="en-US"/>
              </w:rPr>
            </w:pPr>
            <w:r w:rsidRPr="00E52EA2">
              <w:rPr>
                <w:iCs/>
                <w:color w:val="000000"/>
                <w:lang w:val="ru-RU"/>
              </w:rPr>
              <w:t>3</w:t>
            </w:r>
            <w:r w:rsidR="00323E2A" w:rsidRPr="00E52EA2">
              <w:rPr>
                <w:iCs/>
                <w:color w:val="000000"/>
                <w:lang w:val="ru-RU"/>
              </w:rPr>
              <w:t>2</w:t>
            </w:r>
          </w:p>
        </w:tc>
        <w:tc>
          <w:tcPr>
            <w:tcW w:w="1155" w:type="dxa"/>
            <w:shd w:val="pct5" w:color="auto" w:fill="auto"/>
            <w:vAlign w:val="center"/>
          </w:tcPr>
          <w:p w:rsidR="00FB52DD" w:rsidRPr="00E52EA2" w:rsidRDefault="00B54A59" w:rsidP="009A4CAA">
            <w:pPr>
              <w:pStyle w:val="TableText"/>
              <w:widowControl w:val="0"/>
              <w:autoSpaceDE w:val="0"/>
              <w:autoSpaceDN w:val="0"/>
              <w:adjustRightInd w:val="0"/>
              <w:rPr>
                <w:iCs/>
                <w:color w:val="000000"/>
                <w:lang w:val="en-US"/>
              </w:rPr>
            </w:pPr>
            <w:r w:rsidRPr="00E52EA2">
              <w:rPr>
                <w:iCs/>
                <w:color w:val="000000"/>
                <w:lang w:val="ru-RU"/>
              </w:rPr>
              <w:t>3</w:t>
            </w:r>
            <w:r w:rsidR="00323E2A" w:rsidRPr="00E52EA2">
              <w:rPr>
                <w:iCs/>
                <w:color w:val="000000"/>
                <w:lang w:val="ru-RU"/>
              </w:rPr>
              <w:t>3</w:t>
            </w:r>
          </w:p>
        </w:tc>
      </w:tr>
      <w:tr w:rsidR="00FB52DD" w:rsidRPr="003C7C3F" w:rsidTr="00326CEA">
        <w:trPr>
          <w:cantSplit/>
          <w:jc w:val="center"/>
        </w:trPr>
        <w:tc>
          <w:tcPr>
            <w:tcW w:w="6270" w:type="dxa"/>
            <w:gridSpan w:val="3"/>
            <w:shd w:val="clear" w:color="auto" w:fill="auto"/>
            <w:vAlign w:val="center"/>
          </w:tcPr>
          <w:p w:rsidR="00FB52DD" w:rsidRPr="00326CEA" w:rsidRDefault="00FB52DD" w:rsidP="00FB52DD">
            <w:pPr>
              <w:pStyle w:val="TableText"/>
              <w:widowControl w:val="0"/>
              <w:autoSpaceDE w:val="0"/>
              <w:autoSpaceDN w:val="0"/>
              <w:adjustRightInd w:val="0"/>
              <w:jc w:val="right"/>
              <w:rPr>
                <w:i/>
                <w:lang w:val="ru-RU"/>
              </w:rPr>
            </w:pPr>
            <w:proofErr w:type="spellStart"/>
            <w:r w:rsidRPr="00326CEA">
              <w:rPr>
                <w:i/>
                <w:lang w:val="ru-RU"/>
              </w:rPr>
              <w:t>Укупан</w:t>
            </w:r>
            <w:proofErr w:type="spellEnd"/>
            <w:r w:rsidRPr="00326CEA">
              <w:rPr>
                <w:i/>
                <w:lang w:val="ru-RU"/>
              </w:rPr>
              <w:t xml:space="preserve"> </w:t>
            </w:r>
            <w:proofErr w:type="spellStart"/>
            <w:r w:rsidRPr="00326CEA">
              <w:rPr>
                <w:i/>
                <w:lang w:val="ru-RU"/>
              </w:rPr>
              <w:t>број</w:t>
            </w:r>
            <w:proofErr w:type="spellEnd"/>
            <w:r w:rsidRPr="00326CEA">
              <w:rPr>
                <w:i/>
                <w:lang w:val="ru-RU"/>
              </w:rPr>
              <w:t xml:space="preserve"> </w:t>
            </w:r>
            <w:proofErr w:type="spellStart"/>
            <w:r w:rsidRPr="00326CEA">
              <w:rPr>
                <w:i/>
                <w:lang w:val="ru-RU"/>
              </w:rPr>
              <w:t>човек-месеци</w:t>
            </w:r>
            <w:proofErr w:type="spellEnd"/>
            <w:r w:rsidRPr="00326CEA">
              <w:rPr>
                <w:i/>
                <w:lang w:val="ru-RU"/>
              </w:rPr>
              <w:t>:</w:t>
            </w:r>
          </w:p>
        </w:tc>
        <w:tc>
          <w:tcPr>
            <w:tcW w:w="991" w:type="dxa"/>
            <w:shd w:val="clear" w:color="auto" w:fill="FFFF00"/>
            <w:vAlign w:val="center"/>
          </w:tcPr>
          <w:p w:rsidR="00FB52DD" w:rsidRPr="009A4CAA" w:rsidRDefault="00FB52FF" w:rsidP="00FB52DD">
            <w:pPr>
              <w:pStyle w:val="TableText"/>
              <w:widowControl w:val="0"/>
              <w:autoSpaceDE w:val="0"/>
              <w:autoSpaceDN w:val="0"/>
              <w:adjustRightInd w:val="0"/>
              <w:rPr>
                <w:i/>
                <w:color w:val="FF0000"/>
                <w:lang w:val="en-US"/>
              </w:rPr>
            </w:pPr>
            <w:r w:rsidRPr="00E838FC">
              <w:rPr>
                <w:i/>
                <w:lang w:val="en-US"/>
              </w:rPr>
              <w:t>3</w:t>
            </w:r>
            <w:r w:rsidR="00E838FC" w:rsidRPr="00E838FC">
              <w:rPr>
                <w:i/>
                <w:lang w:val="en-US"/>
              </w:rPr>
              <w:t>31</w:t>
            </w:r>
          </w:p>
        </w:tc>
        <w:tc>
          <w:tcPr>
            <w:tcW w:w="1160" w:type="dxa"/>
            <w:shd w:val="clear" w:color="auto" w:fill="auto"/>
          </w:tcPr>
          <w:p w:rsidR="00FB52DD" w:rsidRPr="003C7C3F" w:rsidRDefault="00FB52DD" w:rsidP="00FB52DD">
            <w:pPr>
              <w:pStyle w:val="TableText"/>
              <w:widowControl w:val="0"/>
              <w:autoSpaceDE w:val="0"/>
              <w:autoSpaceDN w:val="0"/>
              <w:adjustRightInd w:val="0"/>
              <w:rPr>
                <w:i/>
                <w:color w:val="FF0000"/>
                <w:lang w:val="ru-RU"/>
              </w:rPr>
            </w:pPr>
          </w:p>
        </w:tc>
        <w:tc>
          <w:tcPr>
            <w:tcW w:w="1155" w:type="dxa"/>
            <w:shd w:val="clear" w:color="auto" w:fill="auto"/>
          </w:tcPr>
          <w:p w:rsidR="00FB52DD" w:rsidRPr="003C7C3F" w:rsidRDefault="00FB52DD" w:rsidP="00FB52DD">
            <w:pPr>
              <w:pStyle w:val="TableText"/>
              <w:widowControl w:val="0"/>
              <w:autoSpaceDE w:val="0"/>
              <w:autoSpaceDN w:val="0"/>
              <w:adjustRightInd w:val="0"/>
              <w:rPr>
                <w:i/>
                <w:color w:val="FF0000"/>
                <w:lang w:val="ru-RU"/>
              </w:rPr>
            </w:pPr>
          </w:p>
        </w:tc>
      </w:tr>
    </w:tbl>
    <w:p w:rsidR="00B521E2" w:rsidRDefault="00B521E2" w:rsidP="008D7BC9">
      <w:pPr>
        <w:pStyle w:val="BodyText"/>
        <w:rPr>
          <w:color w:val="FF0000"/>
          <w:lang w:val="sr-Cyrl-RS"/>
        </w:rPr>
      </w:pPr>
    </w:p>
    <w:p w:rsidR="00B521E2" w:rsidRDefault="00B521E2" w:rsidP="008D7BC9">
      <w:pPr>
        <w:pStyle w:val="BodyText"/>
        <w:rPr>
          <w:color w:val="FF0000"/>
          <w:lang w:val="sr-Cyrl-RS"/>
        </w:rPr>
      </w:pPr>
    </w:p>
    <w:p w:rsidR="00B521E2" w:rsidRDefault="00B521E2" w:rsidP="008D7BC9">
      <w:pPr>
        <w:pStyle w:val="BodyText"/>
        <w:rPr>
          <w:lang w:val="sr-Cyrl-RS"/>
        </w:rPr>
      </w:pPr>
    </w:p>
    <w:p w:rsidR="00AF299E" w:rsidRDefault="00AF299E" w:rsidP="008D7BC9">
      <w:pPr>
        <w:pStyle w:val="BodyText"/>
        <w:rPr>
          <w:lang w:val="sr-Cyrl-RS"/>
        </w:rPr>
      </w:pPr>
    </w:p>
    <w:p w:rsidR="00AF299E" w:rsidRDefault="00AF299E" w:rsidP="008D7BC9">
      <w:pPr>
        <w:pStyle w:val="BodyText"/>
        <w:rPr>
          <w:lang w:val="sr-Cyrl-RS"/>
        </w:rPr>
      </w:pPr>
    </w:p>
    <w:p w:rsidR="00AF299E" w:rsidRDefault="00AF299E" w:rsidP="008D7BC9">
      <w:pPr>
        <w:pStyle w:val="BodyText"/>
        <w:rPr>
          <w:lang w:val="sr-Cyrl-RS"/>
        </w:rPr>
      </w:pPr>
    </w:p>
    <w:p w:rsidR="00AF299E" w:rsidRDefault="00AF299E" w:rsidP="008D7BC9">
      <w:pPr>
        <w:pStyle w:val="BodyText"/>
        <w:rPr>
          <w:lang w:val="sr-Cyrl-RS"/>
        </w:rPr>
      </w:pPr>
    </w:p>
    <w:p w:rsidR="00AF299E" w:rsidRDefault="00AF299E" w:rsidP="008D7BC9">
      <w:pPr>
        <w:pStyle w:val="BodyText"/>
        <w:rPr>
          <w:lang w:val="sr-Cyrl-RS"/>
        </w:rPr>
      </w:pPr>
    </w:p>
    <w:p w:rsidR="00AF299E" w:rsidRDefault="00AF299E" w:rsidP="008D7BC9">
      <w:pPr>
        <w:pStyle w:val="BodyText"/>
        <w:rPr>
          <w:lang w:val="sr-Cyrl-RS"/>
        </w:rPr>
      </w:pPr>
    </w:p>
    <w:p w:rsidR="00AF299E" w:rsidRDefault="00AF299E" w:rsidP="008D7BC9">
      <w:pPr>
        <w:pStyle w:val="BodyText"/>
        <w:rPr>
          <w:lang w:val="sr-Cyrl-RS"/>
        </w:rPr>
      </w:pPr>
    </w:p>
    <w:p w:rsidR="00AF299E" w:rsidRDefault="00AF299E" w:rsidP="008D7BC9">
      <w:pPr>
        <w:pStyle w:val="BodyText"/>
        <w:rPr>
          <w:lang w:val="sr-Cyrl-RS"/>
        </w:rPr>
      </w:pPr>
    </w:p>
    <w:p w:rsidR="00AF299E" w:rsidRDefault="00AF299E" w:rsidP="008D7BC9">
      <w:pPr>
        <w:pStyle w:val="BodyText"/>
        <w:rPr>
          <w:lang w:val="sr-Cyrl-RS"/>
        </w:rPr>
      </w:pPr>
    </w:p>
    <w:p w:rsidR="00AF299E" w:rsidRDefault="00AF299E" w:rsidP="008D7BC9">
      <w:pPr>
        <w:pStyle w:val="BodyText"/>
        <w:rPr>
          <w:lang w:val="sr-Cyrl-RS"/>
        </w:rPr>
      </w:pPr>
    </w:p>
    <w:p w:rsidR="00AF299E" w:rsidRDefault="00AF299E" w:rsidP="008D7BC9">
      <w:pPr>
        <w:pStyle w:val="BodyText"/>
        <w:rPr>
          <w:lang w:val="sr-Cyrl-RS"/>
        </w:rPr>
      </w:pPr>
    </w:p>
    <w:p w:rsidR="00B54A59" w:rsidRDefault="00B54A59" w:rsidP="008D7BC9">
      <w:pPr>
        <w:pStyle w:val="BodyText"/>
        <w:rPr>
          <w:lang w:val="sr-Cyrl-RS"/>
        </w:rPr>
      </w:pPr>
    </w:p>
    <w:p w:rsidR="00B54A59" w:rsidRDefault="00B54A59" w:rsidP="008D7BC9">
      <w:pPr>
        <w:pStyle w:val="BodyText"/>
        <w:rPr>
          <w:lang w:val="sr-Cyrl-RS"/>
        </w:rPr>
      </w:pPr>
    </w:p>
    <w:p w:rsidR="00AF299E" w:rsidRDefault="00926100" w:rsidP="00926100">
      <w:pPr>
        <w:pStyle w:val="Heading3"/>
        <w:jc w:val="center"/>
        <w:rPr>
          <w:lang w:val="sr-Cyrl-RS"/>
        </w:rPr>
      </w:pPr>
      <w:bookmarkStart w:id="48" w:name="_Toc37567609"/>
      <w:r>
        <w:rPr>
          <w:lang w:val="en-US"/>
        </w:rPr>
        <w:t xml:space="preserve">6.1.1. </w:t>
      </w:r>
      <w:r>
        <w:rPr>
          <w:lang w:val="sr-Cyrl-RS"/>
        </w:rPr>
        <w:t>Управљање пројектом</w:t>
      </w:r>
      <w:bookmarkEnd w:id="48"/>
    </w:p>
    <w:p w:rsidR="00926100" w:rsidRPr="00926100" w:rsidRDefault="00926100" w:rsidP="00926100">
      <w:pPr>
        <w:pStyle w:val="BodyText"/>
        <w:rPr>
          <w:lang w:val="sr-Cyrl-RS"/>
        </w:rPr>
      </w:pP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5"/>
        <w:gridCol w:w="327"/>
        <w:gridCol w:w="416"/>
        <w:gridCol w:w="1105"/>
        <w:gridCol w:w="1119"/>
        <w:gridCol w:w="1054"/>
        <w:gridCol w:w="1240"/>
        <w:gridCol w:w="1244"/>
        <w:gridCol w:w="1296"/>
      </w:tblGrid>
      <w:tr w:rsidR="00AF299E" w:rsidRPr="008458D9" w:rsidTr="005C56A9">
        <w:trPr>
          <w:cantSplit/>
          <w:tblHeader/>
          <w:jc w:val="center"/>
        </w:trPr>
        <w:tc>
          <w:tcPr>
            <w:tcW w:w="1776" w:type="dxa"/>
            <w:shd w:val="pct10" w:color="auto" w:fill="auto"/>
            <w:vAlign w:val="center"/>
          </w:tcPr>
          <w:p w:rsidR="00AF299E" w:rsidRPr="00E52EA2" w:rsidRDefault="00AF299E" w:rsidP="008458D9">
            <w:pPr>
              <w:pStyle w:val="Lista1"/>
              <w:widowControl w:val="0"/>
              <w:numPr>
                <w:ilvl w:val="0"/>
                <w:numId w:val="0"/>
              </w:numPr>
              <w:jc w:val="center"/>
              <w:rPr>
                <w:b/>
                <w:color w:val="000000"/>
                <w:lang w:val="ru-RU"/>
              </w:rPr>
            </w:pPr>
            <w:proofErr w:type="spellStart"/>
            <w:r w:rsidRPr="00E52EA2">
              <w:rPr>
                <w:b/>
                <w:color w:val="000000"/>
                <w:lang w:val="ru-RU"/>
              </w:rPr>
              <w:t>Број</w:t>
            </w:r>
            <w:proofErr w:type="spellEnd"/>
            <w:r w:rsidRPr="00E52EA2">
              <w:rPr>
                <w:b/>
                <w:color w:val="000000"/>
                <w:lang w:val="ru-RU"/>
              </w:rPr>
              <w:t xml:space="preserve"> </w:t>
            </w:r>
            <w:proofErr w:type="spellStart"/>
            <w:r w:rsidRPr="00E52EA2">
              <w:rPr>
                <w:b/>
                <w:color w:val="000000"/>
                <w:lang w:val="ru-RU"/>
              </w:rPr>
              <w:t>радног</w:t>
            </w:r>
            <w:proofErr w:type="spellEnd"/>
            <w:r w:rsidRPr="00E52EA2">
              <w:rPr>
                <w:b/>
                <w:color w:val="000000"/>
                <w:lang w:val="ru-RU"/>
              </w:rPr>
              <w:t xml:space="preserve"> пакета</w:t>
            </w:r>
          </w:p>
        </w:tc>
        <w:tc>
          <w:tcPr>
            <w:tcW w:w="743" w:type="dxa"/>
            <w:gridSpan w:val="2"/>
            <w:shd w:val="pct10" w:color="auto" w:fill="auto"/>
            <w:vAlign w:val="center"/>
          </w:tcPr>
          <w:p w:rsidR="00AF299E" w:rsidRPr="00E52EA2" w:rsidRDefault="00AF299E" w:rsidP="00AF299E">
            <w:pPr>
              <w:pStyle w:val="Lista1"/>
              <w:widowControl w:val="0"/>
              <w:numPr>
                <w:ilvl w:val="0"/>
                <w:numId w:val="0"/>
              </w:numPr>
              <w:jc w:val="center"/>
              <w:rPr>
                <w:b/>
                <w:color w:val="000000"/>
                <w:lang w:val="ru-RU"/>
              </w:rPr>
            </w:pPr>
            <w:r w:rsidRPr="00E52EA2">
              <w:rPr>
                <w:b/>
                <w:color w:val="000000"/>
                <w:lang w:val="de-DE"/>
              </w:rPr>
              <w:t>WP</w:t>
            </w:r>
            <w:r w:rsidRPr="00E52EA2">
              <w:rPr>
                <w:b/>
                <w:color w:val="000000"/>
                <w:lang w:val="ru-RU"/>
              </w:rPr>
              <w:t>1</w:t>
            </w:r>
          </w:p>
        </w:tc>
        <w:tc>
          <w:tcPr>
            <w:tcW w:w="1162" w:type="dxa"/>
            <w:shd w:val="pct10" w:color="auto" w:fill="auto"/>
            <w:vAlign w:val="center"/>
          </w:tcPr>
          <w:p w:rsidR="00AF299E" w:rsidRPr="00E52EA2" w:rsidRDefault="00AF299E" w:rsidP="008458D9">
            <w:pPr>
              <w:pStyle w:val="Lista1"/>
              <w:widowControl w:val="0"/>
              <w:numPr>
                <w:ilvl w:val="0"/>
                <w:numId w:val="0"/>
              </w:numPr>
              <w:jc w:val="center"/>
              <w:rPr>
                <w:b/>
                <w:color w:val="000000"/>
                <w:lang w:val="ru-RU"/>
              </w:rPr>
            </w:pPr>
            <w:proofErr w:type="spellStart"/>
            <w:r w:rsidRPr="00E52EA2">
              <w:rPr>
                <w:b/>
                <w:color w:val="000000"/>
                <w:lang w:val="ru-RU"/>
              </w:rPr>
              <w:t>Датум</w:t>
            </w:r>
            <w:proofErr w:type="spellEnd"/>
            <w:r w:rsidRPr="00E52EA2">
              <w:rPr>
                <w:b/>
                <w:color w:val="000000"/>
                <w:lang w:val="ru-RU"/>
              </w:rPr>
              <w:t xml:space="preserve"> </w:t>
            </w:r>
            <w:proofErr w:type="spellStart"/>
            <w:r w:rsidRPr="00E52EA2">
              <w:rPr>
                <w:b/>
                <w:color w:val="000000"/>
                <w:lang w:val="ru-RU"/>
              </w:rPr>
              <w:t>почетка</w:t>
            </w:r>
            <w:proofErr w:type="spellEnd"/>
            <w:r w:rsidRPr="00E52EA2">
              <w:rPr>
                <w:b/>
                <w:color w:val="000000"/>
                <w:lang w:val="ru-RU"/>
              </w:rPr>
              <w:t xml:space="preserve"> рад. пакета:</w:t>
            </w:r>
          </w:p>
        </w:tc>
        <w:tc>
          <w:tcPr>
            <w:tcW w:w="1134" w:type="dxa"/>
            <w:shd w:val="pct10" w:color="auto" w:fill="auto"/>
            <w:vAlign w:val="center"/>
          </w:tcPr>
          <w:p w:rsidR="00AF299E" w:rsidRPr="00E52EA2" w:rsidRDefault="00926100" w:rsidP="008458D9">
            <w:pPr>
              <w:pStyle w:val="Lista1"/>
              <w:widowControl w:val="0"/>
              <w:numPr>
                <w:ilvl w:val="0"/>
                <w:numId w:val="0"/>
              </w:numPr>
              <w:jc w:val="center"/>
              <w:rPr>
                <w:b/>
                <w:color w:val="000000"/>
                <w:lang w:val="ru-RU"/>
              </w:rPr>
            </w:pPr>
            <w:r w:rsidRPr="00E52EA2">
              <w:rPr>
                <w:b/>
                <w:color w:val="000000"/>
                <w:lang w:val="ru-RU"/>
              </w:rPr>
              <w:t>1.7</w:t>
            </w:r>
            <w:r w:rsidR="00AF299E" w:rsidRPr="00E52EA2">
              <w:rPr>
                <w:b/>
                <w:color w:val="000000"/>
                <w:lang w:val="ru-RU"/>
              </w:rPr>
              <w:t>.20</w:t>
            </w:r>
            <w:r w:rsidR="00FB52DD" w:rsidRPr="00E52EA2">
              <w:rPr>
                <w:b/>
                <w:color w:val="000000"/>
                <w:lang w:val="ru-RU"/>
              </w:rPr>
              <w:t>20</w:t>
            </w:r>
            <w:r w:rsidR="00AF299E" w:rsidRPr="00E52EA2">
              <w:rPr>
                <w:b/>
                <w:color w:val="000000"/>
                <w:lang w:val="ru-RU"/>
              </w:rPr>
              <w:t>.</w:t>
            </w:r>
          </w:p>
        </w:tc>
        <w:tc>
          <w:tcPr>
            <w:tcW w:w="1134" w:type="dxa"/>
            <w:shd w:val="pct10" w:color="auto" w:fill="auto"/>
            <w:vAlign w:val="center"/>
          </w:tcPr>
          <w:p w:rsidR="00AF299E" w:rsidRPr="00E52EA2" w:rsidRDefault="00AF299E" w:rsidP="00AF299E">
            <w:pPr>
              <w:pStyle w:val="Lista1"/>
              <w:widowControl w:val="0"/>
              <w:numPr>
                <w:ilvl w:val="0"/>
                <w:numId w:val="0"/>
              </w:numPr>
              <w:jc w:val="center"/>
              <w:rPr>
                <w:b/>
                <w:color w:val="000000"/>
                <w:lang w:val="en-US"/>
              </w:rPr>
            </w:pPr>
            <w:proofErr w:type="spellStart"/>
            <w:r w:rsidRPr="00E52EA2">
              <w:rPr>
                <w:b/>
                <w:color w:val="000000"/>
                <w:lang w:val="ru-RU"/>
              </w:rPr>
              <w:t>Датум</w:t>
            </w:r>
            <w:proofErr w:type="spellEnd"/>
            <w:r w:rsidRPr="00E52EA2">
              <w:rPr>
                <w:b/>
                <w:color w:val="000000"/>
                <w:lang w:val="ru-RU"/>
              </w:rPr>
              <w:t xml:space="preserve"> </w:t>
            </w:r>
            <w:proofErr w:type="spellStart"/>
            <w:r w:rsidRPr="00E52EA2">
              <w:rPr>
                <w:b/>
                <w:color w:val="000000"/>
                <w:lang w:val="ru-RU"/>
              </w:rPr>
              <w:t>краја</w:t>
            </w:r>
            <w:proofErr w:type="spellEnd"/>
            <w:r w:rsidRPr="00E52EA2">
              <w:rPr>
                <w:b/>
                <w:color w:val="000000"/>
                <w:lang w:val="ru-RU"/>
              </w:rPr>
              <w:t xml:space="preserve"> рад. пакета:</w:t>
            </w:r>
          </w:p>
        </w:tc>
        <w:tc>
          <w:tcPr>
            <w:tcW w:w="1258" w:type="dxa"/>
            <w:shd w:val="pct10" w:color="auto" w:fill="auto"/>
            <w:vAlign w:val="center"/>
          </w:tcPr>
          <w:p w:rsidR="00AF299E" w:rsidRPr="00E52EA2" w:rsidRDefault="004A2D45" w:rsidP="008458D9">
            <w:pPr>
              <w:pStyle w:val="Lista1"/>
              <w:widowControl w:val="0"/>
              <w:numPr>
                <w:ilvl w:val="0"/>
                <w:numId w:val="0"/>
              </w:numPr>
              <w:jc w:val="center"/>
              <w:rPr>
                <w:b/>
                <w:color w:val="000000"/>
                <w:lang w:val="ru-RU"/>
              </w:rPr>
            </w:pPr>
            <w:r w:rsidRPr="00E52EA2">
              <w:rPr>
                <w:b/>
                <w:color w:val="000000"/>
                <w:lang w:val="ru-RU"/>
              </w:rPr>
              <w:t>3</w:t>
            </w:r>
            <w:r w:rsidR="00323E2A" w:rsidRPr="00E52EA2">
              <w:rPr>
                <w:b/>
                <w:color w:val="000000"/>
                <w:lang w:val="ru-RU"/>
              </w:rPr>
              <w:t>1.3</w:t>
            </w:r>
            <w:r w:rsidR="00AF299E" w:rsidRPr="00E52EA2">
              <w:rPr>
                <w:b/>
                <w:color w:val="000000"/>
                <w:lang w:val="ru-RU"/>
              </w:rPr>
              <w:t>.20</w:t>
            </w:r>
            <w:r w:rsidR="00FB52DD" w:rsidRPr="00E52EA2">
              <w:rPr>
                <w:b/>
                <w:color w:val="000000"/>
                <w:lang w:val="ru-RU"/>
              </w:rPr>
              <w:t>2</w:t>
            </w:r>
            <w:r w:rsidR="00926100" w:rsidRPr="00E52EA2">
              <w:rPr>
                <w:b/>
                <w:color w:val="000000"/>
                <w:lang w:val="ru-RU"/>
              </w:rPr>
              <w:t>3</w:t>
            </w:r>
            <w:r w:rsidR="00AF299E" w:rsidRPr="00E52EA2">
              <w:rPr>
                <w:b/>
                <w:color w:val="000000"/>
                <w:lang w:val="ru-RU"/>
              </w:rPr>
              <w:t>.</w:t>
            </w:r>
          </w:p>
        </w:tc>
        <w:tc>
          <w:tcPr>
            <w:tcW w:w="1628" w:type="dxa"/>
            <w:shd w:val="pct10" w:color="auto" w:fill="auto"/>
          </w:tcPr>
          <w:p w:rsidR="00AF299E" w:rsidRPr="00E52EA2" w:rsidRDefault="00AF299E" w:rsidP="008458D9">
            <w:pPr>
              <w:pStyle w:val="Lista1"/>
              <w:widowControl w:val="0"/>
              <w:numPr>
                <w:ilvl w:val="0"/>
                <w:numId w:val="0"/>
              </w:numPr>
              <w:jc w:val="center"/>
              <w:rPr>
                <w:b/>
                <w:color w:val="000000"/>
                <w:lang w:val="ru-RU"/>
              </w:rPr>
            </w:pPr>
          </w:p>
        </w:tc>
        <w:tc>
          <w:tcPr>
            <w:tcW w:w="741" w:type="dxa"/>
            <w:shd w:val="pct10" w:color="auto" w:fill="auto"/>
          </w:tcPr>
          <w:p w:rsidR="00AF299E" w:rsidRPr="00E52EA2" w:rsidRDefault="00AF299E" w:rsidP="008458D9">
            <w:pPr>
              <w:pStyle w:val="Lista1"/>
              <w:widowControl w:val="0"/>
              <w:numPr>
                <w:ilvl w:val="0"/>
                <w:numId w:val="0"/>
              </w:numPr>
              <w:jc w:val="center"/>
              <w:rPr>
                <w:b/>
                <w:color w:val="000000"/>
                <w:lang w:val="ru-RU"/>
              </w:rPr>
            </w:pPr>
          </w:p>
        </w:tc>
      </w:tr>
      <w:tr w:rsidR="00AF299E" w:rsidRPr="008458D9" w:rsidTr="005C56A9">
        <w:trPr>
          <w:cantSplit/>
          <w:tblHeader/>
          <w:jc w:val="center"/>
        </w:trPr>
        <w:tc>
          <w:tcPr>
            <w:tcW w:w="1776" w:type="dxa"/>
            <w:shd w:val="pct10" w:color="auto" w:fill="auto"/>
            <w:vAlign w:val="center"/>
          </w:tcPr>
          <w:p w:rsidR="00AF299E" w:rsidRPr="00E52EA2" w:rsidRDefault="00AF299E" w:rsidP="008458D9">
            <w:pPr>
              <w:pStyle w:val="Lista1"/>
              <w:widowControl w:val="0"/>
              <w:numPr>
                <w:ilvl w:val="0"/>
                <w:numId w:val="0"/>
              </w:numPr>
              <w:jc w:val="center"/>
              <w:rPr>
                <w:b/>
                <w:color w:val="000000"/>
                <w:lang w:val="sr-Cyrl-RS"/>
              </w:rPr>
            </w:pPr>
            <w:r w:rsidRPr="00E52EA2">
              <w:rPr>
                <w:b/>
                <w:color w:val="000000"/>
                <w:lang w:val="sr-Cyrl-RS"/>
              </w:rPr>
              <w:t>Назив радног пакета:</w:t>
            </w:r>
          </w:p>
        </w:tc>
        <w:tc>
          <w:tcPr>
            <w:tcW w:w="5431" w:type="dxa"/>
            <w:gridSpan w:val="6"/>
            <w:shd w:val="pct10" w:color="auto" w:fill="auto"/>
          </w:tcPr>
          <w:p w:rsidR="00AF299E" w:rsidRPr="002D2D3E" w:rsidRDefault="00FB52DD" w:rsidP="002D2D3E">
            <w:pPr>
              <w:pStyle w:val="Caption"/>
              <w:rPr>
                <w:sz w:val="24"/>
                <w:szCs w:val="24"/>
              </w:rPr>
            </w:pPr>
            <w:r w:rsidRPr="002D2D3E">
              <w:rPr>
                <w:sz w:val="24"/>
                <w:szCs w:val="24"/>
              </w:rPr>
              <w:t>Управљање пројектом</w:t>
            </w:r>
          </w:p>
        </w:tc>
        <w:tc>
          <w:tcPr>
            <w:tcW w:w="1628" w:type="dxa"/>
            <w:shd w:val="pct10" w:color="auto" w:fill="auto"/>
          </w:tcPr>
          <w:p w:rsidR="00AF299E" w:rsidRPr="00E52EA2" w:rsidRDefault="00AF299E" w:rsidP="008458D9">
            <w:pPr>
              <w:pStyle w:val="Lista1"/>
              <w:widowControl w:val="0"/>
              <w:numPr>
                <w:ilvl w:val="0"/>
                <w:numId w:val="0"/>
              </w:numPr>
              <w:jc w:val="center"/>
              <w:rPr>
                <w:b/>
                <w:color w:val="000000"/>
                <w:lang w:val="ru-RU"/>
              </w:rPr>
            </w:pPr>
          </w:p>
        </w:tc>
        <w:tc>
          <w:tcPr>
            <w:tcW w:w="741" w:type="dxa"/>
            <w:shd w:val="pct10" w:color="auto" w:fill="auto"/>
          </w:tcPr>
          <w:p w:rsidR="00AF299E" w:rsidRPr="00E52EA2" w:rsidRDefault="00AF299E" w:rsidP="008458D9">
            <w:pPr>
              <w:pStyle w:val="Lista1"/>
              <w:widowControl w:val="0"/>
              <w:numPr>
                <w:ilvl w:val="0"/>
                <w:numId w:val="0"/>
              </w:numPr>
              <w:jc w:val="center"/>
              <w:rPr>
                <w:b/>
                <w:color w:val="000000"/>
                <w:lang w:val="ru-RU"/>
              </w:rPr>
            </w:pPr>
          </w:p>
        </w:tc>
      </w:tr>
      <w:tr w:rsidR="00AF299E" w:rsidRPr="003C7C3F" w:rsidTr="005C56A9">
        <w:trPr>
          <w:cantSplit/>
          <w:jc w:val="center"/>
        </w:trPr>
        <w:tc>
          <w:tcPr>
            <w:tcW w:w="1776" w:type="dxa"/>
            <w:tcBorders>
              <w:bottom w:val="single" w:sz="4" w:space="0" w:color="auto"/>
            </w:tcBorders>
            <w:vAlign w:val="center"/>
          </w:tcPr>
          <w:p w:rsidR="00AF299E" w:rsidRPr="00E52EA2" w:rsidRDefault="00AF299E" w:rsidP="008458D9">
            <w:pPr>
              <w:pStyle w:val="Lista1"/>
              <w:widowControl w:val="0"/>
              <w:numPr>
                <w:ilvl w:val="0"/>
                <w:numId w:val="0"/>
              </w:numPr>
              <w:jc w:val="center"/>
              <w:rPr>
                <w:b/>
                <w:color w:val="000000"/>
                <w:lang w:val="sr-Cyrl-RS"/>
              </w:rPr>
            </w:pPr>
            <w:r w:rsidRPr="00E52EA2">
              <w:rPr>
                <w:b/>
                <w:color w:val="000000"/>
                <w:lang w:val="sr-Cyrl-RS"/>
              </w:rPr>
              <w:t xml:space="preserve">Шифра </w:t>
            </w:r>
            <w:proofErr w:type="spellStart"/>
            <w:r w:rsidRPr="00E52EA2">
              <w:rPr>
                <w:b/>
                <w:color w:val="000000"/>
                <w:lang w:val="sr-Cyrl-RS"/>
              </w:rPr>
              <w:t>партиципанта</w:t>
            </w:r>
            <w:proofErr w:type="spellEnd"/>
          </w:p>
        </w:tc>
        <w:tc>
          <w:tcPr>
            <w:tcW w:w="743" w:type="dxa"/>
            <w:gridSpan w:val="2"/>
            <w:tcBorders>
              <w:bottom w:val="single" w:sz="4" w:space="0" w:color="auto"/>
            </w:tcBorders>
            <w:vAlign w:val="center"/>
          </w:tcPr>
          <w:p w:rsidR="00AF299E" w:rsidRPr="00E60884" w:rsidRDefault="00340359" w:rsidP="00AF299E">
            <w:pPr>
              <w:pStyle w:val="TableText"/>
              <w:widowControl w:val="0"/>
              <w:autoSpaceDE w:val="0"/>
              <w:autoSpaceDN w:val="0"/>
              <w:adjustRightInd w:val="0"/>
              <w:rPr>
                <w:b/>
                <w:bCs/>
                <w:color w:val="000000"/>
                <w:lang w:val="sr-Cyrl-RS"/>
              </w:rPr>
            </w:pPr>
            <w:r>
              <w:rPr>
                <w:b/>
                <w:bCs/>
                <w:color w:val="000000"/>
                <w:lang w:val="en-US"/>
              </w:rPr>
              <w:t>P</w:t>
            </w:r>
            <w:r w:rsidR="00AF299E" w:rsidRPr="00E60884">
              <w:rPr>
                <w:b/>
                <w:bCs/>
                <w:color w:val="000000"/>
                <w:lang w:val="sr-Cyrl-RS"/>
              </w:rPr>
              <w:t>1</w:t>
            </w:r>
          </w:p>
        </w:tc>
        <w:tc>
          <w:tcPr>
            <w:tcW w:w="1162" w:type="dxa"/>
            <w:tcBorders>
              <w:bottom w:val="single" w:sz="4" w:space="0" w:color="auto"/>
            </w:tcBorders>
            <w:vAlign w:val="center"/>
          </w:tcPr>
          <w:p w:rsidR="00AF299E" w:rsidRPr="00E52EA2" w:rsidRDefault="00340359" w:rsidP="00AF299E">
            <w:pPr>
              <w:pStyle w:val="TableText"/>
              <w:widowControl w:val="0"/>
              <w:autoSpaceDE w:val="0"/>
              <w:autoSpaceDN w:val="0"/>
              <w:adjustRightInd w:val="0"/>
              <w:rPr>
                <w:color w:val="000000"/>
                <w:lang w:val="sr-Cyrl-RS"/>
              </w:rPr>
            </w:pPr>
            <w:r>
              <w:rPr>
                <w:color w:val="000000"/>
                <w:lang w:val="en-US"/>
              </w:rPr>
              <w:t>P</w:t>
            </w:r>
            <w:r w:rsidR="00AF299E" w:rsidRPr="00E52EA2">
              <w:rPr>
                <w:color w:val="000000"/>
                <w:lang w:val="sr-Cyrl-RS"/>
              </w:rPr>
              <w:t>2</w:t>
            </w:r>
          </w:p>
        </w:tc>
        <w:tc>
          <w:tcPr>
            <w:tcW w:w="1134" w:type="dxa"/>
            <w:tcBorders>
              <w:bottom w:val="single" w:sz="4" w:space="0" w:color="auto"/>
            </w:tcBorders>
            <w:vAlign w:val="center"/>
          </w:tcPr>
          <w:p w:rsidR="00AF299E" w:rsidRPr="00E52EA2" w:rsidRDefault="00340359" w:rsidP="00AF299E">
            <w:pPr>
              <w:pStyle w:val="TableText"/>
              <w:widowControl w:val="0"/>
              <w:autoSpaceDE w:val="0"/>
              <w:autoSpaceDN w:val="0"/>
              <w:adjustRightInd w:val="0"/>
              <w:rPr>
                <w:color w:val="000000"/>
                <w:lang w:val="ru-RU"/>
              </w:rPr>
            </w:pPr>
            <w:r>
              <w:rPr>
                <w:color w:val="000000"/>
                <w:lang w:val="en-US"/>
              </w:rPr>
              <w:t>P</w:t>
            </w:r>
            <w:r w:rsidR="00AF299E" w:rsidRPr="00E52EA2">
              <w:rPr>
                <w:color w:val="000000"/>
                <w:lang w:val="ru-RU"/>
              </w:rPr>
              <w:t>3</w:t>
            </w:r>
          </w:p>
        </w:tc>
        <w:tc>
          <w:tcPr>
            <w:tcW w:w="1134" w:type="dxa"/>
            <w:tcBorders>
              <w:bottom w:val="single" w:sz="4" w:space="0" w:color="auto"/>
            </w:tcBorders>
            <w:vAlign w:val="center"/>
          </w:tcPr>
          <w:p w:rsidR="00AF299E" w:rsidRPr="00E52EA2" w:rsidRDefault="00340359" w:rsidP="00AF299E">
            <w:pPr>
              <w:pStyle w:val="TableText"/>
              <w:widowControl w:val="0"/>
              <w:autoSpaceDE w:val="0"/>
              <w:autoSpaceDN w:val="0"/>
              <w:adjustRightInd w:val="0"/>
              <w:rPr>
                <w:color w:val="000000"/>
                <w:lang w:val="ru-RU"/>
              </w:rPr>
            </w:pPr>
            <w:r>
              <w:rPr>
                <w:color w:val="000000"/>
                <w:lang w:val="en-US"/>
              </w:rPr>
              <w:t>P</w:t>
            </w:r>
            <w:r w:rsidR="00AF299E" w:rsidRPr="00E52EA2">
              <w:rPr>
                <w:color w:val="000000"/>
                <w:lang w:val="ru-RU"/>
              </w:rPr>
              <w:t>4</w:t>
            </w:r>
          </w:p>
        </w:tc>
        <w:tc>
          <w:tcPr>
            <w:tcW w:w="1258" w:type="dxa"/>
            <w:tcBorders>
              <w:bottom w:val="single" w:sz="4" w:space="0" w:color="auto"/>
            </w:tcBorders>
            <w:vAlign w:val="center"/>
          </w:tcPr>
          <w:p w:rsidR="00AF299E" w:rsidRPr="005C56A9" w:rsidRDefault="00340359" w:rsidP="00AF299E">
            <w:pPr>
              <w:pStyle w:val="TableText"/>
              <w:widowControl w:val="0"/>
              <w:autoSpaceDE w:val="0"/>
              <w:autoSpaceDN w:val="0"/>
              <w:adjustRightInd w:val="0"/>
              <w:rPr>
                <w:color w:val="000000"/>
                <w:lang w:val="en-US"/>
              </w:rPr>
            </w:pPr>
            <w:r>
              <w:rPr>
                <w:color w:val="000000"/>
                <w:lang w:val="en-US"/>
              </w:rPr>
              <w:t>P</w:t>
            </w:r>
            <w:r w:rsidR="005C56A9">
              <w:rPr>
                <w:color w:val="000000"/>
                <w:lang w:val="en-US"/>
              </w:rPr>
              <w:t>5</w:t>
            </w:r>
          </w:p>
        </w:tc>
        <w:tc>
          <w:tcPr>
            <w:tcW w:w="1628" w:type="dxa"/>
            <w:tcBorders>
              <w:bottom w:val="single" w:sz="4" w:space="0" w:color="auto"/>
            </w:tcBorders>
            <w:vAlign w:val="center"/>
          </w:tcPr>
          <w:p w:rsidR="00AF299E" w:rsidRPr="005C56A9" w:rsidRDefault="00340359" w:rsidP="00AF299E">
            <w:pPr>
              <w:pStyle w:val="TableText"/>
              <w:widowControl w:val="0"/>
              <w:autoSpaceDE w:val="0"/>
              <w:autoSpaceDN w:val="0"/>
              <w:adjustRightInd w:val="0"/>
              <w:rPr>
                <w:color w:val="000000"/>
                <w:lang w:val="en-US"/>
              </w:rPr>
            </w:pPr>
            <w:r>
              <w:rPr>
                <w:color w:val="000000"/>
                <w:lang w:val="en-US"/>
              </w:rPr>
              <w:t>P</w:t>
            </w:r>
            <w:r w:rsidR="005C56A9">
              <w:rPr>
                <w:color w:val="000000"/>
                <w:lang w:val="en-US"/>
              </w:rPr>
              <w:t>6</w:t>
            </w:r>
          </w:p>
        </w:tc>
        <w:tc>
          <w:tcPr>
            <w:tcW w:w="741" w:type="dxa"/>
            <w:tcBorders>
              <w:bottom w:val="single" w:sz="4" w:space="0" w:color="auto"/>
            </w:tcBorders>
            <w:vAlign w:val="center"/>
          </w:tcPr>
          <w:p w:rsidR="00AF299E" w:rsidRPr="005C56A9" w:rsidRDefault="00340359" w:rsidP="005C56A9">
            <w:pPr>
              <w:pStyle w:val="TableText"/>
              <w:widowControl w:val="0"/>
              <w:autoSpaceDE w:val="0"/>
              <w:autoSpaceDN w:val="0"/>
              <w:adjustRightInd w:val="0"/>
              <w:rPr>
                <w:color w:val="000000"/>
                <w:lang w:val="en-US"/>
              </w:rPr>
            </w:pPr>
            <w:r>
              <w:rPr>
                <w:color w:val="000000"/>
                <w:lang w:val="en-US"/>
              </w:rPr>
              <w:t>P</w:t>
            </w:r>
            <w:r w:rsidR="005C56A9">
              <w:rPr>
                <w:color w:val="000000"/>
                <w:lang w:val="en-US"/>
              </w:rPr>
              <w:t>7</w:t>
            </w:r>
          </w:p>
        </w:tc>
      </w:tr>
      <w:tr w:rsidR="00AF299E" w:rsidRPr="003C7C3F" w:rsidTr="005C56A9">
        <w:trPr>
          <w:cantSplit/>
          <w:jc w:val="center"/>
        </w:trPr>
        <w:tc>
          <w:tcPr>
            <w:tcW w:w="1776" w:type="dxa"/>
            <w:tcBorders>
              <w:bottom w:val="single" w:sz="4" w:space="0" w:color="auto"/>
            </w:tcBorders>
            <w:vAlign w:val="center"/>
          </w:tcPr>
          <w:p w:rsidR="00AF299E" w:rsidRPr="00E52EA2" w:rsidRDefault="00AF299E" w:rsidP="008458D9">
            <w:pPr>
              <w:pStyle w:val="Lista1"/>
              <w:widowControl w:val="0"/>
              <w:numPr>
                <w:ilvl w:val="0"/>
                <w:numId w:val="0"/>
              </w:numPr>
              <w:jc w:val="center"/>
              <w:rPr>
                <w:b/>
                <w:color w:val="000000"/>
                <w:lang w:val="sr-Cyrl-RS"/>
              </w:rPr>
            </w:pPr>
            <w:r w:rsidRPr="00E52EA2">
              <w:rPr>
                <w:b/>
                <w:color w:val="000000"/>
                <w:lang w:val="sr-Cyrl-RS"/>
              </w:rPr>
              <w:t xml:space="preserve">Кратак назив </w:t>
            </w:r>
            <w:proofErr w:type="spellStart"/>
            <w:r w:rsidRPr="00E52EA2">
              <w:rPr>
                <w:b/>
                <w:color w:val="000000"/>
                <w:lang w:val="sr-Cyrl-RS"/>
              </w:rPr>
              <w:t>партиципанта</w:t>
            </w:r>
            <w:proofErr w:type="spellEnd"/>
          </w:p>
        </w:tc>
        <w:tc>
          <w:tcPr>
            <w:tcW w:w="743" w:type="dxa"/>
            <w:gridSpan w:val="2"/>
            <w:tcBorders>
              <w:bottom w:val="single" w:sz="4" w:space="0" w:color="auto"/>
            </w:tcBorders>
            <w:vAlign w:val="center"/>
          </w:tcPr>
          <w:p w:rsidR="00AF299E" w:rsidRPr="00E60884" w:rsidRDefault="00AF299E" w:rsidP="00AF299E">
            <w:pPr>
              <w:pStyle w:val="TableText"/>
              <w:widowControl w:val="0"/>
              <w:autoSpaceDE w:val="0"/>
              <w:autoSpaceDN w:val="0"/>
              <w:adjustRightInd w:val="0"/>
              <w:rPr>
                <w:b/>
                <w:bCs/>
                <w:color w:val="000000"/>
                <w:lang w:val="sr-Cyrl-RS"/>
              </w:rPr>
            </w:pPr>
            <w:r w:rsidRPr="00E60884">
              <w:rPr>
                <w:b/>
                <w:bCs/>
                <w:color w:val="000000"/>
                <w:lang w:val="sr-Cyrl-RS"/>
              </w:rPr>
              <w:t>ЕТФ</w:t>
            </w:r>
          </w:p>
        </w:tc>
        <w:tc>
          <w:tcPr>
            <w:tcW w:w="1162" w:type="dxa"/>
            <w:tcBorders>
              <w:bottom w:val="single" w:sz="4" w:space="0" w:color="auto"/>
            </w:tcBorders>
            <w:vAlign w:val="center"/>
          </w:tcPr>
          <w:p w:rsidR="00AF299E" w:rsidRPr="00E52EA2" w:rsidRDefault="004E676C" w:rsidP="00AF299E">
            <w:pPr>
              <w:pStyle w:val="TableText"/>
              <w:widowControl w:val="0"/>
              <w:autoSpaceDE w:val="0"/>
              <w:autoSpaceDN w:val="0"/>
              <w:adjustRightInd w:val="0"/>
              <w:rPr>
                <w:color w:val="000000"/>
                <w:lang w:val="en-US"/>
              </w:rPr>
            </w:pPr>
            <w:r w:rsidRPr="00E52EA2">
              <w:rPr>
                <w:color w:val="000000"/>
                <w:lang w:val="en-US"/>
              </w:rPr>
              <w:t>ETH</w:t>
            </w:r>
          </w:p>
        </w:tc>
        <w:tc>
          <w:tcPr>
            <w:tcW w:w="1134" w:type="dxa"/>
            <w:tcBorders>
              <w:bottom w:val="single" w:sz="4" w:space="0" w:color="auto"/>
            </w:tcBorders>
            <w:vAlign w:val="center"/>
          </w:tcPr>
          <w:p w:rsidR="00AF299E" w:rsidRPr="00E52EA2" w:rsidRDefault="004E676C" w:rsidP="00AF299E">
            <w:pPr>
              <w:pStyle w:val="TableText"/>
              <w:widowControl w:val="0"/>
              <w:autoSpaceDE w:val="0"/>
              <w:autoSpaceDN w:val="0"/>
              <w:adjustRightInd w:val="0"/>
              <w:rPr>
                <w:color w:val="000000"/>
                <w:lang w:val="en-US"/>
              </w:rPr>
            </w:pPr>
            <w:r w:rsidRPr="00E52EA2">
              <w:rPr>
                <w:color w:val="000000"/>
                <w:lang w:val="en-US"/>
              </w:rPr>
              <w:t>TUM</w:t>
            </w:r>
          </w:p>
        </w:tc>
        <w:tc>
          <w:tcPr>
            <w:tcW w:w="1134" w:type="dxa"/>
            <w:tcBorders>
              <w:bottom w:val="single" w:sz="4" w:space="0" w:color="auto"/>
            </w:tcBorders>
            <w:vAlign w:val="center"/>
          </w:tcPr>
          <w:p w:rsidR="00AF299E" w:rsidRPr="00E52EA2" w:rsidRDefault="004E676C" w:rsidP="00AF299E">
            <w:pPr>
              <w:pStyle w:val="TableText"/>
              <w:widowControl w:val="0"/>
              <w:autoSpaceDE w:val="0"/>
              <w:autoSpaceDN w:val="0"/>
              <w:adjustRightInd w:val="0"/>
              <w:rPr>
                <w:color w:val="000000"/>
                <w:lang w:val="sr-Cyrl-RS"/>
              </w:rPr>
            </w:pPr>
            <w:r w:rsidRPr="00E52EA2">
              <w:rPr>
                <w:color w:val="000000"/>
                <w:lang w:val="en-US"/>
              </w:rPr>
              <w:t>UVA</w:t>
            </w:r>
          </w:p>
        </w:tc>
        <w:tc>
          <w:tcPr>
            <w:tcW w:w="1258" w:type="dxa"/>
            <w:tcBorders>
              <w:bottom w:val="single" w:sz="4" w:space="0" w:color="auto"/>
            </w:tcBorders>
            <w:vAlign w:val="center"/>
          </w:tcPr>
          <w:p w:rsidR="00AF299E" w:rsidRPr="00E52EA2" w:rsidRDefault="005C56A9" w:rsidP="00AF299E">
            <w:pPr>
              <w:pStyle w:val="TableText"/>
              <w:widowControl w:val="0"/>
              <w:autoSpaceDE w:val="0"/>
              <w:autoSpaceDN w:val="0"/>
              <w:adjustRightInd w:val="0"/>
              <w:rPr>
                <w:color w:val="000000"/>
                <w:lang w:val="ru-RU"/>
              </w:rPr>
            </w:pPr>
            <w:r>
              <w:rPr>
                <w:color w:val="000000"/>
                <w:lang w:val="en-US"/>
              </w:rPr>
              <w:t>IP Way</w:t>
            </w:r>
          </w:p>
        </w:tc>
        <w:tc>
          <w:tcPr>
            <w:tcW w:w="1628" w:type="dxa"/>
            <w:tcBorders>
              <w:bottom w:val="single" w:sz="4" w:space="0" w:color="auto"/>
            </w:tcBorders>
            <w:vAlign w:val="center"/>
          </w:tcPr>
          <w:p w:rsidR="00AF299E" w:rsidRPr="005C56A9" w:rsidRDefault="005C56A9" w:rsidP="00AF299E">
            <w:pPr>
              <w:pStyle w:val="TableText"/>
              <w:widowControl w:val="0"/>
              <w:autoSpaceDE w:val="0"/>
              <w:autoSpaceDN w:val="0"/>
              <w:adjustRightInd w:val="0"/>
              <w:rPr>
                <w:color w:val="000000"/>
                <w:lang w:val="en-US"/>
              </w:rPr>
            </w:pPr>
            <w:r>
              <w:rPr>
                <w:color w:val="000000"/>
                <w:lang w:val="en-US"/>
              </w:rPr>
              <w:t>Trigg Industries</w:t>
            </w:r>
          </w:p>
        </w:tc>
        <w:tc>
          <w:tcPr>
            <w:tcW w:w="741" w:type="dxa"/>
            <w:tcBorders>
              <w:bottom w:val="single" w:sz="4" w:space="0" w:color="auto"/>
            </w:tcBorders>
            <w:vAlign w:val="center"/>
          </w:tcPr>
          <w:p w:rsidR="00AF299E" w:rsidRPr="005C56A9" w:rsidRDefault="005C56A9" w:rsidP="005C56A9">
            <w:pPr>
              <w:pStyle w:val="TableText"/>
              <w:widowControl w:val="0"/>
              <w:autoSpaceDE w:val="0"/>
              <w:autoSpaceDN w:val="0"/>
              <w:adjustRightInd w:val="0"/>
              <w:rPr>
                <w:color w:val="000000"/>
                <w:lang w:val="en-US"/>
              </w:rPr>
            </w:pPr>
            <w:proofErr w:type="spellStart"/>
            <w:r>
              <w:rPr>
                <w:color w:val="000000"/>
                <w:lang w:val="en-US"/>
              </w:rPr>
              <w:t>Sauermann</w:t>
            </w:r>
            <w:proofErr w:type="spellEnd"/>
          </w:p>
        </w:tc>
      </w:tr>
      <w:tr w:rsidR="00AF299E" w:rsidRPr="003C7C3F" w:rsidTr="005C56A9">
        <w:trPr>
          <w:cantSplit/>
          <w:jc w:val="center"/>
        </w:trPr>
        <w:tc>
          <w:tcPr>
            <w:tcW w:w="1776" w:type="dxa"/>
            <w:tcBorders>
              <w:bottom w:val="single" w:sz="4" w:space="0" w:color="auto"/>
            </w:tcBorders>
            <w:vAlign w:val="center"/>
          </w:tcPr>
          <w:p w:rsidR="00AF299E" w:rsidRPr="00E52EA2" w:rsidRDefault="00326CEA" w:rsidP="008458D9">
            <w:pPr>
              <w:pStyle w:val="Lista1"/>
              <w:widowControl w:val="0"/>
              <w:numPr>
                <w:ilvl w:val="0"/>
                <w:numId w:val="0"/>
              </w:numPr>
              <w:jc w:val="center"/>
              <w:rPr>
                <w:b/>
                <w:color w:val="000000"/>
                <w:lang w:val="sr-Cyrl-RS"/>
              </w:rPr>
            </w:pPr>
            <w:r w:rsidRPr="00E52EA2">
              <w:rPr>
                <w:b/>
                <w:color w:val="000000"/>
                <w:lang w:val="sr-Cyrl-RS"/>
              </w:rPr>
              <w:t xml:space="preserve">Број човек/месец за </w:t>
            </w:r>
            <w:proofErr w:type="spellStart"/>
            <w:r w:rsidRPr="00E52EA2">
              <w:rPr>
                <w:b/>
                <w:color w:val="000000"/>
                <w:lang w:val="sr-Cyrl-RS"/>
              </w:rPr>
              <w:t>парти-ципанте</w:t>
            </w:r>
            <w:proofErr w:type="spellEnd"/>
          </w:p>
        </w:tc>
        <w:tc>
          <w:tcPr>
            <w:tcW w:w="743" w:type="dxa"/>
            <w:gridSpan w:val="2"/>
            <w:tcBorders>
              <w:bottom w:val="single" w:sz="4" w:space="0" w:color="auto"/>
            </w:tcBorders>
            <w:vAlign w:val="center"/>
          </w:tcPr>
          <w:p w:rsidR="00AF299E" w:rsidRPr="00E60884" w:rsidRDefault="00FB52DD" w:rsidP="00326CEA">
            <w:pPr>
              <w:pStyle w:val="TableText"/>
              <w:widowControl w:val="0"/>
              <w:autoSpaceDE w:val="0"/>
              <w:autoSpaceDN w:val="0"/>
              <w:adjustRightInd w:val="0"/>
              <w:rPr>
                <w:b/>
                <w:bCs/>
                <w:color w:val="000000"/>
                <w:lang w:val="en-US"/>
              </w:rPr>
            </w:pPr>
            <w:r w:rsidRPr="00E60884">
              <w:rPr>
                <w:b/>
                <w:bCs/>
                <w:color w:val="000000"/>
                <w:lang w:val="sr-Cyrl-RS"/>
              </w:rPr>
              <w:t>2</w:t>
            </w:r>
            <w:r w:rsidR="000F0C02">
              <w:rPr>
                <w:b/>
                <w:bCs/>
                <w:color w:val="000000"/>
                <w:lang w:val="sr-Cyrl-RS"/>
              </w:rPr>
              <w:t>0</w:t>
            </w:r>
          </w:p>
        </w:tc>
        <w:tc>
          <w:tcPr>
            <w:tcW w:w="1162" w:type="dxa"/>
            <w:tcBorders>
              <w:bottom w:val="single" w:sz="4" w:space="0" w:color="auto"/>
            </w:tcBorders>
            <w:vAlign w:val="center"/>
          </w:tcPr>
          <w:p w:rsidR="00AF299E" w:rsidRPr="00E52EA2" w:rsidRDefault="000F0C02" w:rsidP="00326CEA">
            <w:pPr>
              <w:pStyle w:val="TableText"/>
              <w:widowControl w:val="0"/>
              <w:autoSpaceDE w:val="0"/>
              <w:autoSpaceDN w:val="0"/>
              <w:adjustRightInd w:val="0"/>
              <w:rPr>
                <w:color w:val="000000"/>
                <w:lang w:val="en-US"/>
              </w:rPr>
            </w:pPr>
            <w:r>
              <w:rPr>
                <w:color w:val="000000"/>
                <w:lang w:val="en-US"/>
              </w:rPr>
              <w:t>3</w:t>
            </w:r>
          </w:p>
        </w:tc>
        <w:tc>
          <w:tcPr>
            <w:tcW w:w="1134" w:type="dxa"/>
            <w:tcBorders>
              <w:bottom w:val="single" w:sz="4" w:space="0" w:color="auto"/>
            </w:tcBorders>
            <w:vAlign w:val="center"/>
          </w:tcPr>
          <w:p w:rsidR="00AF299E" w:rsidRPr="000F0C02" w:rsidRDefault="000F0C02" w:rsidP="00326CEA">
            <w:pPr>
              <w:pStyle w:val="TableText"/>
              <w:widowControl w:val="0"/>
              <w:autoSpaceDE w:val="0"/>
              <w:autoSpaceDN w:val="0"/>
              <w:adjustRightInd w:val="0"/>
              <w:rPr>
                <w:color w:val="000000"/>
                <w:lang w:val="en-US"/>
              </w:rPr>
            </w:pPr>
            <w:r>
              <w:rPr>
                <w:color w:val="000000"/>
                <w:lang w:val="en-US"/>
              </w:rPr>
              <w:t>3</w:t>
            </w:r>
          </w:p>
        </w:tc>
        <w:tc>
          <w:tcPr>
            <w:tcW w:w="1134" w:type="dxa"/>
            <w:tcBorders>
              <w:bottom w:val="single" w:sz="4" w:space="0" w:color="auto"/>
            </w:tcBorders>
            <w:vAlign w:val="center"/>
          </w:tcPr>
          <w:p w:rsidR="00AF299E" w:rsidRPr="00E52EA2" w:rsidRDefault="000F0C02" w:rsidP="00326CEA">
            <w:pPr>
              <w:pStyle w:val="TableText"/>
              <w:widowControl w:val="0"/>
              <w:autoSpaceDE w:val="0"/>
              <w:autoSpaceDN w:val="0"/>
              <w:adjustRightInd w:val="0"/>
              <w:rPr>
                <w:color w:val="000000"/>
                <w:lang w:val="en-US"/>
              </w:rPr>
            </w:pPr>
            <w:r>
              <w:rPr>
                <w:color w:val="000000"/>
                <w:lang w:val="en-US"/>
              </w:rPr>
              <w:t>3</w:t>
            </w:r>
          </w:p>
        </w:tc>
        <w:tc>
          <w:tcPr>
            <w:tcW w:w="1258" w:type="dxa"/>
            <w:tcBorders>
              <w:bottom w:val="single" w:sz="4" w:space="0" w:color="auto"/>
            </w:tcBorders>
            <w:vAlign w:val="center"/>
          </w:tcPr>
          <w:p w:rsidR="00AF299E" w:rsidRPr="005C56A9" w:rsidRDefault="005C56A9" w:rsidP="005C56A9">
            <w:pPr>
              <w:pStyle w:val="TableText"/>
              <w:widowControl w:val="0"/>
              <w:autoSpaceDE w:val="0"/>
              <w:autoSpaceDN w:val="0"/>
              <w:adjustRightInd w:val="0"/>
              <w:rPr>
                <w:color w:val="000000"/>
                <w:lang w:val="en-US"/>
              </w:rPr>
            </w:pPr>
            <w:r>
              <w:rPr>
                <w:color w:val="000000"/>
                <w:lang w:val="en-US"/>
              </w:rPr>
              <w:t>2</w:t>
            </w:r>
          </w:p>
        </w:tc>
        <w:tc>
          <w:tcPr>
            <w:tcW w:w="1628" w:type="dxa"/>
            <w:tcBorders>
              <w:bottom w:val="single" w:sz="4" w:space="0" w:color="auto"/>
            </w:tcBorders>
            <w:vAlign w:val="center"/>
          </w:tcPr>
          <w:p w:rsidR="00AF299E" w:rsidRPr="005C56A9" w:rsidRDefault="005C56A9" w:rsidP="005C56A9">
            <w:pPr>
              <w:pStyle w:val="TableText"/>
              <w:widowControl w:val="0"/>
              <w:autoSpaceDE w:val="0"/>
              <w:autoSpaceDN w:val="0"/>
              <w:adjustRightInd w:val="0"/>
              <w:rPr>
                <w:color w:val="000000"/>
                <w:lang w:val="en-US"/>
              </w:rPr>
            </w:pPr>
            <w:r>
              <w:rPr>
                <w:color w:val="000000"/>
                <w:lang w:val="en-US"/>
              </w:rPr>
              <w:t>2</w:t>
            </w:r>
          </w:p>
        </w:tc>
        <w:tc>
          <w:tcPr>
            <w:tcW w:w="741" w:type="dxa"/>
            <w:tcBorders>
              <w:bottom w:val="single" w:sz="4" w:space="0" w:color="auto"/>
            </w:tcBorders>
            <w:vAlign w:val="center"/>
          </w:tcPr>
          <w:p w:rsidR="00AF299E" w:rsidRPr="005C56A9" w:rsidRDefault="005C56A9" w:rsidP="005C56A9">
            <w:pPr>
              <w:pStyle w:val="TableText"/>
              <w:widowControl w:val="0"/>
              <w:autoSpaceDE w:val="0"/>
              <w:autoSpaceDN w:val="0"/>
              <w:adjustRightInd w:val="0"/>
              <w:rPr>
                <w:color w:val="000000"/>
                <w:lang w:val="en-US"/>
              </w:rPr>
            </w:pPr>
            <w:r>
              <w:rPr>
                <w:color w:val="000000"/>
                <w:lang w:val="en-US"/>
              </w:rPr>
              <w:t>2</w:t>
            </w:r>
          </w:p>
        </w:tc>
      </w:tr>
      <w:tr w:rsidR="00326CEA" w:rsidRPr="003C7C3F" w:rsidTr="00B1767E">
        <w:trPr>
          <w:cantSplit/>
          <w:jc w:val="center"/>
        </w:trPr>
        <w:tc>
          <w:tcPr>
            <w:tcW w:w="9576" w:type="dxa"/>
            <w:gridSpan w:val="9"/>
            <w:shd w:val="pct5" w:color="auto" w:fill="auto"/>
            <w:vAlign w:val="center"/>
          </w:tcPr>
          <w:p w:rsidR="00326CEA" w:rsidRPr="00E52EA2" w:rsidRDefault="00326CEA" w:rsidP="008458D9">
            <w:pPr>
              <w:pStyle w:val="TableText"/>
              <w:widowControl w:val="0"/>
              <w:autoSpaceDE w:val="0"/>
              <w:autoSpaceDN w:val="0"/>
              <w:adjustRightInd w:val="0"/>
              <w:jc w:val="left"/>
              <w:rPr>
                <w:b/>
                <w:i/>
                <w:color w:val="000000"/>
                <w:lang w:val="sr-Cyrl-RS"/>
              </w:rPr>
            </w:pPr>
            <w:r w:rsidRPr="00E52EA2">
              <w:rPr>
                <w:b/>
                <w:i/>
                <w:color w:val="000000"/>
                <w:lang w:val="sr-Cyrl-RS"/>
              </w:rPr>
              <w:t>Циљеви</w:t>
            </w:r>
          </w:p>
        </w:tc>
      </w:tr>
      <w:tr w:rsidR="00326CEA" w:rsidRPr="003C7C3F" w:rsidTr="00326CEA">
        <w:trPr>
          <w:cantSplit/>
          <w:trHeight w:val="1188"/>
          <w:jc w:val="center"/>
        </w:trPr>
        <w:tc>
          <w:tcPr>
            <w:tcW w:w="9576" w:type="dxa"/>
            <w:gridSpan w:val="9"/>
            <w:tcBorders>
              <w:bottom w:val="single" w:sz="4" w:space="0" w:color="auto"/>
            </w:tcBorders>
            <w:vAlign w:val="center"/>
          </w:tcPr>
          <w:p w:rsidR="00326CEA" w:rsidRPr="00E52EA2" w:rsidRDefault="001247FC" w:rsidP="001247FC">
            <w:pPr>
              <w:pStyle w:val="TableText"/>
              <w:widowControl w:val="0"/>
              <w:autoSpaceDE w:val="0"/>
              <w:autoSpaceDN w:val="0"/>
              <w:adjustRightInd w:val="0"/>
              <w:jc w:val="both"/>
              <w:rPr>
                <w:color w:val="000000"/>
                <w:lang w:val="sr-Cyrl-RS"/>
              </w:rPr>
            </w:pPr>
            <w:r w:rsidRPr="00E52EA2">
              <w:rPr>
                <w:color w:val="000000"/>
                <w:lang w:val="sr-Cyrl-RS"/>
              </w:rPr>
              <w:t xml:space="preserve">Обезбедити да се </w:t>
            </w:r>
            <w:r w:rsidR="009B7E7B" w:rsidRPr="00E52EA2">
              <w:rPr>
                <w:color w:val="000000"/>
                <w:lang w:val="sr-Cyrl-RS"/>
              </w:rPr>
              <w:t>пројекат</w:t>
            </w:r>
            <w:r w:rsidRPr="00E52EA2">
              <w:rPr>
                <w:color w:val="000000"/>
                <w:lang w:val="sr-Cyrl-RS"/>
              </w:rPr>
              <w:t xml:space="preserve"> </w:t>
            </w:r>
            <w:r w:rsidR="009B7E7B" w:rsidRPr="00E52EA2">
              <w:rPr>
                <w:color w:val="000000"/>
                <w:lang w:val="sr-Cyrl-RS"/>
              </w:rPr>
              <w:t>заврши</w:t>
            </w:r>
            <w:r w:rsidRPr="00E52EA2">
              <w:rPr>
                <w:color w:val="000000"/>
                <w:lang w:val="sr-Cyrl-RS"/>
              </w:rPr>
              <w:t xml:space="preserve"> у оквиру задатих ограничења – обим посла, време, квалитет и буџет. Минимализовати потребу за ресурсима.</w:t>
            </w:r>
            <w:r w:rsidR="009B7E7B" w:rsidRPr="00E52EA2">
              <w:rPr>
                <w:color w:val="000000"/>
                <w:lang w:val="sr-Cyrl-RS"/>
              </w:rPr>
              <w:t xml:space="preserve"> Омогућити несметану комуникацију међу свим </w:t>
            </w:r>
            <w:proofErr w:type="spellStart"/>
            <w:r w:rsidR="009B7E7B" w:rsidRPr="00E52EA2">
              <w:rPr>
                <w:color w:val="000000"/>
                <w:lang w:val="sr-Cyrl-RS"/>
              </w:rPr>
              <w:t>партиципантима</w:t>
            </w:r>
            <w:proofErr w:type="spellEnd"/>
            <w:r w:rsidR="009B7E7B" w:rsidRPr="00E52EA2">
              <w:rPr>
                <w:color w:val="000000"/>
                <w:lang w:val="sr-Cyrl-RS"/>
              </w:rPr>
              <w:t xml:space="preserve"> током целог трајања пројекта.</w:t>
            </w:r>
          </w:p>
        </w:tc>
      </w:tr>
      <w:tr w:rsidR="00326CEA" w:rsidRPr="003C7C3F" w:rsidTr="00B1767E">
        <w:trPr>
          <w:cantSplit/>
          <w:jc w:val="center"/>
        </w:trPr>
        <w:tc>
          <w:tcPr>
            <w:tcW w:w="9576" w:type="dxa"/>
            <w:gridSpan w:val="9"/>
            <w:shd w:val="pct5" w:color="auto" w:fill="auto"/>
            <w:vAlign w:val="center"/>
          </w:tcPr>
          <w:p w:rsidR="00326CEA" w:rsidRPr="00E52EA2" w:rsidRDefault="00326CEA" w:rsidP="008458D9">
            <w:pPr>
              <w:pStyle w:val="TableText"/>
              <w:widowControl w:val="0"/>
              <w:autoSpaceDE w:val="0"/>
              <w:autoSpaceDN w:val="0"/>
              <w:adjustRightInd w:val="0"/>
              <w:jc w:val="left"/>
              <w:rPr>
                <w:i/>
                <w:color w:val="000000"/>
                <w:lang w:val="ru-RU"/>
              </w:rPr>
            </w:pPr>
            <w:r w:rsidRPr="00E52EA2">
              <w:rPr>
                <w:b/>
                <w:i/>
                <w:color w:val="000000"/>
                <w:lang w:val="sr-Cyrl-RS"/>
              </w:rPr>
              <w:t xml:space="preserve">Опис посла (у пакетима где је то могуће, рецимо код имплементације, поделити посао на мање целине - модуле; за сваки пакет навести улоге свих </w:t>
            </w:r>
            <w:proofErr w:type="spellStart"/>
            <w:r w:rsidRPr="00E52EA2">
              <w:rPr>
                <w:b/>
                <w:i/>
                <w:color w:val="000000"/>
                <w:lang w:val="sr-Cyrl-RS"/>
              </w:rPr>
              <w:t>партиципаната</w:t>
            </w:r>
            <w:proofErr w:type="spellEnd"/>
            <w:r w:rsidRPr="00E52EA2">
              <w:rPr>
                <w:b/>
                <w:i/>
                <w:color w:val="000000"/>
                <w:lang w:val="sr-Cyrl-RS"/>
              </w:rPr>
              <w:t xml:space="preserve"> који учествују у радном пакету)</w:t>
            </w:r>
          </w:p>
        </w:tc>
      </w:tr>
      <w:tr w:rsidR="00326CEA" w:rsidRPr="003C7C3F" w:rsidTr="00326CEA">
        <w:trPr>
          <w:cantSplit/>
          <w:trHeight w:val="1713"/>
          <w:jc w:val="center"/>
        </w:trPr>
        <w:tc>
          <w:tcPr>
            <w:tcW w:w="9576" w:type="dxa"/>
            <w:gridSpan w:val="9"/>
            <w:vAlign w:val="center"/>
          </w:tcPr>
          <w:p w:rsidR="00326CEA" w:rsidRPr="00E52EA2" w:rsidRDefault="009B7E7B" w:rsidP="00697AE6">
            <w:pPr>
              <w:pStyle w:val="TableText"/>
              <w:widowControl w:val="0"/>
              <w:autoSpaceDE w:val="0"/>
              <w:autoSpaceDN w:val="0"/>
              <w:adjustRightInd w:val="0"/>
              <w:jc w:val="both"/>
              <w:rPr>
                <w:color w:val="000000"/>
                <w:lang w:val="en-US"/>
              </w:rPr>
            </w:pPr>
            <w:r w:rsidRPr="009B7E7B">
              <w:rPr>
                <w:color w:val="000000"/>
                <w:lang w:val="sr-Cyrl-RS"/>
              </w:rPr>
              <w:t>Иницијација, планирање, извршење, контрола</w:t>
            </w:r>
            <w:r>
              <w:rPr>
                <w:color w:val="000000"/>
                <w:lang w:val="sr-Cyrl-RS"/>
              </w:rPr>
              <w:t>, мониторинг</w:t>
            </w:r>
            <w:r w:rsidRPr="009B7E7B">
              <w:rPr>
                <w:color w:val="000000"/>
                <w:lang w:val="sr-Cyrl-RS"/>
              </w:rPr>
              <w:t xml:space="preserve"> и затварање пројекта</w:t>
            </w:r>
            <w:r>
              <w:rPr>
                <w:color w:val="000000"/>
                <w:lang w:val="sr-Cyrl-RS"/>
              </w:rPr>
              <w:t xml:space="preserve">. Препознати потребу тржишта, </w:t>
            </w:r>
            <w:r w:rsidR="00697AE6">
              <w:rPr>
                <w:color w:val="000000"/>
                <w:lang w:val="sr-Cyrl-RS"/>
              </w:rPr>
              <w:t>идентификовати</w:t>
            </w:r>
            <w:r>
              <w:rPr>
                <w:color w:val="000000"/>
                <w:lang w:val="sr-Cyrl-RS"/>
              </w:rPr>
              <w:t xml:space="preserve"> конкуренте</w:t>
            </w:r>
            <w:r w:rsidR="00697AE6">
              <w:rPr>
                <w:color w:val="000000"/>
                <w:lang w:val="sr-Cyrl-RS"/>
              </w:rPr>
              <w:t xml:space="preserve">, </w:t>
            </w:r>
            <w:proofErr w:type="spellStart"/>
            <w:r w:rsidR="00697AE6">
              <w:rPr>
                <w:color w:val="000000"/>
                <w:lang w:val="sr-Cyrl-RS"/>
              </w:rPr>
              <w:t>концептуализовати</w:t>
            </w:r>
            <w:proofErr w:type="spellEnd"/>
            <w:r w:rsidR="00697AE6">
              <w:rPr>
                <w:color w:val="000000"/>
                <w:lang w:val="sr-Cyrl-RS"/>
              </w:rPr>
              <w:t xml:space="preserve"> решење, израдити план пута производа (</w:t>
            </w:r>
            <w:r w:rsidR="00697AE6" w:rsidRPr="00697AE6">
              <w:rPr>
                <w:i/>
                <w:iCs/>
                <w:color w:val="000000"/>
                <w:lang w:val="en-US"/>
              </w:rPr>
              <w:t>project roadmap</w:t>
            </w:r>
            <w:r w:rsidR="00697AE6">
              <w:rPr>
                <w:color w:val="000000"/>
                <w:lang w:val="sr-Cyrl-RS"/>
              </w:rPr>
              <w:t>)</w:t>
            </w:r>
            <w:r w:rsidR="00697AE6">
              <w:rPr>
                <w:color w:val="000000"/>
                <w:lang w:val="en-US"/>
              </w:rPr>
              <w:t xml:space="preserve">, </w:t>
            </w:r>
            <w:r w:rsidR="00697AE6">
              <w:rPr>
                <w:color w:val="000000"/>
                <w:lang w:val="sr-Cyrl-RS"/>
              </w:rPr>
              <w:t>изград</w:t>
            </w:r>
            <w:r w:rsidR="006E5197">
              <w:rPr>
                <w:color w:val="000000"/>
                <w:lang w:val="sr-Cyrl-RS"/>
              </w:rPr>
              <w:t>ити</w:t>
            </w:r>
            <w:r w:rsidR="00697AE6">
              <w:rPr>
                <w:color w:val="000000"/>
                <w:lang w:val="sr-Cyrl-RS"/>
              </w:rPr>
              <w:t xml:space="preserve"> минималног одрживог производа (</w:t>
            </w:r>
            <w:r w:rsidR="00697AE6">
              <w:rPr>
                <w:color w:val="000000"/>
                <w:lang w:val="en-US"/>
              </w:rPr>
              <w:t>MVP</w:t>
            </w:r>
            <w:r w:rsidR="00697AE6">
              <w:rPr>
                <w:color w:val="000000"/>
                <w:lang w:val="sr-Cyrl-RS"/>
              </w:rPr>
              <w:t>)</w:t>
            </w:r>
            <w:r w:rsidR="00697AE6">
              <w:rPr>
                <w:color w:val="000000"/>
                <w:lang w:val="en-US"/>
              </w:rPr>
              <w:t>.</w:t>
            </w:r>
          </w:p>
        </w:tc>
      </w:tr>
      <w:tr w:rsidR="00326CEA" w:rsidRPr="003C7C3F" w:rsidTr="00B1767E">
        <w:trPr>
          <w:cantSplit/>
          <w:jc w:val="center"/>
        </w:trPr>
        <w:tc>
          <w:tcPr>
            <w:tcW w:w="9576" w:type="dxa"/>
            <w:gridSpan w:val="9"/>
            <w:shd w:val="pct5" w:color="auto" w:fill="auto"/>
            <w:vAlign w:val="center"/>
          </w:tcPr>
          <w:p w:rsidR="00326CEA" w:rsidRPr="00E52EA2" w:rsidRDefault="00326CEA" w:rsidP="008458D9">
            <w:pPr>
              <w:pStyle w:val="TableText"/>
              <w:widowControl w:val="0"/>
              <w:autoSpaceDE w:val="0"/>
              <w:autoSpaceDN w:val="0"/>
              <w:adjustRightInd w:val="0"/>
              <w:jc w:val="left"/>
              <w:rPr>
                <w:i/>
                <w:color w:val="000000"/>
                <w:lang w:val="ru-RU"/>
              </w:rPr>
            </w:pPr>
            <w:r w:rsidRPr="00E52EA2">
              <w:rPr>
                <w:b/>
                <w:i/>
                <w:color w:val="000000"/>
                <w:lang w:val="sr-Cyrl-RS"/>
              </w:rPr>
              <w:t>Резултати рада (уз кратак опис сваког резултата и месец испоруке)</w:t>
            </w:r>
          </w:p>
        </w:tc>
      </w:tr>
      <w:tr w:rsidR="00326CEA" w:rsidRPr="003C7C3F" w:rsidTr="006E5197">
        <w:trPr>
          <w:cantSplit/>
          <w:trHeight w:val="267"/>
          <w:jc w:val="center"/>
        </w:trPr>
        <w:tc>
          <w:tcPr>
            <w:tcW w:w="2103" w:type="dxa"/>
            <w:gridSpan w:val="2"/>
            <w:shd w:val="clear" w:color="auto" w:fill="auto"/>
            <w:vAlign w:val="center"/>
          </w:tcPr>
          <w:p w:rsidR="00326CEA" w:rsidRPr="00E52EA2" w:rsidRDefault="00326CEA" w:rsidP="008458D9">
            <w:pPr>
              <w:pStyle w:val="TableText"/>
              <w:widowControl w:val="0"/>
              <w:autoSpaceDE w:val="0"/>
              <w:autoSpaceDN w:val="0"/>
              <w:adjustRightInd w:val="0"/>
              <w:jc w:val="left"/>
              <w:rPr>
                <w:color w:val="000000"/>
                <w:lang w:val="ru-RU"/>
              </w:rPr>
            </w:pPr>
            <w:proofErr w:type="spellStart"/>
            <w:r w:rsidRPr="00E52EA2">
              <w:rPr>
                <w:color w:val="000000"/>
                <w:lang w:val="ru-RU"/>
              </w:rPr>
              <w:t>Назив</w:t>
            </w:r>
            <w:proofErr w:type="spellEnd"/>
            <w:r w:rsidRPr="00E52EA2">
              <w:rPr>
                <w:color w:val="000000"/>
                <w:lang w:val="ru-RU"/>
              </w:rPr>
              <w:t xml:space="preserve"> </w:t>
            </w:r>
            <w:proofErr w:type="spellStart"/>
            <w:r w:rsidRPr="00E52EA2">
              <w:rPr>
                <w:color w:val="000000"/>
                <w:lang w:val="ru-RU"/>
              </w:rPr>
              <w:t>резултата</w:t>
            </w:r>
            <w:proofErr w:type="spellEnd"/>
          </w:p>
        </w:tc>
        <w:tc>
          <w:tcPr>
            <w:tcW w:w="5104" w:type="dxa"/>
            <w:gridSpan w:val="5"/>
            <w:shd w:val="clear" w:color="auto" w:fill="auto"/>
            <w:vAlign w:val="center"/>
          </w:tcPr>
          <w:p w:rsidR="00326CEA" w:rsidRPr="00E52EA2" w:rsidRDefault="00326CEA" w:rsidP="008458D9">
            <w:pPr>
              <w:pStyle w:val="TableText"/>
              <w:widowControl w:val="0"/>
              <w:autoSpaceDE w:val="0"/>
              <w:autoSpaceDN w:val="0"/>
              <w:adjustRightInd w:val="0"/>
              <w:jc w:val="left"/>
              <w:rPr>
                <w:color w:val="000000"/>
                <w:lang w:val="ru-RU"/>
              </w:rPr>
            </w:pPr>
            <w:proofErr w:type="spellStart"/>
            <w:r w:rsidRPr="00E52EA2">
              <w:rPr>
                <w:color w:val="000000"/>
                <w:lang w:val="ru-RU"/>
              </w:rPr>
              <w:t>Опис</w:t>
            </w:r>
            <w:proofErr w:type="spellEnd"/>
          </w:p>
        </w:tc>
        <w:tc>
          <w:tcPr>
            <w:tcW w:w="2369" w:type="dxa"/>
            <w:gridSpan w:val="2"/>
            <w:shd w:val="clear" w:color="auto" w:fill="auto"/>
            <w:vAlign w:val="center"/>
          </w:tcPr>
          <w:p w:rsidR="00326CEA" w:rsidRPr="00E52EA2" w:rsidRDefault="00326CEA" w:rsidP="008458D9">
            <w:pPr>
              <w:pStyle w:val="TableText"/>
              <w:widowControl w:val="0"/>
              <w:autoSpaceDE w:val="0"/>
              <w:autoSpaceDN w:val="0"/>
              <w:adjustRightInd w:val="0"/>
              <w:jc w:val="left"/>
              <w:rPr>
                <w:color w:val="000000"/>
                <w:lang w:val="ru-RU"/>
              </w:rPr>
            </w:pPr>
            <w:proofErr w:type="spellStart"/>
            <w:r w:rsidRPr="00E52EA2">
              <w:rPr>
                <w:color w:val="000000"/>
                <w:lang w:val="ru-RU"/>
              </w:rPr>
              <w:t>Месец</w:t>
            </w:r>
            <w:proofErr w:type="spellEnd"/>
          </w:p>
        </w:tc>
      </w:tr>
      <w:tr w:rsidR="00326CEA" w:rsidRPr="003C7C3F" w:rsidTr="006E5197">
        <w:trPr>
          <w:cantSplit/>
          <w:trHeight w:val="267"/>
          <w:jc w:val="center"/>
        </w:trPr>
        <w:tc>
          <w:tcPr>
            <w:tcW w:w="2103" w:type="dxa"/>
            <w:gridSpan w:val="2"/>
            <w:shd w:val="clear" w:color="auto" w:fill="auto"/>
            <w:vAlign w:val="center"/>
          </w:tcPr>
          <w:p w:rsidR="00326CEA" w:rsidRPr="00E52EA2" w:rsidRDefault="00697AE6" w:rsidP="00697AE6">
            <w:pPr>
              <w:pStyle w:val="TableText"/>
              <w:widowControl w:val="0"/>
              <w:autoSpaceDE w:val="0"/>
              <w:autoSpaceDN w:val="0"/>
              <w:adjustRightInd w:val="0"/>
              <w:rPr>
                <w:color w:val="000000"/>
                <w:lang w:val="sr-Cyrl-RS"/>
              </w:rPr>
            </w:pPr>
            <w:r w:rsidRPr="00E52EA2">
              <w:rPr>
                <w:i/>
                <w:iCs/>
                <w:color w:val="000000"/>
                <w:lang w:val="en-US"/>
              </w:rPr>
              <w:t xml:space="preserve">Microsoft Project </w:t>
            </w:r>
            <w:r w:rsidRPr="00E52EA2">
              <w:rPr>
                <w:color w:val="000000"/>
                <w:lang w:val="sr-Cyrl-RS"/>
              </w:rPr>
              <w:t>документ</w:t>
            </w:r>
          </w:p>
        </w:tc>
        <w:tc>
          <w:tcPr>
            <w:tcW w:w="5104" w:type="dxa"/>
            <w:gridSpan w:val="5"/>
            <w:shd w:val="clear" w:color="auto" w:fill="auto"/>
            <w:vAlign w:val="center"/>
          </w:tcPr>
          <w:p w:rsidR="00326CEA" w:rsidRPr="00E52EA2" w:rsidRDefault="00697AE6" w:rsidP="00697AE6">
            <w:pPr>
              <w:pStyle w:val="TableText"/>
              <w:widowControl w:val="0"/>
              <w:autoSpaceDE w:val="0"/>
              <w:autoSpaceDN w:val="0"/>
              <w:adjustRightInd w:val="0"/>
              <w:jc w:val="both"/>
              <w:rPr>
                <w:color w:val="000000"/>
                <w:lang w:val="ru-RU"/>
              </w:rPr>
            </w:pPr>
            <w:proofErr w:type="spellStart"/>
            <w:r w:rsidRPr="00E52EA2">
              <w:rPr>
                <w:color w:val="000000"/>
                <w:lang w:val="ru-RU"/>
              </w:rPr>
              <w:t>Детаљна</w:t>
            </w:r>
            <w:proofErr w:type="spellEnd"/>
            <w:r w:rsidRPr="00E52EA2">
              <w:rPr>
                <w:color w:val="000000"/>
                <w:lang w:val="ru-RU"/>
              </w:rPr>
              <w:t xml:space="preserve"> </w:t>
            </w:r>
            <w:proofErr w:type="spellStart"/>
            <w:r w:rsidRPr="00E52EA2">
              <w:rPr>
                <w:color w:val="000000"/>
                <w:lang w:val="ru-RU"/>
              </w:rPr>
              <w:t>евиденција</w:t>
            </w:r>
            <w:proofErr w:type="spellEnd"/>
            <w:r w:rsidRPr="00E52EA2">
              <w:rPr>
                <w:color w:val="000000"/>
                <w:lang w:val="ru-RU"/>
              </w:rPr>
              <w:t xml:space="preserve"> и приказ </w:t>
            </w:r>
            <w:proofErr w:type="spellStart"/>
            <w:r w:rsidRPr="00E52EA2">
              <w:rPr>
                <w:color w:val="000000"/>
                <w:lang w:val="ru-RU"/>
              </w:rPr>
              <w:t>радних</w:t>
            </w:r>
            <w:proofErr w:type="spellEnd"/>
            <w:r w:rsidRPr="00E52EA2">
              <w:rPr>
                <w:color w:val="000000"/>
                <w:lang w:val="ru-RU"/>
              </w:rPr>
              <w:t xml:space="preserve"> пакета, </w:t>
            </w:r>
            <w:proofErr w:type="spellStart"/>
            <w:r w:rsidRPr="00E52EA2">
              <w:rPr>
                <w:color w:val="000000"/>
                <w:lang w:val="ru-RU"/>
              </w:rPr>
              <w:t>њихове</w:t>
            </w:r>
            <w:proofErr w:type="spellEnd"/>
            <w:r w:rsidRPr="00E52EA2">
              <w:rPr>
                <w:color w:val="000000"/>
                <w:lang w:val="ru-RU"/>
              </w:rPr>
              <w:t xml:space="preserve"> </w:t>
            </w:r>
            <w:proofErr w:type="spellStart"/>
            <w:r w:rsidRPr="00E52EA2">
              <w:rPr>
                <w:color w:val="000000"/>
                <w:lang w:val="ru-RU"/>
              </w:rPr>
              <w:t>временске</w:t>
            </w:r>
            <w:proofErr w:type="spellEnd"/>
            <w:r w:rsidRPr="00E52EA2">
              <w:rPr>
                <w:color w:val="000000"/>
                <w:lang w:val="ru-RU"/>
              </w:rPr>
              <w:t xml:space="preserve"> </w:t>
            </w:r>
            <w:proofErr w:type="spellStart"/>
            <w:r w:rsidRPr="00E52EA2">
              <w:rPr>
                <w:color w:val="000000"/>
                <w:lang w:val="ru-RU"/>
              </w:rPr>
              <w:t>расподеле</w:t>
            </w:r>
            <w:proofErr w:type="spellEnd"/>
            <w:r w:rsidRPr="00E52EA2">
              <w:rPr>
                <w:color w:val="000000"/>
                <w:lang w:val="ru-RU"/>
              </w:rPr>
              <w:t xml:space="preserve"> и </w:t>
            </w:r>
            <w:proofErr w:type="spellStart"/>
            <w:r w:rsidRPr="00E52EA2">
              <w:rPr>
                <w:color w:val="000000"/>
                <w:lang w:val="ru-RU"/>
              </w:rPr>
              <w:t>зависности</w:t>
            </w:r>
            <w:proofErr w:type="spellEnd"/>
            <w:r w:rsidRPr="00E52EA2">
              <w:rPr>
                <w:color w:val="000000"/>
                <w:lang w:val="ru-RU"/>
              </w:rPr>
              <w:t xml:space="preserve">, </w:t>
            </w:r>
            <w:proofErr w:type="spellStart"/>
            <w:r w:rsidRPr="00E52EA2">
              <w:rPr>
                <w:color w:val="000000"/>
                <w:lang w:val="ru-RU"/>
              </w:rPr>
              <w:t>буџета</w:t>
            </w:r>
            <w:proofErr w:type="spellEnd"/>
            <w:r w:rsidRPr="00E52EA2">
              <w:rPr>
                <w:color w:val="000000"/>
                <w:lang w:val="ru-RU"/>
              </w:rPr>
              <w:t xml:space="preserve"> и сви</w:t>
            </w:r>
            <w:r w:rsidR="00A260B9" w:rsidRPr="00E52EA2">
              <w:rPr>
                <w:color w:val="000000"/>
                <w:lang w:val="ru-RU"/>
              </w:rPr>
              <w:t>х</w:t>
            </w:r>
            <w:r w:rsidRPr="00E52EA2">
              <w:rPr>
                <w:color w:val="000000"/>
                <w:lang w:val="ru-RU"/>
              </w:rPr>
              <w:t xml:space="preserve"> </w:t>
            </w:r>
            <w:proofErr w:type="spellStart"/>
            <w:r w:rsidRPr="00E52EA2">
              <w:rPr>
                <w:color w:val="000000"/>
                <w:lang w:val="ru-RU"/>
              </w:rPr>
              <w:t>остали</w:t>
            </w:r>
            <w:r w:rsidR="00A260B9" w:rsidRPr="00E52EA2">
              <w:rPr>
                <w:color w:val="000000"/>
                <w:lang w:val="ru-RU"/>
              </w:rPr>
              <w:t>х</w:t>
            </w:r>
            <w:proofErr w:type="spellEnd"/>
            <w:r w:rsidRPr="00E52EA2">
              <w:rPr>
                <w:color w:val="000000"/>
                <w:lang w:val="ru-RU"/>
              </w:rPr>
              <w:t xml:space="preserve"> </w:t>
            </w:r>
            <w:proofErr w:type="spellStart"/>
            <w:r w:rsidRPr="00E52EA2">
              <w:rPr>
                <w:color w:val="000000"/>
                <w:lang w:val="ru-RU"/>
              </w:rPr>
              <w:t>информација</w:t>
            </w:r>
            <w:proofErr w:type="spellEnd"/>
            <w:r w:rsidRPr="00E52EA2">
              <w:rPr>
                <w:color w:val="000000"/>
                <w:lang w:val="ru-RU"/>
              </w:rPr>
              <w:t xml:space="preserve"> </w:t>
            </w:r>
            <w:proofErr w:type="spellStart"/>
            <w:r w:rsidRPr="00E52EA2">
              <w:rPr>
                <w:color w:val="000000"/>
                <w:lang w:val="ru-RU"/>
              </w:rPr>
              <w:t>везаних</w:t>
            </w:r>
            <w:proofErr w:type="spellEnd"/>
            <w:r w:rsidRPr="00E52EA2">
              <w:rPr>
                <w:color w:val="000000"/>
                <w:lang w:val="ru-RU"/>
              </w:rPr>
              <w:t xml:space="preserve"> за </w:t>
            </w:r>
            <w:proofErr w:type="spellStart"/>
            <w:r w:rsidRPr="00E52EA2">
              <w:rPr>
                <w:color w:val="000000"/>
                <w:lang w:val="ru-RU"/>
              </w:rPr>
              <w:t>пројекат</w:t>
            </w:r>
            <w:proofErr w:type="spellEnd"/>
            <w:r w:rsidRPr="00E52EA2">
              <w:rPr>
                <w:color w:val="000000"/>
                <w:lang w:val="ru-RU"/>
              </w:rPr>
              <w:t>.</w:t>
            </w:r>
          </w:p>
        </w:tc>
        <w:tc>
          <w:tcPr>
            <w:tcW w:w="2369" w:type="dxa"/>
            <w:gridSpan w:val="2"/>
            <w:shd w:val="clear" w:color="auto" w:fill="auto"/>
            <w:vAlign w:val="center"/>
          </w:tcPr>
          <w:p w:rsidR="00326CEA" w:rsidRPr="00E52EA2" w:rsidRDefault="00697AE6" w:rsidP="00697AE6">
            <w:pPr>
              <w:pStyle w:val="TableText"/>
              <w:widowControl w:val="0"/>
              <w:autoSpaceDE w:val="0"/>
              <w:autoSpaceDN w:val="0"/>
              <w:adjustRightInd w:val="0"/>
              <w:rPr>
                <w:color w:val="000000"/>
                <w:lang w:val="ru-RU"/>
              </w:rPr>
            </w:pPr>
            <w:r w:rsidRPr="00E52EA2">
              <w:rPr>
                <w:color w:val="000000"/>
                <w:lang w:val="ru-RU"/>
              </w:rPr>
              <w:t>3</w:t>
            </w:r>
            <w:r w:rsidR="006A12AA">
              <w:rPr>
                <w:color w:val="000000"/>
                <w:lang w:val="ru-RU"/>
              </w:rPr>
              <w:t>3</w:t>
            </w:r>
          </w:p>
        </w:tc>
      </w:tr>
    </w:tbl>
    <w:p w:rsidR="00192FB2" w:rsidRDefault="00192FB2" w:rsidP="008A6F93">
      <w:pPr>
        <w:pStyle w:val="Heading3"/>
      </w:pPr>
      <w:bookmarkStart w:id="49" w:name="_Toc223508927"/>
    </w:p>
    <w:p w:rsidR="00192FB2" w:rsidRDefault="00192FB2" w:rsidP="00192FB2">
      <w:pPr>
        <w:pStyle w:val="Heading3"/>
        <w:jc w:val="center"/>
        <w:rPr>
          <w:lang w:val="sr-Cyrl-RS"/>
        </w:rPr>
      </w:pPr>
      <w:r>
        <w:br w:type="page"/>
      </w:r>
      <w:bookmarkStart w:id="50" w:name="_Toc37567610"/>
      <w:r>
        <w:rPr>
          <w:lang w:val="en-US"/>
        </w:rPr>
        <w:lastRenderedPageBreak/>
        <w:t>6.1.</w:t>
      </w:r>
      <w:r w:rsidR="00366FE0">
        <w:rPr>
          <w:lang w:val="en-US"/>
        </w:rPr>
        <w:t>2</w:t>
      </w:r>
      <w:r>
        <w:rPr>
          <w:lang w:val="en-US"/>
        </w:rPr>
        <w:t xml:space="preserve">. </w:t>
      </w:r>
      <w:r>
        <w:rPr>
          <w:lang w:val="sr-Cyrl-RS"/>
        </w:rPr>
        <w:t>Анализа корисничких захтева</w:t>
      </w:r>
      <w:bookmarkEnd w:id="50"/>
    </w:p>
    <w:p w:rsidR="00192FB2" w:rsidRPr="00926100" w:rsidRDefault="00192FB2" w:rsidP="00192FB2">
      <w:pPr>
        <w:pStyle w:val="BodyText"/>
        <w:rPr>
          <w:lang w:val="sr-Cyrl-RS"/>
        </w:rPr>
      </w:pP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5"/>
        <w:gridCol w:w="327"/>
        <w:gridCol w:w="416"/>
        <w:gridCol w:w="1832"/>
        <w:gridCol w:w="1354"/>
        <w:gridCol w:w="1037"/>
        <w:gridCol w:w="466"/>
        <w:gridCol w:w="887"/>
        <w:gridCol w:w="741"/>
        <w:gridCol w:w="741"/>
      </w:tblGrid>
      <w:tr w:rsidR="00192FB2" w:rsidRPr="008458D9" w:rsidTr="001A1C40">
        <w:trPr>
          <w:cantSplit/>
          <w:tblHeader/>
          <w:jc w:val="center"/>
        </w:trPr>
        <w:tc>
          <w:tcPr>
            <w:tcW w:w="1775" w:type="dxa"/>
            <w:shd w:val="pct10" w:color="auto" w:fill="auto"/>
            <w:vAlign w:val="center"/>
          </w:tcPr>
          <w:p w:rsidR="00192FB2" w:rsidRPr="00192FB2" w:rsidRDefault="00192FB2" w:rsidP="00637846">
            <w:pPr>
              <w:pStyle w:val="Lista1"/>
              <w:widowControl w:val="0"/>
              <w:numPr>
                <w:ilvl w:val="0"/>
                <w:numId w:val="0"/>
              </w:numPr>
              <w:jc w:val="center"/>
              <w:rPr>
                <w:b/>
                <w:color w:val="000000"/>
                <w:lang w:val="ru-RU"/>
              </w:rPr>
            </w:pPr>
            <w:proofErr w:type="spellStart"/>
            <w:r w:rsidRPr="00192FB2">
              <w:rPr>
                <w:b/>
                <w:color w:val="000000"/>
                <w:lang w:val="ru-RU"/>
              </w:rPr>
              <w:t>Број</w:t>
            </w:r>
            <w:proofErr w:type="spellEnd"/>
            <w:r w:rsidRPr="00192FB2">
              <w:rPr>
                <w:b/>
                <w:color w:val="000000"/>
                <w:lang w:val="ru-RU"/>
              </w:rPr>
              <w:t xml:space="preserve"> </w:t>
            </w:r>
            <w:proofErr w:type="spellStart"/>
            <w:r w:rsidRPr="00192FB2">
              <w:rPr>
                <w:b/>
                <w:color w:val="000000"/>
                <w:lang w:val="ru-RU"/>
              </w:rPr>
              <w:t>радног</w:t>
            </w:r>
            <w:proofErr w:type="spellEnd"/>
            <w:r w:rsidRPr="00192FB2">
              <w:rPr>
                <w:b/>
                <w:color w:val="000000"/>
                <w:lang w:val="ru-RU"/>
              </w:rPr>
              <w:t xml:space="preserve"> пакета</w:t>
            </w:r>
          </w:p>
        </w:tc>
        <w:tc>
          <w:tcPr>
            <w:tcW w:w="743" w:type="dxa"/>
            <w:gridSpan w:val="2"/>
            <w:shd w:val="pct10" w:color="auto" w:fill="auto"/>
            <w:vAlign w:val="center"/>
          </w:tcPr>
          <w:p w:rsidR="00192FB2" w:rsidRPr="00D06FAF" w:rsidRDefault="00192FB2" w:rsidP="00637846">
            <w:pPr>
              <w:pStyle w:val="Lista1"/>
              <w:widowControl w:val="0"/>
              <w:numPr>
                <w:ilvl w:val="0"/>
                <w:numId w:val="0"/>
              </w:numPr>
              <w:jc w:val="center"/>
              <w:rPr>
                <w:b/>
                <w:color w:val="000000"/>
                <w:lang w:val="sr-Cyrl-RS"/>
              </w:rPr>
            </w:pPr>
            <w:r w:rsidRPr="00192FB2">
              <w:rPr>
                <w:b/>
                <w:color w:val="000000"/>
                <w:lang w:val="de-DE"/>
              </w:rPr>
              <w:t>WP</w:t>
            </w:r>
            <w:r w:rsidR="00D06FAF">
              <w:rPr>
                <w:b/>
                <w:color w:val="000000"/>
                <w:lang w:val="sr-Cyrl-RS"/>
              </w:rPr>
              <w:t>2</w:t>
            </w:r>
          </w:p>
        </w:tc>
        <w:tc>
          <w:tcPr>
            <w:tcW w:w="1832" w:type="dxa"/>
            <w:shd w:val="pct10" w:color="auto" w:fill="auto"/>
            <w:vAlign w:val="center"/>
          </w:tcPr>
          <w:p w:rsidR="00192FB2" w:rsidRPr="00192FB2" w:rsidRDefault="00192FB2" w:rsidP="00637846">
            <w:pPr>
              <w:pStyle w:val="Lista1"/>
              <w:widowControl w:val="0"/>
              <w:numPr>
                <w:ilvl w:val="0"/>
                <w:numId w:val="0"/>
              </w:numPr>
              <w:jc w:val="center"/>
              <w:rPr>
                <w:b/>
                <w:color w:val="000000"/>
                <w:lang w:val="ru-RU"/>
              </w:rPr>
            </w:pPr>
            <w:proofErr w:type="spellStart"/>
            <w:r w:rsidRPr="00192FB2">
              <w:rPr>
                <w:b/>
                <w:color w:val="000000"/>
                <w:lang w:val="ru-RU"/>
              </w:rPr>
              <w:t>Датум</w:t>
            </w:r>
            <w:proofErr w:type="spellEnd"/>
            <w:r w:rsidRPr="00192FB2">
              <w:rPr>
                <w:b/>
                <w:color w:val="000000"/>
                <w:lang w:val="ru-RU"/>
              </w:rPr>
              <w:t xml:space="preserve"> </w:t>
            </w:r>
            <w:proofErr w:type="spellStart"/>
            <w:r w:rsidRPr="00192FB2">
              <w:rPr>
                <w:b/>
                <w:color w:val="000000"/>
                <w:lang w:val="ru-RU"/>
              </w:rPr>
              <w:t>почетка</w:t>
            </w:r>
            <w:proofErr w:type="spellEnd"/>
            <w:r w:rsidRPr="00192FB2">
              <w:rPr>
                <w:b/>
                <w:color w:val="000000"/>
                <w:lang w:val="ru-RU"/>
              </w:rPr>
              <w:t xml:space="preserve"> рад. пакета:</w:t>
            </w:r>
          </w:p>
        </w:tc>
        <w:tc>
          <w:tcPr>
            <w:tcW w:w="1354" w:type="dxa"/>
            <w:shd w:val="pct10" w:color="auto" w:fill="auto"/>
            <w:vAlign w:val="center"/>
          </w:tcPr>
          <w:p w:rsidR="00192FB2" w:rsidRPr="00192FB2" w:rsidRDefault="00192FB2" w:rsidP="00637846">
            <w:pPr>
              <w:pStyle w:val="Lista1"/>
              <w:widowControl w:val="0"/>
              <w:numPr>
                <w:ilvl w:val="0"/>
                <w:numId w:val="0"/>
              </w:numPr>
              <w:jc w:val="center"/>
              <w:rPr>
                <w:b/>
                <w:color w:val="000000"/>
                <w:lang w:val="ru-RU"/>
              </w:rPr>
            </w:pPr>
            <w:r w:rsidRPr="00192FB2">
              <w:rPr>
                <w:b/>
                <w:color w:val="000000"/>
                <w:lang w:val="ru-RU"/>
              </w:rPr>
              <w:t>1.7.2020.</w:t>
            </w:r>
          </w:p>
        </w:tc>
        <w:tc>
          <w:tcPr>
            <w:tcW w:w="1037" w:type="dxa"/>
            <w:shd w:val="pct10" w:color="auto" w:fill="auto"/>
            <w:vAlign w:val="center"/>
          </w:tcPr>
          <w:p w:rsidR="00192FB2" w:rsidRPr="00192FB2" w:rsidRDefault="00192FB2" w:rsidP="00637846">
            <w:pPr>
              <w:pStyle w:val="Lista1"/>
              <w:widowControl w:val="0"/>
              <w:numPr>
                <w:ilvl w:val="0"/>
                <w:numId w:val="0"/>
              </w:numPr>
              <w:jc w:val="center"/>
              <w:rPr>
                <w:b/>
                <w:color w:val="000000"/>
                <w:lang w:val="en-US"/>
              </w:rPr>
            </w:pPr>
            <w:proofErr w:type="spellStart"/>
            <w:r w:rsidRPr="00192FB2">
              <w:rPr>
                <w:b/>
                <w:color w:val="000000"/>
                <w:lang w:val="ru-RU"/>
              </w:rPr>
              <w:t>Датум</w:t>
            </w:r>
            <w:proofErr w:type="spellEnd"/>
            <w:r w:rsidRPr="00192FB2">
              <w:rPr>
                <w:b/>
                <w:color w:val="000000"/>
                <w:lang w:val="ru-RU"/>
              </w:rPr>
              <w:t xml:space="preserve"> </w:t>
            </w:r>
            <w:proofErr w:type="spellStart"/>
            <w:r w:rsidRPr="00192FB2">
              <w:rPr>
                <w:b/>
                <w:color w:val="000000"/>
                <w:lang w:val="ru-RU"/>
              </w:rPr>
              <w:t>краја</w:t>
            </w:r>
            <w:proofErr w:type="spellEnd"/>
            <w:r w:rsidRPr="00192FB2">
              <w:rPr>
                <w:b/>
                <w:color w:val="000000"/>
                <w:lang w:val="ru-RU"/>
              </w:rPr>
              <w:t xml:space="preserve"> рад. пакета:</w:t>
            </w:r>
          </w:p>
        </w:tc>
        <w:tc>
          <w:tcPr>
            <w:tcW w:w="1353" w:type="dxa"/>
            <w:gridSpan w:val="2"/>
            <w:shd w:val="pct10" w:color="auto" w:fill="auto"/>
            <w:vAlign w:val="center"/>
          </w:tcPr>
          <w:p w:rsidR="00192FB2" w:rsidRPr="00192FB2" w:rsidRDefault="006E5197" w:rsidP="00637846">
            <w:pPr>
              <w:pStyle w:val="Lista1"/>
              <w:widowControl w:val="0"/>
              <w:numPr>
                <w:ilvl w:val="0"/>
                <w:numId w:val="0"/>
              </w:numPr>
              <w:jc w:val="center"/>
              <w:rPr>
                <w:b/>
                <w:color w:val="000000"/>
                <w:lang w:val="ru-RU"/>
              </w:rPr>
            </w:pPr>
            <w:r>
              <w:rPr>
                <w:b/>
                <w:color w:val="000000"/>
                <w:lang w:val="ru-RU"/>
              </w:rPr>
              <w:t>30.9</w:t>
            </w:r>
            <w:r w:rsidR="00192FB2" w:rsidRPr="00192FB2">
              <w:rPr>
                <w:b/>
                <w:color w:val="000000"/>
                <w:lang w:val="ru-RU"/>
              </w:rPr>
              <w:t>.202</w:t>
            </w:r>
            <w:r>
              <w:rPr>
                <w:b/>
                <w:color w:val="000000"/>
                <w:lang w:val="ru-RU"/>
              </w:rPr>
              <w:t>0</w:t>
            </w:r>
            <w:r w:rsidR="00192FB2" w:rsidRPr="00192FB2">
              <w:rPr>
                <w:b/>
                <w:color w:val="000000"/>
                <w:lang w:val="ru-RU"/>
              </w:rPr>
              <w:t>.</w:t>
            </w:r>
          </w:p>
        </w:tc>
        <w:tc>
          <w:tcPr>
            <w:tcW w:w="741" w:type="dxa"/>
            <w:shd w:val="pct10" w:color="auto" w:fill="auto"/>
          </w:tcPr>
          <w:p w:rsidR="00192FB2" w:rsidRPr="00192FB2" w:rsidRDefault="00192FB2" w:rsidP="00637846">
            <w:pPr>
              <w:pStyle w:val="Lista1"/>
              <w:widowControl w:val="0"/>
              <w:numPr>
                <w:ilvl w:val="0"/>
                <w:numId w:val="0"/>
              </w:numPr>
              <w:jc w:val="center"/>
              <w:rPr>
                <w:b/>
                <w:color w:val="000000"/>
                <w:lang w:val="ru-RU"/>
              </w:rPr>
            </w:pPr>
          </w:p>
        </w:tc>
        <w:tc>
          <w:tcPr>
            <w:tcW w:w="741" w:type="dxa"/>
            <w:shd w:val="pct10" w:color="auto" w:fill="auto"/>
          </w:tcPr>
          <w:p w:rsidR="00192FB2" w:rsidRPr="00192FB2" w:rsidRDefault="00192FB2" w:rsidP="00637846">
            <w:pPr>
              <w:pStyle w:val="Lista1"/>
              <w:widowControl w:val="0"/>
              <w:numPr>
                <w:ilvl w:val="0"/>
                <w:numId w:val="0"/>
              </w:numPr>
              <w:jc w:val="center"/>
              <w:rPr>
                <w:b/>
                <w:color w:val="000000"/>
                <w:lang w:val="ru-RU"/>
              </w:rPr>
            </w:pPr>
          </w:p>
        </w:tc>
      </w:tr>
      <w:tr w:rsidR="00192FB2" w:rsidRPr="008458D9" w:rsidTr="006A12AA">
        <w:trPr>
          <w:cantSplit/>
          <w:tblHeader/>
          <w:jc w:val="center"/>
        </w:trPr>
        <w:tc>
          <w:tcPr>
            <w:tcW w:w="1775" w:type="dxa"/>
            <w:shd w:val="pct10" w:color="auto" w:fill="auto"/>
          </w:tcPr>
          <w:p w:rsidR="00192FB2" w:rsidRPr="00192FB2" w:rsidRDefault="00192FB2" w:rsidP="006A12AA">
            <w:pPr>
              <w:pStyle w:val="Lista1"/>
              <w:widowControl w:val="0"/>
              <w:numPr>
                <w:ilvl w:val="0"/>
                <w:numId w:val="0"/>
              </w:numPr>
              <w:jc w:val="center"/>
              <w:rPr>
                <w:b/>
                <w:color w:val="000000"/>
                <w:lang w:val="sr-Cyrl-RS"/>
              </w:rPr>
            </w:pPr>
            <w:r w:rsidRPr="00192FB2">
              <w:rPr>
                <w:b/>
                <w:color w:val="000000"/>
                <w:lang w:val="sr-Cyrl-RS"/>
              </w:rPr>
              <w:t>Назив радног пакета:</w:t>
            </w:r>
          </w:p>
        </w:tc>
        <w:tc>
          <w:tcPr>
            <w:tcW w:w="6319" w:type="dxa"/>
            <w:gridSpan w:val="7"/>
            <w:shd w:val="pct10" w:color="auto" w:fill="auto"/>
          </w:tcPr>
          <w:p w:rsidR="00192FB2" w:rsidRPr="002D2D3E" w:rsidRDefault="006A12AA" w:rsidP="002D2D3E">
            <w:pPr>
              <w:pStyle w:val="Caption"/>
              <w:rPr>
                <w:sz w:val="24"/>
                <w:szCs w:val="24"/>
              </w:rPr>
            </w:pPr>
            <w:r w:rsidRPr="002D2D3E">
              <w:rPr>
                <w:sz w:val="24"/>
                <w:szCs w:val="24"/>
              </w:rPr>
              <w:t>Анализа корисничких захтева</w:t>
            </w:r>
          </w:p>
        </w:tc>
        <w:tc>
          <w:tcPr>
            <w:tcW w:w="741" w:type="dxa"/>
            <w:shd w:val="pct10" w:color="auto" w:fill="auto"/>
          </w:tcPr>
          <w:p w:rsidR="00192FB2" w:rsidRPr="00192FB2" w:rsidRDefault="00192FB2" w:rsidP="00637846">
            <w:pPr>
              <w:pStyle w:val="Lista1"/>
              <w:widowControl w:val="0"/>
              <w:numPr>
                <w:ilvl w:val="0"/>
                <w:numId w:val="0"/>
              </w:numPr>
              <w:jc w:val="center"/>
              <w:rPr>
                <w:b/>
                <w:color w:val="000000"/>
                <w:lang w:val="ru-RU"/>
              </w:rPr>
            </w:pPr>
          </w:p>
        </w:tc>
        <w:tc>
          <w:tcPr>
            <w:tcW w:w="741" w:type="dxa"/>
            <w:shd w:val="pct10" w:color="auto" w:fill="auto"/>
          </w:tcPr>
          <w:p w:rsidR="00192FB2" w:rsidRPr="00192FB2" w:rsidRDefault="00192FB2" w:rsidP="00637846">
            <w:pPr>
              <w:pStyle w:val="Lista1"/>
              <w:widowControl w:val="0"/>
              <w:numPr>
                <w:ilvl w:val="0"/>
                <w:numId w:val="0"/>
              </w:numPr>
              <w:jc w:val="center"/>
              <w:rPr>
                <w:b/>
                <w:color w:val="000000"/>
                <w:lang w:val="ru-RU"/>
              </w:rPr>
            </w:pPr>
          </w:p>
        </w:tc>
      </w:tr>
      <w:tr w:rsidR="00192FB2" w:rsidRPr="003C7C3F" w:rsidTr="001A1C40">
        <w:trPr>
          <w:cantSplit/>
          <w:jc w:val="center"/>
        </w:trPr>
        <w:tc>
          <w:tcPr>
            <w:tcW w:w="1775" w:type="dxa"/>
            <w:tcBorders>
              <w:bottom w:val="single" w:sz="4" w:space="0" w:color="auto"/>
            </w:tcBorders>
            <w:vAlign w:val="center"/>
          </w:tcPr>
          <w:p w:rsidR="00192FB2" w:rsidRPr="00192FB2" w:rsidRDefault="00192FB2" w:rsidP="00637846">
            <w:pPr>
              <w:pStyle w:val="Lista1"/>
              <w:widowControl w:val="0"/>
              <w:numPr>
                <w:ilvl w:val="0"/>
                <w:numId w:val="0"/>
              </w:numPr>
              <w:jc w:val="center"/>
              <w:rPr>
                <w:b/>
                <w:color w:val="000000"/>
                <w:lang w:val="sr-Cyrl-RS"/>
              </w:rPr>
            </w:pPr>
            <w:r w:rsidRPr="00192FB2">
              <w:rPr>
                <w:b/>
                <w:color w:val="000000"/>
                <w:lang w:val="sr-Cyrl-RS"/>
              </w:rPr>
              <w:t xml:space="preserve">Шифра </w:t>
            </w:r>
            <w:proofErr w:type="spellStart"/>
            <w:r w:rsidRPr="00192FB2">
              <w:rPr>
                <w:b/>
                <w:color w:val="000000"/>
                <w:lang w:val="sr-Cyrl-RS"/>
              </w:rPr>
              <w:t>партиципанта</w:t>
            </w:r>
            <w:proofErr w:type="spellEnd"/>
          </w:p>
        </w:tc>
        <w:tc>
          <w:tcPr>
            <w:tcW w:w="743" w:type="dxa"/>
            <w:gridSpan w:val="2"/>
            <w:tcBorders>
              <w:bottom w:val="single" w:sz="4" w:space="0" w:color="auto"/>
            </w:tcBorders>
            <w:vAlign w:val="center"/>
          </w:tcPr>
          <w:p w:rsidR="00192FB2" w:rsidRPr="00E60884" w:rsidRDefault="00340359" w:rsidP="00637846">
            <w:pPr>
              <w:pStyle w:val="TableText"/>
              <w:widowControl w:val="0"/>
              <w:autoSpaceDE w:val="0"/>
              <w:autoSpaceDN w:val="0"/>
              <w:adjustRightInd w:val="0"/>
              <w:rPr>
                <w:b/>
                <w:bCs/>
                <w:color w:val="000000"/>
                <w:lang w:val="sr-Cyrl-RS"/>
              </w:rPr>
            </w:pPr>
            <w:r>
              <w:rPr>
                <w:b/>
                <w:bCs/>
                <w:color w:val="000000"/>
                <w:lang w:val="en-US"/>
              </w:rPr>
              <w:t>P</w:t>
            </w:r>
            <w:r w:rsidR="00192FB2" w:rsidRPr="00E60884">
              <w:rPr>
                <w:b/>
                <w:bCs/>
                <w:color w:val="000000"/>
                <w:lang w:val="sr-Cyrl-RS"/>
              </w:rPr>
              <w:t>1</w:t>
            </w:r>
          </w:p>
        </w:tc>
        <w:tc>
          <w:tcPr>
            <w:tcW w:w="1832" w:type="dxa"/>
            <w:tcBorders>
              <w:bottom w:val="single" w:sz="4" w:space="0" w:color="auto"/>
            </w:tcBorders>
            <w:vAlign w:val="center"/>
          </w:tcPr>
          <w:p w:rsidR="00192FB2" w:rsidRPr="00192FB2" w:rsidRDefault="00340359" w:rsidP="00637846">
            <w:pPr>
              <w:pStyle w:val="TableText"/>
              <w:widowControl w:val="0"/>
              <w:autoSpaceDE w:val="0"/>
              <w:autoSpaceDN w:val="0"/>
              <w:adjustRightInd w:val="0"/>
              <w:rPr>
                <w:color w:val="000000"/>
                <w:lang w:val="sr-Cyrl-RS"/>
              </w:rPr>
            </w:pPr>
            <w:r>
              <w:rPr>
                <w:color w:val="000000"/>
                <w:lang w:val="en-US"/>
              </w:rPr>
              <w:t>P</w:t>
            </w:r>
            <w:r w:rsidR="00192FB2" w:rsidRPr="00192FB2">
              <w:rPr>
                <w:color w:val="000000"/>
                <w:lang w:val="sr-Cyrl-RS"/>
              </w:rPr>
              <w:t>2</w:t>
            </w:r>
          </w:p>
        </w:tc>
        <w:tc>
          <w:tcPr>
            <w:tcW w:w="1354" w:type="dxa"/>
            <w:tcBorders>
              <w:bottom w:val="single" w:sz="4" w:space="0" w:color="auto"/>
            </w:tcBorders>
            <w:vAlign w:val="center"/>
          </w:tcPr>
          <w:p w:rsidR="00192FB2" w:rsidRPr="00192FB2" w:rsidRDefault="00340359" w:rsidP="00637846">
            <w:pPr>
              <w:pStyle w:val="TableText"/>
              <w:widowControl w:val="0"/>
              <w:autoSpaceDE w:val="0"/>
              <w:autoSpaceDN w:val="0"/>
              <w:adjustRightInd w:val="0"/>
              <w:rPr>
                <w:color w:val="000000"/>
                <w:lang w:val="ru-RU"/>
              </w:rPr>
            </w:pPr>
            <w:r>
              <w:rPr>
                <w:color w:val="000000"/>
                <w:lang w:val="en-US"/>
              </w:rPr>
              <w:t>P</w:t>
            </w:r>
            <w:r w:rsidR="00192FB2" w:rsidRPr="00192FB2">
              <w:rPr>
                <w:color w:val="000000"/>
                <w:lang w:val="ru-RU"/>
              </w:rPr>
              <w:t>3</w:t>
            </w:r>
          </w:p>
        </w:tc>
        <w:tc>
          <w:tcPr>
            <w:tcW w:w="1037" w:type="dxa"/>
            <w:tcBorders>
              <w:bottom w:val="single" w:sz="4" w:space="0" w:color="auto"/>
            </w:tcBorders>
            <w:vAlign w:val="center"/>
          </w:tcPr>
          <w:p w:rsidR="00192FB2" w:rsidRPr="00192FB2" w:rsidRDefault="00192FB2" w:rsidP="00637846">
            <w:pPr>
              <w:pStyle w:val="TableText"/>
              <w:widowControl w:val="0"/>
              <w:autoSpaceDE w:val="0"/>
              <w:autoSpaceDN w:val="0"/>
              <w:adjustRightInd w:val="0"/>
              <w:rPr>
                <w:color w:val="000000"/>
                <w:lang w:val="ru-RU"/>
              </w:rPr>
            </w:pPr>
          </w:p>
        </w:tc>
        <w:tc>
          <w:tcPr>
            <w:tcW w:w="1353" w:type="dxa"/>
            <w:gridSpan w:val="2"/>
            <w:tcBorders>
              <w:bottom w:val="single" w:sz="4" w:space="0" w:color="auto"/>
            </w:tcBorders>
            <w:vAlign w:val="center"/>
          </w:tcPr>
          <w:p w:rsidR="00192FB2" w:rsidRPr="00192FB2" w:rsidRDefault="00192FB2" w:rsidP="00637846">
            <w:pPr>
              <w:pStyle w:val="TableText"/>
              <w:widowControl w:val="0"/>
              <w:autoSpaceDE w:val="0"/>
              <w:autoSpaceDN w:val="0"/>
              <w:adjustRightInd w:val="0"/>
              <w:rPr>
                <w:color w:val="000000"/>
                <w:lang w:val="ru-RU"/>
              </w:rPr>
            </w:pPr>
          </w:p>
        </w:tc>
        <w:tc>
          <w:tcPr>
            <w:tcW w:w="741" w:type="dxa"/>
            <w:tcBorders>
              <w:bottom w:val="single" w:sz="4" w:space="0" w:color="auto"/>
            </w:tcBorders>
            <w:vAlign w:val="center"/>
          </w:tcPr>
          <w:p w:rsidR="00192FB2" w:rsidRPr="00192FB2" w:rsidRDefault="00192FB2" w:rsidP="00637846">
            <w:pPr>
              <w:pStyle w:val="TableText"/>
              <w:widowControl w:val="0"/>
              <w:autoSpaceDE w:val="0"/>
              <w:autoSpaceDN w:val="0"/>
              <w:adjustRightInd w:val="0"/>
              <w:rPr>
                <w:color w:val="000000"/>
                <w:lang w:val="ru-RU"/>
              </w:rPr>
            </w:pPr>
          </w:p>
        </w:tc>
        <w:tc>
          <w:tcPr>
            <w:tcW w:w="741" w:type="dxa"/>
            <w:tcBorders>
              <w:bottom w:val="single" w:sz="4" w:space="0" w:color="auto"/>
            </w:tcBorders>
          </w:tcPr>
          <w:p w:rsidR="00192FB2" w:rsidRPr="00192FB2" w:rsidRDefault="00192FB2" w:rsidP="00637846">
            <w:pPr>
              <w:pStyle w:val="TableText"/>
              <w:widowControl w:val="0"/>
              <w:autoSpaceDE w:val="0"/>
              <w:autoSpaceDN w:val="0"/>
              <w:adjustRightInd w:val="0"/>
              <w:jc w:val="left"/>
              <w:rPr>
                <w:color w:val="000000"/>
                <w:lang w:val="ru-RU"/>
              </w:rPr>
            </w:pPr>
          </w:p>
        </w:tc>
      </w:tr>
      <w:tr w:rsidR="00192FB2" w:rsidRPr="003C7C3F" w:rsidTr="001A1C40">
        <w:trPr>
          <w:cantSplit/>
          <w:jc w:val="center"/>
        </w:trPr>
        <w:tc>
          <w:tcPr>
            <w:tcW w:w="1775" w:type="dxa"/>
            <w:tcBorders>
              <w:bottom w:val="single" w:sz="4" w:space="0" w:color="auto"/>
            </w:tcBorders>
            <w:vAlign w:val="center"/>
          </w:tcPr>
          <w:p w:rsidR="00192FB2" w:rsidRPr="00192FB2" w:rsidRDefault="00192FB2" w:rsidP="00637846">
            <w:pPr>
              <w:pStyle w:val="Lista1"/>
              <w:widowControl w:val="0"/>
              <w:numPr>
                <w:ilvl w:val="0"/>
                <w:numId w:val="0"/>
              </w:numPr>
              <w:jc w:val="center"/>
              <w:rPr>
                <w:b/>
                <w:color w:val="000000"/>
                <w:lang w:val="sr-Cyrl-RS"/>
              </w:rPr>
            </w:pPr>
            <w:r w:rsidRPr="00192FB2">
              <w:rPr>
                <w:b/>
                <w:color w:val="000000"/>
                <w:lang w:val="sr-Cyrl-RS"/>
              </w:rPr>
              <w:t xml:space="preserve">Кратак назив </w:t>
            </w:r>
            <w:proofErr w:type="spellStart"/>
            <w:r w:rsidRPr="00192FB2">
              <w:rPr>
                <w:b/>
                <w:color w:val="000000"/>
                <w:lang w:val="sr-Cyrl-RS"/>
              </w:rPr>
              <w:t>партиципанта</w:t>
            </w:r>
            <w:proofErr w:type="spellEnd"/>
          </w:p>
        </w:tc>
        <w:tc>
          <w:tcPr>
            <w:tcW w:w="743" w:type="dxa"/>
            <w:gridSpan w:val="2"/>
            <w:tcBorders>
              <w:bottom w:val="single" w:sz="4" w:space="0" w:color="auto"/>
            </w:tcBorders>
            <w:vAlign w:val="center"/>
          </w:tcPr>
          <w:p w:rsidR="00192FB2" w:rsidRPr="00E60884" w:rsidRDefault="00192FB2" w:rsidP="00637846">
            <w:pPr>
              <w:pStyle w:val="TableText"/>
              <w:widowControl w:val="0"/>
              <w:autoSpaceDE w:val="0"/>
              <w:autoSpaceDN w:val="0"/>
              <w:adjustRightInd w:val="0"/>
              <w:rPr>
                <w:b/>
                <w:bCs/>
                <w:color w:val="000000"/>
                <w:lang w:val="sr-Cyrl-RS"/>
              </w:rPr>
            </w:pPr>
            <w:r w:rsidRPr="00E60884">
              <w:rPr>
                <w:b/>
                <w:bCs/>
                <w:color w:val="000000"/>
                <w:lang w:val="sr-Cyrl-RS"/>
              </w:rPr>
              <w:t>ЕТФ</w:t>
            </w:r>
          </w:p>
        </w:tc>
        <w:tc>
          <w:tcPr>
            <w:tcW w:w="1832" w:type="dxa"/>
            <w:tcBorders>
              <w:bottom w:val="single" w:sz="4" w:space="0" w:color="auto"/>
            </w:tcBorders>
            <w:vAlign w:val="center"/>
          </w:tcPr>
          <w:p w:rsidR="00192FB2" w:rsidRPr="00192FB2" w:rsidRDefault="000F0C02" w:rsidP="00637846">
            <w:pPr>
              <w:pStyle w:val="TableText"/>
              <w:widowControl w:val="0"/>
              <w:autoSpaceDE w:val="0"/>
              <w:autoSpaceDN w:val="0"/>
              <w:adjustRightInd w:val="0"/>
              <w:rPr>
                <w:color w:val="000000"/>
                <w:lang w:val="en-US"/>
              </w:rPr>
            </w:pPr>
            <w:r>
              <w:rPr>
                <w:color w:val="000000"/>
                <w:lang w:val="en-US"/>
              </w:rPr>
              <w:t>TUM</w:t>
            </w:r>
          </w:p>
        </w:tc>
        <w:tc>
          <w:tcPr>
            <w:tcW w:w="1354" w:type="dxa"/>
            <w:tcBorders>
              <w:bottom w:val="single" w:sz="4" w:space="0" w:color="auto"/>
            </w:tcBorders>
            <w:vAlign w:val="center"/>
          </w:tcPr>
          <w:p w:rsidR="00192FB2" w:rsidRPr="00192FB2" w:rsidRDefault="000F0C02" w:rsidP="00637846">
            <w:pPr>
              <w:pStyle w:val="TableText"/>
              <w:widowControl w:val="0"/>
              <w:autoSpaceDE w:val="0"/>
              <w:autoSpaceDN w:val="0"/>
              <w:adjustRightInd w:val="0"/>
              <w:rPr>
                <w:color w:val="000000"/>
                <w:lang w:val="en-US"/>
              </w:rPr>
            </w:pPr>
            <w:r>
              <w:rPr>
                <w:color w:val="000000"/>
                <w:lang w:val="en-US"/>
              </w:rPr>
              <w:t>ETH</w:t>
            </w:r>
          </w:p>
        </w:tc>
        <w:tc>
          <w:tcPr>
            <w:tcW w:w="1037" w:type="dxa"/>
            <w:tcBorders>
              <w:bottom w:val="single" w:sz="4" w:space="0" w:color="auto"/>
            </w:tcBorders>
            <w:vAlign w:val="center"/>
          </w:tcPr>
          <w:p w:rsidR="00192FB2" w:rsidRPr="00192FB2" w:rsidRDefault="00192FB2" w:rsidP="00637846">
            <w:pPr>
              <w:pStyle w:val="TableText"/>
              <w:widowControl w:val="0"/>
              <w:autoSpaceDE w:val="0"/>
              <w:autoSpaceDN w:val="0"/>
              <w:adjustRightInd w:val="0"/>
              <w:rPr>
                <w:color w:val="000000"/>
                <w:lang w:val="sr-Cyrl-RS"/>
              </w:rPr>
            </w:pPr>
          </w:p>
        </w:tc>
        <w:tc>
          <w:tcPr>
            <w:tcW w:w="1353" w:type="dxa"/>
            <w:gridSpan w:val="2"/>
            <w:tcBorders>
              <w:bottom w:val="single" w:sz="4" w:space="0" w:color="auto"/>
            </w:tcBorders>
            <w:vAlign w:val="center"/>
          </w:tcPr>
          <w:p w:rsidR="00192FB2" w:rsidRPr="00192FB2" w:rsidRDefault="00192FB2" w:rsidP="00637846">
            <w:pPr>
              <w:pStyle w:val="TableText"/>
              <w:widowControl w:val="0"/>
              <w:autoSpaceDE w:val="0"/>
              <w:autoSpaceDN w:val="0"/>
              <w:adjustRightInd w:val="0"/>
              <w:rPr>
                <w:color w:val="000000"/>
                <w:lang w:val="ru-RU"/>
              </w:rPr>
            </w:pPr>
          </w:p>
        </w:tc>
        <w:tc>
          <w:tcPr>
            <w:tcW w:w="741" w:type="dxa"/>
            <w:tcBorders>
              <w:bottom w:val="single" w:sz="4" w:space="0" w:color="auto"/>
            </w:tcBorders>
            <w:vAlign w:val="center"/>
          </w:tcPr>
          <w:p w:rsidR="00192FB2" w:rsidRPr="00192FB2" w:rsidRDefault="00192FB2" w:rsidP="00637846">
            <w:pPr>
              <w:pStyle w:val="TableText"/>
              <w:widowControl w:val="0"/>
              <w:autoSpaceDE w:val="0"/>
              <w:autoSpaceDN w:val="0"/>
              <w:adjustRightInd w:val="0"/>
              <w:rPr>
                <w:color w:val="000000"/>
                <w:lang w:val="ru-RU"/>
              </w:rPr>
            </w:pPr>
          </w:p>
        </w:tc>
        <w:tc>
          <w:tcPr>
            <w:tcW w:w="741" w:type="dxa"/>
            <w:tcBorders>
              <w:bottom w:val="single" w:sz="4" w:space="0" w:color="auto"/>
            </w:tcBorders>
          </w:tcPr>
          <w:p w:rsidR="00192FB2" w:rsidRPr="00192FB2" w:rsidRDefault="00192FB2" w:rsidP="00637846">
            <w:pPr>
              <w:pStyle w:val="TableText"/>
              <w:widowControl w:val="0"/>
              <w:autoSpaceDE w:val="0"/>
              <w:autoSpaceDN w:val="0"/>
              <w:adjustRightInd w:val="0"/>
              <w:jc w:val="left"/>
              <w:rPr>
                <w:color w:val="000000"/>
                <w:lang w:val="ru-RU"/>
              </w:rPr>
            </w:pPr>
          </w:p>
        </w:tc>
      </w:tr>
      <w:tr w:rsidR="00192FB2" w:rsidRPr="003C7C3F" w:rsidTr="001A1C40">
        <w:trPr>
          <w:cantSplit/>
          <w:jc w:val="center"/>
        </w:trPr>
        <w:tc>
          <w:tcPr>
            <w:tcW w:w="1775" w:type="dxa"/>
            <w:tcBorders>
              <w:bottom w:val="single" w:sz="4" w:space="0" w:color="auto"/>
            </w:tcBorders>
            <w:vAlign w:val="center"/>
          </w:tcPr>
          <w:p w:rsidR="00192FB2" w:rsidRPr="00192FB2" w:rsidRDefault="00192FB2" w:rsidP="00637846">
            <w:pPr>
              <w:pStyle w:val="Lista1"/>
              <w:widowControl w:val="0"/>
              <w:numPr>
                <w:ilvl w:val="0"/>
                <w:numId w:val="0"/>
              </w:numPr>
              <w:jc w:val="center"/>
              <w:rPr>
                <w:b/>
                <w:color w:val="000000"/>
                <w:lang w:val="sr-Cyrl-RS"/>
              </w:rPr>
            </w:pPr>
            <w:r w:rsidRPr="00192FB2">
              <w:rPr>
                <w:b/>
                <w:color w:val="000000"/>
                <w:lang w:val="sr-Cyrl-RS"/>
              </w:rPr>
              <w:t xml:space="preserve">Број човек/месец за </w:t>
            </w:r>
            <w:proofErr w:type="spellStart"/>
            <w:r w:rsidRPr="00192FB2">
              <w:rPr>
                <w:b/>
                <w:color w:val="000000"/>
                <w:lang w:val="sr-Cyrl-RS"/>
              </w:rPr>
              <w:t>парти-ципанте</w:t>
            </w:r>
            <w:proofErr w:type="spellEnd"/>
          </w:p>
        </w:tc>
        <w:tc>
          <w:tcPr>
            <w:tcW w:w="743" w:type="dxa"/>
            <w:gridSpan w:val="2"/>
            <w:tcBorders>
              <w:bottom w:val="single" w:sz="4" w:space="0" w:color="auto"/>
            </w:tcBorders>
            <w:vAlign w:val="center"/>
          </w:tcPr>
          <w:p w:rsidR="00192FB2" w:rsidRPr="000F0C02" w:rsidRDefault="00412415" w:rsidP="00637846">
            <w:pPr>
              <w:pStyle w:val="TableText"/>
              <w:widowControl w:val="0"/>
              <w:autoSpaceDE w:val="0"/>
              <w:autoSpaceDN w:val="0"/>
              <w:adjustRightInd w:val="0"/>
              <w:rPr>
                <w:b/>
                <w:bCs/>
                <w:color w:val="000000"/>
                <w:lang w:val="en-US"/>
              </w:rPr>
            </w:pPr>
            <w:r w:rsidRPr="00E60884">
              <w:rPr>
                <w:b/>
                <w:bCs/>
                <w:color w:val="000000"/>
                <w:lang w:val="sr-Cyrl-RS"/>
              </w:rPr>
              <w:t>1</w:t>
            </w:r>
            <w:r w:rsidR="000F0C02">
              <w:rPr>
                <w:b/>
                <w:bCs/>
                <w:color w:val="000000"/>
                <w:lang w:val="en-US"/>
              </w:rPr>
              <w:t>2</w:t>
            </w:r>
          </w:p>
        </w:tc>
        <w:tc>
          <w:tcPr>
            <w:tcW w:w="1832" w:type="dxa"/>
            <w:tcBorders>
              <w:bottom w:val="single" w:sz="4" w:space="0" w:color="auto"/>
            </w:tcBorders>
            <w:vAlign w:val="center"/>
          </w:tcPr>
          <w:p w:rsidR="00192FB2" w:rsidRPr="001A1C40" w:rsidRDefault="000F0C02" w:rsidP="00637846">
            <w:pPr>
              <w:pStyle w:val="TableText"/>
              <w:widowControl w:val="0"/>
              <w:autoSpaceDE w:val="0"/>
              <w:autoSpaceDN w:val="0"/>
              <w:adjustRightInd w:val="0"/>
              <w:rPr>
                <w:color w:val="000000"/>
                <w:lang w:val="en-US"/>
              </w:rPr>
            </w:pPr>
            <w:r>
              <w:rPr>
                <w:color w:val="000000"/>
                <w:lang w:val="en-US"/>
              </w:rPr>
              <w:t>7</w:t>
            </w:r>
          </w:p>
        </w:tc>
        <w:tc>
          <w:tcPr>
            <w:tcW w:w="1354" w:type="dxa"/>
            <w:tcBorders>
              <w:bottom w:val="single" w:sz="4" w:space="0" w:color="auto"/>
            </w:tcBorders>
            <w:vAlign w:val="center"/>
          </w:tcPr>
          <w:p w:rsidR="00192FB2" w:rsidRPr="001A1C40" w:rsidRDefault="001A1C40" w:rsidP="00637846">
            <w:pPr>
              <w:pStyle w:val="TableText"/>
              <w:widowControl w:val="0"/>
              <w:autoSpaceDE w:val="0"/>
              <w:autoSpaceDN w:val="0"/>
              <w:adjustRightInd w:val="0"/>
              <w:rPr>
                <w:color w:val="000000"/>
                <w:lang w:val="en-US"/>
              </w:rPr>
            </w:pPr>
            <w:r>
              <w:rPr>
                <w:color w:val="000000"/>
                <w:lang w:val="en-US"/>
              </w:rPr>
              <w:t>7</w:t>
            </w:r>
          </w:p>
        </w:tc>
        <w:tc>
          <w:tcPr>
            <w:tcW w:w="1037" w:type="dxa"/>
            <w:tcBorders>
              <w:bottom w:val="single" w:sz="4" w:space="0" w:color="auto"/>
            </w:tcBorders>
            <w:vAlign w:val="center"/>
          </w:tcPr>
          <w:p w:rsidR="00192FB2" w:rsidRPr="00412415" w:rsidRDefault="00192FB2" w:rsidP="00637846">
            <w:pPr>
              <w:pStyle w:val="TableText"/>
              <w:widowControl w:val="0"/>
              <w:autoSpaceDE w:val="0"/>
              <w:autoSpaceDN w:val="0"/>
              <w:adjustRightInd w:val="0"/>
              <w:rPr>
                <w:color w:val="000000"/>
                <w:lang w:val="sr-Cyrl-RS"/>
              </w:rPr>
            </w:pPr>
          </w:p>
        </w:tc>
        <w:tc>
          <w:tcPr>
            <w:tcW w:w="1353" w:type="dxa"/>
            <w:gridSpan w:val="2"/>
            <w:tcBorders>
              <w:bottom w:val="single" w:sz="4" w:space="0" w:color="auto"/>
            </w:tcBorders>
            <w:vAlign w:val="center"/>
          </w:tcPr>
          <w:p w:rsidR="00192FB2" w:rsidRPr="00192FB2" w:rsidRDefault="00192FB2" w:rsidP="00637846">
            <w:pPr>
              <w:pStyle w:val="TableText"/>
              <w:widowControl w:val="0"/>
              <w:autoSpaceDE w:val="0"/>
              <w:autoSpaceDN w:val="0"/>
              <w:adjustRightInd w:val="0"/>
              <w:jc w:val="left"/>
              <w:rPr>
                <w:color w:val="000000"/>
                <w:lang w:val="ru-RU"/>
              </w:rPr>
            </w:pPr>
          </w:p>
        </w:tc>
        <w:tc>
          <w:tcPr>
            <w:tcW w:w="741" w:type="dxa"/>
            <w:tcBorders>
              <w:bottom w:val="single" w:sz="4" w:space="0" w:color="auto"/>
            </w:tcBorders>
          </w:tcPr>
          <w:p w:rsidR="00192FB2" w:rsidRPr="00192FB2" w:rsidRDefault="00192FB2" w:rsidP="00637846">
            <w:pPr>
              <w:pStyle w:val="TableText"/>
              <w:widowControl w:val="0"/>
              <w:autoSpaceDE w:val="0"/>
              <w:autoSpaceDN w:val="0"/>
              <w:adjustRightInd w:val="0"/>
              <w:jc w:val="left"/>
              <w:rPr>
                <w:color w:val="000000"/>
                <w:lang w:val="ru-RU"/>
              </w:rPr>
            </w:pPr>
          </w:p>
        </w:tc>
        <w:tc>
          <w:tcPr>
            <w:tcW w:w="741" w:type="dxa"/>
            <w:tcBorders>
              <w:bottom w:val="single" w:sz="4" w:space="0" w:color="auto"/>
            </w:tcBorders>
          </w:tcPr>
          <w:p w:rsidR="00192FB2" w:rsidRPr="00192FB2" w:rsidRDefault="00192FB2" w:rsidP="00637846">
            <w:pPr>
              <w:pStyle w:val="TableText"/>
              <w:widowControl w:val="0"/>
              <w:autoSpaceDE w:val="0"/>
              <w:autoSpaceDN w:val="0"/>
              <w:adjustRightInd w:val="0"/>
              <w:jc w:val="left"/>
              <w:rPr>
                <w:color w:val="000000"/>
                <w:lang w:val="ru-RU"/>
              </w:rPr>
            </w:pPr>
          </w:p>
        </w:tc>
      </w:tr>
      <w:tr w:rsidR="00192FB2" w:rsidRPr="003C7C3F" w:rsidTr="00637846">
        <w:trPr>
          <w:cantSplit/>
          <w:jc w:val="center"/>
        </w:trPr>
        <w:tc>
          <w:tcPr>
            <w:tcW w:w="9576" w:type="dxa"/>
            <w:gridSpan w:val="10"/>
            <w:shd w:val="pct5" w:color="auto" w:fill="auto"/>
            <w:vAlign w:val="center"/>
          </w:tcPr>
          <w:p w:rsidR="00192FB2" w:rsidRPr="00192FB2" w:rsidRDefault="00192FB2" w:rsidP="00637846">
            <w:pPr>
              <w:pStyle w:val="TableText"/>
              <w:widowControl w:val="0"/>
              <w:autoSpaceDE w:val="0"/>
              <w:autoSpaceDN w:val="0"/>
              <w:adjustRightInd w:val="0"/>
              <w:jc w:val="left"/>
              <w:rPr>
                <w:b/>
                <w:i/>
                <w:color w:val="000000"/>
                <w:lang w:val="sr-Cyrl-RS"/>
              </w:rPr>
            </w:pPr>
            <w:r w:rsidRPr="00192FB2">
              <w:rPr>
                <w:b/>
                <w:i/>
                <w:color w:val="000000"/>
                <w:lang w:val="sr-Cyrl-RS"/>
              </w:rPr>
              <w:t>Циљеви</w:t>
            </w:r>
          </w:p>
        </w:tc>
      </w:tr>
      <w:tr w:rsidR="00192FB2" w:rsidRPr="003C7C3F" w:rsidTr="00637846">
        <w:trPr>
          <w:cantSplit/>
          <w:trHeight w:val="1188"/>
          <w:jc w:val="center"/>
        </w:trPr>
        <w:tc>
          <w:tcPr>
            <w:tcW w:w="9576" w:type="dxa"/>
            <w:gridSpan w:val="10"/>
            <w:tcBorders>
              <w:bottom w:val="single" w:sz="4" w:space="0" w:color="auto"/>
            </w:tcBorders>
            <w:vAlign w:val="center"/>
          </w:tcPr>
          <w:p w:rsidR="001A1C40" w:rsidRPr="001A1C40" w:rsidRDefault="001A1C40" w:rsidP="00637846">
            <w:pPr>
              <w:pStyle w:val="TableText"/>
              <w:widowControl w:val="0"/>
              <w:autoSpaceDE w:val="0"/>
              <w:autoSpaceDN w:val="0"/>
              <w:adjustRightInd w:val="0"/>
              <w:jc w:val="both"/>
              <w:rPr>
                <w:color w:val="000000"/>
                <w:lang w:val="sr-Cyrl-RS"/>
              </w:rPr>
            </w:pPr>
            <w:r>
              <w:rPr>
                <w:color w:val="000000"/>
                <w:lang w:val="sr-Cyrl-RS"/>
              </w:rPr>
              <w:t xml:space="preserve">Разумети тренутну потражњу на датом тржишту и потребе корисника. </w:t>
            </w:r>
          </w:p>
        </w:tc>
      </w:tr>
      <w:tr w:rsidR="00192FB2" w:rsidRPr="003C7C3F" w:rsidTr="00637846">
        <w:trPr>
          <w:cantSplit/>
          <w:jc w:val="center"/>
        </w:trPr>
        <w:tc>
          <w:tcPr>
            <w:tcW w:w="9576" w:type="dxa"/>
            <w:gridSpan w:val="10"/>
            <w:shd w:val="pct5" w:color="auto" w:fill="auto"/>
            <w:vAlign w:val="center"/>
          </w:tcPr>
          <w:p w:rsidR="00192FB2" w:rsidRPr="00192FB2" w:rsidRDefault="00192FB2" w:rsidP="00637846">
            <w:pPr>
              <w:pStyle w:val="TableText"/>
              <w:widowControl w:val="0"/>
              <w:autoSpaceDE w:val="0"/>
              <w:autoSpaceDN w:val="0"/>
              <w:adjustRightInd w:val="0"/>
              <w:jc w:val="left"/>
              <w:rPr>
                <w:i/>
                <w:color w:val="000000"/>
                <w:lang w:val="ru-RU"/>
              </w:rPr>
            </w:pPr>
            <w:r w:rsidRPr="00192FB2">
              <w:rPr>
                <w:b/>
                <w:i/>
                <w:color w:val="000000"/>
                <w:lang w:val="sr-Cyrl-RS"/>
              </w:rPr>
              <w:t xml:space="preserve">Опис посла (у пакетима где је то могуће, рецимо код имплементације, поделити посао на мање целине - модуле; за сваки пакет навести улоге свих </w:t>
            </w:r>
            <w:proofErr w:type="spellStart"/>
            <w:r w:rsidRPr="00192FB2">
              <w:rPr>
                <w:b/>
                <w:i/>
                <w:color w:val="000000"/>
                <w:lang w:val="sr-Cyrl-RS"/>
              </w:rPr>
              <w:t>партиципаната</w:t>
            </w:r>
            <w:proofErr w:type="spellEnd"/>
            <w:r w:rsidRPr="00192FB2">
              <w:rPr>
                <w:b/>
                <w:i/>
                <w:color w:val="000000"/>
                <w:lang w:val="sr-Cyrl-RS"/>
              </w:rPr>
              <w:t xml:space="preserve"> који учествују у радном пакету)</w:t>
            </w:r>
          </w:p>
        </w:tc>
      </w:tr>
      <w:tr w:rsidR="00192FB2" w:rsidRPr="003C7C3F" w:rsidTr="00637846">
        <w:trPr>
          <w:cantSplit/>
          <w:trHeight w:val="1713"/>
          <w:jc w:val="center"/>
        </w:trPr>
        <w:tc>
          <w:tcPr>
            <w:tcW w:w="9576" w:type="dxa"/>
            <w:gridSpan w:val="10"/>
            <w:vAlign w:val="center"/>
          </w:tcPr>
          <w:p w:rsidR="00192FB2" w:rsidRPr="001A1C40" w:rsidRDefault="00366FE0" w:rsidP="00637846">
            <w:pPr>
              <w:pStyle w:val="TableText"/>
              <w:widowControl w:val="0"/>
              <w:autoSpaceDE w:val="0"/>
              <w:autoSpaceDN w:val="0"/>
              <w:adjustRightInd w:val="0"/>
              <w:jc w:val="both"/>
              <w:rPr>
                <w:color w:val="000000"/>
                <w:lang w:val="en-US"/>
              </w:rPr>
            </w:pPr>
            <w:r w:rsidRPr="001A1C40">
              <w:rPr>
                <w:i/>
                <w:iCs/>
                <w:color w:val="000000"/>
                <w:lang w:val="sr-Cyrl-RS"/>
              </w:rPr>
              <w:t>Анализа тржишта</w:t>
            </w:r>
            <w:r>
              <w:rPr>
                <w:color w:val="000000"/>
                <w:lang w:val="sr-Cyrl-RS"/>
              </w:rPr>
              <w:t xml:space="preserve"> – </w:t>
            </w:r>
            <w:r w:rsidRPr="00366FE0">
              <w:rPr>
                <w:color w:val="000000"/>
                <w:lang w:val="sr-Cyrl-RS"/>
              </w:rPr>
              <w:t>ЕТФ</w:t>
            </w:r>
            <w:r w:rsidR="001A1C40">
              <w:rPr>
                <w:color w:val="000000"/>
                <w:lang w:val="sr-Cyrl-RS"/>
              </w:rPr>
              <w:t xml:space="preserve">, </w:t>
            </w:r>
            <w:r w:rsidR="001A1C40">
              <w:rPr>
                <w:color w:val="000000"/>
                <w:lang w:val="en-US"/>
              </w:rPr>
              <w:t>TUM</w:t>
            </w:r>
          </w:p>
          <w:p w:rsidR="00366FE0" w:rsidRDefault="00366FE0" w:rsidP="00637846">
            <w:pPr>
              <w:pStyle w:val="TableText"/>
              <w:widowControl w:val="0"/>
              <w:autoSpaceDE w:val="0"/>
              <w:autoSpaceDN w:val="0"/>
              <w:adjustRightInd w:val="0"/>
              <w:jc w:val="both"/>
              <w:rPr>
                <w:color w:val="000000"/>
                <w:lang w:val="en-US"/>
              </w:rPr>
            </w:pPr>
            <w:r w:rsidRPr="001A1C40">
              <w:rPr>
                <w:i/>
                <w:iCs/>
                <w:color w:val="000000"/>
                <w:lang w:val="sr-Cyrl-RS"/>
              </w:rPr>
              <w:t>Анализа корисничких захтева</w:t>
            </w:r>
            <w:r>
              <w:rPr>
                <w:color w:val="000000"/>
                <w:lang w:val="sr-Cyrl-RS"/>
              </w:rPr>
              <w:t xml:space="preserve"> </w:t>
            </w:r>
            <w:r w:rsidR="001A1C40">
              <w:rPr>
                <w:color w:val="000000"/>
                <w:lang w:val="sr-Cyrl-RS"/>
              </w:rPr>
              <w:t>–</w:t>
            </w:r>
            <w:r>
              <w:rPr>
                <w:color w:val="000000"/>
                <w:lang w:val="sr-Cyrl-RS"/>
              </w:rPr>
              <w:t xml:space="preserve"> </w:t>
            </w:r>
            <w:r w:rsidRPr="00366FE0">
              <w:rPr>
                <w:color w:val="000000"/>
                <w:lang w:val="sr-Cyrl-RS"/>
              </w:rPr>
              <w:t>ЕТФ</w:t>
            </w:r>
            <w:r w:rsidR="001A1C40">
              <w:rPr>
                <w:color w:val="000000"/>
                <w:lang w:val="en-US"/>
              </w:rPr>
              <w:t>, ETH</w:t>
            </w:r>
          </w:p>
          <w:p w:rsidR="001A1C40" w:rsidRDefault="001A1C40" w:rsidP="00637846">
            <w:pPr>
              <w:pStyle w:val="TableText"/>
              <w:widowControl w:val="0"/>
              <w:autoSpaceDE w:val="0"/>
              <w:autoSpaceDN w:val="0"/>
              <w:adjustRightInd w:val="0"/>
              <w:jc w:val="both"/>
              <w:rPr>
                <w:color w:val="000000"/>
                <w:lang w:val="en-US"/>
              </w:rPr>
            </w:pPr>
          </w:p>
          <w:p w:rsidR="001A1C40" w:rsidRPr="001A1C40" w:rsidRDefault="001A1C40" w:rsidP="00637846">
            <w:pPr>
              <w:pStyle w:val="TableText"/>
              <w:widowControl w:val="0"/>
              <w:autoSpaceDE w:val="0"/>
              <w:autoSpaceDN w:val="0"/>
              <w:adjustRightInd w:val="0"/>
              <w:jc w:val="both"/>
              <w:rPr>
                <w:color w:val="000000"/>
                <w:lang w:val="en-US"/>
              </w:rPr>
            </w:pPr>
            <w:r>
              <w:rPr>
                <w:color w:val="000000"/>
                <w:lang w:val="sr-Cyrl-RS"/>
              </w:rPr>
              <w:t>Информације прикупити кроз различите анкете, интервјуе</w:t>
            </w:r>
            <w:r w:rsidR="00CE6959">
              <w:rPr>
                <w:color w:val="000000"/>
                <w:lang w:val="sr-Cyrl-RS"/>
              </w:rPr>
              <w:t xml:space="preserve"> и</w:t>
            </w:r>
            <w:r>
              <w:rPr>
                <w:color w:val="000000"/>
                <w:lang w:val="sr-Cyrl-RS"/>
              </w:rPr>
              <w:t xml:space="preserve"> радионице, писањем </w:t>
            </w:r>
            <w:r w:rsidR="00CE6959">
              <w:rPr>
                <w:color w:val="000000"/>
                <w:lang w:val="sr-Cyrl-RS"/>
              </w:rPr>
              <w:t xml:space="preserve">различитих </w:t>
            </w:r>
            <w:r>
              <w:rPr>
                <w:color w:val="000000"/>
                <w:lang w:val="sr-Cyrl-RS"/>
              </w:rPr>
              <w:t>сценарија и случаја употребе.</w:t>
            </w:r>
          </w:p>
        </w:tc>
      </w:tr>
      <w:tr w:rsidR="00192FB2" w:rsidRPr="003C7C3F" w:rsidTr="00637846">
        <w:trPr>
          <w:cantSplit/>
          <w:jc w:val="center"/>
        </w:trPr>
        <w:tc>
          <w:tcPr>
            <w:tcW w:w="9576" w:type="dxa"/>
            <w:gridSpan w:val="10"/>
            <w:shd w:val="pct5" w:color="auto" w:fill="auto"/>
            <w:vAlign w:val="center"/>
          </w:tcPr>
          <w:p w:rsidR="00192FB2" w:rsidRPr="00192FB2" w:rsidRDefault="00192FB2" w:rsidP="00637846">
            <w:pPr>
              <w:pStyle w:val="TableText"/>
              <w:widowControl w:val="0"/>
              <w:autoSpaceDE w:val="0"/>
              <w:autoSpaceDN w:val="0"/>
              <w:adjustRightInd w:val="0"/>
              <w:jc w:val="left"/>
              <w:rPr>
                <w:i/>
                <w:color w:val="000000"/>
                <w:lang w:val="ru-RU"/>
              </w:rPr>
            </w:pPr>
            <w:r w:rsidRPr="00192FB2">
              <w:rPr>
                <w:b/>
                <w:i/>
                <w:color w:val="000000"/>
                <w:lang w:val="sr-Cyrl-RS"/>
              </w:rPr>
              <w:t>Резултати рада (уз кратак опис сваког резултата и месец испоруке)</w:t>
            </w:r>
          </w:p>
        </w:tc>
      </w:tr>
      <w:tr w:rsidR="00192FB2" w:rsidRPr="003C7C3F" w:rsidTr="001A1C40">
        <w:trPr>
          <w:cantSplit/>
          <w:trHeight w:val="267"/>
          <w:jc w:val="center"/>
        </w:trPr>
        <w:tc>
          <w:tcPr>
            <w:tcW w:w="2102" w:type="dxa"/>
            <w:gridSpan w:val="2"/>
            <w:shd w:val="clear" w:color="auto" w:fill="auto"/>
            <w:vAlign w:val="center"/>
          </w:tcPr>
          <w:p w:rsidR="00192FB2" w:rsidRPr="00192FB2" w:rsidRDefault="00192FB2" w:rsidP="00637846">
            <w:pPr>
              <w:pStyle w:val="TableText"/>
              <w:widowControl w:val="0"/>
              <w:autoSpaceDE w:val="0"/>
              <w:autoSpaceDN w:val="0"/>
              <w:adjustRightInd w:val="0"/>
              <w:jc w:val="left"/>
              <w:rPr>
                <w:color w:val="000000"/>
                <w:lang w:val="ru-RU"/>
              </w:rPr>
            </w:pPr>
            <w:proofErr w:type="spellStart"/>
            <w:r w:rsidRPr="00192FB2">
              <w:rPr>
                <w:color w:val="000000"/>
                <w:lang w:val="ru-RU"/>
              </w:rPr>
              <w:t>Назив</w:t>
            </w:r>
            <w:proofErr w:type="spellEnd"/>
            <w:r w:rsidRPr="00192FB2">
              <w:rPr>
                <w:color w:val="000000"/>
                <w:lang w:val="ru-RU"/>
              </w:rPr>
              <w:t xml:space="preserve"> </w:t>
            </w:r>
            <w:proofErr w:type="spellStart"/>
            <w:r w:rsidRPr="00192FB2">
              <w:rPr>
                <w:color w:val="000000"/>
                <w:lang w:val="ru-RU"/>
              </w:rPr>
              <w:t>резултата</w:t>
            </w:r>
            <w:proofErr w:type="spellEnd"/>
          </w:p>
        </w:tc>
        <w:tc>
          <w:tcPr>
            <w:tcW w:w="5105" w:type="dxa"/>
            <w:gridSpan w:val="5"/>
            <w:shd w:val="clear" w:color="auto" w:fill="auto"/>
            <w:vAlign w:val="center"/>
          </w:tcPr>
          <w:p w:rsidR="00192FB2" w:rsidRPr="00192FB2" w:rsidRDefault="00192FB2" w:rsidP="00637846">
            <w:pPr>
              <w:pStyle w:val="TableText"/>
              <w:widowControl w:val="0"/>
              <w:autoSpaceDE w:val="0"/>
              <w:autoSpaceDN w:val="0"/>
              <w:adjustRightInd w:val="0"/>
              <w:jc w:val="left"/>
              <w:rPr>
                <w:color w:val="000000"/>
                <w:lang w:val="ru-RU"/>
              </w:rPr>
            </w:pPr>
            <w:proofErr w:type="spellStart"/>
            <w:r w:rsidRPr="00192FB2">
              <w:rPr>
                <w:color w:val="000000"/>
                <w:lang w:val="ru-RU"/>
              </w:rPr>
              <w:t>Опис</w:t>
            </w:r>
            <w:proofErr w:type="spellEnd"/>
          </w:p>
        </w:tc>
        <w:tc>
          <w:tcPr>
            <w:tcW w:w="2369" w:type="dxa"/>
            <w:gridSpan w:val="3"/>
            <w:shd w:val="clear" w:color="auto" w:fill="auto"/>
            <w:vAlign w:val="center"/>
          </w:tcPr>
          <w:p w:rsidR="00192FB2" w:rsidRPr="00192FB2" w:rsidRDefault="00192FB2" w:rsidP="00637846">
            <w:pPr>
              <w:pStyle w:val="TableText"/>
              <w:widowControl w:val="0"/>
              <w:autoSpaceDE w:val="0"/>
              <w:autoSpaceDN w:val="0"/>
              <w:adjustRightInd w:val="0"/>
              <w:jc w:val="left"/>
              <w:rPr>
                <w:color w:val="000000"/>
                <w:lang w:val="ru-RU"/>
              </w:rPr>
            </w:pPr>
            <w:proofErr w:type="spellStart"/>
            <w:r w:rsidRPr="00192FB2">
              <w:rPr>
                <w:color w:val="000000"/>
                <w:lang w:val="ru-RU"/>
              </w:rPr>
              <w:t>Месец</w:t>
            </w:r>
            <w:proofErr w:type="spellEnd"/>
          </w:p>
        </w:tc>
      </w:tr>
      <w:tr w:rsidR="00192FB2" w:rsidRPr="003C7C3F" w:rsidTr="001A1C40">
        <w:trPr>
          <w:cantSplit/>
          <w:trHeight w:val="267"/>
          <w:jc w:val="center"/>
        </w:trPr>
        <w:tc>
          <w:tcPr>
            <w:tcW w:w="2102" w:type="dxa"/>
            <w:gridSpan w:val="2"/>
            <w:shd w:val="clear" w:color="auto" w:fill="auto"/>
            <w:vAlign w:val="center"/>
          </w:tcPr>
          <w:p w:rsidR="00192FB2" w:rsidRPr="001A1C40" w:rsidRDefault="001A1C40" w:rsidP="001A1C40">
            <w:pPr>
              <w:pStyle w:val="TableText"/>
              <w:widowControl w:val="0"/>
              <w:autoSpaceDE w:val="0"/>
              <w:autoSpaceDN w:val="0"/>
              <w:adjustRightInd w:val="0"/>
              <w:rPr>
                <w:color w:val="000000"/>
                <w:lang w:val="sr-Cyrl-RS"/>
              </w:rPr>
            </w:pPr>
            <w:r>
              <w:rPr>
                <w:color w:val="000000"/>
                <w:lang w:val="sr-Cyrl-RS"/>
              </w:rPr>
              <w:t>Студија изводљивости</w:t>
            </w:r>
          </w:p>
        </w:tc>
        <w:tc>
          <w:tcPr>
            <w:tcW w:w="5105" w:type="dxa"/>
            <w:gridSpan w:val="5"/>
            <w:shd w:val="clear" w:color="auto" w:fill="auto"/>
            <w:vAlign w:val="center"/>
          </w:tcPr>
          <w:p w:rsidR="00192FB2" w:rsidRPr="001A1C40" w:rsidRDefault="001A1C40" w:rsidP="001A1C40">
            <w:pPr>
              <w:pStyle w:val="TableText"/>
              <w:widowControl w:val="0"/>
              <w:autoSpaceDE w:val="0"/>
              <w:autoSpaceDN w:val="0"/>
              <w:adjustRightInd w:val="0"/>
              <w:jc w:val="both"/>
              <w:rPr>
                <w:color w:val="000000"/>
                <w:lang w:val="sr-Cyrl-RS"/>
              </w:rPr>
            </w:pPr>
            <w:r>
              <w:rPr>
                <w:color w:val="000000"/>
                <w:lang w:val="sr-Cyrl-RS"/>
              </w:rPr>
              <w:t>Документ са приказом прорачуна на основу којих се одлучује да ли треба кренути са израдом пројекта.</w:t>
            </w:r>
          </w:p>
        </w:tc>
        <w:tc>
          <w:tcPr>
            <w:tcW w:w="2369" w:type="dxa"/>
            <w:gridSpan w:val="3"/>
            <w:shd w:val="clear" w:color="auto" w:fill="auto"/>
            <w:vAlign w:val="center"/>
          </w:tcPr>
          <w:p w:rsidR="00192FB2" w:rsidRPr="00192FB2" w:rsidRDefault="001A1C40" w:rsidP="001A1C40">
            <w:pPr>
              <w:pStyle w:val="TableText"/>
              <w:widowControl w:val="0"/>
              <w:autoSpaceDE w:val="0"/>
              <w:autoSpaceDN w:val="0"/>
              <w:adjustRightInd w:val="0"/>
              <w:rPr>
                <w:color w:val="000000"/>
                <w:lang w:val="ru-RU"/>
              </w:rPr>
            </w:pPr>
            <w:r>
              <w:rPr>
                <w:color w:val="000000"/>
                <w:lang w:val="ru-RU"/>
              </w:rPr>
              <w:t>1</w:t>
            </w:r>
          </w:p>
        </w:tc>
      </w:tr>
      <w:tr w:rsidR="00192FB2" w:rsidRPr="003C7C3F" w:rsidTr="001A1C40">
        <w:trPr>
          <w:cantSplit/>
          <w:trHeight w:val="267"/>
          <w:jc w:val="center"/>
        </w:trPr>
        <w:tc>
          <w:tcPr>
            <w:tcW w:w="2102" w:type="dxa"/>
            <w:gridSpan w:val="2"/>
            <w:shd w:val="clear" w:color="auto" w:fill="auto"/>
            <w:vAlign w:val="center"/>
          </w:tcPr>
          <w:p w:rsidR="00192FB2" w:rsidRPr="00192FB2" w:rsidRDefault="001A1C40" w:rsidP="001A1C40">
            <w:pPr>
              <w:pStyle w:val="TableText"/>
              <w:widowControl w:val="0"/>
              <w:autoSpaceDE w:val="0"/>
              <w:autoSpaceDN w:val="0"/>
              <w:adjustRightInd w:val="0"/>
              <w:rPr>
                <w:color w:val="000000"/>
                <w:lang w:val="ru-RU"/>
              </w:rPr>
            </w:pPr>
            <w:proofErr w:type="spellStart"/>
            <w:r>
              <w:rPr>
                <w:color w:val="000000"/>
                <w:lang w:val="ru-RU"/>
              </w:rPr>
              <w:t>Извештај</w:t>
            </w:r>
            <w:proofErr w:type="spellEnd"/>
            <w:r>
              <w:rPr>
                <w:color w:val="000000"/>
                <w:lang w:val="ru-RU"/>
              </w:rPr>
              <w:t xml:space="preserve"> о </w:t>
            </w:r>
            <w:proofErr w:type="spellStart"/>
            <w:r>
              <w:rPr>
                <w:color w:val="000000"/>
                <w:lang w:val="ru-RU"/>
              </w:rPr>
              <w:t>тржишту</w:t>
            </w:r>
            <w:proofErr w:type="spellEnd"/>
          </w:p>
        </w:tc>
        <w:tc>
          <w:tcPr>
            <w:tcW w:w="5105" w:type="dxa"/>
            <w:gridSpan w:val="5"/>
            <w:shd w:val="clear" w:color="auto" w:fill="auto"/>
            <w:vAlign w:val="center"/>
          </w:tcPr>
          <w:p w:rsidR="00192FB2" w:rsidRPr="00192FB2" w:rsidRDefault="001A1C40" w:rsidP="001A1C40">
            <w:pPr>
              <w:pStyle w:val="TableText"/>
              <w:widowControl w:val="0"/>
              <w:autoSpaceDE w:val="0"/>
              <w:autoSpaceDN w:val="0"/>
              <w:adjustRightInd w:val="0"/>
              <w:jc w:val="both"/>
              <w:rPr>
                <w:color w:val="000000"/>
                <w:lang w:val="ru-RU"/>
              </w:rPr>
            </w:pPr>
            <w:r>
              <w:rPr>
                <w:color w:val="000000"/>
                <w:lang w:val="ru-RU"/>
              </w:rPr>
              <w:t xml:space="preserve">Документ </w:t>
            </w:r>
            <w:proofErr w:type="spellStart"/>
            <w:r>
              <w:rPr>
                <w:color w:val="000000"/>
                <w:lang w:val="ru-RU"/>
              </w:rPr>
              <w:t>са</w:t>
            </w:r>
            <w:proofErr w:type="spellEnd"/>
            <w:r>
              <w:rPr>
                <w:color w:val="000000"/>
                <w:lang w:val="ru-RU"/>
              </w:rPr>
              <w:t xml:space="preserve"> </w:t>
            </w:r>
            <w:proofErr w:type="spellStart"/>
            <w:r>
              <w:rPr>
                <w:color w:val="000000"/>
                <w:lang w:val="ru-RU"/>
              </w:rPr>
              <w:t>информацијама</w:t>
            </w:r>
            <w:proofErr w:type="spellEnd"/>
            <w:r>
              <w:rPr>
                <w:color w:val="000000"/>
                <w:lang w:val="ru-RU"/>
              </w:rPr>
              <w:t xml:space="preserve"> о </w:t>
            </w:r>
            <w:proofErr w:type="spellStart"/>
            <w:r>
              <w:rPr>
                <w:color w:val="000000"/>
                <w:lang w:val="ru-RU"/>
              </w:rPr>
              <w:t>стању</w:t>
            </w:r>
            <w:proofErr w:type="spellEnd"/>
            <w:r>
              <w:rPr>
                <w:color w:val="000000"/>
                <w:lang w:val="ru-RU"/>
              </w:rPr>
              <w:t xml:space="preserve"> на </w:t>
            </w:r>
            <w:proofErr w:type="spellStart"/>
            <w:r>
              <w:rPr>
                <w:color w:val="000000"/>
                <w:lang w:val="ru-RU"/>
              </w:rPr>
              <w:t>тржишту</w:t>
            </w:r>
            <w:proofErr w:type="spellEnd"/>
            <w:r>
              <w:rPr>
                <w:color w:val="000000"/>
                <w:lang w:val="ru-RU"/>
              </w:rPr>
              <w:t xml:space="preserve"> свих </w:t>
            </w:r>
            <w:proofErr w:type="spellStart"/>
            <w:r>
              <w:rPr>
                <w:color w:val="000000"/>
                <w:lang w:val="ru-RU"/>
              </w:rPr>
              <w:t>потенцијалних</w:t>
            </w:r>
            <w:proofErr w:type="spellEnd"/>
            <w:r>
              <w:rPr>
                <w:color w:val="000000"/>
                <w:lang w:val="ru-RU"/>
              </w:rPr>
              <w:t xml:space="preserve"> </w:t>
            </w:r>
            <w:proofErr w:type="spellStart"/>
            <w:r>
              <w:rPr>
                <w:color w:val="000000"/>
                <w:lang w:val="ru-RU"/>
              </w:rPr>
              <w:t>клијената</w:t>
            </w:r>
            <w:proofErr w:type="spellEnd"/>
            <w:r>
              <w:rPr>
                <w:color w:val="000000"/>
                <w:lang w:val="ru-RU"/>
              </w:rPr>
              <w:t>.</w:t>
            </w:r>
          </w:p>
        </w:tc>
        <w:tc>
          <w:tcPr>
            <w:tcW w:w="2369" w:type="dxa"/>
            <w:gridSpan w:val="3"/>
            <w:shd w:val="clear" w:color="auto" w:fill="auto"/>
            <w:vAlign w:val="center"/>
          </w:tcPr>
          <w:p w:rsidR="00192FB2" w:rsidRPr="001A1C40" w:rsidRDefault="001A1C40" w:rsidP="001A1C40">
            <w:pPr>
              <w:pStyle w:val="TableText"/>
              <w:widowControl w:val="0"/>
              <w:autoSpaceDE w:val="0"/>
              <w:autoSpaceDN w:val="0"/>
              <w:adjustRightInd w:val="0"/>
              <w:rPr>
                <w:color w:val="000000"/>
                <w:lang w:val="en-US"/>
              </w:rPr>
            </w:pPr>
            <w:r>
              <w:rPr>
                <w:color w:val="000000"/>
                <w:lang w:val="en-US"/>
              </w:rPr>
              <w:t>2</w:t>
            </w:r>
          </w:p>
        </w:tc>
      </w:tr>
      <w:tr w:rsidR="00192FB2" w:rsidRPr="003C7C3F" w:rsidTr="001A1C40">
        <w:trPr>
          <w:cantSplit/>
          <w:trHeight w:val="267"/>
          <w:jc w:val="center"/>
        </w:trPr>
        <w:tc>
          <w:tcPr>
            <w:tcW w:w="2102" w:type="dxa"/>
            <w:gridSpan w:val="2"/>
            <w:shd w:val="clear" w:color="auto" w:fill="auto"/>
            <w:vAlign w:val="center"/>
          </w:tcPr>
          <w:p w:rsidR="00192FB2" w:rsidRPr="00192FB2" w:rsidRDefault="001A1C40" w:rsidP="001A1C40">
            <w:pPr>
              <w:pStyle w:val="TableText"/>
              <w:widowControl w:val="0"/>
              <w:autoSpaceDE w:val="0"/>
              <w:autoSpaceDN w:val="0"/>
              <w:adjustRightInd w:val="0"/>
              <w:rPr>
                <w:color w:val="000000"/>
                <w:lang w:val="ru-RU"/>
              </w:rPr>
            </w:pPr>
            <w:proofErr w:type="spellStart"/>
            <w:r>
              <w:rPr>
                <w:color w:val="000000"/>
                <w:lang w:val="ru-RU"/>
              </w:rPr>
              <w:t>Извештај</w:t>
            </w:r>
            <w:proofErr w:type="spellEnd"/>
            <w:r>
              <w:rPr>
                <w:color w:val="000000"/>
                <w:lang w:val="ru-RU"/>
              </w:rPr>
              <w:t xml:space="preserve"> о </w:t>
            </w:r>
            <w:proofErr w:type="spellStart"/>
            <w:r>
              <w:rPr>
                <w:color w:val="000000"/>
                <w:lang w:val="ru-RU"/>
              </w:rPr>
              <w:t>корисничким</w:t>
            </w:r>
            <w:proofErr w:type="spellEnd"/>
            <w:r>
              <w:rPr>
                <w:color w:val="000000"/>
                <w:lang w:val="ru-RU"/>
              </w:rPr>
              <w:t xml:space="preserve"> </w:t>
            </w:r>
            <w:proofErr w:type="spellStart"/>
            <w:r>
              <w:rPr>
                <w:color w:val="000000"/>
                <w:lang w:val="ru-RU"/>
              </w:rPr>
              <w:t>захтевима</w:t>
            </w:r>
            <w:proofErr w:type="spellEnd"/>
          </w:p>
        </w:tc>
        <w:tc>
          <w:tcPr>
            <w:tcW w:w="5105" w:type="dxa"/>
            <w:gridSpan w:val="5"/>
            <w:shd w:val="clear" w:color="auto" w:fill="auto"/>
            <w:vAlign w:val="center"/>
          </w:tcPr>
          <w:p w:rsidR="00192FB2" w:rsidRPr="001A1C40" w:rsidRDefault="001A1C40" w:rsidP="001A1C40">
            <w:pPr>
              <w:pStyle w:val="TableText"/>
              <w:widowControl w:val="0"/>
              <w:autoSpaceDE w:val="0"/>
              <w:autoSpaceDN w:val="0"/>
              <w:adjustRightInd w:val="0"/>
              <w:jc w:val="both"/>
              <w:rPr>
                <w:color w:val="000000"/>
                <w:lang w:val="sr-Cyrl-RS"/>
              </w:rPr>
            </w:pPr>
            <w:r>
              <w:rPr>
                <w:color w:val="000000"/>
                <w:lang w:val="sr-Cyrl-RS"/>
              </w:rPr>
              <w:t>Документ са информацијама о прикупљеним захтевима корисника.</w:t>
            </w:r>
          </w:p>
        </w:tc>
        <w:tc>
          <w:tcPr>
            <w:tcW w:w="2369" w:type="dxa"/>
            <w:gridSpan w:val="3"/>
            <w:shd w:val="clear" w:color="auto" w:fill="auto"/>
            <w:vAlign w:val="center"/>
          </w:tcPr>
          <w:p w:rsidR="00192FB2" w:rsidRPr="001A1C40" w:rsidRDefault="001A1C40" w:rsidP="001A1C40">
            <w:pPr>
              <w:pStyle w:val="TableText"/>
              <w:widowControl w:val="0"/>
              <w:autoSpaceDE w:val="0"/>
              <w:autoSpaceDN w:val="0"/>
              <w:adjustRightInd w:val="0"/>
              <w:rPr>
                <w:color w:val="000000"/>
                <w:lang w:val="en-US"/>
              </w:rPr>
            </w:pPr>
            <w:r>
              <w:rPr>
                <w:color w:val="000000"/>
                <w:lang w:val="en-US"/>
              </w:rPr>
              <w:t>2</w:t>
            </w:r>
          </w:p>
        </w:tc>
      </w:tr>
      <w:tr w:rsidR="00192FB2" w:rsidRPr="003C7C3F" w:rsidTr="001A1C40">
        <w:trPr>
          <w:cantSplit/>
          <w:trHeight w:val="267"/>
          <w:jc w:val="center"/>
        </w:trPr>
        <w:tc>
          <w:tcPr>
            <w:tcW w:w="2102" w:type="dxa"/>
            <w:gridSpan w:val="2"/>
            <w:shd w:val="clear" w:color="auto" w:fill="auto"/>
            <w:vAlign w:val="center"/>
          </w:tcPr>
          <w:p w:rsidR="00192FB2" w:rsidRPr="001A1C40" w:rsidRDefault="001A1C40" w:rsidP="001A1C40">
            <w:pPr>
              <w:pStyle w:val="TableText"/>
              <w:widowControl w:val="0"/>
              <w:autoSpaceDE w:val="0"/>
              <w:autoSpaceDN w:val="0"/>
              <w:adjustRightInd w:val="0"/>
              <w:rPr>
                <w:color w:val="000000"/>
                <w:lang w:val="en-US"/>
              </w:rPr>
            </w:pPr>
            <w:r>
              <w:rPr>
                <w:color w:val="000000"/>
                <w:lang w:val="en-US"/>
              </w:rPr>
              <w:t>RBS</w:t>
            </w:r>
          </w:p>
        </w:tc>
        <w:tc>
          <w:tcPr>
            <w:tcW w:w="5105" w:type="dxa"/>
            <w:gridSpan w:val="5"/>
            <w:shd w:val="clear" w:color="auto" w:fill="auto"/>
            <w:vAlign w:val="center"/>
          </w:tcPr>
          <w:p w:rsidR="00192FB2" w:rsidRPr="00192FB2" w:rsidRDefault="001A1C40" w:rsidP="001A1C40">
            <w:pPr>
              <w:pStyle w:val="TableText"/>
              <w:widowControl w:val="0"/>
              <w:autoSpaceDE w:val="0"/>
              <w:autoSpaceDN w:val="0"/>
              <w:adjustRightInd w:val="0"/>
              <w:jc w:val="both"/>
              <w:rPr>
                <w:color w:val="000000"/>
                <w:lang w:val="ru-RU"/>
              </w:rPr>
            </w:pPr>
            <w:proofErr w:type="spellStart"/>
            <w:r>
              <w:rPr>
                <w:lang w:val="sr-Cyrl-RS"/>
              </w:rPr>
              <w:t>Requirements</w:t>
            </w:r>
            <w:proofErr w:type="spellEnd"/>
            <w:r>
              <w:rPr>
                <w:lang w:val="sr-Cyrl-RS"/>
              </w:rPr>
              <w:t xml:space="preserve"> </w:t>
            </w:r>
            <w:proofErr w:type="spellStart"/>
            <w:r>
              <w:rPr>
                <w:lang w:val="sr-Cyrl-RS"/>
              </w:rPr>
              <w:t>Breakdown</w:t>
            </w:r>
            <w:proofErr w:type="spellEnd"/>
            <w:r>
              <w:rPr>
                <w:lang w:val="sr-Cyrl-RS"/>
              </w:rPr>
              <w:t xml:space="preserve"> </w:t>
            </w:r>
            <w:proofErr w:type="spellStart"/>
            <w:r>
              <w:rPr>
                <w:lang w:val="sr-Cyrl-RS"/>
              </w:rPr>
              <w:t>Structure</w:t>
            </w:r>
            <w:proofErr w:type="spellEnd"/>
            <w:r>
              <w:rPr>
                <w:lang w:val="sr-Cyrl-RS"/>
              </w:rPr>
              <w:t xml:space="preserve"> документ</w:t>
            </w:r>
          </w:p>
        </w:tc>
        <w:tc>
          <w:tcPr>
            <w:tcW w:w="2369" w:type="dxa"/>
            <w:gridSpan w:val="3"/>
            <w:shd w:val="clear" w:color="auto" w:fill="auto"/>
            <w:vAlign w:val="center"/>
          </w:tcPr>
          <w:p w:rsidR="00192FB2" w:rsidRPr="00192FB2" w:rsidRDefault="001A1C40" w:rsidP="001A1C40">
            <w:pPr>
              <w:pStyle w:val="TableText"/>
              <w:widowControl w:val="0"/>
              <w:autoSpaceDE w:val="0"/>
              <w:autoSpaceDN w:val="0"/>
              <w:adjustRightInd w:val="0"/>
              <w:rPr>
                <w:color w:val="000000"/>
                <w:lang w:val="ru-RU"/>
              </w:rPr>
            </w:pPr>
            <w:r>
              <w:rPr>
                <w:color w:val="000000"/>
                <w:lang w:val="ru-RU"/>
              </w:rPr>
              <w:t>3</w:t>
            </w:r>
          </w:p>
        </w:tc>
      </w:tr>
    </w:tbl>
    <w:p w:rsidR="00CE6959" w:rsidRDefault="00CE6959" w:rsidP="008A6F93">
      <w:pPr>
        <w:pStyle w:val="Heading3"/>
      </w:pPr>
    </w:p>
    <w:p w:rsidR="00CE6959" w:rsidRDefault="00CE6959" w:rsidP="00CE6959">
      <w:pPr>
        <w:pStyle w:val="Heading3"/>
        <w:jc w:val="center"/>
        <w:rPr>
          <w:lang w:val="sr-Cyrl-RS"/>
        </w:rPr>
      </w:pPr>
      <w:r>
        <w:br w:type="page"/>
      </w:r>
      <w:bookmarkStart w:id="51" w:name="_Toc37567611"/>
      <w:r>
        <w:rPr>
          <w:lang w:val="en-US"/>
        </w:rPr>
        <w:lastRenderedPageBreak/>
        <w:t>6.1.</w:t>
      </w:r>
      <w:r>
        <w:rPr>
          <w:lang w:val="sr-Cyrl-RS"/>
        </w:rPr>
        <w:t>3</w:t>
      </w:r>
      <w:r>
        <w:rPr>
          <w:lang w:val="en-US"/>
        </w:rPr>
        <w:t xml:space="preserve">. </w:t>
      </w:r>
      <w:r w:rsidR="00C01FED">
        <w:rPr>
          <w:lang w:val="sr-Cyrl-RS"/>
        </w:rPr>
        <w:t>Планирање пројекта</w:t>
      </w:r>
      <w:bookmarkEnd w:id="51"/>
    </w:p>
    <w:p w:rsidR="00CE6959" w:rsidRPr="00926100" w:rsidRDefault="00CE6959" w:rsidP="00CE6959">
      <w:pPr>
        <w:pStyle w:val="BodyText"/>
        <w:rPr>
          <w:lang w:val="sr-Cyrl-RS"/>
        </w:rPr>
      </w:pP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5"/>
        <w:gridCol w:w="327"/>
        <w:gridCol w:w="416"/>
        <w:gridCol w:w="1831"/>
        <w:gridCol w:w="1354"/>
        <w:gridCol w:w="1037"/>
        <w:gridCol w:w="469"/>
        <w:gridCol w:w="887"/>
        <w:gridCol w:w="740"/>
        <w:gridCol w:w="740"/>
      </w:tblGrid>
      <w:tr w:rsidR="00CE6959" w:rsidRPr="008458D9" w:rsidTr="009F48FD">
        <w:trPr>
          <w:cantSplit/>
          <w:tblHeader/>
          <w:jc w:val="center"/>
        </w:trPr>
        <w:tc>
          <w:tcPr>
            <w:tcW w:w="1775" w:type="dxa"/>
            <w:shd w:val="pct10" w:color="auto" w:fill="auto"/>
            <w:vAlign w:val="center"/>
          </w:tcPr>
          <w:p w:rsidR="00CE6959" w:rsidRPr="00192FB2" w:rsidRDefault="00CE6959" w:rsidP="00637846">
            <w:pPr>
              <w:pStyle w:val="Lista1"/>
              <w:widowControl w:val="0"/>
              <w:numPr>
                <w:ilvl w:val="0"/>
                <w:numId w:val="0"/>
              </w:numPr>
              <w:jc w:val="center"/>
              <w:rPr>
                <w:b/>
                <w:color w:val="000000"/>
                <w:lang w:val="ru-RU"/>
              </w:rPr>
            </w:pPr>
            <w:proofErr w:type="spellStart"/>
            <w:r w:rsidRPr="00192FB2">
              <w:rPr>
                <w:b/>
                <w:color w:val="000000"/>
                <w:lang w:val="ru-RU"/>
              </w:rPr>
              <w:t>Број</w:t>
            </w:r>
            <w:proofErr w:type="spellEnd"/>
            <w:r w:rsidRPr="00192FB2">
              <w:rPr>
                <w:b/>
                <w:color w:val="000000"/>
                <w:lang w:val="ru-RU"/>
              </w:rPr>
              <w:t xml:space="preserve"> </w:t>
            </w:r>
            <w:proofErr w:type="spellStart"/>
            <w:r w:rsidRPr="00192FB2">
              <w:rPr>
                <w:b/>
                <w:color w:val="000000"/>
                <w:lang w:val="ru-RU"/>
              </w:rPr>
              <w:t>радног</w:t>
            </w:r>
            <w:proofErr w:type="spellEnd"/>
            <w:r w:rsidRPr="00192FB2">
              <w:rPr>
                <w:b/>
                <w:color w:val="000000"/>
                <w:lang w:val="ru-RU"/>
              </w:rPr>
              <w:t xml:space="preserve"> пакета</w:t>
            </w:r>
          </w:p>
        </w:tc>
        <w:tc>
          <w:tcPr>
            <w:tcW w:w="743" w:type="dxa"/>
            <w:gridSpan w:val="2"/>
            <w:shd w:val="pct10" w:color="auto" w:fill="auto"/>
            <w:vAlign w:val="center"/>
          </w:tcPr>
          <w:p w:rsidR="00CE6959" w:rsidRPr="00D06FAF" w:rsidRDefault="00CE6959" w:rsidP="00637846">
            <w:pPr>
              <w:pStyle w:val="Lista1"/>
              <w:widowControl w:val="0"/>
              <w:numPr>
                <w:ilvl w:val="0"/>
                <w:numId w:val="0"/>
              </w:numPr>
              <w:jc w:val="center"/>
              <w:rPr>
                <w:b/>
                <w:color w:val="000000"/>
                <w:lang w:val="sr-Cyrl-RS"/>
              </w:rPr>
            </w:pPr>
            <w:r w:rsidRPr="00192FB2">
              <w:rPr>
                <w:b/>
                <w:color w:val="000000"/>
                <w:lang w:val="de-DE"/>
              </w:rPr>
              <w:t>WP</w:t>
            </w:r>
            <w:r w:rsidR="00D06FAF">
              <w:rPr>
                <w:b/>
                <w:color w:val="000000"/>
                <w:lang w:val="sr-Cyrl-RS"/>
              </w:rPr>
              <w:t>3</w:t>
            </w:r>
          </w:p>
        </w:tc>
        <w:tc>
          <w:tcPr>
            <w:tcW w:w="1831" w:type="dxa"/>
            <w:shd w:val="pct10" w:color="auto" w:fill="auto"/>
            <w:vAlign w:val="center"/>
          </w:tcPr>
          <w:p w:rsidR="00CE6959" w:rsidRPr="00192FB2" w:rsidRDefault="00CE6959" w:rsidP="00637846">
            <w:pPr>
              <w:pStyle w:val="Lista1"/>
              <w:widowControl w:val="0"/>
              <w:numPr>
                <w:ilvl w:val="0"/>
                <w:numId w:val="0"/>
              </w:numPr>
              <w:jc w:val="center"/>
              <w:rPr>
                <w:b/>
                <w:color w:val="000000"/>
                <w:lang w:val="ru-RU"/>
              </w:rPr>
            </w:pPr>
            <w:proofErr w:type="spellStart"/>
            <w:r w:rsidRPr="00192FB2">
              <w:rPr>
                <w:b/>
                <w:color w:val="000000"/>
                <w:lang w:val="ru-RU"/>
              </w:rPr>
              <w:t>Датум</w:t>
            </w:r>
            <w:proofErr w:type="spellEnd"/>
            <w:r w:rsidRPr="00192FB2">
              <w:rPr>
                <w:b/>
                <w:color w:val="000000"/>
                <w:lang w:val="ru-RU"/>
              </w:rPr>
              <w:t xml:space="preserve"> </w:t>
            </w:r>
            <w:proofErr w:type="spellStart"/>
            <w:r w:rsidRPr="00192FB2">
              <w:rPr>
                <w:b/>
                <w:color w:val="000000"/>
                <w:lang w:val="ru-RU"/>
              </w:rPr>
              <w:t>почетка</w:t>
            </w:r>
            <w:proofErr w:type="spellEnd"/>
            <w:r w:rsidRPr="00192FB2">
              <w:rPr>
                <w:b/>
                <w:color w:val="000000"/>
                <w:lang w:val="ru-RU"/>
              </w:rPr>
              <w:t xml:space="preserve"> рад. пакета:</w:t>
            </w:r>
          </w:p>
        </w:tc>
        <w:tc>
          <w:tcPr>
            <w:tcW w:w="1354" w:type="dxa"/>
            <w:shd w:val="pct10" w:color="auto" w:fill="auto"/>
            <w:vAlign w:val="center"/>
          </w:tcPr>
          <w:p w:rsidR="00CE6959" w:rsidRPr="00192FB2" w:rsidRDefault="00CE6959" w:rsidP="00637846">
            <w:pPr>
              <w:pStyle w:val="Lista1"/>
              <w:widowControl w:val="0"/>
              <w:numPr>
                <w:ilvl w:val="0"/>
                <w:numId w:val="0"/>
              </w:numPr>
              <w:jc w:val="center"/>
              <w:rPr>
                <w:b/>
                <w:color w:val="000000"/>
                <w:lang w:val="ru-RU"/>
              </w:rPr>
            </w:pPr>
            <w:r w:rsidRPr="00192FB2">
              <w:rPr>
                <w:b/>
                <w:color w:val="000000"/>
                <w:lang w:val="ru-RU"/>
              </w:rPr>
              <w:t>1.</w:t>
            </w:r>
            <w:r w:rsidR="00C01FED">
              <w:rPr>
                <w:b/>
                <w:color w:val="000000"/>
                <w:lang w:val="ru-RU"/>
              </w:rPr>
              <w:t>10</w:t>
            </w:r>
            <w:r w:rsidRPr="00192FB2">
              <w:rPr>
                <w:b/>
                <w:color w:val="000000"/>
                <w:lang w:val="ru-RU"/>
              </w:rPr>
              <w:t>.2020.</w:t>
            </w:r>
          </w:p>
        </w:tc>
        <w:tc>
          <w:tcPr>
            <w:tcW w:w="1037" w:type="dxa"/>
            <w:shd w:val="pct10" w:color="auto" w:fill="auto"/>
            <w:vAlign w:val="center"/>
          </w:tcPr>
          <w:p w:rsidR="00CE6959" w:rsidRPr="00192FB2" w:rsidRDefault="00CE6959" w:rsidP="00637846">
            <w:pPr>
              <w:pStyle w:val="Lista1"/>
              <w:widowControl w:val="0"/>
              <w:numPr>
                <w:ilvl w:val="0"/>
                <w:numId w:val="0"/>
              </w:numPr>
              <w:jc w:val="center"/>
              <w:rPr>
                <w:b/>
                <w:color w:val="000000"/>
                <w:lang w:val="en-US"/>
              </w:rPr>
            </w:pPr>
            <w:proofErr w:type="spellStart"/>
            <w:r w:rsidRPr="00192FB2">
              <w:rPr>
                <w:b/>
                <w:color w:val="000000"/>
                <w:lang w:val="ru-RU"/>
              </w:rPr>
              <w:t>Датум</w:t>
            </w:r>
            <w:proofErr w:type="spellEnd"/>
            <w:r w:rsidRPr="00192FB2">
              <w:rPr>
                <w:b/>
                <w:color w:val="000000"/>
                <w:lang w:val="ru-RU"/>
              </w:rPr>
              <w:t xml:space="preserve"> </w:t>
            </w:r>
            <w:proofErr w:type="spellStart"/>
            <w:r w:rsidRPr="00192FB2">
              <w:rPr>
                <w:b/>
                <w:color w:val="000000"/>
                <w:lang w:val="ru-RU"/>
              </w:rPr>
              <w:t>краја</w:t>
            </w:r>
            <w:proofErr w:type="spellEnd"/>
            <w:r w:rsidRPr="00192FB2">
              <w:rPr>
                <w:b/>
                <w:color w:val="000000"/>
                <w:lang w:val="ru-RU"/>
              </w:rPr>
              <w:t xml:space="preserve"> рад. пакета:</w:t>
            </w:r>
          </w:p>
        </w:tc>
        <w:tc>
          <w:tcPr>
            <w:tcW w:w="1356" w:type="dxa"/>
            <w:gridSpan w:val="2"/>
            <w:shd w:val="pct10" w:color="auto" w:fill="auto"/>
            <w:vAlign w:val="center"/>
          </w:tcPr>
          <w:p w:rsidR="00CE6959" w:rsidRPr="00192FB2" w:rsidRDefault="00CE6959" w:rsidP="00637846">
            <w:pPr>
              <w:pStyle w:val="Lista1"/>
              <w:widowControl w:val="0"/>
              <w:numPr>
                <w:ilvl w:val="0"/>
                <w:numId w:val="0"/>
              </w:numPr>
              <w:jc w:val="center"/>
              <w:rPr>
                <w:b/>
                <w:color w:val="000000"/>
                <w:lang w:val="ru-RU"/>
              </w:rPr>
            </w:pPr>
            <w:r>
              <w:rPr>
                <w:b/>
                <w:color w:val="000000"/>
                <w:lang w:val="ru-RU"/>
              </w:rPr>
              <w:t>3</w:t>
            </w:r>
            <w:r w:rsidR="00453F08">
              <w:rPr>
                <w:b/>
                <w:color w:val="000000"/>
                <w:lang w:val="ru-RU"/>
              </w:rPr>
              <w:t>0</w:t>
            </w:r>
            <w:r>
              <w:rPr>
                <w:b/>
                <w:color w:val="000000"/>
                <w:lang w:val="ru-RU"/>
              </w:rPr>
              <w:t>.</w:t>
            </w:r>
            <w:r w:rsidR="00C01FED">
              <w:rPr>
                <w:b/>
                <w:color w:val="000000"/>
                <w:lang w:val="ru-RU"/>
              </w:rPr>
              <w:t>1</w:t>
            </w:r>
            <w:r w:rsidR="00453F08">
              <w:rPr>
                <w:b/>
                <w:color w:val="000000"/>
                <w:lang w:val="ru-RU"/>
              </w:rPr>
              <w:t>1</w:t>
            </w:r>
            <w:r w:rsidRPr="00192FB2">
              <w:rPr>
                <w:b/>
                <w:color w:val="000000"/>
                <w:lang w:val="ru-RU"/>
              </w:rPr>
              <w:t>.202</w:t>
            </w:r>
            <w:r>
              <w:rPr>
                <w:b/>
                <w:color w:val="000000"/>
                <w:lang w:val="ru-RU"/>
              </w:rPr>
              <w:t>0</w:t>
            </w:r>
            <w:r w:rsidRPr="00192FB2">
              <w:rPr>
                <w:b/>
                <w:color w:val="000000"/>
                <w:lang w:val="ru-RU"/>
              </w:rPr>
              <w:t>.</w:t>
            </w:r>
          </w:p>
        </w:tc>
        <w:tc>
          <w:tcPr>
            <w:tcW w:w="740" w:type="dxa"/>
            <w:shd w:val="pct10" w:color="auto" w:fill="auto"/>
          </w:tcPr>
          <w:p w:rsidR="00CE6959" w:rsidRPr="00192FB2" w:rsidRDefault="00CE6959" w:rsidP="00637846">
            <w:pPr>
              <w:pStyle w:val="Lista1"/>
              <w:widowControl w:val="0"/>
              <w:numPr>
                <w:ilvl w:val="0"/>
                <w:numId w:val="0"/>
              </w:numPr>
              <w:jc w:val="center"/>
              <w:rPr>
                <w:b/>
                <w:color w:val="000000"/>
                <w:lang w:val="ru-RU"/>
              </w:rPr>
            </w:pPr>
          </w:p>
        </w:tc>
        <w:tc>
          <w:tcPr>
            <w:tcW w:w="740" w:type="dxa"/>
            <w:shd w:val="pct10" w:color="auto" w:fill="auto"/>
          </w:tcPr>
          <w:p w:rsidR="00CE6959" w:rsidRPr="00192FB2" w:rsidRDefault="00CE6959" w:rsidP="00637846">
            <w:pPr>
              <w:pStyle w:val="Lista1"/>
              <w:widowControl w:val="0"/>
              <w:numPr>
                <w:ilvl w:val="0"/>
                <w:numId w:val="0"/>
              </w:numPr>
              <w:jc w:val="center"/>
              <w:rPr>
                <w:b/>
                <w:color w:val="000000"/>
                <w:lang w:val="ru-RU"/>
              </w:rPr>
            </w:pPr>
          </w:p>
        </w:tc>
      </w:tr>
      <w:tr w:rsidR="00CE6959" w:rsidRPr="008458D9" w:rsidTr="009F48FD">
        <w:trPr>
          <w:cantSplit/>
          <w:tblHeader/>
          <w:jc w:val="center"/>
        </w:trPr>
        <w:tc>
          <w:tcPr>
            <w:tcW w:w="1775" w:type="dxa"/>
            <w:shd w:val="pct10" w:color="auto" w:fill="auto"/>
            <w:vAlign w:val="center"/>
          </w:tcPr>
          <w:p w:rsidR="00CE6959" w:rsidRPr="00192FB2" w:rsidRDefault="00CE6959" w:rsidP="00637846">
            <w:pPr>
              <w:pStyle w:val="Lista1"/>
              <w:widowControl w:val="0"/>
              <w:numPr>
                <w:ilvl w:val="0"/>
                <w:numId w:val="0"/>
              </w:numPr>
              <w:jc w:val="center"/>
              <w:rPr>
                <w:b/>
                <w:color w:val="000000"/>
                <w:lang w:val="sr-Cyrl-RS"/>
              </w:rPr>
            </w:pPr>
            <w:r w:rsidRPr="00192FB2">
              <w:rPr>
                <w:b/>
                <w:color w:val="000000"/>
                <w:lang w:val="sr-Cyrl-RS"/>
              </w:rPr>
              <w:t>Назив радног пакета:</w:t>
            </w:r>
          </w:p>
        </w:tc>
        <w:tc>
          <w:tcPr>
            <w:tcW w:w="6321" w:type="dxa"/>
            <w:gridSpan w:val="7"/>
            <w:shd w:val="pct10" w:color="auto" w:fill="auto"/>
          </w:tcPr>
          <w:p w:rsidR="00CE6959" w:rsidRPr="002D2D3E" w:rsidRDefault="006A12AA" w:rsidP="002D2D3E">
            <w:pPr>
              <w:pStyle w:val="Caption"/>
              <w:rPr>
                <w:color w:val="000000"/>
                <w:sz w:val="24"/>
                <w:szCs w:val="24"/>
                <w:lang w:val="ru-RU"/>
              </w:rPr>
            </w:pPr>
            <w:r w:rsidRPr="002D2D3E">
              <w:rPr>
                <w:sz w:val="24"/>
                <w:szCs w:val="24"/>
              </w:rPr>
              <w:t>Планирање пројекта</w:t>
            </w:r>
          </w:p>
        </w:tc>
        <w:tc>
          <w:tcPr>
            <w:tcW w:w="740" w:type="dxa"/>
            <w:shd w:val="pct10" w:color="auto" w:fill="auto"/>
          </w:tcPr>
          <w:p w:rsidR="00CE6959" w:rsidRPr="00192FB2" w:rsidRDefault="00CE6959" w:rsidP="00637846">
            <w:pPr>
              <w:pStyle w:val="Lista1"/>
              <w:widowControl w:val="0"/>
              <w:numPr>
                <w:ilvl w:val="0"/>
                <w:numId w:val="0"/>
              </w:numPr>
              <w:jc w:val="center"/>
              <w:rPr>
                <w:b/>
                <w:color w:val="000000"/>
                <w:lang w:val="ru-RU"/>
              </w:rPr>
            </w:pPr>
          </w:p>
        </w:tc>
        <w:tc>
          <w:tcPr>
            <w:tcW w:w="740" w:type="dxa"/>
            <w:shd w:val="pct10" w:color="auto" w:fill="auto"/>
          </w:tcPr>
          <w:p w:rsidR="00CE6959" w:rsidRPr="00192FB2" w:rsidRDefault="00CE6959" w:rsidP="00637846">
            <w:pPr>
              <w:pStyle w:val="Lista1"/>
              <w:widowControl w:val="0"/>
              <w:numPr>
                <w:ilvl w:val="0"/>
                <w:numId w:val="0"/>
              </w:numPr>
              <w:jc w:val="center"/>
              <w:rPr>
                <w:b/>
                <w:color w:val="000000"/>
                <w:lang w:val="ru-RU"/>
              </w:rPr>
            </w:pPr>
          </w:p>
        </w:tc>
      </w:tr>
      <w:tr w:rsidR="00CE6959" w:rsidRPr="003C7C3F" w:rsidTr="009F48FD">
        <w:trPr>
          <w:cantSplit/>
          <w:jc w:val="center"/>
        </w:trPr>
        <w:tc>
          <w:tcPr>
            <w:tcW w:w="1775" w:type="dxa"/>
            <w:tcBorders>
              <w:bottom w:val="single" w:sz="4" w:space="0" w:color="auto"/>
            </w:tcBorders>
            <w:vAlign w:val="center"/>
          </w:tcPr>
          <w:p w:rsidR="00CE6959" w:rsidRPr="00192FB2" w:rsidRDefault="00CE6959" w:rsidP="00637846">
            <w:pPr>
              <w:pStyle w:val="Lista1"/>
              <w:widowControl w:val="0"/>
              <w:numPr>
                <w:ilvl w:val="0"/>
                <w:numId w:val="0"/>
              </w:numPr>
              <w:jc w:val="center"/>
              <w:rPr>
                <w:b/>
                <w:color w:val="000000"/>
                <w:lang w:val="sr-Cyrl-RS"/>
              </w:rPr>
            </w:pPr>
            <w:r w:rsidRPr="00192FB2">
              <w:rPr>
                <w:b/>
                <w:color w:val="000000"/>
                <w:lang w:val="sr-Cyrl-RS"/>
              </w:rPr>
              <w:t xml:space="preserve">Шифра </w:t>
            </w:r>
            <w:proofErr w:type="spellStart"/>
            <w:r w:rsidRPr="00192FB2">
              <w:rPr>
                <w:b/>
                <w:color w:val="000000"/>
                <w:lang w:val="sr-Cyrl-RS"/>
              </w:rPr>
              <w:t>партиципанта</w:t>
            </w:r>
            <w:proofErr w:type="spellEnd"/>
          </w:p>
        </w:tc>
        <w:tc>
          <w:tcPr>
            <w:tcW w:w="743" w:type="dxa"/>
            <w:gridSpan w:val="2"/>
            <w:tcBorders>
              <w:bottom w:val="single" w:sz="4" w:space="0" w:color="auto"/>
            </w:tcBorders>
            <w:vAlign w:val="center"/>
          </w:tcPr>
          <w:p w:rsidR="00CE6959" w:rsidRPr="00E60884" w:rsidRDefault="00340359" w:rsidP="00637846">
            <w:pPr>
              <w:pStyle w:val="TableText"/>
              <w:widowControl w:val="0"/>
              <w:autoSpaceDE w:val="0"/>
              <w:autoSpaceDN w:val="0"/>
              <w:adjustRightInd w:val="0"/>
              <w:rPr>
                <w:b/>
                <w:bCs/>
                <w:color w:val="000000"/>
                <w:lang w:val="sr-Cyrl-RS"/>
              </w:rPr>
            </w:pPr>
            <w:r>
              <w:rPr>
                <w:b/>
                <w:bCs/>
                <w:color w:val="000000"/>
                <w:lang w:val="en-US"/>
              </w:rPr>
              <w:t>P</w:t>
            </w:r>
            <w:r w:rsidR="00CE6959" w:rsidRPr="00E60884">
              <w:rPr>
                <w:b/>
                <w:bCs/>
                <w:color w:val="000000"/>
                <w:lang w:val="sr-Cyrl-RS"/>
              </w:rPr>
              <w:t>1</w:t>
            </w:r>
          </w:p>
        </w:tc>
        <w:tc>
          <w:tcPr>
            <w:tcW w:w="1831" w:type="dxa"/>
            <w:tcBorders>
              <w:bottom w:val="single" w:sz="4" w:space="0" w:color="auto"/>
            </w:tcBorders>
            <w:vAlign w:val="center"/>
          </w:tcPr>
          <w:p w:rsidR="00CE6959" w:rsidRPr="00192FB2" w:rsidRDefault="00340359" w:rsidP="00637846">
            <w:pPr>
              <w:pStyle w:val="TableText"/>
              <w:widowControl w:val="0"/>
              <w:autoSpaceDE w:val="0"/>
              <w:autoSpaceDN w:val="0"/>
              <w:adjustRightInd w:val="0"/>
              <w:rPr>
                <w:color w:val="000000"/>
                <w:lang w:val="sr-Cyrl-RS"/>
              </w:rPr>
            </w:pPr>
            <w:r>
              <w:rPr>
                <w:color w:val="000000"/>
                <w:lang w:val="en-US"/>
              </w:rPr>
              <w:t>P</w:t>
            </w:r>
            <w:r w:rsidR="00CE6959" w:rsidRPr="00192FB2">
              <w:rPr>
                <w:color w:val="000000"/>
                <w:lang w:val="sr-Cyrl-RS"/>
              </w:rPr>
              <w:t>2</w:t>
            </w:r>
          </w:p>
        </w:tc>
        <w:tc>
          <w:tcPr>
            <w:tcW w:w="1354" w:type="dxa"/>
            <w:tcBorders>
              <w:bottom w:val="single" w:sz="4" w:space="0" w:color="auto"/>
            </w:tcBorders>
            <w:vAlign w:val="center"/>
          </w:tcPr>
          <w:p w:rsidR="00CE6959" w:rsidRPr="00192FB2" w:rsidRDefault="00340359" w:rsidP="00637846">
            <w:pPr>
              <w:pStyle w:val="TableText"/>
              <w:widowControl w:val="0"/>
              <w:autoSpaceDE w:val="0"/>
              <w:autoSpaceDN w:val="0"/>
              <w:adjustRightInd w:val="0"/>
              <w:rPr>
                <w:color w:val="000000"/>
                <w:lang w:val="ru-RU"/>
              </w:rPr>
            </w:pPr>
            <w:r>
              <w:rPr>
                <w:color w:val="000000"/>
                <w:lang w:val="en-US"/>
              </w:rPr>
              <w:t>P</w:t>
            </w:r>
            <w:r w:rsidR="00CE6959" w:rsidRPr="00192FB2">
              <w:rPr>
                <w:color w:val="000000"/>
                <w:lang w:val="ru-RU"/>
              </w:rPr>
              <w:t>3</w:t>
            </w:r>
          </w:p>
        </w:tc>
        <w:tc>
          <w:tcPr>
            <w:tcW w:w="1037" w:type="dxa"/>
            <w:tcBorders>
              <w:bottom w:val="single" w:sz="4" w:space="0" w:color="auto"/>
            </w:tcBorders>
            <w:vAlign w:val="center"/>
          </w:tcPr>
          <w:p w:rsidR="00CE6959" w:rsidRPr="00192FB2" w:rsidRDefault="00CE6959" w:rsidP="00637846">
            <w:pPr>
              <w:pStyle w:val="TableText"/>
              <w:widowControl w:val="0"/>
              <w:autoSpaceDE w:val="0"/>
              <w:autoSpaceDN w:val="0"/>
              <w:adjustRightInd w:val="0"/>
              <w:rPr>
                <w:color w:val="000000"/>
                <w:lang w:val="ru-RU"/>
              </w:rPr>
            </w:pPr>
          </w:p>
        </w:tc>
        <w:tc>
          <w:tcPr>
            <w:tcW w:w="1356" w:type="dxa"/>
            <w:gridSpan w:val="2"/>
            <w:tcBorders>
              <w:bottom w:val="single" w:sz="4" w:space="0" w:color="auto"/>
            </w:tcBorders>
            <w:vAlign w:val="center"/>
          </w:tcPr>
          <w:p w:rsidR="00CE6959" w:rsidRPr="00192FB2" w:rsidRDefault="00CE6959" w:rsidP="00637846">
            <w:pPr>
              <w:pStyle w:val="TableText"/>
              <w:widowControl w:val="0"/>
              <w:autoSpaceDE w:val="0"/>
              <w:autoSpaceDN w:val="0"/>
              <w:adjustRightInd w:val="0"/>
              <w:rPr>
                <w:color w:val="000000"/>
                <w:lang w:val="ru-RU"/>
              </w:rPr>
            </w:pPr>
          </w:p>
        </w:tc>
        <w:tc>
          <w:tcPr>
            <w:tcW w:w="740" w:type="dxa"/>
            <w:tcBorders>
              <w:bottom w:val="single" w:sz="4" w:space="0" w:color="auto"/>
            </w:tcBorders>
            <w:vAlign w:val="center"/>
          </w:tcPr>
          <w:p w:rsidR="00CE6959" w:rsidRPr="00192FB2" w:rsidRDefault="00CE6959" w:rsidP="00637846">
            <w:pPr>
              <w:pStyle w:val="TableText"/>
              <w:widowControl w:val="0"/>
              <w:autoSpaceDE w:val="0"/>
              <w:autoSpaceDN w:val="0"/>
              <w:adjustRightInd w:val="0"/>
              <w:rPr>
                <w:color w:val="000000"/>
                <w:lang w:val="ru-RU"/>
              </w:rPr>
            </w:pPr>
          </w:p>
        </w:tc>
        <w:tc>
          <w:tcPr>
            <w:tcW w:w="740" w:type="dxa"/>
            <w:tcBorders>
              <w:bottom w:val="single" w:sz="4" w:space="0" w:color="auto"/>
            </w:tcBorders>
          </w:tcPr>
          <w:p w:rsidR="00CE6959" w:rsidRPr="00192FB2" w:rsidRDefault="00CE6959" w:rsidP="00637846">
            <w:pPr>
              <w:pStyle w:val="TableText"/>
              <w:widowControl w:val="0"/>
              <w:autoSpaceDE w:val="0"/>
              <w:autoSpaceDN w:val="0"/>
              <w:adjustRightInd w:val="0"/>
              <w:jc w:val="left"/>
              <w:rPr>
                <w:color w:val="000000"/>
                <w:lang w:val="ru-RU"/>
              </w:rPr>
            </w:pPr>
          </w:p>
        </w:tc>
      </w:tr>
      <w:tr w:rsidR="00CE6959" w:rsidRPr="003C7C3F" w:rsidTr="009F48FD">
        <w:trPr>
          <w:cantSplit/>
          <w:jc w:val="center"/>
        </w:trPr>
        <w:tc>
          <w:tcPr>
            <w:tcW w:w="1775" w:type="dxa"/>
            <w:tcBorders>
              <w:bottom w:val="single" w:sz="4" w:space="0" w:color="auto"/>
            </w:tcBorders>
            <w:vAlign w:val="center"/>
          </w:tcPr>
          <w:p w:rsidR="00CE6959" w:rsidRPr="00192FB2" w:rsidRDefault="00CE6959" w:rsidP="00637846">
            <w:pPr>
              <w:pStyle w:val="Lista1"/>
              <w:widowControl w:val="0"/>
              <w:numPr>
                <w:ilvl w:val="0"/>
                <w:numId w:val="0"/>
              </w:numPr>
              <w:jc w:val="center"/>
              <w:rPr>
                <w:b/>
                <w:color w:val="000000"/>
                <w:lang w:val="sr-Cyrl-RS"/>
              </w:rPr>
            </w:pPr>
            <w:r w:rsidRPr="00192FB2">
              <w:rPr>
                <w:b/>
                <w:color w:val="000000"/>
                <w:lang w:val="sr-Cyrl-RS"/>
              </w:rPr>
              <w:t xml:space="preserve">Кратак назив </w:t>
            </w:r>
            <w:proofErr w:type="spellStart"/>
            <w:r w:rsidRPr="00192FB2">
              <w:rPr>
                <w:b/>
                <w:color w:val="000000"/>
                <w:lang w:val="sr-Cyrl-RS"/>
              </w:rPr>
              <w:t>партиципанта</w:t>
            </w:r>
            <w:proofErr w:type="spellEnd"/>
          </w:p>
        </w:tc>
        <w:tc>
          <w:tcPr>
            <w:tcW w:w="743" w:type="dxa"/>
            <w:gridSpan w:val="2"/>
            <w:tcBorders>
              <w:bottom w:val="single" w:sz="4" w:space="0" w:color="auto"/>
            </w:tcBorders>
            <w:vAlign w:val="center"/>
          </w:tcPr>
          <w:p w:rsidR="00CE6959" w:rsidRPr="00E60884" w:rsidRDefault="00CE6959" w:rsidP="00637846">
            <w:pPr>
              <w:pStyle w:val="TableText"/>
              <w:widowControl w:val="0"/>
              <w:autoSpaceDE w:val="0"/>
              <w:autoSpaceDN w:val="0"/>
              <w:adjustRightInd w:val="0"/>
              <w:rPr>
                <w:b/>
                <w:bCs/>
                <w:color w:val="000000"/>
                <w:lang w:val="sr-Cyrl-RS"/>
              </w:rPr>
            </w:pPr>
            <w:r w:rsidRPr="00E60884">
              <w:rPr>
                <w:b/>
                <w:bCs/>
                <w:color w:val="000000"/>
                <w:lang w:val="sr-Cyrl-RS"/>
              </w:rPr>
              <w:t>ЕТФ</w:t>
            </w:r>
          </w:p>
        </w:tc>
        <w:tc>
          <w:tcPr>
            <w:tcW w:w="1831" w:type="dxa"/>
            <w:tcBorders>
              <w:bottom w:val="single" w:sz="4" w:space="0" w:color="auto"/>
            </w:tcBorders>
            <w:vAlign w:val="center"/>
          </w:tcPr>
          <w:p w:rsidR="00CE6959" w:rsidRPr="00192FB2" w:rsidRDefault="00CE6959" w:rsidP="00637846">
            <w:pPr>
              <w:pStyle w:val="TableText"/>
              <w:widowControl w:val="0"/>
              <w:autoSpaceDE w:val="0"/>
              <w:autoSpaceDN w:val="0"/>
              <w:adjustRightInd w:val="0"/>
              <w:rPr>
                <w:color w:val="000000"/>
                <w:lang w:val="en-US"/>
              </w:rPr>
            </w:pPr>
            <w:r w:rsidRPr="00192FB2">
              <w:rPr>
                <w:color w:val="000000"/>
                <w:lang w:val="en-US"/>
              </w:rPr>
              <w:t>ETH</w:t>
            </w:r>
          </w:p>
        </w:tc>
        <w:tc>
          <w:tcPr>
            <w:tcW w:w="1354" w:type="dxa"/>
            <w:tcBorders>
              <w:bottom w:val="single" w:sz="4" w:space="0" w:color="auto"/>
            </w:tcBorders>
            <w:vAlign w:val="center"/>
          </w:tcPr>
          <w:p w:rsidR="00CE6959" w:rsidRPr="00192FB2" w:rsidRDefault="00CE6959" w:rsidP="00637846">
            <w:pPr>
              <w:pStyle w:val="TableText"/>
              <w:widowControl w:val="0"/>
              <w:autoSpaceDE w:val="0"/>
              <w:autoSpaceDN w:val="0"/>
              <w:adjustRightInd w:val="0"/>
              <w:rPr>
                <w:color w:val="000000"/>
                <w:lang w:val="en-US"/>
              </w:rPr>
            </w:pPr>
            <w:r w:rsidRPr="00192FB2">
              <w:rPr>
                <w:color w:val="000000"/>
                <w:lang w:val="en-US"/>
              </w:rPr>
              <w:t>TUM</w:t>
            </w:r>
          </w:p>
        </w:tc>
        <w:tc>
          <w:tcPr>
            <w:tcW w:w="1037" w:type="dxa"/>
            <w:tcBorders>
              <w:bottom w:val="single" w:sz="4" w:space="0" w:color="auto"/>
            </w:tcBorders>
            <w:vAlign w:val="center"/>
          </w:tcPr>
          <w:p w:rsidR="00CE6959" w:rsidRPr="00192FB2" w:rsidRDefault="00CE6959" w:rsidP="00637846">
            <w:pPr>
              <w:pStyle w:val="TableText"/>
              <w:widowControl w:val="0"/>
              <w:autoSpaceDE w:val="0"/>
              <w:autoSpaceDN w:val="0"/>
              <w:adjustRightInd w:val="0"/>
              <w:rPr>
                <w:color w:val="000000"/>
                <w:lang w:val="sr-Cyrl-RS"/>
              </w:rPr>
            </w:pPr>
          </w:p>
        </w:tc>
        <w:tc>
          <w:tcPr>
            <w:tcW w:w="1356" w:type="dxa"/>
            <w:gridSpan w:val="2"/>
            <w:tcBorders>
              <w:bottom w:val="single" w:sz="4" w:space="0" w:color="auto"/>
            </w:tcBorders>
            <w:vAlign w:val="center"/>
          </w:tcPr>
          <w:p w:rsidR="00CE6959" w:rsidRPr="00192FB2" w:rsidRDefault="00CE6959" w:rsidP="00637846">
            <w:pPr>
              <w:pStyle w:val="TableText"/>
              <w:widowControl w:val="0"/>
              <w:autoSpaceDE w:val="0"/>
              <w:autoSpaceDN w:val="0"/>
              <w:adjustRightInd w:val="0"/>
              <w:rPr>
                <w:color w:val="000000"/>
                <w:lang w:val="ru-RU"/>
              </w:rPr>
            </w:pPr>
          </w:p>
        </w:tc>
        <w:tc>
          <w:tcPr>
            <w:tcW w:w="740" w:type="dxa"/>
            <w:tcBorders>
              <w:bottom w:val="single" w:sz="4" w:space="0" w:color="auto"/>
            </w:tcBorders>
            <w:vAlign w:val="center"/>
          </w:tcPr>
          <w:p w:rsidR="00CE6959" w:rsidRPr="00192FB2" w:rsidRDefault="00CE6959" w:rsidP="00637846">
            <w:pPr>
              <w:pStyle w:val="TableText"/>
              <w:widowControl w:val="0"/>
              <w:autoSpaceDE w:val="0"/>
              <w:autoSpaceDN w:val="0"/>
              <w:adjustRightInd w:val="0"/>
              <w:rPr>
                <w:color w:val="000000"/>
                <w:lang w:val="ru-RU"/>
              </w:rPr>
            </w:pPr>
          </w:p>
        </w:tc>
        <w:tc>
          <w:tcPr>
            <w:tcW w:w="740" w:type="dxa"/>
            <w:tcBorders>
              <w:bottom w:val="single" w:sz="4" w:space="0" w:color="auto"/>
            </w:tcBorders>
          </w:tcPr>
          <w:p w:rsidR="00CE6959" w:rsidRPr="00192FB2" w:rsidRDefault="00CE6959" w:rsidP="00637846">
            <w:pPr>
              <w:pStyle w:val="TableText"/>
              <w:widowControl w:val="0"/>
              <w:autoSpaceDE w:val="0"/>
              <w:autoSpaceDN w:val="0"/>
              <w:adjustRightInd w:val="0"/>
              <w:jc w:val="left"/>
              <w:rPr>
                <w:color w:val="000000"/>
                <w:lang w:val="ru-RU"/>
              </w:rPr>
            </w:pPr>
          </w:p>
        </w:tc>
      </w:tr>
      <w:tr w:rsidR="00CE6959" w:rsidRPr="003C7C3F" w:rsidTr="009F48FD">
        <w:trPr>
          <w:cantSplit/>
          <w:jc w:val="center"/>
        </w:trPr>
        <w:tc>
          <w:tcPr>
            <w:tcW w:w="1775" w:type="dxa"/>
            <w:tcBorders>
              <w:bottom w:val="single" w:sz="4" w:space="0" w:color="auto"/>
            </w:tcBorders>
            <w:vAlign w:val="center"/>
          </w:tcPr>
          <w:p w:rsidR="00CE6959" w:rsidRPr="00192FB2" w:rsidRDefault="00CE6959" w:rsidP="00637846">
            <w:pPr>
              <w:pStyle w:val="Lista1"/>
              <w:widowControl w:val="0"/>
              <w:numPr>
                <w:ilvl w:val="0"/>
                <w:numId w:val="0"/>
              </w:numPr>
              <w:jc w:val="center"/>
              <w:rPr>
                <w:b/>
                <w:color w:val="000000"/>
                <w:lang w:val="sr-Cyrl-RS"/>
              </w:rPr>
            </w:pPr>
            <w:r w:rsidRPr="00192FB2">
              <w:rPr>
                <w:b/>
                <w:color w:val="000000"/>
                <w:lang w:val="sr-Cyrl-RS"/>
              </w:rPr>
              <w:t xml:space="preserve">Број човек/месец за </w:t>
            </w:r>
            <w:proofErr w:type="spellStart"/>
            <w:r w:rsidRPr="00192FB2">
              <w:rPr>
                <w:b/>
                <w:color w:val="000000"/>
                <w:lang w:val="sr-Cyrl-RS"/>
              </w:rPr>
              <w:t>парти-ципанте</w:t>
            </w:r>
            <w:proofErr w:type="spellEnd"/>
          </w:p>
        </w:tc>
        <w:tc>
          <w:tcPr>
            <w:tcW w:w="743" w:type="dxa"/>
            <w:gridSpan w:val="2"/>
            <w:tcBorders>
              <w:bottom w:val="single" w:sz="4" w:space="0" w:color="auto"/>
            </w:tcBorders>
            <w:vAlign w:val="center"/>
          </w:tcPr>
          <w:p w:rsidR="00CE6959" w:rsidRPr="000F0C02" w:rsidRDefault="00CE6959" w:rsidP="00637846">
            <w:pPr>
              <w:pStyle w:val="TableText"/>
              <w:widowControl w:val="0"/>
              <w:autoSpaceDE w:val="0"/>
              <w:autoSpaceDN w:val="0"/>
              <w:adjustRightInd w:val="0"/>
              <w:rPr>
                <w:b/>
                <w:bCs/>
                <w:color w:val="000000"/>
                <w:lang w:val="en-US"/>
              </w:rPr>
            </w:pPr>
            <w:r w:rsidRPr="00E60884">
              <w:rPr>
                <w:b/>
                <w:bCs/>
                <w:color w:val="000000"/>
                <w:lang w:val="sr-Cyrl-RS"/>
              </w:rPr>
              <w:t>1</w:t>
            </w:r>
            <w:r w:rsidR="000F0C02">
              <w:rPr>
                <w:b/>
                <w:bCs/>
                <w:color w:val="000000"/>
                <w:lang w:val="en-US"/>
              </w:rPr>
              <w:t>1</w:t>
            </w:r>
          </w:p>
        </w:tc>
        <w:tc>
          <w:tcPr>
            <w:tcW w:w="1831" w:type="dxa"/>
            <w:tcBorders>
              <w:bottom w:val="single" w:sz="4" w:space="0" w:color="auto"/>
            </w:tcBorders>
            <w:vAlign w:val="center"/>
          </w:tcPr>
          <w:p w:rsidR="00CE6959" w:rsidRPr="001A1C40" w:rsidRDefault="00CE6959" w:rsidP="00637846">
            <w:pPr>
              <w:pStyle w:val="TableText"/>
              <w:widowControl w:val="0"/>
              <w:autoSpaceDE w:val="0"/>
              <w:autoSpaceDN w:val="0"/>
              <w:adjustRightInd w:val="0"/>
              <w:rPr>
                <w:color w:val="000000"/>
                <w:lang w:val="en-US"/>
              </w:rPr>
            </w:pPr>
            <w:r>
              <w:rPr>
                <w:color w:val="000000"/>
                <w:lang w:val="en-US"/>
              </w:rPr>
              <w:t>7</w:t>
            </w:r>
          </w:p>
        </w:tc>
        <w:tc>
          <w:tcPr>
            <w:tcW w:w="1354" w:type="dxa"/>
            <w:tcBorders>
              <w:bottom w:val="single" w:sz="4" w:space="0" w:color="auto"/>
            </w:tcBorders>
            <w:vAlign w:val="center"/>
          </w:tcPr>
          <w:p w:rsidR="00CE6959" w:rsidRPr="001A1C40" w:rsidRDefault="000F0C02" w:rsidP="00637846">
            <w:pPr>
              <w:pStyle w:val="TableText"/>
              <w:widowControl w:val="0"/>
              <w:autoSpaceDE w:val="0"/>
              <w:autoSpaceDN w:val="0"/>
              <w:adjustRightInd w:val="0"/>
              <w:rPr>
                <w:color w:val="000000"/>
                <w:lang w:val="en-US"/>
              </w:rPr>
            </w:pPr>
            <w:r>
              <w:rPr>
                <w:color w:val="000000"/>
                <w:lang w:val="en-US"/>
              </w:rPr>
              <w:t>5</w:t>
            </w:r>
          </w:p>
        </w:tc>
        <w:tc>
          <w:tcPr>
            <w:tcW w:w="1037" w:type="dxa"/>
            <w:tcBorders>
              <w:bottom w:val="single" w:sz="4" w:space="0" w:color="auto"/>
            </w:tcBorders>
            <w:vAlign w:val="center"/>
          </w:tcPr>
          <w:p w:rsidR="00CE6959" w:rsidRPr="00412415" w:rsidRDefault="00CE6959" w:rsidP="00637846">
            <w:pPr>
              <w:pStyle w:val="TableText"/>
              <w:widowControl w:val="0"/>
              <w:autoSpaceDE w:val="0"/>
              <w:autoSpaceDN w:val="0"/>
              <w:adjustRightInd w:val="0"/>
              <w:rPr>
                <w:color w:val="000000"/>
                <w:lang w:val="sr-Cyrl-RS"/>
              </w:rPr>
            </w:pPr>
          </w:p>
        </w:tc>
        <w:tc>
          <w:tcPr>
            <w:tcW w:w="1356" w:type="dxa"/>
            <w:gridSpan w:val="2"/>
            <w:tcBorders>
              <w:bottom w:val="single" w:sz="4" w:space="0" w:color="auto"/>
            </w:tcBorders>
            <w:vAlign w:val="center"/>
          </w:tcPr>
          <w:p w:rsidR="00CE6959" w:rsidRPr="00192FB2" w:rsidRDefault="00CE6959" w:rsidP="00637846">
            <w:pPr>
              <w:pStyle w:val="TableText"/>
              <w:widowControl w:val="0"/>
              <w:autoSpaceDE w:val="0"/>
              <w:autoSpaceDN w:val="0"/>
              <w:adjustRightInd w:val="0"/>
              <w:jc w:val="left"/>
              <w:rPr>
                <w:color w:val="000000"/>
                <w:lang w:val="ru-RU"/>
              </w:rPr>
            </w:pPr>
          </w:p>
        </w:tc>
        <w:tc>
          <w:tcPr>
            <w:tcW w:w="740" w:type="dxa"/>
            <w:tcBorders>
              <w:bottom w:val="single" w:sz="4" w:space="0" w:color="auto"/>
            </w:tcBorders>
          </w:tcPr>
          <w:p w:rsidR="00CE6959" w:rsidRPr="00192FB2" w:rsidRDefault="00CE6959" w:rsidP="00637846">
            <w:pPr>
              <w:pStyle w:val="TableText"/>
              <w:widowControl w:val="0"/>
              <w:autoSpaceDE w:val="0"/>
              <w:autoSpaceDN w:val="0"/>
              <w:adjustRightInd w:val="0"/>
              <w:jc w:val="left"/>
              <w:rPr>
                <w:color w:val="000000"/>
                <w:lang w:val="ru-RU"/>
              </w:rPr>
            </w:pPr>
          </w:p>
        </w:tc>
        <w:tc>
          <w:tcPr>
            <w:tcW w:w="740" w:type="dxa"/>
            <w:tcBorders>
              <w:bottom w:val="single" w:sz="4" w:space="0" w:color="auto"/>
            </w:tcBorders>
          </w:tcPr>
          <w:p w:rsidR="00CE6959" w:rsidRPr="00192FB2" w:rsidRDefault="00CE6959" w:rsidP="00637846">
            <w:pPr>
              <w:pStyle w:val="TableText"/>
              <w:widowControl w:val="0"/>
              <w:autoSpaceDE w:val="0"/>
              <w:autoSpaceDN w:val="0"/>
              <w:adjustRightInd w:val="0"/>
              <w:jc w:val="left"/>
              <w:rPr>
                <w:color w:val="000000"/>
                <w:lang w:val="ru-RU"/>
              </w:rPr>
            </w:pPr>
          </w:p>
        </w:tc>
      </w:tr>
      <w:tr w:rsidR="00CE6959" w:rsidRPr="003C7C3F" w:rsidTr="00637846">
        <w:trPr>
          <w:cantSplit/>
          <w:jc w:val="center"/>
        </w:trPr>
        <w:tc>
          <w:tcPr>
            <w:tcW w:w="9576" w:type="dxa"/>
            <w:gridSpan w:val="10"/>
            <w:shd w:val="pct5" w:color="auto" w:fill="auto"/>
            <w:vAlign w:val="center"/>
          </w:tcPr>
          <w:p w:rsidR="00CE6959" w:rsidRPr="00192FB2" w:rsidRDefault="00CE6959" w:rsidP="00637846">
            <w:pPr>
              <w:pStyle w:val="TableText"/>
              <w:widowControl w:val="0"/>
              <w:autoSpaceDE w:val="0"/>
              <w:autoSpaceDN w:val="0"/>
              <w:adjustRightInd w:val="0"/>
              <w:jc w:val="left"/>
              <w:rPr>
                <w:b/>
                <w:i/>
                <w:color w:val="000000"/>
                <w:lang w:val="sr-Cyrl-RS"/>
              </w:rPr>
            </w:pPr>
            <w:r w:rsidRPr="00192FB2">
              <w:rPr>
                <w:b/>
                <w:i/>
                <w:color w:val="000000"/>
                <w:lang w:val="sr-Cyrl-RS"/>
              </w:rPr>
              <w:t>Циљеви</w:t>
            </w:r>
          </w:p>
        </w:tc>
      </w:tr>
      <w:tr w:rsidR="00CE6959" w:rsidRPr="003C7C3F" w:rsidTr="00637846">
        <w:trPr>
          <w:cantSplit/>
          <w:trHeight w:val="1188"/>
          <w:jc w:val="center"/>
        </w:trPr>
        <w:tc>
          <w:tcPr>
            <w:tcW w:w="9576" w:type="dxa"/>
            <w:gridSpan w:val="10"/>
            <w:tcBorders>
              <w:bottom w:val="single" w:sz="4" w:space="0" w:color="auto"/>
            </w:tcBorders>
            <w:vAlign w:val="center"/>
          </w:tcPr>
          <w:p w:rsidR="00403125" w:rsidRDefault="00403125" w:rsidP="00637846">
            <w:pPr>
              <w:pStyle w:val="TableText"/>
              <w:widowControl w:val="0"/>
              <w:autoSpaceDE w:val="0"/>
              <w:autoSpaceDN w:val="0"/>
              <w:adjustRightInd w:val="0"/>
              <w:jc w:val="both"/>
              <w:rPr>
                <w:color w:val="000000"/>
                <w:lang w:val="sr-Cyrl-RS"/>
              </w:rPr>
            </w:pPr>
            <w:r>
              <w:rPr>
                <w:color w:val="000000"/>
                <w:lang w:val="sr-Cyrl-RS"/>
              </w:rPr>
              <w:t>Израдити пројектни план са следећим ставкама:</w:t>
            </w:r>
          </w:p>
          <w:p w:rsidR="00403125" w:rsidRDefault="00403125" w:rsidP="00637846">
            <w:pPr>
              <w:pStyle w:val="TableText"/>
              <w:widowControl w:val="0"/>
              <w:autoSpaceDE w:val="0"/>
              <w:autoSpaceDN w:val="0"/>
              <w:adjustRightInd w:val="0"/>
              <w:jc w:val="both"/>
              <w:rPr>
                <w:color w:val="000000"/>
                <w:lang w:val="sr-Cyrl-RS"/>
              </w:rPr>
            </w:pPr>
            <w:r>
              <w:rPr>
                <w:color w:val="000000"/>
                <w:lang w:val="sr-Cyrl-RS"/>
              </w:rPr>
              <w:t>- идентификовати све спонзоре</w:t>
            </w:r>
          </w:p>
          <w:p w:rsidR="00403125" w:rsidRDefault="00403125" w:rsidP="00637846">
            <w:pPr>
              <w:pStyle w:val="TableText"/>
              <w:widowControl w:val="0"/>
              <w:autoSpaceDE w:val="0"/>
              <w:autoSpaceDN w:val="0"/>
              <w:adjustRightInd w:val="0"/>
              <w:jc w:val="both"/>
              <w:rPr>
                <w:color w:val="000000"/>
                <w:lang w:val="sr-Cyrl-RS"/>
              </w:rPr>
            </w:pPr>
            <w:r>
              <w:rPr>
                <w:color w:val="000000"/>
                <w:lang w:val="sr-Cyrl-RS"/>
              </w:rPr>
              <w:t>- дефинисати обим посла, ризике и прекретнице</w:t>
            </w:r>
          </w:p>
          <w:p w:rsidR="00403125" w:rsidRDefault="00403125" w:rsidP="00637846">
            <w:pPr>
              <w:pStyle w:val="TableText"/>
              <w:widowControl w:val="0"/>
              <w:autoSpaceDE w:val="0"/>
              <w:autoSpaceDN w:val="0"/>
              <w:adjustRightInd w:val="0"/>
              <w:jc w:val="both"/>
              <w:rPr>
                <w:color w:val="000000"/>
                <w:lang w:val="sr-Cyrl-RS"/>
              </w:rPr>
            </w:pPr>
            <w:r>
              <w:rPr>
                <w:color w:val="000000"/>
                <w:lang w:val="sr-Cyrl-RS"/>
              </w:rPr>
              <w:t>- испланирати буџет</w:t>
            </w:r>
          </w:p>
          <w:p w:rsidR="00403125" w:rsidRDefault="00403125" w:rsidP="00637846">
            <w:pPr>
              <w:pStyle w:val="TableText"/>
              <w:widowControl w:val="0"/>
              <w:autoSpaceDE w:val="0"/>
              <w:autoSpaceDN w:val="0"/>
              <w:adjustRightInd w:val="0"/>
              <w:jc w:val="both"/>
              <w:rPr>
                <w:color w:val="000000"/>
                <w:lang w:val="sr-Cyrl-RS"/>
              </w:rPr>
            </w:pPr>
            <w:r>
              <w:rPr>
                <w:color w:val="000000"/>
                <w:lang w:val="sr-Cyrl-RS"/>
              </w:rPr>
              <w:t>- испланирати ресурсе</w:t>
            </w:r>
          </w:p>
          <w:p w:rsidR="00403125" w:rsidRDefault="009F48FD" w:rsidP="00637846">
            <w:pPr>
              <w:pStyle w:val="TableText"/>
              <w:widowControl w:val="0"/>
              <w:autoSpaceDE w:val="0"/>
              <w:autoSpaceDN w:val="0"/>
              <w:adjustRightInd w:val="0"/>
              <w:jc w:val="both"/>
              <w:rPr>
                <w:color w:val="000000"/>
                <w:lang w:val="sr-Cyrl-RS"/>
              </w:rPr>
            </w:pPr>
            <w:r>
              <w:rPr>
                <w:color w:val="000000"/>
                <w:lang w:val="sr-Cyrl-RS"/>
              </w:rPr>
              <w:t>- испланирати организацију</w:t>
            </w:r>
          </w:p>
          <w:p w:rsidR="00403125" w:rsidRDefault="00403125" w:rsidP="00637846">
            <w:pPr>
              <w:pStyle w:val="TableText"/>
              <w:widowControl w:val="0"/>
              <w:autoSpaceDE w:val="0"/>
              <w:autoSpaceDN w:val="0"/>
              <w:adjustRightInd w:val="0"/>
              <w:jc w:val="both"/>
              <w:rPr>
                <w:color w:val="000000"/>
                <w:lang w:val="sr-Cyrl-RS"/>
              </w:rPr>
            </w:pPr>
          </w:p>
          <w:p w:rsidR="00CE6959" w:rsidRPr="001A1C40" w:rsidRDefault="00CE6959" w:rsidP="00637846">
            <w:pPr>
              <w:pStyle w:val="TableText"/>
              <w:widowControl w:val="0"/>
              <w:autoSpaceDE w:val="0"/>
              <w:autoSpaceDN w:val="0"/>
              <w:adjustRightInd w:val="0"/>
              <w:jc w:val="both"/>
              <w:rPr>
                <w:color w:val="000000"/>
                <w:lang w:val="sr-Cyrl-RS"/>
              </w:rPr>
            </w:pPr>
            <w:r>
              <w:rPr>
                <w:color w:val="000000"/>
                <w:lang w:val="sr-Cyrl-RS"/>
              </w:rPr>
              <w:t xml:space="preserve"> </w:t>
            </w:r>
          </w:p>
        </w:tc>
      </w:tr>
      <w:tr w:rsidR="00CE6959" w:rsidRPr="003C7C3F" w:rsidTr="00637846">
        <w:trPr>
          <w:cantSplit/>
          <w:jc w:val="center"/>
        </w:trPr>
        <w:tc>
          <w:tcPr>
            <w:tcW w:w="9576" w:type="dxa"/>
            <w:gridSpan w:val="10"/>
            <w:shd w:val="pct5" w:color="auto" w:fill="auto"/>
            <w:vAlign w:val="center"/>
          </w:tcPr>
          <w:p w:rsidR="00CE6959" w:rsidRPr="00192FB2" w:rsidRDefault="00CE6959" w:rsidP="00637846">
            <w:pPr>
              <w:pStyle w:val="TableText"/>
              <w:widowControl w:val="0"/>
              <w:autoSpaceDE w:val="0"/>
              <w:autoSpaceDN w:val="0"/>
              <w:adjustRightInd w:val="0"/>
              <w:jc w:val="left"/>
              <w:rPr>
                <w:i/>
                <w:color w:val="000000"/>
                <w:lang w:val="ru-RU"/>
              </w:rPr>
            </w:pPr>
            <w:r w:rsidRPr="00192FB2">
              <w:rPr>
                <w:b/>
                <w:i/>
                <w:color w:val="000000"/>
                <w:lang w:val="sr-Cyrl-RS"/>
              </w:rPr>
              <w:t xml:space="preserve">Опис посла (у пакетима где је то могуће, рецимо код имплементације, поделити посао на мање целине - модуле; за сваки пакет навести улоге свих </w:t>
            </w:r>
            <w:proofErr w:type="spellStart"/>
            <w:r w:rsidRPr="00192FB2">
              <w:rPr>
                <w:b/>
                <w:i/>
                <w:color w:val="000000"/>
                <w:lang w:val="sr-Cyrl-RS"/>
              </w:rPr>
              <w:t>партиципаната</w:t>
            </w:r>
            <w:proofErr w:type="spellEnd"/>
            <w:r w:rsidRPr="00192FB2">
              <w:rPr>
                <w:b/>
                <w:i/>
                <w:color w:val="000000"/>
                <w:lang w:val="sr-Cyrl-RS"/>
              </w:rPr>
              <w:t xml:space="preserve"> који учествују у радном пакету)</w:t>
            </w:r>
          </w:p>
        </w:tc>
      </w:tr>
      <w:tr w:rsidR="00CE6959" w:rsidRPr="003C7C3F" w:rsidTr="00637846">
        <w:trPr>
          <w:cantSplit/>
          <w:trHeight w:val="1713"/>
          <w:jc w:val="center"/>
        </w:trPr>
        <w:tc>
          <w:tcPr>
            <w:tcW w:w="9576" w:type="dxa"/>
            <w:gridSpan w:val="10"/>
            <w:vAlign w:val="center"/>
          </w:tcPr>
          <w:p w:rsidR="00403125" w:rsidRPr="00403125" w:rsidRDefault="00403125" w:rsidP="00637846">
            <w:pPr>
              <w:pStyle w:val="TableText"/>
              <w:widowControl w:val="0"/>
              <w:autoSpaceDE w:val="0"/>
              <w:autoSpaceDN w:val="0"/>
              <w:adjustRightInd w:val="0"/>
              <w:jc w:val="both"/>
              <w:rPr>
                <w:color w:val="000000"/>
                <w:lang w:val="sr-Cyrl-RS"/>
              </w:rPr>
            </w:pPr>
            <w:r>
              <w:rPr>
                <w:color w:val="000000"/>
                <w:lang w:val="sr-Cyrl-RS"/>
              </w:rPr>
              <w:t>Д</w:t>
            </w:r>
            <w:r w:rsidR="00C01FED">
              <w:rPr>
                <w:color w:val="000000"/>
                <w:lang w:val="sr-Cyrl-RS"/>
              </w:rPr>
              <w:t>ефинисати циљеве, минимализовати све потенцијалне ризике и на крају испоручити</w:t>
            </w:r>
            <w:r>
              <w:rPr>
                <w:color w:val="000000"/>
                <w:lang w:val="sr-Cyrl-RS"/>
              </w:rPr>
              <w:t xml:space="preserve"> договорени производ. Детаљно испланирати сваки део пројекта</w:t>
            </w:r>
            <w:r>
              <w:rPr>
                <w:color w:val="000000"/>
                <w:lang w:val="en-US"/>
              </w:rPr>
              <w:t xml:space="preserve"> </w:t>
            </w:r>
            <w:r>
              <w:rPr>
                <w:color w:val="000000"/>
                <w:lang w:val="sr-Cyrl-RS"/>
              </w:rPr>
              <w:t xml:space="preserve">тако да служи као водич свим </w:t>
            </w:r>
            <w:proofErr w:type="spellStart"/>
            <w:r>
              <w:rPr>
                <w:color w:val="000000"/>
                <w:lang w:val="sr-Cyrl-RS"/>
              </w:rPr>
              <w:t>партиципантима</w:t>
            </w:r>
            <w:proofErr w:type="spellEnd"/>
            <w:r>
              <w:rPr>
                <w:color w:val="000000"/>
                <w:lang w:val="sr-Cyrl-RS"/>
              </w:rPr>
              <w:t>, спонзорима и члановима тимова кроз све фазе пројекта.</w:t>
            </w:r>
          </w:p>
        </w:tc>
      </w:tr>
      <w:tr w:rsidR="00CE6959" w:rsidRPr="003C7C3F" w:rsidTr="00637846">
        <w:trPr>
          <w:cantSplit/>
          <w:jc w:val="center"/>
        </w:trPr>
        <w:tc>
          <w:tcPr>
            <w:tcW w:w="9576" w:type="dxa"/>
            <w:gridSpan w:val="10"/>
            <w:shd w:val="pct5" w:color="auto" w:fill="auto"/>
            <w:vAlign w:val="center"/>
          </w:tcPr>
          <w:p w:rsidR="00CE6959" w:rsidRPr="00192FB2" w:rsidRDefault="00CE6959" w:rsidP="00637846">
            <w:pPr>
              <w:pStyle w:val="TableText"/>
              <w:widowControl w:val="0"/>
              <w:autoSpaceDE w:val="0"/>
              <w:autoSpaceDN w:val="0"/>
              <w:adjustRightInd w:val="0"/>
              <w:jc w:val="left"/>
              <w:rPr>
                <w:i/>
                <w:color w:val="000000"/>
                <w:lang w:val="ru-RU"/>
              </w:rPr>
            </w:pPr>
            <w:r w:rsidRPr="00192FB2">
              <w:rPr>
                <w:b/>
                <w:i/>
                <w:color w:val="000000"/>
                <w:lang w:val="sr-Cyrl-RS"/>
              </w:rPr>
              <w:t>Резултати рада (уз кратак опис сваког резултата и месец испоруке)</w:t>
            </w:r>
          </w:p>
        </w:tc>
      </w:tr>
      <w:tr w:rsidR="00CE6959" w:rsidRPr="003C7C3F" w:rsidTr="009F48FD">
        <w:trPr>
          <w:cantSplit/>
          <w:trHeight w:val="267"/>
          <w:jc w:val="center"/>
        </w:trPr>
        <w:tc>
          <w:tcPr>
            <w:tcW w:w="2102" w:type="dxa"/>
            <w:gridSpan w:val="2"/>
            <w:shd w:val="clear" w:color="auto" w:fill="auto"/>
            <w:vAlign w:val="center"/>
          </w:tcPr>
          <w:p w:rsidR="00CE6959" w:rsidRPr="00192FB2" w:rsidRDefault="00CE6959" w:rsidP="00637846">
            <w:pPr>
              <w:pStyle w:val="TableText"/>
              <w:widowControl w:val="0"/>
              <w:autoSpaceDE w:val="0"/>
              <w:autoSpaceDN w:val="0"/>
              <w:adjustRightInd w:val="0"/>
              <w:jc w:val="left"/>
              <w:rPr>
                <w:color w:val="000000"/>
                <w:lang w:val="ru-RU"/>
              </w:rPr>
            </w:pPr>
            <w:proofErr w:type="spellStart"/>
            <w:r w:rsidRPr="00192FB2">
              <w:rPr>
                <w:color w:val="000000"/>
                <w:lang w:val="ru-RU"/>
              </w:rPr>
              <w:t>Назив</w:t>
            </w:r>
            <w:proofErr w:type="spellEnd"/>
            <w:r w:rsidRPr="00192FB2">
              <w:rPr>
                <w:color w:val="000000"/>
                <w:lang w:val="ru-RU"/>
              </w:rPr>
              <w:t xml:space="preserve"> </w:t>
            </w:r>
            <w:proofErr w:type="spellStart"/>
            <w:r w:rsidRPr="00192FB2">
              <w:rPr>
                <w:color w:val="000000"/>
                <w:lang w:val="ru-RU"/>
              </w:rPr>
              <w:t>резултата</w:t>
            </w:r>
            <w:proofErr w:type="spellEnd"/>
          </w:p>
        </w:tc>
        <w:tc>
          <w:tcPr>
            <w:tcW w:w="5107" w:type="dxa"/>
            <w:gridSpan w:val="5"/>
            <w:shd w:val="clear" w:color="auto" w:fill="auto"/>
            <w:vAlign w:val="center"/>
          </w:tcPr>
          <w:p w:rsidR="00CE6959" w:rsidRPr="00192FB2" w:rsidRDefault="00CE6959" w:rsidP="00637846">
            <w:pPr>
              <w:pStyle w:val="TableText"/>
              <w:widowControl w:val="0"/>
              <w:autoSpaceDE w:val="0"/>
              <w:autoSpaceDN w:val="0"/>
              <w:adjustRightInd w:val="0"/>
              <w:jc w:val="left"/>
              <w:rPr>
                <w:color w:val="000000"/>
                <w:lang w:val="ru-RU"/>
              </w:rPr>
            </w:pPr>
            <w:proofErr w:type="spellStart"/>
            <w:r w:rsidRPr="00192FB2">
              <w:rPr>
                <w:color w:val="000000"/>
                <w:lang w:val="ru-RU"/>
              </w:rPr>
              <w:t>Опис</w:t>
            </w:r>
            <w:proofErr w:type="spellEnd"/>
          </w:p>
        </w:tc>
        <w:tc>
          <w:tcPr>
            <w:tcW w:w="2367" w:type="dxa"/>
            <w:gridSpan w:val="3"/>
            <w:shd w:val="clear" w:color="auto" w:fill="auto"/>
            <w:vAlign w:val="center"/>
          </w:tcPr>
          <w:p w:rsidR="00CE6959" w:rsidRPr="00192FB2" w:rsidRDefault="00CE6959" w:rsidP="00637846">
            <w:pPr>
              <w:pStyle w:val="TableText"/>
              <w:widowControl w:val="0"/>
              <w:autoSpaceDE w:val="0"/>
              <w:autoSpaceDN w:val="0"/>
              <w:adjustRightInd w:val="0"/>
              <w:jc w:val="left"/>
              <w:rPr>
                <w:color w:val="000000"/>
                <w:lang w:val="ru-RU"/>
              </w:rPr>
            </w:pPr>
            <w:proofErr w:type="spellStart"/>
            <w:r w:rsidRPr="00192FB2">
              <w:rPr>
                <w:color w:val="000000"/>
                <w:lang w:val="ru-RU"/>
              </w:rPr>
              <w:t>Месец</w:t>
            </w:r>
            <w:proofErr w:type="spellEnd"/>
          </w:p>
        </w:tc>
      </w:tr>
      <w:tr w:rsidR="00CE6959" w:rsidRPr="003C7C3F" w:rsidTr="009F48FD">
        <w:trPr>
          <w:cantSplit/>
          <w:trHeight w:val="267"/>
          <w:jc w:val="center"/>
        </w:trPr>
        <w:tc>
          <w:tcPr>
            <w:tcW w:w="2102" w:type="dxa"/>
            <w:gridSpan w:val="2"/>
            <w:shd w:val="clear" w:color="auto" w:fill="auto"/>
            <w:vAlign w:val="center"/>
          </w:tcPr>
          <w:p w:rsidR="00CE6959" w:rsidRPr="001A1C40" w:rsidRDefault="009F48FD" w:rsidP="00637846">
            <w:pPr>
              <w:pStyle w:val="TableText"/>
              <w:widowControl w:val="0"/>
              <w:autoSpaceDE w:val="0"/>
              <w:autoSpaceDN w:val="0"/>
              <w:adjustRightInd w:val="0"/>
              <w:rPr>
                <w:color w:val="000000"/>
                <w:lang w:val="sr-Cyrl-RS"/>
              </w:rPr>
            </w:pPr>
            <w:r>
              <w:rPr>
                <w:color w:val="000000"/>
                <w:lang w:val="sr-Cyrl-RS"/>
              </w:rPr>
              <w:t>Пројектни план</w:t>
            </w:r>
          </w:p>
        </w:tc>
        <w:tc>
          <w:tcPr>
            <w:tcW w:w="5107" w:type="dxa"/>
            <w:gridSpan w:val="5"/>
            <w:shd w:val="clear" w:color="auto" w:fill="auto"/>
            <w:vAlign w:val="center"/>
          </w:tcPr>
          <w:p w:rsidR="00CE6959" w:rsidRPr="001A1C40" w:rsidRDefault="00CE6959" w:rsidP="00637846">
            <w:pPr>
              <w:pStyle w:val="TableText"/>
              <w:widowControl w:val="0"/>
              <w:autoSpaceDE w:val="0"/>
              <w:autoSpaceDN w:val="0"/>
              <w:adjustRightInd w:val="0"/>
              <w:jc w:val="both"/>
              <w:rPr>
                <w:color w:val="000000"/>
                <w:lang w:val="sr-Cyrl-RS"/>
              </w:rPr>
            </w:pPr>
            <w:r>
              <w:rPr>
                <w:color w:val="000000"/>
                <w:lang w:val="sr-Cyrl-RS"/>
              </w:rPr>
              <w:t xml:space="preserve">Документ са приказом </w:t>
            </w:r>
            <w:r w:rsidR="009F48FD">
              <w:rPr>
                <w:color w:val="000000"/>
                <w:lang w:val="sr-Cyrl-RS"/>
              </w:rPr>
              <w:t>детаљног плана пројекта. Посебни документи постоје за сваку ставку овог пројекта.</w:t>
            </w:r>
          </w:p>
        </w:tc>
        <w:tc>
          <w:tcPr>
            <w:tcW w:w="2367" w:type="dxa"/>
            <w:gridSpan w:val="3"/>
            <w:shd w:val="clear" w:color="auto" w:fill="auto"/>
            <w:vAlign w:val="center"/>
          </w:tcPr>
          <w:p w:rsidR="00CE6959" w:rsidRPr="00904D18" w:rsidRDefault="00904D18" w:rsidP="00637846">
            <w:pPr>
              <w:pStyle w:val="TableText"/>
              <w:widowControl w:val="0"/>
              <w:autoSpaceDE w:val="0"/>
              <w:autoSpaceDN w:val="0"/>
              <w:adjustRightInd w:val="0"/>
              <w:rPr>
                <w:color w:val="000000"/>
                <w:lang w:val="en-US"/>
              </w:rPr>
            </w:pPr>
            <w:r>
              <w:rPr>
                <w:color w:val="000000"/>
                <w:lang w:val="en-US"/>
              </w:rPr>
              <w:t>5</w:t>
            </w:r>
          </w:p>
        </w:tc>
      </w:tr>
    </w:tbl>
    <w:p w:rsidR="009F48FD" w:rsidRPr="00AE258D" w:rsidRDefault="00CE6959" w:rsidP="009F48FD">
      <w:pPr>
        <w:pStyle w:val="Heading3"/>
        <w:jc w:val="center"/>
        <w:rPr>
          <w:lang w:val="en-US"/>
        </w:rPr>
      </w:pPr>
      <w:r>
        <w:br w:type="page"/>
      </w:r>
      <w:bookmarkStart w:id="52" w:name="_Toc37567612"/>
      <w:r w:rsidR="009F48FD">
        <w:rPr>
          <w:lang w:val="en-US"/>
        </w:rPr>
        <w:lastRenderedPageBreak/>
        <w:t>6.1.</w:t>
      </w:r>
      <w:r w:rsidR="009F48FD">
        <w:rPr>
          <w:lang w:val="sr-Cyrl-RS"/>
        </w:rPr>
        <w:t>4</w:t>
      </w:r>
      <w:r w:rsidR="009F48FD">
        <w:rPr>
          <w:lang w:val="en-US"/>
        </w:rPr>
        <w:t xml:space="preserve">. </w:t>
      </w:r>
      <w:r w:rsidR="009F48FD">
        <w:rPr>
          <w:lang w:val="sr-Cyrl-RS"/>
        </w:rPr>
        <w:t>Моделовање и дизајн хардвера и софтвера</w:t>
      </w:r>
      <w:r w:rsidR="00AE258D">
        <w:rPr>
          <w:lang w:val="sr-Cyrl-RS"/>
        </w:rPr>
        <w:t xml:space="preserve"> и израда прототипа</w:t>
      </w:r>
      <w:bookmarkEnd w:id="52"/>
    </w:p>
    <w:p w:rsidR="009F48FD" w:rsidRPr="00926100" w:rsidRDefault="009F48FD" w:rsidP="009F48FD">
      <w:pPr>
        <w:pStyle w:val="BodyText"/>
        <w:rPr>
          <w:lang w:val="sr-Cyrl-RS"/>
        </w:rPr>
      </w:pPr>
    </w:p>
    <w:tbl>
      <w:tblPr>
        <w:tblW w:w="100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5"/>
        <w:gridCol w:w="346"/>
        <w:gridCol w:w="430"/>
        <w:gridCol w:w="1093"/>
        <w:gridCol w:w="1236"/>
        <w:gridCol w:w="1037"/>
        <w:gridCol w:w="1296"/>
        <w:gridCol w:w="1080"/>
        <w:gridCol w:w="1738"/>
      </w:tblGrid>
      <w:tr w:rsidR="00683E97" w:rsidRPr="008458D9" w:rsidTr="00683E97">
        <w:trPr>
          <w:cantSplit/>
          <w:tblHeader/>
          <w:jc w:val="center"/>
        </w:trPr>
        <w:tc>
          <w:tcPr>
            <w:tcW w:w="1775" w:type="dxa"/>
            <w:shd w:val="pct10" w:color="auto" w:fill="auto"/>
            <w:vAlign w:val="center"/>
          </w:tcPr>
          <w:p w:rsidR="009F48FD" w:rsidRPr="00192FB2" w:rsidRDefault="009F48FD" w:rsidP="00637846">
            <w:pPr>
              <w:pStyle w:val="Lista1"/>
              <w:widowControl w:val="0"/>
              <w:numPr>
                <w:ilvl w:val="0"/>
                <w:numId w:val="0"/>
              </w:numPr>
              <w:jc w:val="center"/>
              <w:rPr>
                <w:b/>
                <w:color w:val="000000"/>
                <w:lang w:val="ru-RU"/>
              </w:rPr>
            </w:pPr>
            <w:proofErr w:type="spellStart"/>
            <w:r w:rsidRPr="00192FB2">
              <w:rPr>
                <w:b/>
                <w:color w:val="000000"/>
                <w:lang w:val="ru-RU"/>
              </w:rPr>
              <w:t>Број</w:t>
            </w:r>
            <w:proofErr w:type="spellEnd"/>
            <w:r w:rsidRPr="00192FB2">
              <w:rPr>
                <w:b/>
                <w:color w:val="000000"/>
                <w:lang w:val="ru-RU"/>
              </w:rPr>
              <w:t xml:space="preserve"> </w:t>
            </w:r>
            <w:proofErr w:type="spellStart"/>
            <w:r w:rsidRPr="00192FB2">
              <w:rPr>
                <w:b/>
                <w:color w:val="000000"/>
                <w:lang w:val="ru-RU"/>
              </w:rPr>
              <w:t>радног</w:t>
            </w:r>
            <w:proofErr w:type="spellEnd"/>
            <w:r w:rsidRPr="00192FB2">
              <w:rPr>
                <w:b/>
                <w:color w:val="000000"/>
                <w:lang w:val="ru-RU"/>
              </w:rPr>
              <w:t xml:space="preserve"> пакета</w:t>
            </w:r>
          </w:p>
        </w:tc>
        <w:tc>
          <w:tcPr>
            <w:tcW w:w="743" w:type="dxa"/>
            <w:gridSpan w:val="2"/>
            <w:shd w:val="pct10" w:color="auto" w:fill="auto"/>
            <w:vAlign w:val="center"/>
          </w:tcPr>
          <w:p w:rsidR="009F48FD" w:rsidRPr="00D06FAF" w:rsidRDefault="009F48FD" w:rsidP="00637846">
            <w:pPr>
              <w:pStyle w:val="Lista1"/>
              <w:widowControl w:val="0"/>
              <w:numPr>
                <w:ilvl w:val="0"/>
                <w:numId w:val="0"/>
              </w:numPr>
              <w:jc w:val="center"/>
              <w:rPr>
                <w:b/>
                <w:color w:val="000000"/>
                <w:lang w:val="sr-Cyrl-RS"/>
              </w:rPr>
            </w:pPr>
            <w:r w:rsidRPr="00192FB2">
              <w:rPr>
                <w:b/>
                <w:color w:val="000000"/>
                <w:lang w:val="de-DE"/>
              </w:rPr>
              <w:t>WP</w:t>
            </w:r>
            <w:r w:rsidR="00D06FAF">
              <w:rPr>
                <w:b/>
                <w:color w:val="000000"/>
                <w:lang w:val="sr-Cyrl-RS"/>
              </w:rPr>
              <w:t>4</w:t>
            </w:r>
          </w:p>
        </w:tc>
        <w:tc>
          <w:tcPr>
            <w:tcW w:w="1093" w:type="dxa"/>
            <w:shd w:val="pct10" w:color="auto" w:fill="auto"/>
            <w:vAlign w:val="center"/>
          </w:tcPr>
          <w:p w:rsidR="009F48FD" w:rsidRPr="00192FB2" w:rsidRDefault="009F48FD" w:rsidP="00637846">
            <w:pPr>
              <w:pStyle w:val="Lista1"/>
              <w:widowControl w:val="0"/>
              <w:numPr>
                <w:ilvl w:val="0"/>
                <w:numId w:val="0"/>
              </w:numPr>
              <w:jc w:val="center"/>
              <w:rPr>
                <w:b/>
                <w:color w:val="000000"/>
                <w:lang w:val="ru-RU"/>
              </w:rPr>
            </w:pPr>
            <w:proofErr w:type="spellStart"/>
            <w:r w:rsidRPr="00192FB2">
              <w:rPr>
                <w:b/>
                <w:color w:val="000000"/>
                <w:lang w:val="ru-RU"/>
              </w:rPr>
              <w:t>Датум</w:t>
            </w:r>
            <w:proofErr w:type="spellEnd"/>
            <w:r w:rsidRPr="00192FB2">
              <w:rPr>
                <w:b/>
                <w:color w:val="000000"/>
                <w:lang w:val="ru-RU"/>
              </w:rPr>
              <w:t xml:space="preserve"> </w:t>
            </w:r>
            <w:proofErr w:type="spellStart"/>
            <w:r w:rsidRPr="00192FB2">
              <w:rPr>
                <w:b/>
                <w:color w:val="000000"/>
                <w:lang w:val="ru-RU"/>
              </w:rPr>
              <w:t>почетка</w:t>
            </w:r>
            <w:proofErr w:type="spellEnd"/>
            <w:r w:rsidRPr="00192FB2">
              <w:rPr>
                <w:b/>
                <w:color w:val="000000"/>
                <w:lang w:val="ru-RU"/>
              </w:rPr>
              <w:t xml:space="preserve"> рад. пакета:</w:t>
            </w:r>
          </w:p>
        </w:tc>
        <w:tc>
          <w:tcPr>
            <w:tcW w:w="1236" w:type="dxa"/>
            <w:shd w:val="pct10" w:color="auto" w:fill="auto"/>
            <w:vAlign w:val="center"/>
          </w:tcPr>
          <w:p w:rsidR="009F48FD" w:rsidRPr="00192FB2" w:rsidRDefault="009F48FD" w:rsidP="00637846">
            <w:pPr>
              <w:pStyle w:val="Lista1"/>
              <w:widowControl w:val="0"/>
              <w:numPr>
                <w:ilvl w:val="0"/>
                <w:numId w:val="0"/>
              </w:numPr>
              <w:jc w:val="center"/>
              <w:rPr>
                <w:b/>
                <w:color w:val="000000"/>
                <w:lang w:val="ru-RU"/>
              </w:rPr>
            </w:pPr>
            <w:r w:rsidRPr="00192FB2">
              <w:rPr>
                <w:b/>
                <w:color w:val="000000"/>
                <w:lang w:val="ru-RU"/>
              </w:rPr>
              <w:t>1.</w:t>
            </w:r>
            <w:r>
              <w:rPr>
                <w:b/>
                <w:color w:val="000000"/>
                <w:lang w:val="ru-RU"/>
              </w:rPr>
              <w:t>12</w:t>
            </w:r>
            <w:r w:rsidRPr="00192FB2">
              <w:rPr>
                <w:b/>
                <w:color w:val="000000"/>
                <w:lang w:val="ru-RU"/>
              </w:rPr>
              <w:t>.2020.</w:t>
            </w:r>
          </w:p>
        </w:tc>
        <w:tc>
          <w:tcPr>
            <w:tcW w:w="1037" w:type="dxa"/>
            <w:shd w:val="pct10" w:color="auto" w:fill="auto"/>
            <w:vAlign w:val="center"/>
          </w:tcPr>
          <w:p w:rsidR="009F48FD" w:rsidRPr="00192FB2" w:rsidRDefault="009F48FD" w:rsidP="00637846">
            <w:pPr>
              <w:pStyle w:val="Lista1"/>
              <w:widowControl w:val="0"/>
              <w:numPr>
                <w:ilvl w:val="0"/>
                <w:numId w:val="0"/>
              </w:numPr>
              <w:jc w:val="center"/>
              <w:rPr>
                <w:b/>
                <w:color w:val="000000"/>
                <w:lang w:val="en-US"/>
              </w:rPr>
            </w:pPr>
            <w:proofErr w:type="spellStart"/>
            <w:r w:rsidRPr="00192FB2">
              <w:rPr>
                <w:b/>
                <w:color w:val="000000"/>
                <w:lang w:val="ru-RU"/>
              </w:rPr>
              <w:t>Датум</w:t>
            </w:r>
            <w:proofErr w:type="spellEnd"/>
            <w:r w:rsidRPr="00192FB2">
              <w:rPr>
                <w:b/>
                <w:color w:val="000000"/>
                <w:lang w:val="ru-RU"/>
              </w:rPr>
              <w:t xml:space="preserve"> </w:t>
            </w:r>
            <w:proofErr w:type="spellStart"/>
            <w:r w:rsidRPr="00192FB2">
              <w:rPr>
                <w:b/>
                <w:color w:val="000000"/>
                <w:lang w:val="ru-RU"/>
              </w:rPr>
              <w:t>краја</w:t>
            </w:r>
            <w:proofErr w:type="spellEnd"/>
            <w:r w:rsidRPr="00192FB2">
              <w:rPr>
                <w:b/>
                <w:color w:val="000000"/>
                <w:lang w:val="ru-RU"/>
              </w:rPr>
              <w:t xml:space="preserve"> рад. пакета:</w:t>
            </w:r>
          </w:p>
        </w:tc>
        <w:tc>
          <w:tcPr>
            <w:tcW w:w="1296" w:type="dxa"/>
            <w:shd w:val="pct10" w:color="auto" w:fill="auto"/>
            <w:vAlign w:val="center"/>
          </w:tcPr>
          <w:p w:rsidR="009F48FD" w:rsidRPr="00192FB2" w:rsidRDefault="00683E97" w:rsidP="00637846">
            <w:pPr>
              <w:pStyle w:val="Lista1"/>
              <w:widowControl w:val="0"/>
              <w:numPr>
                <w:ilvl w:val="0"/>
                <w:numId w:val="0"/>
              </w:numPr>
              <w:jc w:val="center"/>
              <w:rPr>
                <w:b/>
                <w:color w:val="000000"/>
                <w:lang w:val="ru-RU"/>
              </w:rPr>
            </w:pPr>
            <w:r>
              <w:rPr>
                <w:b/>
                <w:color w:val="000000"/>
                <w:lang w:val="en-US"/>
              </w:rPr>
              <w:t>28</w:t>
            </w:r>
            <w:r w:rsidR="009F48FD">
              <w:rPr>
                <w:b/>
                <w:color w:val="000000"/>
                <w:lang w:val="ru-RU"/>
              </w:rPr>
              <w:t>.</w:t>
            </w:r>
            <w:r>
              <w:rPr>
                <w:b/>
                <w:color w:val="000000"/>
                <w:lang w:val="en-US"/>
              </w:rPr>
              <w:t>2</w:t>
            </w:r>
            <w:r w:rsidR="009F48FD" w:rsidRPr="00192FB2">
              <w:rPr>
                <w:b/>
                <w:color w:val="000000"/>
                <w:lang w:val="ru-RU"/>
              </w:rPr>
              <w:t>.202</w:t>
            </w:r>
            <w:r>
              <w:rPr>
                <w:b/>
                <w:color w:val="000000"/>
                <w:lang w:val="en-US"/>
              </w:rPr>
              <w:t>1</w:t>
            </w:r>
            <w:r w:rsidR="009F48FD" w:rsidRPr="00192FB2">
              <w:rPr>
                <w:b/>
                <w:color w:val="000000"/>
                <w:lang w:val="ru-RU"/>
              </w:rPr>
              <w:t>.</w:t>
            </w:r>
          </w:p>
        </w:tc>
        <w:tc>
          <w:tcPr>
            <w:tcW w:w="1094" w:type="dxa"/>
            <w:shd w:val="pct10" w:color="auto" w:fill="auto"/>
          </w:tcPr>
          <w:p w:rsidR="009F48FD" w:rsidRPr="00192FB2" w:rsidRDefault="009F48FD" w:rsidP="00637846">
            <w:pPr>
              <w:pStyle w:val="Lista1"/>
              <w:widowControl w:val="0"/>
              <w:numPr>
                <w:ilvl w:val="0"/>
                <w:numId w:val="0"/>
              </w:numPr>
              <w:jc w:val="center"/>
              <w:rPr>
                <w:b/>
                <w:color w:val="000000"/>
                <w:lang w:val="ru-RU"/>
              </w:rPr>
            </w:pPr>
          </w:p>
        </w:tc>
        <w:tc>
          <w:tcPr>
            <w:tcW w:w="1757" w:type="dxa"/>
            <w:shd w:val="pct10" w:color="auto" w:fill="auto"/>
          </w:tcPr>
          <w:p w:rsidR="009F48FD" w:rsidRPr="00192FB2" w:rsidRDefault="009F48FD" w:rsidP="00637846">
            <w:pPr>
              <w:pStyle w:val="Lista1"/>
              <w:widowControl w:val="0"/>
              <w:numPr>
                <w:ilvl w:val="0"/>
                <w:numId w:val="0"/>
              </w:numPr>
              <w:jc w:val="center"/>
              <w:rPr>
                <w:b/>
                <w:color w:val="000000"/>
                <w:lang w:val="ru-RU"/>
              </w:rPr>
            </w:pPr>
          </w:p>
        </w:tc>
      </w:tr>
      <w:tr w:rsidR="00683E97" w:rsidRPr="008458D9" w:rsidTr="00683E97">
        <w:trPr>
          <w:cantSplit/>
          <w:tblHeader/>
          <w:jc w:val="center"/>
        </w:trPr>
        <w:tc>
          <w:tcPr>
            <w:tcW w:w="1775" w:type="dxa"/>
            <w:shd w:val="pct10" w:color="auto" w:fill="auto"/>
            <w:vAlign w:val="center"/>
          </w:tcPr>
          <w:p w:rsidR="009F48FD" w:rsidRPr="00192FB2" w:rsidRDefault="009F48FD" w:rsidP="00637846">
            <w:pPr>
              <w:pStyle w:val="Lista1"/>
              <w:widowControl w:val="0"/>
              <w:numPr>
                <w:ilvl w:val="0"/>
                <w:numId w:val="0"/>
              </w:numPr>
              <w:jc w:val="center"/>
              <w:rPr>
                <w:b/>
                <w:color w:val="000000"/>
                <w:lang w:val="sr-Cyrl-RS"/>
              </w:rPr>
            </w:pPr>
            <w:r w:rsidRPr="00192FB2">
              <w:rPr>
                <w:b/>
                <w:color w:val="000000"/>
                <w:lang w:val="sr-Cyrl-RS"/>
              </w:rPr>
              <w:t>Назив радног пакета:</w:t>
            </w:r>
          </w:p>
        </w:tc>
        <w:tc>
          <w:tcPr>
            <w:tcW w:w="5405" w:type="dxa"/>
            <w:gridSpan w:val="6"/>
            <w:shd w:val="pct10" w:color="auto" w:fill="auto"/>
          </w:tcPr>
          <w:p w:rsidR="006A12AA" w:rsidRPr="002D2D3E" w:rsidRDefault="006A12AA" w:rsidP="002D2D3E">
            <w:pPr>
              <w:pStyle w:val="Caption"/>
              <w:rPr>
                <w:sz w:val="24"/>
                <w:szCs w:val="24"/>
                <w:lang w:val="en-US"/>
              </w:rPr>
            </w:pPr>
            <w:r w:rsidRPr="002D2D3E">
              <w:rPr>
                <w:sz w:val="24"/>
                <w:szCs w:val="24"/>
              </w:rPr>
              <w:t>Моделовање и дизајн хардвера и софтвера и израда прототипа</w:t>
            </w:r>
          </w:p>
          <w:p w:rsidR="009F48FD" w:rsidRPr="00192FB2" w:rsidRDefault="009F48FD" w:rsidP="00637846">
            <w:pPr>
              <w:pStyle w:val="Lista1"/>
              <w:widowControl w:val="0"/>
              <w:numPr>
                <w:ilvl w:val="0"/>
                <w:numId w:val="0"/>
              </w:numPr>
              <w:jc w:val="center"/>
              <w:rPr>
                <w:b/>
                <w:color w:val="000000"/>
                <w:lang w:val="ru-RU"/>
              </w:rPr>
            </w:pPr>
          </w:p>
        </w:tc>
        <w:tc>
          <w:tcPr>
            <w:tcW w:w="1094" w:type="dxa"/>
            <w:shd w:val="pct10" w:color="auto" w:fill="auto"/>
          </w:tcPr>
          <w:p w:rsidR="009F48FD" w:rsidRPr="00192FB2" w:rsidRDefault="009F48FD" w:rsidP="00637846">
            <w:pPr>
              <w:pStyle w:val="Lista1"/>
              <w:widowControl w:val="0"/>
              <w:numPr>
                <w:ilvl w:val="0"/>
                <w:numId w:val="0"/>
              </w:numPr>
              <w:jc w:val="center"/>
              <w:rPr>
                <w:b/>
                <w:color w:val="000000"/>
                <w:lang w:val="ru-RU"/>
              </w:rPr>
            </w:pPr>
          </w:p>
        </w:tc>
        <w:tc>
          <w:tcPr>
            <w:tcW w:w="1757" w:type="dxa"/>
            <w:shd w:val="pct10" w:color="auto" w:fill="auto"/>
          </w:tcPr>
          <w:p w:rsidR="009F48FD" w:rsidRPr="00192FB2" w:rsidRDefault="009F48FD" w:rsidP="00637846">
            <w:pPr>
              <w:pStyle w:val="Lista1"/>
              <w:widowControl w:val="0"/>
              <w:numPr>
                <w:ilvl w:val="0"/>
                <w:numId w:val="0"/>
              </w:numPr>
              <w:jc w:val="center"/>
              <w:rPr>
                <w:b/>
                <w:color w:val="000000"/>
                <w:lang w:val="ru-RU"/>
              </w:rPr>
            </w:pPr>
          </w:p>
        </w:tc>
      </w:tr>
      <w:tr w:rsidR="00683E97" w:rsidRPr="003C7C3F" w:rsidTr="00683E97">
        <w:trPr>
          <w:cantSplit/>
          <w:jc w:val="center"/>
        </w:trPr>
        <w:tc>
          <w:tcPr>
            <w:tcW w:w="1775" w:type="dxa"/>
            <w:tcBorders>
              <w:bottom w:val="single" w:sz="4" w:space="0" w:color="auto"/>
            </w:tcBorders>
            <w:vAlign w:val="center"/>
          </w:tcPr>
          <w:p w:rsidR="009F48FD" w:rsidRPr="00192FB2" w:rsidRDefault="009F48FD" w:rsidP="00637846">
            <w:pPr>
              <w:pStyle w:val="Lista1"/>
              <w:widowControl w:val="0"/>
              <w:numPr>
                <w:ilvl w:val="0"/>
                <w:numId w:val="0"/>
              </w:numPr>
              <w:jc w:val="center"/>
              <w:rPr>
                <w:b/>
                <w:color w:val="000000"/>
                <w:lang w:val="sr-Cyrl-RS"/>
              </w:rPr>
            </w:pPr>
            <w:r w:rsidRPr="00192FB2">
              <w:rPr>
                <w:b/>
                <w:color w:val="000000"/>
                <w:lang w:val="sr-Cyrl-RS"/>
              </w:rPr>
              <w:t xml:space="preserve">Шифра </w:t>
            </w:r>
            <w:proofErr w:type="spellStart"/>
            <w:r w:rsidRPr="00192FB2">
              <w:rPr>
                <w:b/>
                <w:color w:val="000000"/>
                <w:lang w:val="sr-Cyrl-RS"/>
              </w:rPr>
              <w:t>партиципанта</w:t>
            </w:r>
            <w:proofErr w:type="spellEnd"/>
          </w:p>
        </w:tc>
        <w:tc>
          <w:tcPr>
            <w:tcW w:w="743" w:type="dxa"/>
            <w:gridSpan w:val="2"/>
            <w:tcBorders>
              <w:bottom w:val="single" w:sz="4" w:space="0" w:color="auto"/>
            </w:tcBorders>
            <w:vAlign w:val="center"/>
          </w:tcPr>
          <w:p w:rsidR="009F48FD" w:rsidRPr="00E60884" w:rsidRDefault="00340359" w:rsidP="00637846">
            <w:pPr>
              <w:pStyle w:val="TableText"/>
              <w:widowControl w:val="0"/>
              <w:autoSpaceDE w:val="0"/>
              <w:autoSpaceDN w:val="0"/>
              <w:adjustRightInd w:val="0"/>
              <w:rPr>
                <w:b/>
                <w:bCs/>
                <w:color w:val="000000"/>
                <w:lang w:val="sr-Cyrl-RS"/>
              </w:rPr>
            </w:pPr>
            <w:r>
              <w:rPr>
                <w:b/>
                <w:bCs/>
                <w:color w:val="000000"/>
                <w:lang w:val="en-US"/>
              </w:rPr>
              <w:t>P</w:t>
            </w:r>
            <w:r w:rsidR="009F48FD" w:rsidRPr="00E60884">
              <w:rPr>
                <w:b/>
                <w:bCs/>
                <w:color w:val="000000"/>
                <w:lang w:val="sr-Cyrl-RS"/>
              </w:rPr>
              <w:t>1</w:t>
            </w:r>
          </w:p>
        </w:tc>
        <w:tc>
          <w:tcPr>
            <w:tcW w:w="1093" w:type="dxa"/>
            <w:tcBorders>
              <w:bottom w:val="single" w:sz="4" w:space="0" w:color="auto"/>
            </w:tcBorders>
            <w:vAlign w:val="center"/>
          </w:tcPr>
          <w:p w:rsidR="009F48FD" w:rsidRPr="00192FB2" w:rsidRDefault="00340359" w:rsidP="00637846">
            <w:pPr>
              <w:pStyle w:val="TableText"/>
              <w:widowControl w:val="0"/>
              <w:autoSpaceDE w:val="0"/>
              <w:autoSpaceDN w:val="0"/>
              <w:adjustRightInd w:val="0"/>
              <w:rPr>
                <w:color w:val="000000"/>
                <w:lang w:val="sr-Cyrl-RS"/>
              </w:rPr>
            </w:pPr>
            <w:r>
              <w:rPr>
                <w:color w:val="000000"/>
                <w:lang w:val="en-US"/>
              </w:rPr>
              <w:t>P</w:t>
            </w:r>
            <w:r w:rsidR="009F48FD" w:rsidRPr="00192FB2">
              <w:rPr>
                <w:color w:val="000000"/>
                <w:lang w:val="sr-Cyrl-RS"/>
              </w:rPr>
              <w:t>2</w:t>
            </w:r>
          </w:p>
        </w:tc>
        <w:tc>
          <w:tcPr>
            <w:tcW w:w="1236" w:type="dxa"/>
            <w:tcBorders>
              <w:bottom w:val="single" w:sz="4" w:space="0" w:color="auto"/>
            </w:tcBorders>
            <w:vAlign w:val="center"/>
          </w:tcPr>
          <w:p w:rsidR="009F48FD" w:rsidRPr="00192FB2" w:rsidRDefault="00340359" w:rsidP="00637846">
            <w:pPr>
              <w:pStyle w:val="TableText"/>
              <w:widowControl w:val="0"/>
              <w:autoSpaceDE w:val="0"/>
              <w:autoSpaceDN w:val="0"/>
              <w:adjustRightInd w:val="0"/>
              <w:rPr>
                <w:color w:val="000000"/>
                <w:lang w:val="ru-RU"/>
              </w:rPr>
            </w:pPr>
            <w:r>
              <w:rPr>
                <w:color w:val="000000"/>
                <w:lang w:val="en-US"/>
              </w:rPr>
              <w:t>P</w:t>
            </w:r>
            <w:r w:rsidR="009F48FD" w:rsidRPr="00192FB2">
              <w:rPr>
                <w:color w:val="000000"/>
                <w:lang w:val="ru-RU"/>
              </w:rPr>
              <w:t>3</w:t>
            </w:r>
          </w:p>
        </w:tc>
        <w:tc>
          <w:tcPr>
            <w:tcW w:w="1037" w:type="dxa"/>
            <w:tcBorders>
              <w:bottom w:val="single" w:sz="4" w:space="0" w:color="auto"/>
            </w:tcBorders>
            <w:vAlign w:val="center"/>
          </w:tcPr>
          <w:p w:rsidR="009F48FD" w:rsidRPr="00683E97" w:rsidRDefault="00340359" w:rsidP="00637846">
            <w:pPr>
              <w:pStyle w:val="TableText"/>
              <w:widowControl w:val="0"/>
              <w:autoSpaceDE w:val="0"/>
              <w:autoSpaceDN w:val="0"/>
              <w:adjustRightInd w:val="0"/>
              <w:rPr>
                <w:color w:val="000000"/>
                <w:lang w:val="en-US"/>
              </w:rPr>
            </w:pPr>
            <w:r>
              <w:rPr>
                <w:color w:val="000000"/>
                <w:lang w:val="en-US"/>
              </w:rPr>
              <w:t>P</w:t>
            </w:r>
            <w:r w:rsidR="00683E97">
              <w:rPr>
                <w:color w:val="000000"/>
                <w:lang w:val="en-US"/>
              </w:rPr>
              <w:t>4</w:t>
            </w:r>
          </w:p>
        </w:tc>
        <w:tc>
          <w:tcPr>
            <w:tcW w:w="1296" w:type="dxa"/>
            <w:tcBorders>
              <w:bottom w:val="single" w:sz="4" w:space="0" w:color="auto"/>
            </w:tcBorders>
            <w:vAlign w:val="center"/>
          </w:tcPr>
          <w:p w:rsidR="009F48FD" w:rsidRPr="00683E97" w:rsidRDefault="00340359" w:rsidP="00637846">
            <w:pPr>
              <w:pStyle w:val="TableText"/>
              <w:widowControl w:val="0"/>
              <w:autoSpaceDE w:val="0"/>
              <w:autoSpaceDN w:val="0"/>
              <w:adjustRightInd w:val="0"/>
              <w:rPr>
                <w:color w:val="000000"/>
                <w:lang w:val="en-US"/>
              </w:rPr>
            </w:pPr>
            <w:r>
              <w:rPr>
                <w:color w:val="000000"/>
                <w:lang w:val="en-US"/>
              </w:rPr>
              <w:t>P</w:t>
            </w:r>
            <w:r w:rsidR="00683E97">
              <w:rPr>
                <w:color w:val="000000"/>
                <w:lang w:val="en-US"/>
              </w:rPr>
              <w:t>5</w:t>
            </w:r>
          </w:p>
        </w:tc>
        <w:tc>
          <w:tcPr>
            <w:tcW w:w="1094" w:type="dxa"/>
            <w:tcBorders>
              <w:bottom w:val="single" w:sz="4" w:space="0" w:color="auto"/>
            </w:tcBorders>
            <w:vAlign w:val="center"/>
          </w:tcPr>
          <w:p w:rsidR="009F48FD" w:rsidRPr="00683E97" w:rsidRDefault="00340359" w:rsidP="00637846">
            <w:pPr>
              <w:pStyle w:val="TableText"/>
              <w:widowControl w:val="0"/>
              <w:autoSpaceDE w:val="0"/>
              <w:autoSpaceDN w:val="0"/>
              <w:adjustRightInd w:val="0"/>
              <w:rPr>
                <w:color w:val="000000"/>
                <w:lang w:val="en-US"/>
              </w:rPr>
            </w:pPr>
            <w:r>
              <w:rPr>
                <w:color w:val="000000"/>
                <w:lang w:val="en-US"/>
              </w:rPr>
              <w:t>P</w:t>
            </w:r>
            <w:r w:rsidR="00683E97">
              <w:rPr>
                <w:color w:val="000000"/>
                <w:lang w:val="en-US"/>
              </w:rPr>
              <w:t>6</w:t>
            </w:r>
          </w:p>
        </w:tc>
        <w:tc>
          <w:tcPr>
            <w:tcW w:w="1757" w:type="dxa"/>
            <w:tcBorders>
              <w:bottom w:val="single" w:sz="4" w:space="0" w:color="auto"/>
            </w:tcBorders>
            <w:vAlign w:val="center"/>
          </w:tcPr>
          <w:p w:rsidR="009F48FD" w:rsidRPr="00683E97" w:rsidRDefault="00340359" w:rsidP="00683E97">
            <w:pPr>
              <w:pStyle w:val="TableText"/>
              <w:widowControl w:val="0"/>
              <w:autoSpaceDE w:val="0"/>
              <w:autoSpaceDN w:val="0"/>
              <w:adjustRightInd w:val="0"/>
              <w:rPr>
                <w:color w:val="000000"/>
                <w:lang w:val="en-US"/>
              </w:rPr>
            </w:pPr>
            <w:r>
              <w:rPr>
                <w:color w:val="000000"/>
                <w:lang w:val="en-US"/>
              </w:rPr>
              <w:t>P</w:t>
            </w:r>
            <w:r w:rsidR="00683E97">
              <w:rPr>
                <w:color w:val="000000"/>
                <w:lang w:val="en-US"/>
              </w:rPr>
              <w:t>7</w:t>
            </w:r>
          </w:p>
        </w:tc>
      </w:tr>
      <w:tr w:rsidR="00683E97" w:rsidRPr="003C7C3F" w:rsidTr="00683E97">
        <w:trPr>
          <w:cantSplit/>
          <w:jc w:val="center"/>
        </w:trPr>
        <w:tc>
          <w:tcPr>
            <w:tcW w:w="1775" w:type="dxa"/>
            <w:tcBorders>
              <w:bottom w:val="single" w:sz="4" w:space="0" w:color="auto"/>
            </w:tcBorders>
            <w:vAlign w:val="center"/>
          </w:tcPr>
          <w:p w:rsidR="009F48FD" w:rsidRPr="00192FB2" w:rsidRDefault="009F48FD" w:rsidP="00637846">
            <w:pPr>
              <w:pStyle w:val="Lista1"/>
              <w:widowControl w:val="0"/>
              <w:numPr>
                <w:ilvl w:val="0"/>
                <w:numId w:val="0"/>
              </w:numPr>
              <w:jc w:val="center"/>
              <w:rPr>
                <w:b/>
                <w:color w:val="000000"/>
                <w:lang w:val="sr-Cyrl-RS"/>
              </w:rPr>
            </w:pPr>
            <w:r w:rsidRPr="00192FB2">
              <w:rPr>
                <w:b/>
                <w:color w:val="000000"/>
                <w:lang w:val="sr-Cyrl-RS"/>
              </w:rPr>
              <w:t xml:space="preserve">Кратак назив </w:t>
            </w:r>
            <w:proofErr w:type="spellStart"/>
            <w:r w:rsidRPr="00192FB2">
              <w:rPr>
                <w:b/>
                <w:color w:val="000000"/>
                <w:lang w:val="sr-Cyrl-RS"/>
              </w:rPr>
              <w:t>партиципанта</w:t>
            </w:r>
            <w:proofErr w:type="spellEnd"/>
          </w:p>
        </w:tc>
        <w:tc>
          <w:tcPr>
            <w:tcW w:w="743" w:type="dxa"/>
            <w:gridSpan w:val="2"/>
            <w:tcBorders>
              <w:bottom w:val="single" w:sz="4" w:space="0" w:color="auto"/>
            </w:tcBorders>
            <w:vAlign w:val="center"/>
          </w:tcPr>
          <w:p w:rsidR="009F48FD" w:rsidRPr="00E60884" w:rsidRDefault="00E60884" w:rsidP="00637846">
            <w:pPr>
              <w:pStyle w:val="TableText"/>
              <w:widowControl w:val="0"/>
              <w:autoSpaceDE w:val="0"/>
              <w:autoSpaceDN w:val="0"/>
              <w:adjustRightInd w:val="0"/>
              <w:rPr>
                <w:b/>
                <w:bCs/>
                <w:color w:val="000000"/>
                <w:lang w:val="en-US"/>
              </w:rPr>
            </w:pPr>
            <w:r w:rsidRPr="00E60884">
              <w:rPr>
                <w:b/>
                <w:bCs/>
                <w:color w:val="000000"/>
                <w:lang w:val="en-US"/>
              </w:rPr>
              <w:t>TUM</w:t>
            </w:r>
          </w:p>
        </w:tc>
        <w:tc>
          <w:tcPr>
            <w:tcW w:w="1093" w:type="dxa"/>
            <w:tcBorders>
              <w:bottom w:val="single" w:sz="4" w:space="0" w:color="auto"/>
            </w:tcBorders>
            <w:vAlign w:val="center"/>
          </w:tcPr>
          <w:p w:rsidR="009F48FD" w:rsidRPr="00192FB2" w:rsidRDefault="009F48FD" w:rsidP="00637846">
            <w:pPr>
              <w:pStyle w:val="TableText"/>
              <w:widowControl w:val="0"/>
              <w:autoSpaceDE w:val="0"/>
              <w:autoSpaceDN w:val="0"/>
              <w:adjustRightInd w:val="0"/>
              <w:rPr>
                <w:color w:val="000000"/>
                <w:lang w:val="en-US"/>
              </w:rPr>
            </w:pPr>
            <w:r w:rsidRPr="00192FB2">
              <w:rPr>
                <w:color w:val="000000"/>
                <w:lang w:val="en-US"/>
              </w:rPr>
              <w:t>ETH</w:t>
            </w:r>
          </w:p>
        </w:tc>
        <w:tc>
          <w:tcPr>
            <w:tcW w:w="1236" w:type="dxa"/>
            <w:tcBorders>
              <w:bottom w:val="single" w:sz="4" w:space="0" w:color="auto"/>
            </w:tcBorders>
            <w:vAlign w:val="center"/>
          </w:tcPr>
          <w:p w:rsidR="009F48FD" w:rsidRPr="00E60884" w:rsidRDefault="00E60884" w:rsidP="00637846">
            <w:pPr>
              <w:pStyle w:val="TableText"/>
              <w:widowControl w:val="0"/>
              <w:autoSpaceDE w:val="0"/>
              <w:autoSpaceDN w:val="0"/>
              <w:adjustRightInd w:val="0"/>
              <w:rPr>
                <w:color w:val="000000"/>
                <w:lang w:val="sr-Cyrl-RS"/>
              </w:rPr>
            </w:pPr>
            <w:r>
              <w:rPr>
                <w:color w:val="000000"/>
                <w:lang w:val="sr-Cyrl-RS"/>
              </w:rPr>
              <w:t>ЕТФ</w:t>
            </w:r>
          </w:p>
        </w:tc>
        <w:tc>
          <w:tcPr>
            <w:tcW w:w="1037" w:type="dxa"/>
            <w:tcBorders>
              <w:bottom w:val="single" w:sz="4" w:space="0" w:color="auto"/>
            </w:tcBorders>
            <w:vAlign w:val="center"/>
          </w:tcPr>
          <w:p w:rsidR="009F48FD" w:rsidRPr="00683E97" w:rsidRDefault="00683E97" w:rsidP="00637846">
            <w:pPr>
              <w:pStyle w:val="TableText"/>
              <w:widowControl w:val="0"/>
              <w:autoSpaceDE w:val="0"/>
              <w:autoSpaceDN w:val="0"/>
              <w:adjustRightInd w:val="0"/>
              <w:rPr>
                <w:color w:val="000000"/>
                <w:lang w:val="en-US"/>
              </w:rPr>
            </w:pPr>
            <w:r>
              <w:rPr>
                <w:color w:val="000000"/>
                <w:lang w:val="en-US"/>
              </w:rPr>
              <w:t>UVA</w:t>
            </w:r>
          </w:p>
        </w:tc>
        <w:tc>
          <w:tcPr>
            <w:tcW w:w="1296" w:type="dxa"/>
            <w:tcBorders>
              <w:bottom w:val="single" w:sz="4" w:space="0" w:color="auto"/>
            </w:tcBorders>
            <w:vAlign w:val="center"/>
          </w:tcPr>
          <w:p w:rsidR="009F48FD" w:rsidRPr="00683E97" w:rsidRDefault="00683E97" w:rsidP="00637846">
            <w:pPr>
              <w:pStyle w:val="TableText"/>
              <w:widowControl w:val="0"/>
              <w:autoSpaceDE w:val="0"/>
              <w:autoSpaceDN w:val="0"/>
              <w:adjustRightInd w:val="0"/>
              <w:rPr>
                <w:color w:val="000000"/>
                <w:lang w:val="en-US"/>
              </w:rPr>
            </w:pPr>
            <w:proofErr w:type="spellStart"/>
            <w:r>
              <w:rPr>
                <w:color w:val="000000"/>
                <w:lang w:val="en-US"/>
              </w:rPr>
              <w:t>Sauermann</w:t>
            </w:r>
            <w:proofErr w:type="spellEnd"/>
          </w:p>
        </w:tc>
        <w:tc>
          <w:tcPr>
            <w:tcW w:w="1094" w:type="dxa"/>
            <w:tcBorders>
              <w:bottom w:val="single" w:sz="4" w:space="0" w:color="auto"/>
            </w:tcBorders>
            <w:vAlign w:val="center"/>
          </w:tcPr>
          <w:p w:rsidR="009F48FD" w:rsidRPr="00683E97" w:rsidRDefault="00683E97" w:rsidP="00637846">
            <w:pPr>
              <w:pStyle w:val="TableText"/>
              <w:widowControl w:val="0"/>
              <w:autoSpaceDE w:val="0"/>
              <w:autoSpaceDN w:val="0"/>
              <w:adjustRightInd w:val="0"/>
              <w:rPr>
                <w:color w:val="000000"/>
                <w:lang w:val="en-US"/>
              </w:rPr>
            </w:pPr>
            <w:r>
              <w:rPr>
                <w:color w:val="000000"/>
                <w:lang w:val="en-US"/>
              </w:rPr>
              <w:t>IP Way</w:t>
            </w:r>
          </w:p>
        </w:tc>
        <w:tc>
          <w:tcPr>
            <w:tcW w:w="1757" w:type="dxa"/>
            <w:tcBorders>
              <w:bottom w:val="single" w:sz="4" w:space="0" w:color="auto"/>
            </w:tcBorders>
            <w:vAlign w:val="center"/>
          </w:tcPr>
          <w:p w:rsidR="009F48FD" w:rsidRPr="00683E97" w:rsidRDefault="00683E97" w:rsidP="00683E97">
            <w:pPr>
              <w:pStyle w:val="TableText"/>
              <w:widowControl w:val="0"/>
              <w:autoSpaceDE w:val="0"/>
              <w:autoSpaceDN w:val="0"/>
              <w:adjustRightInd w:val="0"/>
              <w:rPr>
                <w:color w:val="000000"/>
                <w:lang w:val="en-US"/>
              </w:rPr>
            </w:pPr>
            <w:r>
              <w:rPr>
                <w:color w:val="000000"/>
                <w:lang w:val="en-US"/>
              </w:rPr>
              <w:t>Trigg Industries</w:t>
            </w:r>
          </w:p>
        </w:tc>
      </w:tr>
      <w:tr w:rsidR="00683E97" w:rsidRPr="003C7C3F" w:rsidTr="001C3615">
        <w:trPr>
          <w:cantSplit/>
          <w:jc w:val="center"/>
        </w:trPr>
        <w:tc>
          <w:tcPr>
            <w:tcW w:w="1775" w:type="dxa"/>
            <w:tcBorders>
              <w:bottom w:val="single" w:sz="4" w:space="0" w:color="auto"/>
            </w:tcBorders>
            <w:vAlign w:val="center"/>
          </w:tcPr>
          <w:p w:rsidR="009F48FD" w:rsidRPr="00192FB2" w:rsidRDefault="009F48FD" w:rsidP="00637846">
            <w:pPr>
              <w:pStyle w:val="Lista1"/>
              <w:widowControl w:val="0"/>
              <w:numPr>
                <w:ilvl w:val="0"/>
                <w:numId w:val="0"/>
              </w:numPr>
              <w:jc w:val="center"/>
              <w:rPr>
                <w:b/>
                <w:color w:val="000000"/>
                <w:lang w:val="sr-Cyrl-RS"/>
              </w:rPr>
            </w:pPr>
            <w:r w:rsidRPr="00192FB2">
              <w:rPr>
                <w:b/>
                <w:color w:val="000000"/>
                <w:lang w:val="sr-Cyrl-RS"/>
              </w:rPr>
              <w:t xml:space="preserve">Број човек/месец за </w:t>
            </w:r>
            <w:proofErr w:type="spellStart"/>
            <w:r w:rsidRPr="00192FB2">
              <w:rPr>
                <w:b/>
                <w:color w:val="000000"/>
                <w:lang w:val="sr-Cyrl-RS"/>
              </w:rPr>
              <w:t>парти-ципанте</w:t>
            </w:r>
            <w:proofErr w:type="spellEnd"/>
          </w:p>
        </w:tc>
        <w:tc>
          <w:tcPr>
            <w:tcW w:w="743" w:type="dxa"/>
            <w:gridSpan w:val="2"/>
            <w:tcBorders>
              <w:bottom w:val="single" w:sz="4" w:space="0" w:color="auto"/>
            </w:tcBorders>
            <w:vAlign w:val="center"/>
          </w:tcPr>
          <w:p w:rsidR="009F48FD" w:rsidRPr="00E60884" w:rsidRDefault="00E60884" w:rsidP="00637846">
            <w:pPr>
              <w:pStyle w:val="TableText"/>
              <w:widowControl w:val="0"/>
              <w:autoSpaceDE w:val="0"/>
              <w:autoSpaceDN w:val="0"/>
              <w:adjustRightInd w:val="0"/>
              <w:rPr>
                <w:b/>
                <w:bCs/>
                <w:color w:val="000000"/>
                <w:lang w:val="en-US"/>
              </w:rPr>
            </w:pPr>
            <w:r w:rsidRPr="00E60884">
              <w:rPr>
                <w:b/>
                <w:bCs/>
                <w:color w:val="000000"/>
                <w:lang w:val="en-US"/>
              </w:rPr>
              <w:t>1</w:t>
            </w:r>
            <w:r w:rsidR="000F0C02">
              <w:rPr>
                <w:b/>
                <w:bCs/>
                <w:color w:val="000000"/>
                <w:lang w:val="en-US"/>
              </w:rPr>
              <w:t>8</w:t>
            </w:r>
          </w:p>
        </w:tc>
        <w:tc>
          <w:tcPr>
            <w:tcW w:w="1093" w:type="dxa"/>
            <w:tcBorders>
              <w:bottom w:val="single" w:sz="4" w:space="0" w:color="auto"/>
            </w:tcBorders>
            <w:vAlign w:val="center"/>
          </w:tcPr>
          <w:p w:rsidR="009F48FD" w:rsidRPr="000F0C02" w:rsidRDefault="000F0C02" w:rsidP="00637846">
            <w:pPr>
              <w:pStyle w:val="TableText"/>
              <w:widowControl w:val="0"/>
              <w:autoSpaceDE w:val="0"/>
              <w:autoSpaceDN w:val="0"/>
              <w:adjustRightInd w:val="0"/>
              <w:rPr>
                <w:color w:val="000000"/>
                <w:lang w:val="en-US"/>
              </w:rPr>
            </w:pPr>
            <w:r>
              <w:rPr>
                <w:color w:val="000000"/>
                <w:lang w:val="en-US"/>
              </w:rPr>
              <w:t>7</w:t>
            </w:r>
          </w:p>
        </w:tc>
        <w:tc>
          <w:tcPr>
            <w:tcW w:w="1236" w:type="dxa"/>
            <w:tcBorders>
              <w:bottom w:val="single" w:sz="4" w:space="0" w:color="auto"/>
            </w:tcBorders>
            <w:vAlign w:val="center"/>
          </w:tcPr>
          <w:p w:rsidR="009F48FD" w:rsidRPr="000F0C02" w:rsidRDefault="000F0C02" w:rsidP="00637846">
            <w:pPr>
              <w:pStyle w:val="TableText"/>
              <w:widowControl w:val="0"/>
              <w:autoSpaceDE w:val="0"/>
              <w:autoSpaceDN w:val="0"/>
              <w:adjustRightInd w:val="0"/>
              <w:rPr>
                <w:color w:val="000000"/>
                <w:lang w:val="en-US"/>
              </w:rPr>
            </w:pPr>
            <w:r>
              <w:rPr>
                <w:color w:val="000000"/>
                <w:lang w:val="en-US"/>
              </w:rPr>
              <w:t>10</w:t>
            </w:r>
          </w:p>
        </w:tc>
        <w:tc>
          <w:tcPr>
            <w:tcW w:w="1037" w:type="dxa"/>
            <w:tcBorders>
              <w:bottom w:val="single" w:sz="4" w:space="0" w:color="auto"/>
            </w:tcBorders>
            <w:vAlign w:val="center"/>
          </w:tcPr>
          <w:p w:rsidR="009F48FD" w:rsidRPr="000F0C02" w:rsidRDefault="000F0C02" w:rsidP="00637846">
            <w:pPr>
              <w:pStyle w:val="TableText"/>
              <w:widowControl w:val="0"/>
              <w:autoSpaceDE w:val="0"/>
              <w:autoSpaceDN w:val="0"/>
              <w:adjustRightInd w:val="0"/>
              <w:rPr>
                <w:color w:val="000000"/>
                <w:lang w:val="en-US"/>
              </w:rPr>
            </w:pPr>
            <w:r>
              <w:rPr>
                <w:color w:val="000000"/>
                <w:lang w:val="en-US"/>
              </w:rPr>
              <w:t>7</w:t>
            </w:r>
          </w:p>
        </w:tc>
        <w:tc>
          <w:tcPr>
            <w:tcW w:w="1296" w:type="dxa"/>
            <w:tcBorders>
              <w:bottom w:val="single" w:sz="4" w:space="0" w:color="auto"/>
            </w:tcBorders>
            <w:vAlign w:val="center"/>
          </w:tcPr>
          <w:p w:rsidR="009F48FD" w:rsidRPr="000F0C02" w:rsidRDefault="000F0C02" w:rsidP="001C3615">
            <w:pPr>
              <w:pStyle w:val="TableText"/>
              <w:widowControl w:val="0"/>
              <w:autoSpaceDE w:val="0"/>
              <w:autoSpaceDN w:val="0"/>
              <w:adjustRightInd w:val="0"/>
              <w:rPr>
                <w:color w:val="000000"/>
                <w:lang w:val="en-US"/>
              </w:rPr>
            </w:pPr>
            <w:r>
              <w:rPr>
                <w:color w:val="000000"/>
                <w:lang w:val="en-US"/>
              </w:rPr>
              <w:t>4</w:t>
            </w:r>
          </w:p>
        </w:tc>
        <w:tc>
          <w:tcPr>
            <w:tcW w:w="1094" w:type="dxa"/>
            <w:tcBorders>
              <w:bottom w:val="single" w:sz="4" w:space="0" w:color="auto"/>
            </w:tcBorders>
            <w:vAlign w:val="center"/>
          </w:tcPr>
          <w:p w:rsidR="009F48FD" w:rsidRPr="00E60884" w:rsidRDefault="000F0C02" w:rsidP="001C3615">
            <w:pPr>
              <w:pStyle w:val="TableText"/>
              <w:widowControl w:val="0"/>
              <w:autoSpaceDE w:val="0"/>
              <w:autoSpaceDN w:val="0"/>
              <w:adjustRightInd w:val="0"/>
              <w:rPr>
                <w:color w:val="000000"/>
                <w:lang w:val="en-US"/>
              </w:rPr>
            </w:pPr>
            <w:r>
              <w:rPr>
                <w:color w:val="000000"/>
                <w:lang w:val="en-US"/>
              </w:rPr>
              <w:t>7</w:t>
            </w:r>
          </w:p>
        </w:tc>
        <w:tc>
          <w:tcPr>
            <w:tcW w:w="1757" w:type="dxa"/>
            <w:tcBorders>
              <w:bottom w:val="single" w:sz="4" w:space="0" w:color="auto"/>
            </w:tcBorders>
            <w:vAlign w:val="center"/>
          </w:tcPr>
          <w:p w:rsidR="009F48FD" w:rsidRPr="000F0C02" w:rsidRDefault="000F0C02" w:rsidP="001C3615">
            <w:pPr>
              <w:pStyle w:val="TableText"/>
              <w:widowControl w:val="0"/>
              <w:autoSpaceDE w:val="0"/>
              <w:autoSpaceDN w:val="0"/>
              <w:adjustRightInd w:val="0"/>
              <w:rPr>
                <w:color w:val="000000"/>
                <w:lang w:val="en-US"/>
              </w:rPr>
            </w:pPr>
            <w:r>
              <w:rPr>
                <w:color w:val="000000"/>
                <w:lang w:val="en-US"/>
              </w:rPr>
              <w:t>4</w:t>
            </w:r>
          </w:p>
        </w:tc>
      </w:tr>
      <w:tr w:rsidR="009F48FD" w:rsidRPr="003C7C3F" w:rsidTr="00683E97">
        <w:trPr>
          <w:cantSplit/>
          <w:jc w:val="center"/>
        </w:trPr>
        <w:tc>
          <w:tcPr>
            <w:tcW w:w="10031" w:type="dxa"/>
            <w:gridSpan w:val="9"/>
            <w:shd w:val="pct5" w:color="auto" w:fill="auto"/>
            <w:vAlign w:val="center"/>
          </w:tcPr>
          <w:p w:rsidR="009F48FD" w:rsidRPr="00192FB2" w:rsidRDefault="009F48FD" w:rsidP="00637846">
            <w:pPr>
              <w:pStyle w:val="TableText"/>
              <w:widowControl w:val="0"/>
              <w:autoSpaceDE w:val="0"/>
              <w:autoSpaceDN w:val="0"/>
              <w:adjustRightInd w:val="0"/>
              <w:jc w:val="left"/>
              <w:rPr>
                <w:b/>
                <w:i/>
                <w:color w:val="000000"/>
                <w:lang w:val="sr-Cyrl-RS"/>
              </w:rPr>
            </w:pPr>
            <w:r w:rsidRPr="00192FB2">
              <w:rPr>
                <w:b/>
                <w:i/>
                <w:color w:val="000000"/>
                <w:lang w:val="sr-Cyrl-RS"/>
              </w:rPr>
              <w:t>Циљеви</w:t>
            </w:r>
          </w:p>
        </w:tc>
      </w:tr>
      <w:tr w:rsidR="009F48FD" w:rsidRPr="003C7C3F" w:rsidTr="00683E97">
        <w:trPr>
          <w:cantSplit/>
          <w:trHeight w:val="1188"/>
          <w:jc w:val="center"/>
        </w:trPr>
        <w:tc>
          <w:tcPr>
            <w:tcW w:w="10031" w:type="dxa"/>
            <w:gridSpan w:val="9"/>
            <w:tcBorders>
              <w:bottom w:val="single" w:sz="4" w:space="0" w:color="auto"/>
            </w:tcBorders>
            <w:vAlign w:val="center"/>
          </w:tcPr>
          <w:p w:rsidR="009F48FD" w:rsidRPr="001A1C40" w:rsidRDefault="00683E97" w:rsidP="00637846">
            <w:pPr>
              <w:pStyle w:val="TableText"/>
              <w:widowControl w:val="0"/>
              <w:autoSpaceDE w:val="0"/>
              <w:autoSpaceDN w:val="0"/>
              <w:adjustRightInd w:val="0"/>
              <w:jc w:val="both"/>
              <w:rPr>
                <w:color w:val="000000"/>
                <w:lang w:val="sr-Cyrl-RS"/>
              </w:rPr>
            </w:pPr>
            <w:r>
              <w:rPr>
                <w:color w:val="000000"/>
                <w:lang w:val="sr-Cyrl-RS"/>
              </w:rPr>
              <w:t xml:space="preserve">Моделовати и </w:t>
            </w:r>
            <w:proofErr w:type="spellStart"/>
            <w:r>
              <w:rPr>
                <w:color w:val="000000"/>
                <w:lang w:val="sr-Cyrl-RS"/>
              </w:rPr>
              <w:t>дизајнирати</w:t>
            </w:r>
            <w:proofErr w:type="spellEnd"/>
            <w:r>
              <w:rPr>
                <w:color w:val="000000"/>
                <w:lang w:val="sr-Cyrl-RS"/>
              </w:rPr>
              <w:t xml:space="preserve"> хардвер и софтвер система. </w:t>
            </w:r>
            <w:r w:rsidR="009F48FD">
              <w:rPr>
                <w:color w:val="000000"/>
                <w:lang w:val="sr-Cyrl-RS"/>
              </w:rPr>
              <w:t xml:space="preserve"> </w:t>
            </w:r>
          </w:p>
        </w:tc>
      </w:tr>
      <w:tr w:rsidR="009F48FD" w:rsidRPr="003C7C3F" w:rsidTr="00683E97">
        <w:trPr>
          <w:cantSplit/>
          <w:jc w:val="center"/>
        </w:trPr>
        <w:tc>
          <w:tcPr>
            <w:tcW w:w="10031" w:type="dxa"/>
            <w:gridSpan w:val="9"/>
            <w:shd w:val="pct5" w:color="auto" w:fill="auto"/>
            <w:vAlign w:val="center"/>
          </w:tcPr>
          <w:p w:rsidR="009F48FD" w:rsidRPr="00192FB2" w:rsidRDefault="009F48FD" w:rsidP="00637846">
            <w:pPr>
              <w:pStyle w:val="TableText"/>
              <w:widowControl w:val="0"/>
              <w:autoSpaceDE w:val="0"/>
              <w:autoSpaceDN w:val="0"/>
              <w:adjustRightInd w:val="0"/>
              <w:jc w:val="left"/>
              <w:rPr>
                <w:i/>
                <w:color w:val="000000"/>
                <w:lang w:val="ru-RU"/>
              </w:rPr>
            </w:pPr>
            <w:r w:rsidRPr="00192FB2">
              <w:rPr>
                <w:b/>
                <w:i/>
                <w:color w:val="000000"/>
                <w:lang w:val="sr-Cyrl-RS"/>
              </w:rPr>
              <w:t xml:space="preserve">Опис посла (у пакетима где је то могуће, рецимо код имплементације, поделити посао на мање целине - модуле; за сваки пакет навести улоге свих </w:t>
            </w:r>
            <w:proofErr w:type="spellStart"/>
            <w:r w:rsidRPr="00192FB2">
              <w:rPr>
                <w:b/>
                <w:i/>
                <w:color w:val="000000"/>
                <w:lang w:val="sr-Cyrl-RS"/>
              </w:rPr>
              <w:t>партиципаната</w:t>
            </w:r>
            <w:proofErr w:type="spellEnd"/>
            <w:r w:rsidRPr="00192FB2">
              <w:rPr>
                <w:b/>
                <w:i/>
                <w:color w:val="000000"/>
                <w:lang w:val="sr-Cyrl-RS"/>
              </w:rPr>
              <w:t xml:space="preserve"> који учествују у радном пакету)</w:t>
            </w:r>
          </w:p>
        </w:tc>
      </w:tr>
      <w:tr w:rsidR="009F48FD" w:rsidRPr="003C7C3F" w:rsidTr="00683E97">
        <w:trPr>
          <w:cantSplit/>
          <w:trHeight w:val="1713"/>
          <w:jc w:val="center"/>
        </w:trPr>
        <w:tc>
          <w:tcPr>
            <w:tcW w:w="10031" w:type="dxa"/>
            <w:gridSpan w:val="9"/>
            <w:vAlign w:val="center"/>
          </w:tcPr>
          <w:p w:rsidR="009F48FD" w:rsidRPr="004811D4" w:rsidRDefault="00683E97" w:rsidP="00637846">
            <w:pPr>
              <w:pStyle w:val="TableText"/>
              <w:widowControl w:val="0"/>
              <w:autoSpaceDE w:val="0"/>
              <w:autoSpaceDN w:val="0"/>
              <w:adjustRightInd w:val="0"/>
              <w:jc w:val="both"/>
              <w:rPr>
                <w:color w:val="000000"/>
                <w:lang w:val="en-US"/>
              </w:rPr>
            </w:pPr>
            <w:r w:rsidRPr="004811D4">
              <w:rPr>
                <w:i/>
                <w:iCs/>
                <w:color w:val="000000"/>
                <w:lang w:val="sr-Cyrl-RS"/>
              </w:rPr>
              <w:t>Моделовање и дизајн хардвера за мерење варијабли</w:t>
            </w:r>
            <w:r>
              <w:rPr>
                <w:color w:val="000000"/>
                <w:lang w:val="sr-Cyrl-RS"/>
              </w:rPr>
              <w:t xml:space="preserve"> – </w:t>
            </w:r>
            <w:r w:rsidR="004811D4">
              <w:rPr>
                <w:color w:val="000000"/>
                <w:lang w:val="sr-Cyrl-RS"/>
              </w:rPr>
              <w:t>TUM</w:t>
            </w:r>
            <w:r w:rsidR="004811D4">
              <w:rPr>
                <w:color w:val="000000"/>
                <w:lang w:val="en-US"/>
              </w:rPr>
              <w:t xml:space="preserve">, </w:t>
            </w:r>
            <w:r w:rsidR="004811D4">
              <w:rPr>
                <w:color w:val="000000"/>
                <w:lang w:val="sr-Cyrl-RS"/>
              </w:rPr>
              <w:t>ЕТФ</w:t>
            </w:r>
            <w:r w:rsidR="004811D4">
              <w:rPr>
                <w:color w:val="000000"/>
                <w:lang w:val="en-US"/>
              </w:rPr>
              <w:t xml:space="preserve">, </w:t>
            </w:r>
            <w:proofErr w:type="spellStart"/>
            <w:r w:rsidR="004811D4">
              <w:rPr>
                <w:color w:val="000000"/>
                <w:lang w:val="en-US"/>
              </w:rPr>
              <w:t>Sauermann</w:t>
            </w:r>
            <w:proofErr w:type="spellEnd"/>
          </w:p>
          <w:p w:rsidR="00683E97" w:rsidRPr="004811D4" w:rsidRDefault="00683E97" w:rsidP="00637846">
            <w:pPr>
              <w:pStyle w:val="TableText"/>
              <w:widowControl w:val="0"/>
              <w:autoSpaceDE w:val="0"/>
              <w:autoSpaceDN w:val="0"/>
              <w:adjustRightInd w:val="0"/>
              <w:jc w:val="both"/>
              <w:rPr>
                <w:color w:val="000000"/>
                <w:lang w:val="en-US"/>
              </w:rPr>
            </w:pPr>
            <w:r w:rsidRPr="004811D4">
              <w:rPr>
                <w:i/>
                <w:iCs/>
                <w:color w:val="000000"/>
                <w:lang w:val="sr-Cyrl-RS"/>
              </w:rPr>
              <w:t>Моделовање и дизајн софтвера за обраду података и комуникацију</w:t>
            </w:r>
            <w:r>
              <w:rPr>
                <w:color w:val="000000"/>
                <w:lang w:val="sr-Cyrl-RS"/>
              </w:rPr>
              <w:t xml:space="preserve"> – </w:t>
            </w:r>
            <w:r w:rsidR="004811D4">
              <w:rPr>
                <w:color w:val="000000"/>
                <w:lang w:val="en-US"/>
              </w:rPr>
              <w:t xml:space="preserve">ETH, </w:t>
            </w:r>
            <w:r w:rsidR="004811D4">
              <w:rPr>
                <w:color w:val="000000"/>
                <w:lang w:val="sr-Cyrl-RS"/>
              </w:rPr>
              <w:t>ЕТФ</w:t>
            </w:r>
            <w:r w:rsidR="004811D4">
              <w:rPr>
                <w:color w:val="000000"/>
                <w:lang w:val="en-US"/>
              </w:rPr>
              <w:t xml:space="preserve">, IP Way, Trigg </w:t>
            </w:r>
          </w:p>
          <w:p w:rsidR="00683E97" w:rsidRPr="004811D4" w:rsidRDefault="00683E97" w:rsidP="00637846">
            <w:pPr>
              <w:pStyle w:val="TableText"/>
              <w:widowControl w:val="0"/>
              <w:autoSpaceDE w:val="0"/>
              <w:autoSpaceDN w:val="0"/>
              <w:adjustRightInd w:val="0"/>
              <w:jc w:val="both"/>
              <w:rPr>
                <w:color w:val="000000"/>
                <w:lang w:val="en-US"/>
              </w:rPr>
            </w:pPr>
            <w:r w:rsidRPr="004811D4">
              <w:rPr>
                <w:i/>
                <w:iCs/>
                <w:color w:val="000000"/>
                <w:lang w:val="sr-Cyrl-RS"/>
              </w:rPr>
              <w:t xml:space="preserve">Моделовање и дизајн </w:t>
            </w:r>
            <w:r w:rsidR="005E3EF2">
              <w:rPr>
                <w:i/>
                <w:iCs/>
                <w:color w:val="000000"/>
                <w:lang w:val="sr-Cyrl-RS"/>
              </w:rPr>
              <w:t xml:space="preserve">веб </w:t>
            </w:r>
            <w:r w:rsidRPr="004811D4">
              <w:rPr>
                <w:i/>
                <w:iCs/>
                <w:color w:val="000000"/>
                <w:lang w:val="sr-Cyrl-RS"/>
              </w:rPr>
              <w:t xml:space="preserve">апликације </w:t>
            </w:r>
            <w:r w:rsidR="004811D4" w:rsidRPr="004811D4">
              <w:rPr>
                <w:i/>
                <w:iCs/>
                <w:color w:val="000000"/>
                <w:lang w:val="sr-Cyrl-RS"/>
              </w:rPr>
              <w:t>за комуникацију корисника са системом</w:t>
            </w:r>
            <w:r w:rsidR="004811D4">
              <w:rPr>
                <w:color w:val="000000"/>
                <w:lang w:val="sr-Cyrl-RS"/>
              </w:rPr>
              <w:t xml:space="preserve"> – </w:t>
            </w:r>
            <w:r w:rsidR="004811D4">
              <w:rPr>
                <w:color w:val="000000"/>
                <w:lang w:val="en-US"/>
              </w:rPr>
              <w:t>UVA</w:t>
            </w:r>
            <w:r w:rsidR="004811D4">
              <w:rPr>
                <w:color w:val="000000"/>
                <w:lang w:val="sr-Cyrl-RS"/>
              </w:rPr>
              <w:t>, ЕТФ</w:t>
            </w:r>
          </w:p>
        </w:tc>
      </w:tr>
      <w:tr w:rsidR="009F48FD" w:rsidRPr="003C7C3F" w:rsidTr="00683E97">
        <w:trPr>
          <w:cantSplit/>
          <w:jc w:val="center"/>
        </w:trPr>
        <w:tc>
          <w:tcPr>
            <w:tcW w:w="10031" w:type="dxa"/>
            <w:gridSpan w:val="9"/>
            <w:shd w:val="pct5" w:color="auto" w:fill="auto"/>
            <w:vAlign w:val="center"/>
          </w:tcPr>
          <w:p w:rsidR="009F48FD" w:rsidRPr="00192FB2" w:rsidRDefault="009F48FD" w:rsidP="00637846">
            <w:pPr>
              <w:pStyle w:val="TableText"/>
              <w:widowControl w:val="0"/>
              <w:autoSpaceDE w:val="0"/>
              <w:autoSpaceDN w:val="0"/>
              <w:adjustRightInd w:val="0"/>
              <w:jc w:val="left"/>
              <w:rPr>
                <w:i/>
                <w:color w:val="000000"/>
                <w:lang w:val="ru-RU"/>
              </w:rPr>
            </w:pPr>
            <w:r w:rsidRPr="00192FB2">
              <w:rPr>
                <w:b/>
                <w:i/>
                <w:color w:val="000000"/>
                <w:lang w:val="sr-Cyrl-RS"/>
              </w:rPr>
              <w:t>Резултати рада (уз кратак опис сваког резултата и месец испоруке)</w:t>
            </w:r>
          </w:p>
        </w:tc>
      </w:tr>
      <w:tr w:rsidR="00683E97" w:rsidRPr="003C7C3F" w:rsidTr="00683E97">
        <w:trPr>
          <w:cantSplit/>
          <w:trHeight w:val="267"/>
          <w:jc w:val="center"/>
        </w:trPr>
        <w:tc>
          <w:tcPr>
            <w:tcW w:w="2102" w:type="dxa"/>
            <w:gridSpan w:val="2"/>
            <w:shd w:val="clear" w:color="auto" w:fill="auto"/>
            <w:vAlign w:val="center"/>
          </w:tcPr>
          <w:p w:rsidR="009F48FD" w:rsidRPr="00192FB2" w:rsidRDefault="009F48FD" w:rsidP="00637846">
            <w:pPr>
              <w:pStyle w:val="TableText"/>
              <w:widowControl w:val="0"/>
              <w:autoSpaceDE w:val="0"/>
              <w:autoSpaceDN w:val="0"/>
              <w:adjustRightInd w:val="0"/>
              <w:jc w:val="left"/>
              <w:rPr>
                <w:color w:val="000000"/>
                <w:lang w:val="ru-RU"/>
              </w:rPr>
            </w:pPr>
            <w:proofErr w:type="spellStart"/>
            <w:r w:rsidRPr="00192FB2">
              <w:rPr>
                <w:color w:val="000000"/>
                <w:lang w:val="ru-RU"/>
              </w:rPr>
              <w:t>Назив</w:t>
            </w:r>
            <w:proofErr w:type="spellEnd"/>
            <w:r w:rsidRPr="00192FB2">
              <w:rPr>
                <w:color w:val="000000"/>
                <w:lang w:val="ru-RU"/>
              </w:rPr>
              <w:t xml:space="preserve"> </w:t>
            </w:r>
            <w:proofErr w:type="spellStart"/>
            <w:r w:rsidRPr="00192FB2">
              <w:rPr>
                <w:color w:val="000000"/>
                <w:lang w:val="ru-RU"/>
              </w:rPr>
              <w:t>резултата</w:t>
            </w:r>
            <w:proofErr w:type="spellEnd"/>
          </w:p>
        </w:tc>
        <w:tc>
          <w:tcPr>
            <w:tcW w:w="5078" w:type="dxa"/>
            <w:gridSpan w:val="5"/>
            <w:shd w:val="clear" w:color="auto" w:fill="auto"/>
            <w:vAlign w:val="center"/>
          </w:tcPr>
          <w:p w:rsidR="009F48FD" w:rsidRPr="00192FB2" w:rsidRDefault="009F48FD" w:rsidP="00637846">
            <w:pPr>
              <w:pStyle w:val="TableText"/>
              <w:widowControl w:val="0"/>
              <w:autoSpaceDE w:val="0"/>
              <w:autoSpaceDN w:val="0"/>
              <w:adjustRightInd w:val="0"/>
              <w:jc w:val="left"/>
              <w:rPr>
                <w:color w:val="000000"/>
                <w:lang w:val="ru-RU"/>
              </w:rPr>
            </w:pPr>
            <w:proofErr w:type="spellStart"/>
            <w:r w:rsidRPr="00192FB2">
              <w:rPr>
                <w:color w:val="000000"/>
                <w:lang w:val="ru-RU"/>
              </w:rPr>
              <w:t>Опис</w:t>
            </w:r>
            <w:proofErr w:type="spellEnd"/>
          </w:p>
        </w:tc>
        <w:tc>
          <w:tcPr>
            <w:tcW w:w="2851" w:type="dxa"/>
            <w:gridSpan w:val="2"/>
            <w:shd w:val="clear" w:color="auto" w:fill="auto"/>
            <w:vAlign w:val="center"/>
          </w:tcPr>
          <w:p w:rsidR="009F48FD" w:rsidRPr="00192FB2" w:rsidRDefault="009F48FD" w:rsidP="00637846">
            <w:pPr>
              <w:pStyle w:val="TableText"/>
              <w:widowControl w:val="0"/>
              <w:autoSpaceDE w:val="0"/>
              <w:autoSpaceDN w:val="0"/>
              <w:adjustRightInd w:val="0"/>
              <w:jc w:val="left"/>
              <w:rPr>
                <w:color w:val="000000"/>
                <w:lang w:val="ru-RU"/>
              </w:rPr>
            </w:pPr>
            <w:proofErr w:type="spellStart"/>
            <w:r w:rsidRPr="00192FB2">
              <w:rPr>
                <w:color w:val="000000"/>
                <w:lang w:val="ru-RU"/>
              </w:rPr>
              <w:t>Месец</w:t>
            </w:r>
            <w:proofErr w:type="spellEnd"/>
          </w:p>
        </w:tc>
      </w:tr>
      <w:tr w:rsidR="00683E97" w:rsidRPr="003C7C3F" w:rsidTr="004811D4">
        <w:trPr>
          <w:cantSplit/>
          <w:trHeight w:val="267"/>
          <w:jc w:val="center"/>
        </w:trPr>
        <w:tc>
          <w:tcPr>
            <w:tcW w:w="2102" w:type="dxa"/>
            <w:gridSpan w:val="2"/>
            <w:shd w:val="clear" w:color="auto" w:fill="auto"/>
            <w:vAlign w:val="center"/>
          </w:tcPr>
          <w:p w:rsidR="009F48FD" w:rsidRPr="001A1C40" w:rsidRDefault="004811D4" w:rsidP="004811D4">
            <w:pPr>
              <w:pStyle w:val="TableText"/>
              <w:widowControl w:val="0"/>
              <w:autoSpaceDE w:val="0"/>
              <w:autoSpaceDN w:val="0"/>
              <w:adjustRightInd w:val="0"/>
              <w:rPr>
                <w:color w:val="000000"/>
                <w:lang w:val="sr-Cyrl-RS"/>
              </w:rPr>
            </w:pPr>
            <w:r>
              <w:rPr>
                <w:color w:val="000000"/>
                <w:lang w:val="sr-Cyrl-RS"/>
              </w:rPr>
              <w:t>УМЛ модел уређаја</w:t>
            </w:r>
          </w:p>
        </w:tc>
        <w:tc>
          <w:tcPr>
            <w:tcW w:w="5078" w:type="dxa"/>
            <w:gridSpan w:val="5"/>
            <w:shd w:val="clear" w:color="auto" w:fill="auto"/>
            <w:vAlign w:val="center"/>
          </w:tcPr>
          <w:p w:rsidR="009F48FD" w:rsidRPr="004811D4" w:rsidRDefault="004811D4" w:rsidP="004811D4">
            <w:pPr>
              <w:pStyle w:val="TableText"/>
              <w:widowControl w:val="0"/>
              <w:autoSpaceDE w:val="0"/>
              <w:autoSpaceDN w:val="0"/>
              <w:adjustRightInd w:val="0"/>
              <w:jc w:val="both"/>
              <w:rPr>
                <w:color w:val="000000"/>
                <w:lang w:val="sr-Cyrl-RS"/>
              </w:rPr>
            </w:pPr>
            <w:r>
              <w:rPr>
                <w:color w:val="000000"/>
                <w:lang w:val="sr-Cyrl-RS"/>
              </w:rPr>
              <w:t>Резултат су УМЛ дија</w:t>
            </w:r>
            <w:r w:rsidR="00C169A0">
              <w:rPr>
                <w:color w:val="000000"/>
                <w:lang w:val="sr-Cyrl-RS"/>
              </w:rPr>
              <w:t xml:space="preserve">грами који детаљније </w:t>
            </w:r>
            <w:proofErr w:type="spellStart"/>
            <w:r w:rsidR="00C169A0">
              <w:rPr>
                <w:color w:val="000000"/>
                <w:lang w:val="sr-Cyrl-RS"/>
              </w:rPr>
              <w:t>шредстављају</w:t>
            </w:r>
            <w:proofErr w:type="spellEnd"/>
            <w:r w:rsidR="00C169A0">
              <w:rPr>
                <w:color w:val="000000"/>
                <w:lang w:val="sr-Cyrl-RS"/>
              </w:rPr>
              <w:t xml:space="preserve"> модел и дизајн хардвера.</w:t>
            </w:r>
          </w:p>
        </w:tc>
        <w:tc>
          <w:tcPr>
            <w:tcW w:w="2851" w:type="dxa"/>
            <w:gridSpan w:val="2"/>
            <w:shd w:val="clear" w:color="auto" w:fill="auto"/>
            <w:vAlign w:val="center"/>
          </w:tcPr>
          <w:p w:rsidR="009F48FD" w:rsidRPr="00904D18" w:rsidRDefault="00904D18" w:rsidP="004811D4">
            <w:pPr>
              <w:pStyle w:val="TableText"/>
              <w:widowControl w:val="0"/>
              <w:autoSpaceDE w:val="0"/>
              <w:autoSpaceDN w:val="0"/>
              <w:adjustRightInd w:val="0"/>
              <w:rPr>
                <w:color w:val="000000"/>
                <w:lang w:val="en-US"/>
              </w:rPr>
            </w:pPr>
            <w:r>
              <w:rPr>
                <w:color w:val="000000"/>
                <w:lang w:val="en-US"/>
              </w:rPr>
              <w:t>8</w:t>
            </w:r>
          </w:p>
        </w:tc>
      </w:tr>
      <w:tr w:rsidR="00C169A0" w:rsidRPr="003C7C3F" w:rsidTr="004811D4">
        <w:trPr>
          <w:cantSplit/>
          <w:trHeight w:val="267"/>
          <w:jc w:val="center"/>
        </w:trPr>
        <w:tc>
          <w:tcPr>
            <w:tcW w:w="2102" w:type="dxa"/>
            <w:gridSpan w:val="2"/>
            <w:shd w:val="clear" w:color="auto" w:fill="auto"/>
            <w:vAlign w:val="center"/>
          </w:tcPr>
          <w:p w:rsidR="00C169A0" w:rsidRDefault="00C169A0" w:rsidP="00C169A0">
            <w:pPr>
              <w:pStyle w:val="TableText"/>
              <w:widowControl w:val="0"/>
              <w:autoSpaceDE w:val="0"/>
              <w:autoSpaceDN w:val="0"/>
              <w:adjustRightInd w:val="0"/>
              <w:rPr>
                <w:color w:val="000000"/>
                <w:lang w:val="sr-Cyrl-RS"/>
              </w:rPr>
            </w:pPr>
            <w:r>
              <w:rPr>
                <w:color w:val="000000"/>
                <w:lang w:val="sr-Cyrl-RS"/>
              </w:rPr>
              <w:t>УМЛ модел софтвера</w:t>
            </w:r>
          </w:p>
        </w:tc>
        <w:tc>
          <w:tcPr>
            <w:tcW w:w="5078" w:type="dxa"/>
            <w:gridSpan w:val="5"/>
            <w:shd w:val="clear" w:color="auto" w:fill="auto"/>
            <w:vAlign w:val="center"/>
          </w:tcPr>
          <w:p w:rsidR="00C169A0" w:rsidRPr="004811D4" w:rsidRDefault="00C169A0" w:rsidP="00C169A0">
            <w:pPr>
              <w:pStyle w:val="TableText"/>
              <w:widowControl w:val="0"/>
              <w:autoSpaceDE w:val="0"/>
              <w:autoSpaceDN w:val="0"/>
              <w:adjustRightInd w:val="0"/>
              <w:jc w:val="both"/>
              <w:rPr>
                <w:color w:val="000000"/>
                <w:lang w:val="sr-Cyrl-RS"/>
              </w:rPr>
            </w:pPr>
            <w:r>
              <w:rPr>
                <w:color w:val="000000"/>
                <w:lang w:val="sr-Cyrl-RS"/>
              </w:rPr>
              <w:t xml:space="preserve">Резултат су УМЛ дијаграми који детаљније </w:t>
            </w:r>
            <w:proofErr w:type="spellStart"/>
            <w:r>
              <w:rPr>
                <w:color w:val="000000"/>
                <w:lang w:val="sr-Cyrl-RS"/>
              </w:rPr>
              <w:t>шредстављају</w:t>
            </w:r>
            <w:proofErr w:type="spellEnd"/>
            <w:r>
              <w:rPr>
                <w:color w:val="000000"/>
                <w:lang w:val="sr-Cyrl-RS"/>
              </w:rPr>
              <w:t xml:space="preserve"> модел и дизајн софтвера.</w:t>
            </w:r>
          </w:p>
        </w:tc>
        <w:tc>
          <w:tcPr>
            <w:tcW w:w="2851" w:type="dxa"/>
            <w:gridSpan w:val="2"/>
            <w:shd w:val="clear" w:color="auto" w:fill="auto"/>
            <w:vAlign w:val="center"/>
          </w:tcPr>
          <w:p w:rsidR="00C169A0" w:rsidRPr="00904D18" w:rsidRDefault="00904D18" w:rsidP="00C169A0">
            <w:pPr>
              <w:pStyle w:val="TableText"/>
              <w:widowControl w:val="0"/>
              <w:autoSpaceDE w:val="0"/>
              <w:autoSpaceDN w:val="0"/>
              <w:adjustRightInd w:val="0"/>
              <w:rPr>
                <w:color w:val="000000"/>
                <w:lang w:val="en-US"/>
              </w:rPr>
            </w:pPr>
            <w:r>
              <w:rPr>
                <w:color w:val="000000"/>
                <w:lang w:val="en-US"/>
              </w:rPr>
              <w:t>8</w:t>
            </w:r>
          </w:p>
        </w:tc>
      </w:tr>
      <w:tr w:rsidR="00C169A0" w:rsidRPr="003C7C3F" w:rsidTr="004811D4">
        <w:trPr>
          <w:cantSplit/>
          <w:trHeight w:val="267"/>
          <w:jc w:val="center"/>
        </w:trPr>
        <w:tc>
          <w:tcPr>
            <w:tcW w:w="2102" w:type="dxa"/>
            <w:gridSpan w:val="2"/>
            <w:shd w:val="clear" w:color="auto" w:fill="auto"/>
            <w:vAlign w:val="center"/>
          </w:tcPr>
          <w:p w:rsidR="00C169A0" w:rsidRDefault="00C169A0" w:rsidP="00C169A0">
            <w:pPr>
              <w:pStyle w:val="TableText"/>
              <w:widowControl w:val="0"/>
              <w:autoSpaceDE w:val="0"/>
              <w:autoSpaceDN w:val="0"/>
              <w:adjustRightInd w:val="0"/>
              <w:rPr>
                <w:color w:val="000000"/>
                <w:lang w:val="sr-Cyrl-RS"/>
              </w:rPr>
            </w:pPr>
            <w:r>
              <w:rPr>
                <w:color w:val="000000"/>
                <w:lang w:val="sr-Cyrl-RS"/>
              </w:rPr>
              <w:t xml:space="preserve">УМЛ модел </w:t>
            </w:r>
            <w:r w:rsidR="005249F9">
              <w:rPr>
                <w:color w:val="000000"/>
                <w:lang w:val="sr-Cyrl-RS"/>
              </w:rPr>
              <w:t xml:space="preserve">веб </w:t>
            </w:r>
            <w:r>
              <w:rPr>
                <w:color w:val="000000"/>
                <w:lang w:val="sr-Cyrl-RS"/>
              </w:rPr>
              <w:t>апликације</w:t>
            </w:r>
          </w:p>
        </w:tc>
        <w:tc>
          <w:tcPr>
            <w:tcW w:w="5078" w:type="dxa"/>
            <w:gridSpan w:val="5"/>
            <w:shd w:val="clear" w:color="auto" w:fill="auto"/>
            <w:vAlign w:val="center"/>
          </w:tcPr>
          <w:p w:rsidR="00C169A0" w:rsidRPr="004811D4" w:rsidRDefault="00C169A0" w:rsidP="00C169A0">
            <w:pPr>
              <w:pStyle w:val="TableText"/>
              <w:widowControl w:val="0"/>
              <w:autoSpaceDE w:val="0"/>
              <w:autoSpaceDN w:val="0"/>
              <w:adjustRightInd w:val="0"/>
              <w:jc w:val="both"/>
              <w:rPr>
                <w:color w:val="000000"/>
                <w:lang w:val="sr-Cyrl-RS"/>
              </w:rPr>
            </w:pPr>
            <w:r>
              <w:rPr>
                <w:color w:val="000000"/>
                <w:lang w:val="sr-Cyrl-RS"/>
              </w:rPr>
              <w:t xml:space="preserve">Резултат су УМЛ дијаграми који детаљније </w:t>
            </w:r>
            <w:proofErr w:type="spellStart"/>
            <w:r>
              <w:rPr>
                <w:color w:val="000000"/>
                <w:lang w:val="sr-Cyrl-RS"/>
              </w:rPr>
              <w:t>шредстављају</w:t>
            </w:r>
            <w:proofErr w:type="spellEnd"/>
            <w:r>
              <w:rPr>
                <w:color w:val="000000"/>
                <w:lang w:val="sr-Cyrl-RS"/>
              </w:rPr>
              <w:t xml:space="preserve"> модел и дизајн </w:t>
            </w:r>
            <w:r w:rsidR="005249F9">
              <w:rPr>
                <w:color w:val="000000"/>
                <w:lang w:val="sr-Cyrl-RS"/>
              </w:rPr>
              <w:t xml:space="preserve">веб </w:t>
            </w:r>
            <w:r>
              <w:rPr>
                <w:color w:val="000000"/>
                <w:lang w:val="sr-Cyrl-RS"/>
              </w:rPr>
              <w:t>апликације.</w:t>
            </w:r>
          </w:p>
        </w:tc>
        <w:tc>
          <w:tcPr>
            <w:tcW w:w="2851" w:type="dxa"/>
            <w:gridSpan w:val="2"/>
            <w:shd w:val="clear" w:color="auto" w:fill="auto"/>
            <w:vAlign w:val="center"/>
          </w:tcPr>
          <w:p w:rsidR="00C169A0" w:rsidRPr="00904D18" w:rsidRDefault="00904D18" w:rsidP="00C169A0">
            <w:pPr>
              <w:pStyle w:val="TableText"/>
              <w:widowControl w:val="0"/>
              <w:autoSpaceDE w:val="0"/>
              <w:autoSpaceDN w:val="0"/>
              <w:adjustRightInd w:val="0"/>
              <w:rPr>
                <w:color w:val="000000"/>
                <w:lang w:val="en-US"/>
              </w:rPr>
            </w:pPr>
            <w:r>
              <w:rPr>
                <w:color w:val="000000"/>
                <w:lang w:val="en-US"/>
              </w:rPr>
              <w:t>8</w:t>
            </w:r>
          </w:p>
        </w:tc>
      </w:tr>
    </w:tbl>
    <w:p w:rsidR="00A466DF" w:rsidRDefault="00A466DF" w:rsidP="008A6F93">
      <w:pPr>
        <w:pStyle w:val="Heading3"/>
      </w:pPr>
    </w:p>
    <w:p w:rsidR="00A466DF" w:rsidRDefault="00A466DF" w:rsidP="00A466DF">
      <w:pPr>
        <w:pStyle w:val="Heading3"/>
        <w:jc w:val="center"/>
        <w:rPr>
          <w:lang w:val="sr-Cyrl-RS"/>
        </w:rPr>
      </w:pPr>
      <w:r>
        <w:br w:type="page"/>
      </w:r>
      <w:bookmarkStart w:id="53" w:name="_Toc37567613"/>
      <w:r>
        <w:rPr>
          <w:lang w:val="en-US"/>
        </w:rPr>
        <w:lastRenderedPageBreak/>
        <w:t>6.1.</w:t>
      </w:r>
      <w:r>
        <w:rPr>
          <w:lang w:val="sr-Cyrl-RS"/>
        </w:rPr>
        <w:t>5</w:t>
      </w:r>
      <w:r>
        <w:rPr>
          <w:lang w:val="en-US"/>
        </w:rPr>
        <w:t xml:space="preserve">. </w:t>
      </w:r>
      <w:r w:rsidR="00D06FAF">
        <w:rPr>
          <w:lang w:val="sr-Cyrl-RS"/>
        </w:rPr>
        <w:t>Имплементација</w:t>
      </w:r>
      <w:r>
        <w:rPr>
          <w:lang w:val="sr-Cyrl-RS"/>
        </w:rPr>
        <w:t xml:space="preserve"> хардвера и софтвера</w:t>
      </w:r>
      <w:bookmarkEnd w:id="53"/>
    </w:p>
    <w:p w:rsidR="00A466DF" w:rsidRPr="00926100" w:rsidRDefault="00A466DF" w:rsidP="00A466DF">
      <w:pPr>
        <w:pStyle w:val="BodyText"/>
        <w:rPr>
          <w:lang w:val="sr-Cyrl-RS"/>
        </w:rPr>
      </w:pPr>
    </w:p>
    <w:tbl>
      <w:tblPr>
        <w:tblW w:w="100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5"/>
        <w:gridCol w:w="626"/>
        <w:gridCol w:w="777"/>
        <w:gridCol w:w="1093"/>
        <w:gridCol w:w="1160"/>
        <w:gridCol w:w="1037"/>
        <w:gridCol w:w="1356"/>
        <w:gridCol w:w="826"/>
        <w:gridCol w:w="1381"/>
      </w:tblGrid>
      <w:tr w:rsidR="00A466DF" w:rsidRPr="008458D9" w:rsidTr="009019D4">
        <w:trPr>
          <w:cantSplit/>
          <w:tblHeader/>
          <w:jc w:val="center"/>
        </w:trPr>
        <w:tc>
          <w:tcPr>
            <w:tcW w:w="1775" w:type="dxa"/>
            <w:shd w:val="pct10" w:color="auto" w:fill="auto"/>
            <w:vAlign w:val="center"/>
          </w:tcPr>
          <w:p w:rsidR="00A466DF" w:rsidRPr="00192FB2" w:rsidRDefault="00A466DF" w:rsidP="00637846">
            <w:pPr>
              <w:pStyle w:val="Lista1"/>
              <w:widowControl w:val="0"/>
              <w:numPr>
                <w:ilvl w:val="0"/>
                <w:numId w:val="0"/>
              </w:numPr>
              <w:jc w:val="center"/>
              <w:rPr>
                <w:b/>
                <w:color w:val="000000"/>
                <w:lang w:val="ru-RU"/>
              </w:rPr>
            </w:pPr>
            <w:proofErr w:type="spellStart"/>
            <w:r w:rsidRPr="00192FB2">
              <w:rPr>
                <w:b/>
                <w:color w:val="000000"/>
                <w:lang w:val="ru-RU"/>
              </w:rPr>
              <w:t>Број</w:t>
            </w:r>
            <w:proofErr w:type="spellEnd"/>
            <w:r w:rsidRPr="00192FB2">
              <w:rPr>
                <w:b/>
                <w:color w:val="000000"/>
                <w:lang w:val="ru-RU"/>
              </w:rPr>
              <w:t xml:space="preserve"> </w:t>
            </w:r>
            <w:proofErr w:type="spellStart"/>
            <w:r w:rsidRPr="00192FB2">
              <w:rPr>
                <w:b/>
                <w:color w:val="000000"/>
                <w:lang w:val="ru-RU"/>
              </w:rPr>
              <w:t>радног</w:t>
            </w:r>
            <w:proofErr w:type="spellEnd"/>
            <w:r w:rsidRPr="00192FB2">
              <w:rPr>
                <w:b/>
                <w:color w:val="000000"/>
                <w:lang w:val="ru-RU"/>
              </w:rPr>
              <w:t xml:space="preserve"> пакета</w:t>
            </w:r>
          </w:p>
        </w:tc>
        <w:tc>
          <w:tcPr>
            <w:tcW w:w="1403" w:type="dxa"/>
            <w:gridSpan w:val="2"/>
            <w:shd w:val="pct10" w:color="auto" w:fill="auto"/>
            <w:vAlign w:val="center"/>
          </w:tcPr>
          <w:p w:rsidR="00A466DF" w:rsidRPr="00D06FAF" w:rsidRDefault="00A466DF" w:rsidP="00637846">
            <w:pPr>
              <w:pStyle w:val="Lista1"/>
              <w:widowControl w:val="0"/>
              <w:numPr>
                <w:ilvl w:val="0"/>
                <w:numId w:val="0"/>
              </w:numPr>
              <w:jc w:val="center"/>
              <w:rPr>
                <w:b/>
                <w:color w:val="000000"/>
                <w:lang w:val="sr-Cyrl-RS"/>
              </w:rPr>
            </w:pPr>
            <w:r w:rsidRPr="00192FB2">
              <w:rPr>
                <w:b/>
                <w:color w:val="000000"/>
                <w:lang w:val="de-DE"/>
              </w:rPr>
              <w:t>WP</w:t>
            </w:r>
            <w:r w:rsidR="00D06FAF">
              <w:rPr>
                <w:b/>
                <w:color w:val="000000"/>
                <w:lang w:val="sr-Cyrl-RS"/>
              </w:rPr>
              <w:t>5</w:t>
            </w:r>
          </w:p>
        </w:tc>
        <w:tc>
          <w:tcPr>
            <w:tcW w:w="1093" w:type="dxa"/>
            <w:shd w:val="pct10" w:color="auto" w:fill="auto"/>
            <w:vAlign w:val="center"/>
          </w:tcPr>
          <w:p w:rsidR="00A466DF" w:rsidRPr="00192FB2" w:rsidRDefault="00A466DF" w:rsidP="00637846">
            <w:pPr>
              <w:pStyle w:val="Lista1"/>
              <w:widowControl w:val="0"/>
              <w:numPr>
                <w:ilvl w:val="0"/>
                <w:numId w:val="0"/>
              </w:numPr>
              <w:jc w:val="center"/>
              <w:rPr>
                <w:b/>
                <w:color w:val="000000"/>
                <w:lang w:val="ru-RU"/>
              </w:rPr>
            </w:pPr>
            <w:proofErr w:type="spellStart"/>
            <w:r w:rsidRPr="00192FB2">
              <w:rPr>
                <w:b/>
                <w:color w:val="000000"/>
                <w:lang w:val="ru-RU"/>
              </w:rPr>
              <w:t>Датум</w:t>
            </w:r>
            <w:proofErr w:type="spellEnd"/>
            <w:r w:rsidRPr="00192FB2">
              <w:rPr>
                <w:b/>
                <w:color w:val="000000"/>
                <w:lang w:val="ru-RU"/>
              </w:rPr>
              <w:t xml:space="preserve"> </w:t>
            </w:r>
            <w:proofErr w:type="spellStart"/>
            <w:r w:rsidRPr="00192FB2">
              <w:rPr>
                <w:b/>
                <w:color w:val="000000"/>
                <w:lang w:val="ru-RU"/>
              </w:rPr>
              <w:t>почетка</w:t>
            </w:r>
            <w:proofErr w:type="spellEnd"/>
            <w:r w:rsidRPr="00192FB2">
              <w:rPr>
                <w:b/>
                <w:color w:val="000000"/>
                <w:lang w:val="ru-RU"/>
              </w:rPr>
              <w:t xml:space="preserve"> рад. пакета:</w:t>
            </w:r>
          </w:p>
        </w:tc>
        <w:tc>
          <w:tcPr>
            <w:tcW w:w="1160" w:type="dxa"/>
            <w:shd w:val="pct10" w:color="auto" w:fill="auto"/>
            <w:vAlign w:val="center"/>
          </w:tcPr>
          <w:p w:rsidR="00A466DF" w:rsidRPr="00192FB2" w:rsidRDefault="00A466DF" w:rsidP="00637846">
            <w:pPr>
              <w:pStyle w:val="Lista1"/>
              <w:widowControl w:val="0"/>
              <w:numPr>
                <w:ilvl w:val="0"/>
                <w:numId w:val="0"/>
              </w:numPr>
              <w:jc w:val="center"/>
              <w:rPr>
                <w:b/>
                <w:color w:val="000000"/>
                <w:lang w:val="ru-RU"/>
              </w:rPr>
            </w:pPr>
            <w:r w:rsidRPr="00192FB2">
              <w:rPr>
                <w:b/>
                <w:color w:val="000000"/>
                <w:lang w:val="ru-RU"/>
              </w:rPr>
              <w:t>1.</w:t>
            </w:r>
            <w:r w:rsidR="00453F08">
              <w:rPr>
                <w:b/>
                <w:color w:val="000000"/>
                <w:lang w:val="ru-RU"/>
              </w:rPr>
              <w:t>3</w:t>
            </w:r>
            <w:r w:rsidRPr="00192FB2">
              <w:rPr>
                <w:b/>
                <w:color w:val="000000"/>
                <w:lang w:val="ru-RU"/>
              </w:rPr>
              <w:t>.202</w:t>
            </w:r>
            <w:r w:rsidR="00453F08">
              <w:rPr>
                <w:b/>
                <w:color w:val="000000"/>
                <w:lang w:val="ru-RU"/>
              </w:rPr>
              <w:t>1</w:t>
            </w:r>
            <w:r w:rsidRPr="00192FB2">
              <w:rPr>
                <w:b/>
                <w:color w:val="000000"/>
                <w:lang w:val="ru-RU"/>
              </w:rPr>
              <w:t>.</w:t>
            </w:r>
          </w:p>
        </w:tc>
        <w:tc>
          <w:tcPr>
            <w:tcW w:w="1037" w:type="dxa"/>
            <w:shd w:val="pct10" w:color="auto" w:fill="auto"/>
            <w:vAlign w:val="center"/>
          </w:tcPr>
          <w:p w:rsidR="00A466DF" w:rsidRPr="00192FB2" w:rsidRDefault="00A466DF" w:rsidP="00637846">
            <w:pPr>
              <w:pStyle w:val="Lista1"/>
              <w:widowControl w:val="0"/>
              <w:numPr>
                <w:ilvl w:val="0"/>
                <w:numId w:val="0"/>
              </w:numPr>
              <w:jc w:val="center"/>
              <w:rPr>
                <w:b/>
                <w:color w:val="000000"/>
                <w:lang w:val="en-US"/>
              </w:rPr>
            </w:pPr>
            <w:proofErr w:type="spellStart"/>
            <w:r w:rsidRPr="00192FB2">
              <w:rPr>
                <w:b/>
                <w:color w:val="000000"/>
                <w:lang w:val="ru-RU"/>
              </w:rPr>
              <w:t>Датум</w:t>
            </w:r>
            <w:proofErr w:type="spellEnd"/>
            <w:r w:rsidRPr="00192FB2">
              <w:rPr>
                <w:b/>
                <w:color w:val="000000"/>
                <w:lang w:val="ru-RU"/>
              </w:rPr>
              <w:t xml:space="preserve"> </w:t>
            </w:r>
            <w:proofErr w:type="spellStart"/>
            <w:r w:rsidRPr="00192FB2">
              <w:rPr>
                <w:b/>
                <w:color w:val="000000"/>
                <w:lang w:val="ru-RU"/>
              </w:rPr>
              <w:t>краја</w:t>
            </w:r>
            <w:proofErr w:type="spellEnd"/>
            <w:r w:rsidRPr="00192FB2">
              <w:rPr>
                <w:b/>
                <w:color w:val="000000"/>
                <w:lang w:val="ru-RU"/>
              </w:rPr>
              <w:t xml:space="preserve"> рад. пакета:</w:t>
            </w:r>
          </w:p>
        </w:tc>
        <w:tc>
          <w:tcPr>
            <w:tcW w:w="1356" w:type="dxa"/>
            <w:shd w:val="pct10" w:color="auto" w:fill="auto"/>
            <w:vAlign w:val="center"/>
          </w:tcPr>
          <w:p w:rsidR="00A466DF" w:rsidRPr="00192FB2" w:rsidRDefault="00453F08" w:rsidP="00637846">
            <w:pPr>
              <w:pStyle w:val="Lista1"/>
              <w:widowControl w:val="0"/>
              <w:numPr>
                <w:ilvl w:val="0"/>
                <w:numId w:val="0"/>
              </w:numPr>
              <w:jc w:val="center"/>
              <w:rPr>
                <w:b/>
                <w:color w:val="000000"/>
                <w:lang w:val="ru-RU"/>
              </w:rPr>
            </w:pPr>
            <w:r>
              <w:rPr>
                <w:b/>
                <w:color w:val="000000"/>
                <w:lang w:val="ru-RU"/>
              </w:rPr>
              <w:t>30</w:t>
            </w:r>
            <w:r w:rsidR="00A466DF">
              <w:rPr>
                <w:b/>
                <w:color w:val="000000"/>
                <w:lang w:val="ru-RU"/>
              </w:rPr>
              <w:t>.</w:t>
            </w:r>
            <w:r>
              <w:rPr>
                <w:b/>
                <w:color w:val="000000"/>
                <w:lang w:val="ru-RU"/>
              </w:rPr>
              <w:t>11</w:t>
            </w:r>
            <w:r w:rsidR="00A466DF" w:rsidRPr="00192FB2">
              <w:rPr>
                <w:b/>
                <w:color w:val="000000"/>
                <w:lang w:val="ru-RU"/>
              </w:rPr>
              <w:t>.202</w:t>
            </w:r>
            <w:r w:rsidR="00A466DF">
              <w:rPr>
                <w:b/>
                <w:color w:val="000000"/>
                <w:lang w:val="en-US"/>
              </w:rPr>
              <w:t>1</w:t>
            </w:r>
            <w:r w:rsidR="00A466DF" w:rsidRPr="00192FB2">
              <w:rPr>
                <w:b/>
                <w:color w:val="000000"/>
                <w:lang w:val="ru-RU"/>
              </w:rPr>
              <w:t>.</w:t>
            </w:r>
          </w:p>
        </w:tc>
        <w:tc>
          <w:tcPr>
            <w:tcW w:w="826" w:type="dxa"/>
            <w:shd w:val="pct10" w:color="auto" w:fill="auto"/>
          </w:tcPr>
          <w:p w:rsidR="00A466DF" w:rsidRPr="00192FB2" w:rsidRDefault="00A466DF" w:rsidP="00637846">
            <w:pPr>
              <w:pStyle w:val="Lista1"/>
              <w:widowControl w:val="0"/>
              <w:numPr>
                <w:ilvl w:val="0"/>
                <w:numId w:val="0"/>
              </w:numPr>
              <w:jc w:val="center"/>
              <w:rPr>
                <w:b/>
                <w:color w:val="000000"/>
                <w:lang w:val="ru-RU"/>
              </w:rPr>
            </w:pPr>
          </w:p>
        </w:tc>
        <w:tc>
          <w:tcPr>
            <w:tcW w:w="1381" w:type="dxa"/>
            <w:shd w:val="pct10" w:color="auto" w:fill="auto"/>
          </w:tcPr>
          <w:p w:rsidR="00A466DF" w:rsidRPr="00192FB2" w:rsidRDefault="00A466DF" w:rsidP="00637846">
            <w:pPr>
              <w:pStyle w:val="Lista1"/>
              <w:widowControl w:val="0"/>
              <w:numPr>
                <w:ilvl w:val="0"/>
                <w:numId w:val="0"/>
              </w:numPr>
              <w:jc w:val="center"/>
              <w:rPr>
                <w:b/>
                <w:color w:val="000000"/>
                <w:lang w:val="ru-RU"/>
              </w:rPr>
            </w:pPr>
          </w:p>
        </w:tc>
      </w:tr>
      <w:tr w:rsidR="00A466DF" w:rsidRPr="008458D9" w:rsidTr="009019D4">
        <w:trPr>
          <w:cantSplit/>
          <w:tblHeader/>
          <w:jc w:val="center"/>
        </w:trPr>
        <w:tc>
          <w:tcPr>
            <w:tcW w:w="1775" w:type="dxa"/>
            <w:shd w:val="pct10" w:color="auto" w:fill="auto"/>
            <w:vAlign w:val="center"/>
          </w:tcPr>
          <w:p w:rsidR="00A466DF" w:rsidRPr="00192FB2" w:rsidRDefault="00A466DF" w:rsidP="00637846">
            <w:pPr>
              <w:pStyle w:val="Lista1"/>
              <w:widowControl w:val="0"/>
              <w:numPr>
                <w:ilvl w:val="0"/>
                <w:numId w:val="0"/>
              </w:numPr>
              <w:jc w:val="center"/>
              <w:rPr>
                <w:b/>
                <w:color w:val="000000"/>
                <w:lang w:val="sr-Cyrl-RS"/>
              </w:rPr>
            </w:pPr>
            <w:r w:rsidRPr="00192FB2">
              <w:rPr>
                <w:b/>
                <w:color w:val="000000"/>
                <w:lang w:val="sr-Cyrl-RS"/>
              </w:rPr>
              <w:t>Назив радног пакета:</w:t>
            </w:r>
          </w:p>
        </w:tc>
        <w:tc>
          <w:tcPr>
            <w:tcW w:w="6049" w:type="dxa"/>
            <w:gridSpan w:val="6"/>
            <w:shd w:val="pct10" w:color="auto" w:fill="auto"/>
          </w:tcPr>
          <w:p w:rsidR="00A466DF" w:rsidRPr="002D2D3E" w:rsidRDefault="006A12AA" w:rsidP="002D2D3E">
            <w:pPr>
              <w:pStyle w:val="Caption"/>
              <w:rPr>
                <w:color w:val="000000"/>
                <w:sz w:val="24"/>
                <w:szCs w:val="24"/>
                <w:lang w:val="ru-RU"/>
              </w:rPr>
            </w:pPr>
            <w:r w:rsidRPr="002D2D3E">
              <w:rPr>
                <w:sz w:val="24"/>
                <w:szCs w:val="24"/>
              </w:rPr>
              <w:t>Имплементација хардвера и софтвера</w:t>
            </w:r>
          </w:p>
        </w:tc>
        <w:tc>
          <w:tcPr>
            <w:tcW w:w="826" w:type="dxa"/>
            <w:shd w:val="pct10" w:color="auto" w:fill="auto"/>
          </w:tcPr>
          <w:p w:rsidR="00A466DF" w:rsidRPr="00192FB2" w:rsidRDefault="00A466DF" w:rsidP="00637846">
            <w:pPr>
              <w:pStyle w:val="Lista1"/>
              <w:widowControl w:val="0"/>
              <w:numPr>
                <w:ilvl w:val="0"/>
                <w:numId w:val="0"/>
              </w:numPr>
              <w:jc w:val="center"/>
              <w:rPr>
                <w:b/>
                <w:color w:val="000000"/>
                <w:lang w:val="ru-RU"/>
              </w:rPr>
            </w:pPr>
          </w:p>
        </w:tc>
        <w:tc>
          <w:tcPr>
            <w:tcW w:w="1381" w:type="dxa"/>
            <w:shd w:val="pct10" w:color="auto" w:fill="auto"/>
          </w:tcPr>
          <w:p w:rsidR="00A466DF" w:rsidRPr="00192FB2" w:rsidRDefault="00A466DF" w:rsidP="00637846">
            <w:pPr>
              <w:pStyle w:val="Lista1"/>
              <w:widowControl w:val="0"/>
              <w:numPr>
                <w:ilvl w:val="0"/>
                <w:numId w:val="0"/>
              </w:numPr>
              <w:jc w:val="center"/>
              <w:rPr>
                <w:b/>
                <w:color w:val="000000"/>
                <w:lang w:val="ru-RU"/>
              </w:rPr>
            </w:pPr>
          </w:p>
        </w:tc>
      </w:tr>
      <w:tr w:rsidR="00A466DF" w:rsidRPr="003C7C3F" w:rsidTr="009019D4">
        <w:trPr>
          <w:cantSplit/>
          <w:jc w:val="center"/>
        </w:trPr>
        <w:tc>
          <w:tcPr>
            <w:tcW w:w="1775" w:type="dxa"/>
            <w:tcBorders>
              <w:bottom w:val="single" w:sz="4" w:space="0" w:color="auto"/>
            </w:tcBorders>
            <w:vAlign w:val="center"/>
          </w:tcPr>
          <w:p w:rsidR="00A466DF" w:rsidRPr="00192FB2" w:rsidRDefault="00A466DF" w:rsidP="00637846">
            <w:pPr>
              <w:pStyle w:val="Lista1"/>
              <w:widowControl w:val="0"/>
              <w:numPr>
                <w:ilvl w:val="0"/>
                <w:numId w:val="0"/>
              </w:numPr>
              <w:jc w:val="center"/>
              <w:rPr>
                <w:b/>
                <w:color w:val="000000"/>
                <w:lang w:val="sr-Cyrl-RS"/>
              </w:rPr>
            </w:pPr>
            <w:r w:rsidRPr="00192FB2">
              <w:rPr>
                <w:b/>
                <w:color w:val="000000"/>
                <w:lang w:val="sr-Cyrl-RS"/>
              </w:rPr>
              <w:t xml:space="preserve">Шифра </w:t>
            </w:r>
            <w:proofErr w:type="spellStart"/>
            <w:r w:rsidRPr="00192FB2">
              <w:rPr>
                <w:b/>
                <w:color w:val="000000"/>
                <w:lang w:val="sr-Cyrl-RS"/>
              </w:rPr>
              <w:t>партиципанта</w:t>
            </w:r>
            <w:proofErr w:type="spellEnd"/>
          </w:p>
        </w:tc>
        <w:tc>
          <w:tcPr>
            <w:tcW w:w="1403" w:type="dxa"/>
            <w:gridSpan w:val="2"/>
            <w:tcBorders>
              <w:bottom w:val="single" w:sz="4" w:space="0" w:color="auto"/>
            </w:tcBorders>
            <w:vAlign w:val="center"/>
          </w:tcPr>
          <w:p w:rsidR="00A466DF" w:rsidRPr="00E60884" w:rsidRDefault="00340359" w:rsidP="00637846">
            <w:pPr>
              <w:pStyle w:val="TableText"/>
              <w:widowControl w:val="0"/>
              <w:autoSpaceDE w:val="0"/>
              <w:autoSpaceDN w:val="0"/>
              <w:adjustRightInd w:val="0"/>
              <w:rPr>
                <w:b/>
                <w:bCs/>
                <w:color w:val="000000"/>
                <w:lang w:val="sr-Cyrl-RS"/>
              </w:rPr>
            </w:pPr>
            <w:r>
              <w:rPr>
                <w:b/>
                <w:bCs/>
                <w:color w:val="000000"/>
                <w:lang w:val="en-US"/>
              </w:rPr>
              <w:t>P</w:t>
            </w:r>
            <w:r w:rsidR="00A466DF" w:rsidRPr="00E60884">
              <w:rPr>
                <w:b/>
                <w:bCs/>
                <w:color w:val="000000"/>
                <w:lang w:val="sr-Cyrl-RS"/>
              </w:rPr>
              <w:t>1</w:t>
            </w:r>
          </w:p>
        </w:tc>
        <w:tc>
          <w:tcPr>
            <w:tcW w:w="1093" w:type="dxa"/>
            <w:tcBorders>
              <w:bottom w:val="single" w:sz="4" w:space="0" w:color="auto"/>
            </w:tcBorders>
            <w:vAlign w:val="center"/>
          </w:tcPr>
          <w:p w:rsidR="00A466DF" w:rsidRPr="00192FB2" w:rsidRDefault="00340359" w:rsidP="00637846">
            <w:pPr>
              <w:pStyle w:val="TableText"/>
              <w:widowControl w:val="0"/>
              <w:autoSpaceDE w:val="0"/>
              <w:autoSpaceDN w:val="0"/>
              <w:adjustRightInd w:val="0"/>
              <w:rPr>
                <w:color w:val="000000"/>
                <w:lang w:val="sr-Cyrl-RS"/>
              </w:rPr>
            </w:pPr>
            <w:r>
              <w:rPr>
                <w:color w:val="000000"/>
                <w:lang w:val="en-US"/>
              </w:rPr>
              <w:t>P</w:t>
            </w:r>
            <w:r w:rsidR="00A466DF" w:rsidRPr="00192FB2">
              <w:rPr>
                <w:color w:val="000000"/>
                <w:lang w:val="sr-Cyrl-RS"/>
              </w:rPr>
              <w:t>2</w:t>
            </w:r>
          </w:p>
        </w:tc>
        <w:tc>
          <w:tcPr>
            <w:tcW w:w="1160" w:type="dxa"/>
            <w:tcBorders>
              <w:bottom w:val="single" w:sz="4" w:space="0" w:color="auto"/>
            </w:tcBorders>
            <w:vAlign w:val="center"/>
          </w:tcPr>
          <w:p w:rsidR="00A466DF" w:rsidRPr="00192FB2" w:rsidRDefault="00340359" w:rsidP="00637846">
            <w:pPr>
              <w:pStyle w:val="TableText"/>
              <w:widowControl w:val="0"/>
              <w:autoSpaceDE w:val="0"/>
              <w:autoSpaceDN w:val="0"/>
              <w:adjustRightInd w:val="0"/>
              <w:rPr>
                <w:color w:val="000000"/>
                <w:lang w:val="ru-RU"/>
              </w:rPr>
            </w:pPr>
            <w:r>
              <w:rPr>
                <w:color w:val="000000"/>
                <w:lang w:val="en-US"/>
              </w:rPr>
              <w:t>P</w:t>
            </w:r>
            <w:r w:rsidR="00A466DF" w:rsidRPr="00192FB2">
              <w:rPr>
                <w:color w:val="000000"/>
                <w:lang w:val="ru-RU"/>
              </w:rPr>
              <w:t>3</w:t>
            </w:r>
          </w:p>
        </w:tc>
        <w:tc>
          <w:tcPr>
            <w:tcW w:w="1037" w:type="dxa"/>
            <w:tcBorders>
              <w:bottom w:val="single" w:sz="4" w:space="0" w:color="auto"/>
            </w:tcBorders>
            <w:vAlign w:val="center"/>
          </w:tcPr>
          <w:p w:rsidR="00A466DF" w:rsidRPr="00683E97" w:rsidRDefault="00340359" w:rsidP="00637846">
            <w:pPr>
              <w:pStyle w:val="TableText"/>
              <w:widowControl w:val="0"/>
              <w:autoSpaceDE w:val="0"/>
              <w:autoSpaceDN w:val="0"/>
              <w:adjustRightInd w:val="0"/>
              <w:rPr>
                <w:color w:val="000000"/>
                <w:lang w:val="en-US"/>
              </w:rPr>
            </w:pPr>
            <w:r>
              <w:rPr>
                <w:color w:val="000000"/>
                <w:lang w:val="en-US"/>
              </w:rPr>
              <w:t>P</w:t>
            </w:r>
            <w:r w:rsidR="00A466DF">
              <w:rPr>
                <w:color w:val="000000"/>
                <w:lang w:val="en-US"/>
              </w:rPr>
              <w:t>4</w:t>
            </w:r>
          </w:p>
        </w:tc>
        <w:tc>
          <w:tcPr>
            <w:tcW w:w="1356" w:type="dxa"/>
            <w:tcBorders>
              <w:bottom w:val="single" w:sz="4" w:space="0" w:color="auto"/>
            </w:tcBorders>
            <w:vAlign w:val="center"/>
          </w:tcPr>
          <w:p w:rsidR="00A466DF" w:rsidRPr="00683E97" w:rsidRDefault="00340359" w:rsidP="00637846">
            <w:pPr>
              <w:pStyle w:val="TableText"/>
              <w:widowControl w:val="0"/>
              <w:autoSpaceDE w:val="0"/>
              <w:autoSpaceDN w:val="0"/>
              <w:adjustRightInd w:val="0"/>
              <w:rPr>
                <w:color w:val="000000"/>
                <w:lang w:val="en-US"/>
              </w:rPr>
            </w:pPr>
            <w:r>
              <w:rPr>
                <w:color w:val="000000"/>
                <w:lang w:val="en-US"/>
              </w:rPr>
              <w:t>P</w:t>
            </w:r>
            <w:r w:rsidR="00A466DF">
              <w:rPr>
                <w:color w:val="000000"/>
                <w:lang w:val="en-US"/>
              </w:rPr>
              <w:t>5</w:t>
            </w:r>
          </w:p>
        </w:tc>
        <w:tc>
          <w:tcPr>
            <w:tcW w:w="826" w:type="dxa"/>
            <w:tcBorders>
              <w:bottom w:val="single" w:sz="4" w:space="0" w:color="auto"/>
            </w:tcBorders>
            <w:vAlign w:val="center"/>
          </w:tcPr>
          <w:p w:rsidR="00A466DF" w:rsidRPr="00683E97" w:rsidRDefault="00340359" w:rsidP="00637846">
            <w:pPr>
              <w:pStyle w:val="TableText"/>
              <w:widowControl w:val="0"/>
              <w:autoSpaceDE w:val="0"/>
              <w:autoSpaceDN w:val="0"/>
              <w:adjustRightInd w:val="0"/>
              <w:rPr>
                <w:color w:val="000000"/>
                <w:lang w:val="en-US"/>
              </w:rPr>
            </w:pPr>
            <w:r>
              <w:rPr>
                <w:color w:val="000000"/>
                <w:lang w:val="en-US"/>
              </w:rPr>
              <w:t>P</w:t>
            </w:r>
            <w:r w:rsidR="00A466DF">
              <w:rPr>
                <w:color w:val="000000"/>
                <w:lang w:val="en-US"/>
              </w:rPr>
              <w:t>6</w:t>
            </w:r>
          </w:p>
        </w:tc>
        <w:tc>
          <w:tcPr>
            <w:tcW w:w="1381" w:type="dxa"/>
            <w:tcBorders>
              <w:bottom w:val="single" w:sz="4" w:space="0" w:color="auto"/>
            </w:tcBorders>
            <w:vAlign w:val="center"/>
          </w:tcPr>
          <w:p w:rsidR="00A466DF" w:rsidRPr="00683E97" w:rsidRDefault="00340359" w:rsidP="00637846">
            <w:pPr>
              <w:pStyle w:val="TableText"/>
              <w:widowControl w:val="0"/>
              <w:autoSpaceDE w:val="0"/>
              <w:autoSpaceDN w:val="0"/>
              <w:adjustRightInd w:val="0"/>
              <w:rPr>
                <w:color w:val="000000"/>
                <w:lang w:val="en-US"/>
              </w:rPr>
            </w:pPr>
            <w:r>
              <w:rPr>
                <w:color w:val="000000"/>
                <w:lang w:val="en-US"/>
              </w:rPr>
              <w:t>P</w:t>
            </w:r>
            <w:r w:rsidR="00A466DF">
              <w:rPr>
                <w:color w:val="000000"/>
                <w:lang w:val="en-US"/>
              </w:rPr>
              <w:t>7</w:t>
            </w:r>
          </w:p>
        </w:tc>
      </w:tr>
      <w:tr w:rsidR="00A466DF" w:rsidRPr="003C7C3F" w:rsidTr="009019D4">
        <w:trPr>
          <w:cantSplit/>
          <w:jc w:val="center"/>
        </w:trPr>
        <w:tc>
          <w:tcPr>
            <w:tcW w:w="1775" w:type="dxa"/>
            <w:tcBorders>
              <w:bottom w:val="single" w:sz="4" w:space="0" w:color="auto"/>
            </w:tcBorders>
            <w:vAlign w:val="center"/>
          </w:tcPr>
          <w:p w:rsidR="00A466DF" w:rsidRPr="00192FB2" w:rsidRDefault="00A466DF" w:rsidP="00637846">
            <w:pPr>
              <w:pStyle w:val="Lista1"/>
              <w:widowControl w:val="0"/>
              <w:numPr>
                <w:ilvl w:val="0"/>
                <w:numId w:val="0"/>
              </w:numPr>
              <w:jc w:val="center"/>
              <w:rPr>
                <w:b/>
                <w:color w:val="000000"/>
                <w:lang w:val="sr-Cyrl-RS"/>
              </w:rPr>
            </w:pPr>
            <w:r w:rsidRPr="00192FB2">
              <w:rPr>
                <w:b/>
                <w:color w:val="000000"/>
                <w:lang w:val="sr-Cyrl-RS"/>
              </w:rPr>
              <w:t xml:space="preserve">Кратак назив </w:t>
            </w:r>
            <w:proofErr w:type="spellStart"/>
            <w:r w:rsidRPr="00192FB2">
              <w:rPr>
                <w:b/>
                <w:color w:val="000000"/>
                <w:lang w:val="sr-Cyrl-RS"/>
              </w:rPr>
              <w:t>партиципанта</w:t>
            </w:r>
            <w:proofErr w:type="spellEnd"/>
          </w:p>
        </w:tc>
        <w:tc>
          <w:tcPr>
            <w:tcW w:w="1403" w:type="dxa"/>
            <w:gridSpan w:val="2"/>
            <w:tcBorders>
              <w:bottom w:val="single" w:sz="4" w:space="0" w:color="auto"/>
            </w:tcBorders>
            <w:vAlign w:val="center"/>
          </w:tcPr>
          <w:p w:rsidR="00A466DF" w:rsidRPr="00730E57" w:rsidRDefault="00730E57" w:rsidP="00637846">
            <w:pPr>
              <w:pStyle w:val="TableText"/>
              <w:widowControl w:val="0"/>
              <w:autoSpaceDE w:val="0"/>
              <w:autoSpaceDN w:val="0"/>
              <w:adjustRightInd w:val="0"/>
              <w:rPr>
                <w:b/>
                <w:bCs/>
                <w:color w:val="000000"/>
                <w:lang w:val="sr-Cyrl-RS"/>
              </w:rPr>
            </w:pPr>
            <w:proofErr w:type="spellStart"/>
            <w:r w:rsidRPr="00730E57">
              <w:rPr>
                <w:b/>
                <w:bCs/>
                <w:color w:val="000000"/>
                <w:lang w:val="en-US"/>
              </w:rPr>
              <w:t>Sauermann</w:t>
            </w:r>
            <w:proofErr w:type="spellEnd"/>
          </w:p>
        </w:tc>
        <w:tc>
          <w:tcPr>
            <w:tcW w:w="1093" w:type="dxa"/>
            <w:tcBorders>
              <w:bottom w:val="single" w:sz="4" w:space="0" w:color="auto"/>
            </w:tcBorders>
            <w:vAlign w:val="center"/>
          </w:tcPr>
          <w:p w:rsidR="00A466DF" w:rsidRPr="00E60884" w:rsidRDefault="00E60884" w:rsidP="00637846">
            <w:pPr>
              <w:pStyle w:val="TableText"/>
              <w:widowControl w:val="0"/>
              <w:autoSpaceDE w:val="0"/>
              <w:autoSpaceDN w:val="0"/>
              <w:adjustRightInd w:val="0"/>
              <w:rPr>
                <w:color w:val="000000"/>
                <w:lang w:val="sr-Cyrl-RS"/>
              </w:rPr>
            </w:pPr>
            <w:r>
              <w:rPr>
                <w:color w:val="000000"/>
                <w:lang w:val="sr-Cyrl-RS"/>
              </w:rPr>
              <w:t>ЕТФ</w:t>
            </w:r>
          </w:p>
        </w:tc>
        <w:tc>
          <w:tcPr>
            <w:tcW w:w="1160" w:type="dxa"/>
            <w:tcBorders>
              <w:bottom w:val="single" w:sz="4" w:space="0" w:color="auto"/>
            </w:tcBorders>
            <w:vAlign w:val="center"/>
          </w:tcPr>
          <w:p w:rsidR="00A466DF" w:rsidRPr="00192FB2" w:rsidRDefault="00A466DF" w:rsidP="00637846">
            <w:pPr>
              <w:pStyle w:val="TableText"/>
              <w:widowControl w:val="0"/>
              <w:autoSpaceDE w:val="0"/>
              <w:autoSpaceDN w:val="0"/>
              <w:adjustRightInd w:val="0"/>
              <w:rPr>
                <w:color w:val="000000"/>
                <w:lang w:val="en-US"/>
              </w:rPr>
            </w:pPr>
            <w:r w:rsidRPr="00192FB2">
              <w:rPr>
                <w:color w:val="000000"/>
                <w:lang w:val="en-US"/>
              </w:rPr>
              <w:t>TUM</w:t>
            </w:r>
          </w:p>
        </w:tc>
        <w:tc>
          <w:tcPr>
            <w:tcW w:w="1037" w:type="dxa"/>
            <w:tcBorders>
              <w:bottom w:val="single" w:sz="4" w:space="0" w:color="auto"/>
            </w:tcBorders>
            <w:vAlign w:val="center"/>
          </w:tcPr>
          <w:p w:rsidR="00A466DF" w:rsidRPr="00683E97" w:rsidRDefault="00A466DF" w:rsidP="00637846">
            <w:pPr>
              <w:pStyle w:val="TableText"/>
              <w:widowControl w:val="0"/>
              <w:autoSpaceDE w:val="0"/>
              <w:autoSpaceDN w:val="0"/>
              <w:adjustRightInd w:val="0"/>
              <w:rPr>
                <w:color w:val="000000"/>
                <w:lang w:val="en-US"/>
              </w:rPr>
            </w:pPr>
            <w:r>
              <w:rPr>
                <w:color w:val="000000"/>
                <w:lang w:val="en-US"/>
              </w:rPr>
              <w:t>UVA</w:t>
            </w:r>
          </w:p>
        </w:tc>
        <w:tc>
          <w:tcPr>
            <w:tcW w:w="1356" w:type="dxa"/>
            <w:tcBorders>
              <w:bottom w:val="single" w:sz="4" w:space="0" w:color="auto"/>
            </w:tcBorders>
            <w:vAlign w:val="center"/>
          </w:tcPr>
          <w:p w:rsidR="00A466DF" w:rsidRPr="00683E97" w:rsidRDefault="00C76167" w:rsidP="00637846">
            <w:pPr>
              <w:pStyle w:val="TableText"/>
              <w:widowControl w:val="0"/>
              <w:autoSpaceDE w:val="0"/>
              <w:autoSpaceDN w:val="0"/>
              <w:adjustRightInd w:val="0"/>
              <w:rPr>
                <w:color w:val="000000"/>
                <w:lang w:val="en-US"/>
              </w:rPr>
            </w:pPr>
            <w:r>
              <w:rPr>
                <w:color w:val="000000"/>
                <w:lang w:val="en-US"/>
              </w:rPr>
              <w:t>ETH</w:t>
            </w:r>
          </w:p>
        </w:tc>
        <w:tc>
          <w:tcPr>
            <w:tcW w:w="826" w:type="dxa"/>
            <w:tcBorders>
              <w:bottom w:val="single" w:sz="4" w:space="0" w:color="auto"/>
            </w:tcBorders>
            <w:vAlign w:val="center"/>
          </w:tcPr>
          <w:p w:rsidR="00A466DF" w:rsidRPr="00683E97" w:rsidRDefault="00A466DF" w:rsidP="00637846">
            <w:pPr>
              <w:pStyle w:val="TableText"/>
              <w:widowControl w:val="0"/>
              <w:autoSpaceDE w:val="0"/>
              <w:autoSpaceDN w:val="0"/>
              <w:adjustRightInd w:val="0"/>
              <w:rPr>
                <w:color w:val="000000"/>
                <w:lang w:val="en-US"/>
              </w:rPr>
            </w:pPr>
            <w:r>
              <w:rPr>
                <w:color w:val="000000"/>
                <w:lang w:val="en-US"/>
              </w:rPr>
              <w:t>IP Way</w:t>
            </w:r>
          </w:p>
        </w:tc>
        <w:tc>
          <w:tcPr>
            <w:tcW w:w="1381" w:type="dxa"/>
            <w:tcBorders>
              <w:bottom w:val="single" w:sz="4" w:space="0" w:color="auto"/>
            </w:tcBorders>
            <w:vAlign w:val="center"/>
          </w:tcPr>
          <w:p w:rsidR="00A466DF" w:rsidRPr="00683E97" w:rsidRDefault="00A466DF" w:rsidP="00637846">
            <w:pPr>
              <w:pStyle w:val="TableText"/>
              <w:widowControl w:val="0"/>
              <w:autoSpaceDE w:val="0"/>
              <w:autoSpaceDN w:val="0"/>
              <w:adjustRightInd w:val="0"/>
              <w:rPr>
                <w:color w:val="000000"/>
                <w:lang w:val="en-US"/>
              </w:rPr>
            </w:pPr>
            <w:r>
              <w:rPr>
                <w:color w:val="000000"/>
                <w:lang w:val="en-US"/>
              </w:rPr>
              <w:t>Trigg Industries</w:t>
            </w:r>
          </w:p>
        </w:tc>
      </w:tr>
      <w:tr w:rsidR="00A466DF" w:rsidRPr="003C7C3F" w:rsidTr="009019D4">
        <w:trPr>
          <w:cantSplit/>
          <w:jc w:val="center"/>
        </w:trPr>
        <w:tc>
          <w:tcPr>
            <w:tcW w:w="1775" w:type="dxa"/>
            <w:tcBorders>
              <w:bottom w:val="single" w:sz="4" w:space="0" w:color="auto"/>
            </w:tcBorders>
            <w:vAlign w:val="center"/>
          </w:tcPr>
          <w:p w:rsidR="00A466DF" w:rsidRPr="00192FB2" w:rsidRDefault="00A466DF" w:rsidP="00637846">
            <w:pPr>
              <w:pStyle w:val="Lista1"/>
              <w:widowControl w:val="0"/>
              <w:numPr>
                <w:ilvl w:val="0"/>
                <w:numId w:val="0"/>
              </w:numPr>
              <w:jc w:val="center"/>
              <w:rPr>
                <w:b/>
                <w:color w:val="000000"/>
                <w:lang w:val="sr-Cyrl-RS"/>
              </w:rPr>
            </w:pPr>
            <w:r w:rsidRPr="00192FB2">
              <w:rPr>
                <w:b/>
                <w:color w:val="000000"/>
                <w:lang w:val="sr-Cyrl-RS"/>
              </w:rPr>
              <w:t xml:space="preserve">Број човек/месец за </w:t>
            </w:r>
            <w:proofErr w:type="spellStart"/>
            <w:r w:rsidRPr="00192FB2">
              <w:rPr>
                <w:b/>
                <w:color w:val="000000"/>
                <w:lang w:val="sr-Cyrl-RS"/>
              </w:rPr>
              <w:t>парти-ципанте</w:t>
            </w:r>
            <w:proofErr w:type="spellEnd"/>
          </w:p>
        </w:tc>
        <w:tc>
          <w:tcPr>
            <w:tcW w:w="1403" w:type="dxa"/>
            <w:gridSpan w:val="2"/>
            <w:tcBorders>
              <w:bottom w:val="single" w:sz="4" w:space="0" w:color="auto"/>
            </w:tcBorders>
            <w:vAlign w:val="center"/>
          </w:tcPr>
          <w:p w:rsidR="00A466DF" w:rsidRPr="00340359" w:rsidRDefault="00340359" w:rsidP="00637846">
            <w:pPr>
              <w:pStyle w:val="TableText"/>
              <w:widowControl w:val="0"/>
              <w:autoSpaceDE w:val="0"/>
              <w:autoSpaceDN w:val="0"/>
              <w:adjustRightInd w:val="0"/>
              <w:rPr>
                <w:b/>
                <w:bCs/>
                <w:color w:val="000000"/>
                <w:lang w:val="en-US"/>
              </w:rPr>
            </w:pPr>
            <w:r>
              <w:rPr>
                <w:b/>
                <w:bCs/>
                <w:color w:val="000000"/>
                <w:lang w:val="en-US"/>
              </w:rPr>
              <w:t>14</w:t>
            </w:r>
          </w:p>
        </w:tc>
        <w:tc>
          <w:tcPr>
            <w:tcW w:w="1093" w:type="dxa"/>
            <w:tcBorders>
              <w:bottom w:val="single" w:sz="4" w:space="0" w:color="auto"/>
            </w:tcBorders>
            <w:vAlign w:val="center"/>
          </w:tcPr>
          <w:p w:rsidR="00A466DF" w:rsidRPr="000F214D" w:rsidRDefault="007A6106" w:rsidP="00637846">
            <w:pPr>
              <w:pStyle w:val="TableText"/>
              <w:widowControl w:val="0"/>
              <w:autoSpaceDE w:val="0"/>
              <w:autoSpaceDN w:val="0"/>
              <w:adjustRightInd w:val="0"/>
              <w:rPr>
                <w:color w:val="000000"/>
                <w:lang w:val="en-US"/>
              </w:rPr>
            </w:pPr>
            <w:r>
              <w:rPr>
                <w:color w:val="000000"/>
                <w:lang w:val="sr-Cyrl-RS"/>
              </w:rPr>
              <w:t>1</w:t>
            </w:r>
            <w:r w:rsidR="000F0C02">
              <w:rPr>
                <w:color w:val="000000"/>
                <w:lang w:val="sr-Cyrl-RS"/>
              </w:rPr>
              <w:t>3</w:t>
            </w:r>
          </w:p>
        </w:tc>
        <w:tc>
          <w:tcPr>
            <w:tcW w:w="1160" w:type="dxa"/>
            <w:tcBorders>
              <w:bottom w:val="single" w:sz="4" w:space="0" w:color="auto"/>
            </w:tcBorders>
            <w:vAlign w:val="center"/>
          </w:tcPr>
          <w:p w:rsidR="00A466DF" w:rsidRPr="000F0C02" w:rsidRDefault="000F0C02" w:rsidP="00637846">
            <w:pPr>
              <w:pStyle w:val="TableText"/>
              <w:widowControl w:val="0"/>
              <w:autoSpaceDE w:val="0"/>
              <w:autoSpaceDN w:val="0"/>
              <w:adjustRightInd w:val="0"/>
              <w:rPr>
                <w:color w:val="000000"/>
                <w:lang w:val="en-US"/>
              </w:rPr>
            </w:pPr>
            <w:r>
              <w:rPr>
                <w:color w:val="000000"/>
                <w:lang w:val="en-US"/>
              </w:rPr>
              <w:t>8</w:t>
            </w:r>
          </w:p>
        </w:tc>
        <w:tc>
          <w:tcPr>
            <w:tcW w:w="1037" w:type="dxa"/>
            <w:tcBorders>
              <w:bottom w:val="single" w:sz="4" w:space="0" w:color="auto"/>
            </w:tcBorders>
            <w:vAlign w:val="center"/>
          </w:tcPr>
          <w:p w:rsidR="00A466DF" w:rsidRPr="000F0C02" w:rsidRDefault="000F0C02" w:rsidP="00637846">
            <w:pPr>
              <w:pStyle w:val="TableText"/>
              <w:widowControl w:val="0"/>
              <w:autoSpaceDE w:val="0"/>
              <w:autoSpaceDN w:val="0"/>
              <w:adjustRightInd w:val="0"/>
              <w:rPr>
                <w:color w:val="000000"/>
                <w:lang w:val="en-US"/>
              </w:rPr>
            </w:pPr>
            <w:r>
              <w:rPr>
                <w:color w:val="000000"/>
                <w:lang w:val="en-US"/>
              </w:rPr>
              <w:t>7</w:t>
            </w:r>
          </w:p>
        </w:tc>
        <w:tc>
          <w:tcPr>
            <w:tcW w:w="1356" w:type="dxa"/>
            <w:tcBorders>
              <w:bottom w:val="single" w:sz="4" w:space="0" w:color="auto"/>
            </w:tcBorders>
            <w:vAlign w:val="center"/>
          </w:tcPr>
          <w:p w:rsidR="00A466DF" w:rsidRPr="000F214D" w:rsidRDefault="000F0C02" w:rsidP="00637846">
            <w:pPr>
              <w:pStyle w:val="TableText"/>
              <w:widowControl w:val="0"/>
              <w:autoSpaceDE w:val="0"/>
              <w:autoSpaceDN w:val="0"/>
              <w:adjustRightInd w:val="0"/>
              <w:rPr>
                <w:color w:val="000000"/>
                <w:lang w:val="en-US"/>
              </w:rPr>
            </w:pPr>
            <w:r>
              <w:rPr>
                <w:color w:val="000000"/>
                <w:lang w:val="en-US"/>
              </w:rPr>
              <w:t>5</w:t>
            </w:r>
          </w:p>
        </w:tc>
        <w:tc>
          <w:tcPr>
            <w:tcW w:w="826" w:type="dxa"/>
            <w:tcBorders>
              <w:bottom w:val="single" w:sz="4" w:space="0" w:color="auto"/>
            </w:tcBorders>
            <w:vAlign w:val="center"/>
          </w:tcPr>
          <w:p w:rsidR="00A466DF" w:rsidRPr="000F214D" w:rsidRDefault="000F0C02" w:rsidP="00637846">
            <w:pPr>
              <w:pStyle w:val="TableText"/>
              <w:widowControl w:val="0"/>
              <w:autoSpaceDE w:val="0"/>
              <w:autoSpaceDN w:val="0"/>
              <w:adjustRightInd w:val="0"/>
              <w:rPr>
                <w:color w:val="000000"/>
                <w:lang w:val="en-US"/>
              </w:rPr>
            </w:pPr>
            <w:r>
              <w:rPr>
                <w:color w:val="000000"/>
                <w:lang w:val="en-US"/>
              </w:rPr>
              <w:t>8</w:t>
            </w:r>
          </w:p>
        </w:tc>
        <w:tc>
          <w:tcPr>
            <w:tcW w:w="1381" w:type="dxa"/>
            <w:tcBorders>
              <w:bottom w:val="single" w:sz="4" w:space="0" w:color="auto"/>
            </w:tcBorders>
            <w:vAlign w:val="center"/>
          </w:tcPr>
          <w:p w:rsidR="00A466DF" w:rsidRPr="000F214D" w:rsidRDefault="000F0C02" w:rsidP="00637846">
            <w:pPr>
              <w:pStyle w:val="TableText"/>
              <w:widowControl w:val="0"/>
              <w:autoSpaceDE w:val="0"/>
              <w:autoSpaceDN w:val="0"/>
              <w:adjustRightInd w:val="0"/>
              <w:rPr>
                <w:color w:val="000000"/>
                <w:lang w:val="en-US"/>
              </w:rPr>
            </w:pPr>
            <w:r>
              <w:rPr>
                <w:color w:val="000000"/>
                <w:lang w:val="en-US"/>
              </w:rPr>
              <w:t>5</w:t>
            </w:r>
          </w:p>
        </w:tc>
      </w:tr>
      <w:tr w:rsidR="00A466DF" w:rsidRPr="003C7C3F" w:rsidTr="00637846">
        <w:trPr>
          <w:cantSplit/>
          <w:jc w:val="center"/>
        </w:trPr>
        <w:tc>
          <w:tcPr>
            <w:tcW w:w="10031" w:type="dxa"/>
            <w:gridSpan w:val="9"/>
            <w:shd w:val="pct5" w:color="auto" w:fill="auto"/>
            <w:vAlign w:val="center"/>
          </w:tcPr>
          <w:p w:rsidR="00A466DF" w:rsidRPr="00192FB2" w:rsidRDefault="00A466DF" w:rsidP="00637846">
            <w:pPr>
              <w:pStyle w:val="TableText"/>
              <w:widowControl w:val="0"/>
              <w:autoSpaceDE w:val="0"/>
              <w:autoSpaceDN w:val="0"/>
              <w:adjustRightInd w:val="0"/>
              <w:jc w:val="left"/>
              <w:rPr>
                <w:b/>
                <w:i/>
                <w:color w:val="000000"/>
                <w:lang w:val="sr-Cyrl-RS"/>
              </w:rPr>
            </w:pPr>
            <w:r w:rsidRPr="00192FB2">
              <w:rPr>
                <w:b/>
                <w:i/>
                <w:color w:val="000000"/>
                <w:lang w:val="sr-Cyrl-RS"/>
              </w:rPr>
              <w:t>Циљеви</w:t>
            </w:r>
          </w:p>
        </w:tc>
      </w:tr>
      <w:tr w:rsidR="00A466DF" w:rsidRPr="003C7C3F" w:rsidTr="00637846">
        <w:trPr>
          <w:cantSplit/>
          <w:trHeight w:val="1188"/>
          <w:jc w:val="center"/>
        </w:trPr>
        <w:tc>
          <w:tcPr>
            <w:tcW w:w="10031" w:type="dxa"/>
            <w:gridSpan w:val="9"/>
            <w:tcBorders>
              <w:bottom w:val="single" w:sz="4" w:space="0" w:color="auto"/>
            </w:tcBorders>
            <w:vAlign w:val="center"/>
          </w:tcPr>
          <w:p w:rsidR="00A466DF" w:rsidRPr="001A1C40" w:rsidRDefault="007A6106" w:rsidP="00637846">
            <w:pPr>
              <w:pStyle w:val="TableText"/>
              <w:widowControl w:val="0"/>
              <w:autoSpaceDE w:val="0"/>
              <w:autoSpaceDN w:val="0"/>
              <w:adjustRightInd w:val="0"/>
              <w:jc w:val="both"/>
              <w:rPr>
                <w:color w:val="000000"/>
                <w:lang w:val="sr-Cyrl-RS"/>
              </w:rPr>
            </w:pPr>
            <w:proofErr w:type="spellStart"/>
            <w:r>
              <w:rPr>
                <w:color w:val="000000"/>
                <w:lang w:val="sr-Cyrl-RS"/>
              </w:rPr>
              <w:t>Дизајнирати</w:t>
            </w:r>
            <w:proofErr w:type="spellEnd"/>
            <w:r w:rsidR="00A466DF">
              <w:rPr>
                <w:color w:val="000000"/>
                <w:lang w:val="sr-Cyrl-RS"/>
              </w:rPr>
              <w:t xml:space="preserve"> хардвер и софтвер система</w:t>
            </w:r>
            <w:r w:rsidR="009019D4">
              <w:rPr>
                <w:color w:val="000000"/>
                <w:lang w:val="en-US"/>
              </w:rPr>
              <w:t xml:space="preserve">, </w:t>
            </w:r>
            <w:r w:rsidR="009019D4">
              <w:rPr>
                <w:color w:val="000000"/>
                <w:lang w:val="sr-Cyrl-RS"/>
              </w:rPr>
              <w:t xml:space="preserve">израдити прототип и финалне </w:t>
            </w:r>
            <w:proofErr w:type="spellStart"/>
            <w:r w:rsidR="009019D4">
              <w:rPr>
                <w:color w:val="000000"/>
                <w:lang w:val="sr-Cyrl-RS"/>
              </w:rPr>
              <w:t>компоненате</w:t>
            </w:r>
            <w:proofErr w:type="spellEnd"/>
            <w:r w:rsidR="009019D4">
              <w:rPr>
                <w:color w:val="000000"/>
                <w:lang w:val="sr-Cyrl-RS"/>
              </w:rPr>
              <w:t>.</w:t>
            </w:r>
          </w:p>
        </w:tc>
      </w:tr>
      <w:tr w:rsidR="00A466DF" w:rsidRPr="003C7C3F" w:rsidTr="00637846">
        <w:trPr>
          <w:cantSplit/>
          <w:jc w:val="center"/>
        </w:trPr>
        <w:tc>
          <w:tcPr>
            <w:tcW w:w="10031" w:type="dxa"/>
            <w:gridSpan w:val="9"/>
            <w:shd w:val="pct5" w:color="auto" w:fill="auto"/>
            <w:vAlign w:val="center"/>
          </w:tcPr>
          <w:p w:rsidR="00A466DF" w:rsidRPr="00192FB2" w:rsidRDefault="00A466DF" w:rsidP="00637846">
            <w:pPr>
              <w:pStyle w:val="TableText"/>
              <w:widowControl w:val="0"/>
              <w:autoSpaceDE w:val="0"/>
              <w:autoSpaceDN w:val="0"/>
              <w:adjustRightInd w:val="0"/>
              <w:jc w:val="left"/>
              <w:rPr>
                <w:i/>
                <w:color w:val="000000"/>
                <w:lang w:val="ru-RU"/>
              </w:rPr>
            </w:pPr>
            <w:r w:rsidRPr="00192FB2">
              <w:rPr>
                <w:b/>
                <w:i/>
                <w:color w:val="000000"/>
                <w:lang w:val="sr-Cyrl-RS"/>
              </w:rPr>
              <w:t xml:space="preserve">Опис посла (у пакетима где је то могуће, рецимо код имплементације, поделити посао на мање целине - модуле; за сваки пакет навести улоге свих </w:t>
            </w:r>
            <w:proofErr w:type="spellStart"/>
            <w:r w:rsidRPr="00192FB2">
              <w:rPr>
                <w:b/>
                <w:i/>
                <w:color w:val="000000"/>
                <w:lang w:val="sr-Cyrl-RS"/>
              </w:rPr>
              <w:t>партиципаната</w:t>
            </w:r>
            <w:proofErr w:type="spellEnd"/>
            <w:r w:rsidRPr="00192FB2">
              <w:rPr>
                <w:b/>
                <w:i/>
                <w:color w:val="000000"/>
                <w:lang w:val="sr-Cyrl-RS"/>
              </w:rPr>
              <w:t xml:space="preserve"> који учествују у радном пакету)</w:t>
            </w:r>
          </w:p>
        </w:tc>
      </w:tr>
      <w:tr w:rsidR="00A466DF" w:rsidRPr="003C7C3F" w:rsidTr="00637846">
        <w:trPr>
          <w:cantSplit/>
          <w:trHeight w:val="1713"/>
          <w:jc w:val="center"/>
        </w:trPr>
        <w:tc>
          <w:tcPr>
            <w:tcW w:w="10031" w:type="dxa"/>
            <w:gridSpan w:val="9"/>
            <w:vAlign w:val="center"/>
          </w:tcPr>
          <w:p w:rsidR="00A466DF" w:rsidRPr="004811D4" w:rsidRDefault="007A6106" w:rsidP="00637846">
            <w:pPr>
              <w:pStyle w:val="TableText"/>
              <w:widowControl w:val="0"/>
              <w:autoSpaceDE w:val="0"/>
              <w:autoSpaceDN w:val="0"/>
              <w:adjustRightInd w:val="0"/>
              <w:jc w:val="both"/>
              <w:rPr>
                <w:color w:val="000000"/>
                <w:lang w:val="en-US"/>
              </w:rPr>
            </w:pPr>
            <w:r>
              <w:rPr>
                <w:i/>
                <w:iCs/>
                <w:color w:val="000000"/>
                <w:lang w:val="sr-Cyrl-RS"/>
              </w:rPr>
              <w:t xml:space="preserve">Имплементација </w:t>
            </w:r>
            <w:r w:rsidR="00A466DF" w:rsidRPr="004811D4">
              <w:rPr>
                <w:i/>
                <w:iCs/>
                <w:color w:val="000000"/>
                <w:lang w:val="sr-Cyrl-RS"/>
              </w:rPr>
              <w:t xml:space="preserve"> хардвера за мерење варијабли</w:t>
            </w:r>
            <w:r w:rsidR="00A466DF">
              <w:rPr>
                <w:color w:val="000000"/>
                <w:lang w:val="sr-Cyrl-RS"/>
              </w:rPr>
              <w:t xml:space="preserve"> – </w:t>
            </w:r>
            <w:proofErr w:type="spellStart"/>
            <w:r w:rsidR="00730E57">
              <w:rPr>
                <w:color w:val="000000"/>
                <w:lang w:val="en-US"/>
              </w:rPr>
              <w:t>Sauermann</w:t>
            </w:r>
            <w:proofErr w:type="spellEnd"/>
            <w:r w:rsidR="00730E57">
              <w:rPr>
                <w:color w:val="000000"/>
                <w:lang w:val="en-US"/>
              </w:rPr>
              <w:t xml:space="preserve">, </w:t>
            </w:r>
            <w:r w:rsidR="00A466DF">
              <w:rPr>
                <w:color w:val="000000"/>
                <w:lang w:val="sr-Cyrl-RS"/>
              </w:rPr>
              <w:t>TUM</w:t>
            </w:r>
            <w:r w:rsidR="00A466DF">
              <w:rPr>
                <w:color w:val="000000"/>
                <w:lang w:val="en-US"/>
              </w:rPr>
              <w:t xml:space="preserve">, </w:t>
            </w:r>
            <w:r w:rsidR="00A466DF">
              <w:rPr>
                <w:color w:val="000000"/>
                <w:lang w:val="sr-Cyrl-RS"/>
              </w:rPr>
              <w:t>ЕТФ</w:t>
            </w:r>
            <w:r w:rsidR="00A466DF">
              <w:rPr>
                <w:color w:val="000000"/>
                <w:lang w:val="en-US"/>
              </w:rPr>
              <w:t xml:space="preserve">, </w:t>
            </w:r>
            <w:r w:rsidR="00730E57">
              <w:rPr>
                <w:color w:val="000000"/>
                <w:lang w:val="en-US"/>
              </w:rPr>
              <w:t>ETH</w:t>
            </w:r>
          </w:p>
          <w:p w:rsidR="00A466DF" w:rsidRPr="004811D4" w:rsidRDefault="007A6106" w:rsidP="00637846">
            <w:pPr>
              <w:pStyle w:val="TableText"/>
              <w:widowControl w:val="0"/>
              <w:autoSpaceDE w:val="0"/>
              <w:autoSpaceDN w:val="0"/>
              <w:adjustRightInd w:val="0"/>
              <w:jc w:val="both"/>
              <w:rPr>
                <w:color w:val="000000"/>
                <w:lang w:val="en-US"/>
              </w:rPr>
            </w:pPr>
            <w:r>
              <w:rPr>
                <w:i/>
                <w:iCs/>
                <w:color w:val="000000"/>
                <w:lang w:val="sr-Cyrl-RS"/>
              </w:rPr>
              <w:t xml:space="preserve">Имплементација </w:t>
            </w:r>
            <w:r w:rsidRPr="004811D4">
              <w:rPr>
                <w:i/>
                <w:iCs/>
                <w:color w:val="000000"/>
                <w:lang w:val="sr-Cyrl-RS"/>
              </w:rPr>
              <w:t xml:space="preserve"> </w:t>
            </w:r>
            <w:r w:rsidR="00A466DF" w:rsidRPr="004811D4">
              <w:rPr>
                <w:i/>
                <w:iCs/>
                <w:color w:val="000000"/>
                <w:lang w:val="sr-Cyrl-RS"/>
              </w:rPr>
              <w:t>софтвера за обраду података и комуникацију</w:t>
            </w:r>
            <w:r w:rsidR="00A466DF">
              <w:rPr>
                <w:color w:val="000000"/>
                <w:lang w:val="sr-Cyrl-RS"/>
              </w:rPr>
              <w:t xml:space="preserve"> – </w:t>
            </w:r>
            <w:proofErr w:type="spellStart"/>
            <w:r w:rsidR="00730E57">
              <w:rPr>
                <w:color w:val="000000"/>
                <w:lang w:val="en-US"/>
              </w:rPr>
              <w:t>Sauermann</w:t>
            </w:r>
            <w:proofErr w:type="spellEnd"/>
            <w:r w:rsidR="00A466DF">
              <w:rPr>
                <w:color w:val="000000"/>
                <w:lang w:val="en-US"/>
              </w:rPr>
              <w:t xml:space="preserve">, </w:t>
            </w:r>
            <w:r w:rsidR="00A466DF">
              <w:rPr>
                <w:color w:val="000000"/>
                <w:lang w:val="sr-Cyrl-RS"/>
              </w:rPr>
              <w:t>ЕТФ</w:t>
            </w:r>
            <w:r w:rsidR="00A466DF">
              <w:rPr>
                <w:color w:val="000000"/>
                <w:lang w:val="en-US"/>
              </w:rPr>
              <w:t xml:space="preserve">, IP Way, Trigg </w:t>
            </w:r>
          </w:p>
          <w:p w:rsidR="00A466DF" w:rsidRPr="004811D4" w:rsidRDefault="007A6106" w:rsidP="00637846">
            <w:pPr>
              <w:pStyle w:val="TableText"/>
              <w:widowControl w:val="0"/>
              <w:autoSpaceDE w:val="0"/>
              <w:autoSpaceDN w:val="0"/>
              <w:adjustRightInd w:val="0"/>
              <w:jc w:val="both"/>
              <w:rPr>
                <w:color w:val="000000"/>
                <w:lang w:val="en-US"/>
              </w:rPr>
            </w:pPr>
            <w:r>
              <w:rPr>
                <w:i/>
                <w:iCs/>
                <w:color w:val="000000"/>
                <w:lang w:val="sr-Cyrl-RS"/>
              </w:rPr>
              <w:t xml:space="preserve">Имплементација </w:t>
            </w:r>
            <w:r w:rsidRPr="004811D4">
              <w:rPr>
                <w:i/>
                <w:iCs/>
                <w:color w:val="000000"/>
                <w:lang w:val="sr-Cyrl-RS"/>
              </w:rPr>
              <w:t xml:space="preserve"> </w:t>
            </w:r>
            <w:r w:rsidR="00A466DF" w:rsidRPr="004811D4">
              <w:rPr>
                <w:i/>
                <w:iCs/>
                <w:color w:val="000000"/>
                <w:lang w:val="sr-Cyrl-RS"/>
              </w:rPr>
              <w:t>апликације за комуникацију корисника са системом</w:t>
            </w:r>
            <w:r w:rsidR="00A466DF">
              <w:rPr>
                <w:color w:val="000000"/>
                <w:lang w:val="sr-Cyrl-RS"/>
              </w:rPr>
              <w:t xml:space="preserve"> – </w:t>
            </w:r>
            <w:proofErr w:type="spellStart"/>
            <w:r w:rsidR="00730E57">
              <w:rPr>
                <w:color w:val="000000"/>
                <w:lang w:val="en-US"/>
              </w:rPr>
              <w:t>Sauermann</w:t>
            </w:r>
            <w:proofErr w:type="spellEnd"/>
            <w:r w:rsidR="00730E57">
              <w:rPr>
                <w:color w:val="000000"/>
                <w:lang w:val="en-US"/>
              </w:rPr>
              <w:t xml:space="preserve"> , </w:t>
            </w:r>
            <w:r w:rsidR="00A466DF">
              <w:rPr>
                <w:color w:val="000000"/>
                <w:lang w:val="en-US"/>
              </w:rPr>
              <w:t>UVA</w:t>
            </w:r>
            <w:r w:rsidR="00A466DF">
              <w:rPr>
                <w:color w:val="000000"/>
                <w:lang w:val="sr-Cyrl-RS"/>
              </w:rPr>
              <w:t>, ЕТФ</w:t>
            </w:r>
          </w:p>
        </w:tc>
      </w:tr>
      <w:tr w:rsidR="00A466DF" w:rsidRPr="003C7C3F" w:rsidTr="00637846">
        <w:trPr>
          <w:cantSplit/>
          <w:jc w:val="center"/>
        </w:trPr>
        <w:tc>
          <w:tcPr>
            <w:tcW w:w="10031" w:type="dxa"/>
            <w:gridSpan w:val="9"/>
            <w:shd w:val="pct5" w:color="auto" w:fill="auto"/>
            <w:vAlign w:val="center"/>
          </w:tcPr>
          <w:p w:rsidR="00A466DF" w:rsidRPr="00192FB2" w:rsidRDefault="00A466DF" w:rsidP="00637846">
            <w:pPr>
              <w:pStyle w:val="TableText"/>
              <w:widowControl w:val="0"/>
              <w:autoSpaceDE w:val="0"/>
              <w:autoSpaceDN w:val="0"/>
              <w:adjustRightInd w:val="0"/>
              <w:jc w:val="left"/>
              <w:rPr>
                <w:i/>
                <w:color w:val="000000"/>
                <w:lang w:val="ru-RU"/>
              </w:rPr>
            </w:pPr>
            <w:r w:rsidRPr="00192FB2">
              <w:rPr>
                <w:b/>
                <w:i/>
                <w:color w:val="000000"/>
                <w:lang w:val="sr-Cyrl-RS"/>
              </w:rPr>
              <w:t>Резултати рада (уз кратак опис сваког резултата и месец испоруке)</w:t>
            </w:r>
          </w:p>
        </w:tc>
      </w:tr>
      <w:tr w:rsidR="00A466DF" w:rsidRPr="003C7C3F" w:rsidTr="009019D4">
        <w:trPr>
          <w:cantSplit/>
          <w:trHeight w:val="267"/>
          <w:jc w:val="center"/>
        </w:trPr>
        <w:tc>
          <w:tcPr>
            <w:tcW w:w="2401" w:type="dxa"/>
            <w:gridSpan w:val="2"/>
            <w:shd w:val="clear" w:color="auto" w:fill="auto"/>
            <w:vAlign w:val="center"/>
          </w:tcPr>
          <w:p w:rsidR="00A466DF" w:rsidRPr="00192FB2" w:rsidRDefault="00A466DF" w:rsidP="00637846">
            <w:pPr>
              <w:pStyle w:val="TableText"/>
              <w:widowControl w:val="0"/>
              <w:autoSpaceDE w:val="0"/>
              <w:autoSpaceDN w:val="0"/>
              <w:adjustRightInd w:val="0"/>
              <w:jc w:val="left"/>
              <w:rPr>
                <w:color w:val="000000"/>
                <w:lang w:val="ru-RU"/>
              </w:rPr>
            </w:pPr>
            <w:proofErr w:type="spellStart"/>
            <w:r w:rsidRPr="00192FB2">
              <w:rPr>
                <w:color w:val="000000"/>
                <w:lang w:val="ru-RU"/>
              </w:rPr>
              <w:t>Назив</w:t>
            </w:r>
            <w:proofErr w:type="spellEnd"/>
            <w:r w:rsidRPr="00192FB2">
              <w:rPr>
                <w:color w:val="000000"/>
                <w:lang w:val="ru-RU"/>
              </w:rPr>
              <w:t xml:space="preserve"> </w:t>
            </w:r>
            <w:proofErr w:type="spellStart"/>
            <w:r w:rsidRPr="00192FB2">
              <w:rPr>
                <w:color w:val="000000"/>
                <w:lang w:val="ru-RU"/>
              </w:rPr>
              <w:t>резултата</w:t>
            </w:r>
            <w:proofErr w:type="spellEnd"/>
          </w:p>
        </w:tc>
        <w:tc>
          <w:tcPr>
            <w:tcW w:w="5423" w:type="dxa"/>
            <w:gridSpan w:val="5"/>
            <w:shd w:val="clear" w:color="auto" w:fill="auto"/>
            <w:vAlign w:val="center"/>
          </w:tcPr>
          <w:p w:rsidR="00A466DF" w:rsidRPr="00192FB2" w:rsidRDefault="00A466DF" w:rsidP="00637846">
            <w:pPr>
              <w:pStyle w:val="TableText"/>
              <w:widowControl w:val="0"/>
              <w:autoSpaceDE w:val="0"/>
              <w:autoSpaceDN w:val="0"/>
              <w:adjustRightInd w:val="0"/>
              <w:jc w:val="left"/>
              <w:rPr>
                <w:color w:val="000000"/>
                <w:lang w:val="ru-RU"/>
              </w:rPr>
            </w:pPr>
            <w:proofErr w:type="spellStart"/>
            <w:r w:rsidRPr="00192FB2">
              <w:rPr>
                <w:color w:val="000000"/>
                <w:lang w:val="ru-RU"/>
              </w:rPr>
              <w:t>Опис</w:t>
            </w:r>
            <w:proofErr w:type="spellEnd"/>
          </w:p>
        </w:tc>
        <w:tc>
          <w:tcPr>
            <w:tcW w:w="2207" w:type="dxa"/>
            <w:gridSpan w:val="2"/>
            <w:shd w:val="clear" w:color="auto" w:fill="auto"/>
            <w:vAlign w:val="center"/>
          </w:tcPr>
          <w:p w:rsidR="00A466DF" w:rsidRPr="00192FB2" w:rsidRDefault="00A466DF" w:rsidP="00637846">
            <w:pPr>
              <w:pStyle w:val="TableText"/>
              <w:widowControl w:val="0"/>
              <w:autoSpaceDE w:val="0"/>
              <w:autoSpaceDN w:val="0"/>
              <w:adjustRightInd w:val="0"/>
              <w:jc w:val="left"/>
              <w:rPr>
                <w:color w:val="000000"/>
                <w:lang w:val="ru-RU"/>
              </w:rPr>
            </w:pPr>
            <w:proofErr w:type="spellStart"/>
            <w:r w:rsidRPr="00192FB2">
              <w:rPr>
                <w:color w:val="000000"/>
                <w:lang w:val="ru-RU"/>
              </w:rPr>
              <w:t>Месец</w:t>
            </w:r>
            <w:proofErr w:type="spellEnd"/>
          </w:p>
        </w:tc>
      </w:tr>
      <w:tr w:rsidR="00A466DF" w:rsidRPr="003C7C3F" w:rsidTr="009019D4">
        <w:trPr>
          <w:cantSplit/>
          <w:trHeight w:val="267"/>
          <w:jc w:val="center"/>
        </w:trPr>
        <w:tc>
          <w:tcPr>
            <w:tcW w:w="2401" w:type="dxa"/>
            <w:gridSpan w:val="2"/>
            <w:shd w:val="clear" w:color="auto" w:fill="auto"/>
            <w:vAlign w:val="center"/>
          </w:tcPr>
          <w:p w:rsidR="00A466DF" w:rsidRPr="006A12AA" w:rsidRDefault="006A12AA" w:rsidP="00637846">
            <w:pPr>
              <w:pStyle w:val="TableText"/>
              <w:widowControl w:val="0"/>
              <w:autoSpaceDE w:val="0"/>
              <w:autoSpaceDN w:val="0"/>
              <w:adjustRightInd w:val="0"/>
              <w:rPr>
                <w:color w:val="000000"/>
                <w:lang w:val="sr-Cyrl-RS"/>
              </w:rPr>
            </w:pPr>
            <w:r>
              <w:rPr>
                <w:color w:val="000000"/>
                <w:lang w:val="sr-Cyrl-RS"/>
              </w:rPr>
              <w:t>Софтверска компонента</w:t>
            </w:r>
          </w:p>
        </w:tc>
        <w:tc>
          <w:tcPr>
            <w:tcW w:w="5423" w:type="dxa"/>
            <w:gridSpan w:val="5"/>
            <w:shd w:val="clear" w:color="auto" w:fill="auto"/>
            <w:vAlign w:val="center"/>
          </w:tcPr>
          <w:p w:rsidR="00A466DF" w:rsidRPr="00904D18" w:rsidRDefault="006A12AA" w:rsidP="00637846">
            <w:pPr>
              <w:pStyle w:val="TableText"/>
              <w:widowControl w:val="0"/>
              <w:autoSpaceDE w:val="0"/>
              <w:autoSpaceDN w:val="0"/>
              <w:adjustRightInd w:val="0"/>
              <w:jc w:val="both"/>
              <w:rPr>
                <w:color w:val="000000"/>
                <w:lang w:val="en-US"/>
              </w:rPr>
            </w:pPr>
            <w:r>
              <w:rPr>
                <w:color w:val="000000"/>
                <w:lang w:val="sr-Cyrl-RS"/>
              </w:rPr>
              <w:t>Софтвер који комуницира са хардвером и корисником</w:t>
            </w:r>
            <w:r w:rsidR="00904D18">
              <w:rPr>
                <w:color w:val="000000"/>
                <w:lang w:val="en-US"/>
              </w:rPr>
              <w:t>.</w:t>
            </w:r>
          </w:p>
        </w:tc>
        <w:tc>
          <w:tcPr>
            <w:tcW w:w="2207" w:type="dxa"/>
            <w:gridSpan w:val="2"/>
            <w:shd w:val="clear" w:color="auto" w:fill="auto"/>
            <w:vAlign w:val="center"/>
          </w:tcPr>
          <w:p w:rsidR="00A466DF" w:rsidRPr="00904D18" w:rsidRDefault="00A466DF" w:rsidP="00637846">
            <w:pPr>
              <w:pStyle w:val="TableText"/>
              <w:widowControl w:val="0"/>
              <w:autoSpaceDE w:val="0"/>
              <w:autoSpaceDN w:val="0"/>
              <w:adjustRightInd w:val="0"/>
              <w:rPr>
                <w:color w:val="000000"/>
                <w:lang w:val="en-US"/>
              </w:rPr>
            </w:pPr>
            <w:r>
              <w:rPr>
                <w:color w:val="000000"/>
                <w:lang w:val="ru-RU"/>
              </w:rPr>
              <w:t>1</w:t>
            </w:r>
            <w:r w:rsidR="00904D18">
              <w:rPr>
                <w:color w:val="000000"/>
                <w:lang w:val="en-US"/>
              </w:rPr>
              <w:t>7</w:t>
            </w:r>
          </w:p>
        </w:tc>
      </w:tr>
      <w:tr w:rsidR="009019D4" w:rsidRPr="003C7C3F" w:rsidTr="009019D4">
        <w:trPr>
          <w:cantSplit/>
          <w:trHeight w:val="267"/>
          <w:jc w:val="center"/>
        </w:trPr>
        <w:tc>
          <w:tcPr>
            <w:tcW w:w="2401" w:type="dxa"/>
            <w:gridSpan w:val="2"/>
            <w:shd w:val="clear" w:color="auto" w:fill="auto"/>
            <w:vAlign w:val="center"/>
          </w:tcPr>
          <w:p w:rsidR="009019D4" w:rsidRDefault="009019D4" w:rsidP="00637846">
            <w:pPr>
              <w:pStyle w:val="TableText"/>
              <w:widowControl w:val="0"/>
              <w:autoSpaceDE w:val="0"/>
              <w:autoSpaceDN w:val="0"/>
              <w:adjustRightInd w:val="0"/>
              <w:rPr>
                <w:color w:val="000000"/>
                <w:lang w:val="sr-Cyrl-RS"/>
              </w:rPr>
            </w:pPr>
            <w:r>
              <w:rPr>
                <w:color w:val="000000"/>
                <w:lang w:val="sr-Cyrl-RS"/>
              </w:rPr>
              <w:t>Сензор за таблице</w:t>
            </w:r>
          </w:p>
        </w:tc>
        <w:tc>
          <w:tcPr>
            <w:tcW w:w="5423" w:type="dxa"/>
            <w:gridSpan w:val="5"/>
            <w:shd w:val="clear" w:color="auto" w:fill="auto"/>
            <w:vAlign w:val="center"/>
          </w:tcPr>
          <w:p w:rsidR="009019D4" w:rsidRDefault="009019D4" w:rsidP="00637846">
            <w:pPr>
              <w:pStyle w:val="TableText"/>
              <w:widowControl w:val="0"/>
              <w:autoSpaceDE w:val="0"/>
              <w:autoSpaceDN w:val="0"/>
              <w:adjustRightInd w:val="0"/>
              <w:jc w:val="both"/>
              <w:rPr>
                <w:color w:val="000000"/>
                <w:lang w:val="sr-Cyrl-RS"/>
              </w:rPr>
            </w:pPr>
            <w:r>
              <w:rPr>
                <w:color w:val="000000"/>
                <w:lang w:val="sr-Cyrl-RS"/>
              </w:rPr>
              <w:t>Хардвер који служи за препознавање таблица.</w:t>
            </w:r>
          </w:p>
        </w:tc>
        <w:tc>
          <w:tcPr>
            <w:tcW w:w="2207" w:type="dxa"/>
            <w:gridSpan w:val="2"/>
            <w:shd w:val="clear" w:color="auto" w:fill="auto"/>
            <w:vAlign w:val="center"/>
          </w:tcPr>
          <w:p w:rsidR="009019D4" w:rsidRDefault="005F5B71" w:rsidP="00637846">
            <w:pPr>
              <w:pStyle w:val="TableText"/>
              <w:widowControl w:val="0"/>
              <w:autoSpaceDE w:val="0"/>
              <w:autoSpaceDN w:val="0"/>
              <w:adjustRightInd w:val="0"/>
              <w:rPr>
                <w:color w:val="000000"/>
                <w:lang w:val="ru-RU"/>
              </w:rPr>
            </w:pPr>
            <w:r>
              <w:rPr>
                <w:color w:val="000000"/>
                <w:lang w:val="ru-RU"/>
              </w:rPr>
              <w:t>1</w:t>
            </w:r>
            <w:r>
              <w:rPr>
                <w:color w:val="000000"/>
                <w:lang w:val="en-US"/>
              </w:rPr>
              <w:t>7</w:t>
            </w:r>
          </w:p>
        </w:tc>
      </w:tr>
      <w:tr w:rsidR="009019D4" w:rsidRPr="003C7C3F" w:rsidTr="009019D4">
        <w:trPr>
          <w:cantSplit/>
          <w:trHeight w:val="267"/>
          <w:jc w:val="center"/>
        </w:trPr>
        <w:tc>
          <w:tcPr>
            <w:tcW w:w="2401" w:type="dxa"/>
            <w:gridSpan w:val="2"/>
            <w:shd w:val="clear" w:color="auto" w:fill="auto"/>
            <w:vAlign w:val="center"/>
          </w:tcPr>
          <w:p w:rsidR="009019D4" w:rsidRDefault="009019D4" w:rsidP="00637846">
            <w:pPr>
              <w:pStyle w:val="TableText"/>
              <w:widowControl w:val="0"/>
              <w:autoSpaceDE w:val="0"/>
              <w:autoSpaceDN w:val="0"/>
              <w:adjustRightInd w:val="0"/>
              <w:rPr>
                <w:color w:val="000000"/>
                <w:lang w:val="sr-Cyrl-RS"/>
              </w:rPr>
            </w:pPr>
            <w:r>
              <w:rPr>
                <w:color w:val="000000"/>
                <w:lang w:val="sr-Cyrl-RS"/>
              </w:rPr>
              <w:t>Мерач загађености</w:t>
            </w:r>
          </w:p>
        </w:tc>
        <w:tc>
          <w:tcPr>
            <w:tcW w:w="5423" w:type="dxa"/>
            <w:gridSpan w:val="5"/>
            <w:shd w:val="clear" w:color="auto" w:fill="auto"/>
            <w:vAlign w:val="center"/>
          </w:tcPr>
          <w:p w:rsidR="009019D4" w:rsidRDefault="009019D4" w:rsidP="00637846">
            <w:pPr>
              <w:pStyle w:val="TableText"/>
              <w:widowControl w:val="0"/>
              <w:autoSpaceDE w:val="0"/>
              <w:autoSpaceDN w:val="0"/>
              <w:adjustRightInd w:val="0"/>
              <w:jc w:val="both"/>
              <w:rPr>
                <w:color w:val="000000"/>
                <w:lang w:val="sr-Cyrl-RS"/>
              </w:rPr>
            </w:pPr>
            <w:r>
              <w:rPr>
                <w:color w:val="000000"/>
                <w:lang w:val="sr-Cyrl-RS"/>
              </w:rPr>
              <w:t>Хардвер који служи за мерење загађености ва</w:t>
            </w:r>
            <w:r w:rsidR="005F5B71">
              <w:rPr>
                <w:color w:val="000000"/>
                <w:lang w:val="sr-Cyrl-RS"/>
              </w:rPr>
              <w:t>здуха</w:t>
            </w:r>
            <w:r>
              <w:rPr>
                <w:color w:val="000000"/>
                <w:lang w:val="sr-Cyrl-RS"/>
              </w:rPr>
              <w:t>.</w:t>
            </w:r>
          </w:p>
        </w:tc>
        <w:tc>
          <w:tcPr>
            <w:tcW w:w="2207" w:type="dxa"/>
            <w:gridSpan w:val="2"/>
            <w:shd w:val="clear" w:color="auto" w:fill="auto"/>
            <w:vAlign w:val="center"/>
          </w:tcPr>
          <w:p w:rsidR="009019D4" w:rsidRDefault="005F5B71" w:rsidP="00637846">
            <w:pPr>
              <w:pStyle w:val="TableText"/>
              <w:widowControl w:val="0"/>
              <w:autoSpaceDE w:val="0"/>
              <w:autoSpaceDN w:val="0"/>
              <w:adjustRightInd w:val="0"/>
              <w:rPr>
                <w:color w:val="000000"/>
                <w:lang w:val="ru-RU"/>
              </w:rPr>
            </w:pPr>
            <w:r>
              <w:rPr>
                <w:color w:val="000000"/>
                <w:lang w:val="ru-RU"/>
              </w:rPr>
              <w:t>1</w:t>
            </w:r>
            <w:r>
              <w:rPr>
                <w:color w:val="000000"/>
                <w:lang w:val="en-US"/>
              </w:rPr>
              <w:t>7</w:t>
            </w:r>
          </w:p>
        </w:tc>
      </w:tr>
      <w:tr w:rsidR="009019D4" w:rsidRPr="003C7C3F" w:rsidTr="009019D4">
        <w:trPr>
          <w:cantSplit/>
          <w:trHeight w:val="267"/>
          <w:jc w:val="center"/>
        </w:trPr>
        <w:tc>
          <w:tcPr>
            <w:tcW w:w="2401" w:type="dxa"/>
            <w:gridSpan w:val="2"/>
            <w:shd w:val="clear" w:color="auto" w:fill="auto"/>
            <w:vAlign w:val="center"/>
          </w:tcPr>
          <w:p w:rsidR="009019D4" w:rsidRDefault="009019D4" w:rsidP="00637846">
            <w:pPr>
              <w:pStyle w:val="TableText"/>
              <w:widowControl w:val="0"/>
              <w:autoSpaceDE w:val="0"/>
              <w:autoSpaceDN w:val="0"/>
              <w:adjustRightInd w:val="0"/>
              <w:rPr>
                <w:color w:val="000000"/>
                <w:lang w:val="sr-Cyrl-RS"/>
              </w:rPr>
            </w:pPr>
            <w:r>
              <w:rPr>
                <w:color w:val="000000"/>
                <w:lang w:val="sr-Cyrl-RS"/>
              </w:rPr>
              <w:t>Мерач густине ваздуха</w:t>
            </w:r>
          </w:p>
        </w:tc>
        <w:tc>
          <w:tcPr>
            <w:tcW w:w="5423" w:type="dxa"/>
            <w:gridSpan w:val="5"/>
            <w:shd w:val="clear" w:color="auto" w:fill="auto"/>
            <w:vAlign w:val="center"/>
          </w:tcPr>
          <w:p w:rsidR="009019D4" w:rsidRDefault="005F5B71" w:rsidP="00637846">
            <w:pPr>
              <w:pStyle w:val="TableText"/>
              <w:widowControl w:val="0"/>
              <w:autoSpaceDE w:val="0"/>
              <w:autoSpaceDN w:val="0"/>
              <w:adjustRightInd w:val="0"/>
              <w:jc w:val="both"/>
              <w:rPr>
                <w:color w:val="000000"/>
                <w:lang w:val="sr-Cyrl-RS"/>
              </w:rPr>
            </w:pPr>
            <w:r>
              <w:rPr>
                <w:color w:val="000000"/>
                <w:lang w:val="sr-Cyrl-RS"/>
              </w:rPr>
              <w:t>Хардвер који служи за мерење густине ваздуха.</w:t>
            </w:r>
          </w:p>
        </w:tc>
        <w:tc>
          <w:tcPr>
            <w:tcW w:w="2207" w:type="dxa"/>
            <w:gridSpan w:val="2"/>
            <w:shd w:val="clear" w:color="auto" w:fill="auto"/>
            <w:vAlign w:val="center"/>
          </w:tcPr>
          <w:p w:rsidR="009019D4" w:rsidRDefault="005F5B71" w:rsidP="00637846">
            <w:pPr>
              <w:pStyle w:val="TableText"/>
              <w:widowControl w:val="0"/>
              <w:autoSpaceDE w:val="0"/>
              <w:autoSpaceDN w:val="0"/>
              <w:adjustRightInd w:val="0"/>
              <w:rPr>
                <w:color w:val="000000"/>
                <w:lang w:val="ru-RU"/>
              </w:rPr>
            </w:pPr>
            <w:r>
              <w:rPr>
                <w:color w:val="000000"/>
                <w:lang w:val="ru-RU"/>
              </w:rPr>
              <w:t>1</w:t>
            </w:r>
            <w:r>
              <w:rPr>
                <w:color w:val="000000"/>
                <w:lang w:val="en-US"/>
              </w:rPr>
              <w:t>7</w:t>
            </w:r>
          </w:p>
        </w:tc>
      </w:tr>
      <w:tr w:rsidR="009019D4" w:rsidRPr="003C7C3F" w:rsidTr="009019D4">
        <w:trPr>
          <w:cantSplit/>
          <w:trHeight w:val="267"/>
          <w:jc w:val="center"/>
        </w:trPr>
        <w:tc>
          <w:tcPr>
            <w:tcW w:w="2401" w:type="dxa"/>
            <w:gridSpan w:val="2"/>
            <w:shd w:val="clear" w:color="auto" w:fill="auto"/>
            <w:vAlign w:val="center"/>
          </w:tcPr>
          <w:p w:rsidR="009019D4" w:rsidRDefault="009019D4" w:rsidP="00637846">
            <w:pPr>
              <w:pStyle w:val="TableText"/>
              <w:widowControl w:val="0"/>
              <w:autoSpaceDE w:val="0"/>
              <w:autoSpaceDN w:val="0"/>
              <w:adjustRightInd w:val="0"/>
              <w:rPr>
                <w:color w:val="000000"/>
                <w:lang w:val="sr-Cyrl-RS"/>
              </w:rPr>
            </w:pPr>
            <w:r>
              <w:rPr>
                <w:color w:val="000000"/>
                <w:lang w:val="sr-Cyrl-RS"/>
              </w:rPr>
              <w:t>Мерач броја возила</w:t>
            </w:r>
          </w:p>
        </w:tc>
        <w:tc>
          <w:tcPr>
            <w:tcW w:w="5423" w:type="dxa"/>
            <w:gridSpan w:val="5"/>
            <w:shd w:val="clear" w:color="auto" w:fill="auto"/>
            <w:vAlign w:val="center"/>
          </w:tcPr>
          <w:p w:rsidR="009019D4" w:rsidRDefault="005F5B71" w:rsidP="00637846">
            <w:pPr>
              <w:pStyle w:val="TableText"/>
              <w:widowControl w:val="0"/>
              <w:autoSpaceDE w:val="0"/>
              <w:autoSpaceDN w:val="0"/>
              <w:adjustRightInd w:val="0"/>
              <w:jc w:val="both"/>
              <w:rPr>
                <w:color w:val="000000"/>
                <w:lang w:val="sr-Cyrl-RS"/>
              </w:rPr>
            </w:pPr>
            <w:r>
              <w:rPr>
                <w:color w:val="000000"/>
                <w:lang w:val="sr-Cyrl-RS"/>
              </w:rPr>
              <w:t>Хардвер који служи за мерење броја возила која пролазе.</w:t>
            </w:r>
          </w:p>
        </w:tc>
        <w:tc>
          <w:tcPr>
            <w:tcW w:w="2207" w:type="dxa"/>
            <w:gridSpan w:val="2"/>
            <w:shd w:val="clear" w:color="auto" w:fill="auto"/>
            <w:vAlign w:val="center"/>
          </w:tcPr>
          <w:p w:rsidR="009019D4" w:rsidRDefault="005F5B71" w:rsidP="00637846">
            <w:pPr>
              <w:pStyle w:val="TableText"/>
              <w:widowControl w:val="0"/>
              <w:autoSpaceDE w:val="0"/>
              <w:autoSpaceDN w:val="0"/>
              <w:adjustRightInd w:val="0"/>
              <w:rPr>
                <w:color w:val="000000"/>
                <w:lang w:val="ru-RU"/>
              </w:rPr>
            </w:pPr>
            <w:r>
              <w:rPr>
                <w:color w:val="000000"/>
                <w:lang w:val="ru-RU"/>
              </w:rPr>
              <w:t>1</w:t>
            </w:r>
            <w:r>
              <w:rPr>
                <w:color w:val="000000"/>
                <w:lang w:val="en-US"/>
              </w:rPr>
              <w:t>7</w:t>
            </w:r>
          </w:p>
        </w:tc>
      </w:tr>
      <w:tr w:rsidR="00A466DF" w:rsidRPr="003C7C3F" w:rsidTr="009019D4">
        <w:trPr>
          <w:cantSplit/>
          <w:trHeight w:val="267"/>
          <w:jc w:val="center"/>
        </w:trPr>
        <w:tc>
          <w:tcPr>
            <w:tcW w:w="2401" w:type="dxa"/>
            <w:gridSpan w:val="2"/>
            <w:shd w:val="clear" w:color="auto" w:fill="auto"/>
            <w:vAlign w:val="center"/>
          </w:tcPr>
          <w:p w:rsidR="00A466DF" w:rsidRDefault="006A12AA" w:rsidP="00637846">
            <w:pPr>
              <w:pStyle w:val="TableText"/>
              <w:widowControl w:val="0"/>
              <w:autoSpaceDE w:val="0"/>
              <w:autoSpaceDN w:val="0"/>
              <w:adjustRightInd w:val="0"/>
              <w:rPr>
                <w:color w:val="000000"/>
                <w:lang w:val="sr-Cyrl-RS"/>
              </w:rPr>
            </w:pPr>
            <w:r>
              <w:rPr>
                <w:color w:val="000000"/>
                <w:lang w:val="sr-Cyrl-RS"/>
              </w:rPr>
              <w:t>Мобилна апликација</w:t>
            </w:r>
          </w:p>
        </w:tc>
        <w:tc>
          <w:tcPr>
            <w:tcW w:w="5423" w:type="dxa"/>
            <w:gridSpan w:val="5"/>
            <w:shd w:val="clear" w:color="auto" w:fill="auto"/>
            <w:vAlign w:val="center"/>
          </w:tcPr>
          <w:p w:rsidR="00A466DF" w:rsidRPr="00904D18" w:rsidRDefault="006A12AA" w:rsidP="00637846">
            <w:pPr>
              <w:pStyle w:val="TableText"/>
              <w:widowControl w:val="0"/>
              <w:autoSpaceDE w:val="0"/>
              <w:autoSpaceDN w:val="0"/>
              <w:adjustRightInd w:val="0"/>
              <w:jc w:val="both"/>
              <w:rPr>
                <w:color w:val="000000"/>
                <w:lang w:val="en-US"/>
              </w:rPr>
            </w:pPr>
            <w:r>
              <w:rPr>
                <w:color w:val="000000"/>
                <w:lang w:val="sr-Cyrl-RS"/>
              </w:rPr>
              <w:t>Мобилна апликација која служи кориснику за слање захтева</w:t>
            </w:r>
            <w:r w:rsidR="00904D18">
              <w:rPr>
                <w:color w:val="000000"/>
                <w:lang w:val="en-US"/>
              </w:rPr>
              <w:t>.</w:t>
            </w:r>
          </w:p>
        </w:tc>
        <w:tc>
          <w:tcPr>
            <w:tcW w:w="2207" w:type="dxa"/>
            <w:gridSpan w:val="2"/>
            <w:shd w:val="clear" w:color="auto" w:fill="auto"/>
            <w:vAlign w:val="center"/>
          </w:tcPr>
          <w:p w:rsidR="00A466DF" w:rsidRPr="00904D18" w:rsidRDefault="00A466DF" w:rsidP="00637846">
            <w:pPr>
              <w:pStyle w:val="TableText"/>
              <w:widowControl w:val="0"/>
              <w:autoSpaceDE w:val="0"/>
              <w:autoSpaceDN w:val="0"/>
              <w:adjustRightInd w:val="0"/>
              <w:rPr>
                <w:color w:val="000000"/>
                <w:lang w:val="en-US"/>
              </w:rPr>
            </w:pPr>
            <w:r>
              <w:rPr>
                <w:color w:val="000000"/>
                <w:lang w:val="ru-RU"/>
              </w:rPr>
              <w:t>1</w:t>
            </w:r>
            <w:r w:rsidR="00904D18">
              <w:rPr>
                <w:color w:val="000000"/>
                <w:lang w:val="en-US"/>
              </w:rPr>
              <w:t>7</w:t>
            </w:r>
          </w:p>
        </w:tc>
      </w:tr>
    </w:tbl>
    <w:p w:rsidR="00A466DF" w:rsidRDefault="00A466DF" w:rsidP="00A466DF">
      <w:pPr>
        <w:pStyle w:val="Heading3"/>
      </w:pPr>
    </w:p>
    <w:p w:rsidR="00A466DF" w:rsidRDefault="00A466DF" w:rsidP="00A466DF">
      <w:pPr>
        <w:pStyle w:val="Heading3"/>
        <w:jc w:val="center"/>
        <w:rPr>
          <w:lang w:val="sr-Cyrl-RS"/>
        </w:rPr>
      </w:pPr>
      <w:r>
        <w:br w:type="page"/>
      </w:r>
      <w:bookmarkStart w:id="54" w:name="_Toc37567614"/>
      <w:r>
        <w:rPr>
          <w:lang w:val="en-US"/>
        </w:rPr>
        <w:lastRenderedPageBreak/>
        <w:t>6.1.</w:t>
      </w:r>
      <w:r>
        <w:rPr>
          <w:lang w:val="sr-Cyrl-RS"/>
        </w:rPr>
        <w:t>6</w:t>
      </w:r>
      <w:r>
        <w:rPr>
          <w:lang w:val="en-US"/>
        </w:rPr>
        <w:t xml:space="preserve">. </w:t>
      </w:r>
      <w:r w:rsidR="00D06FAF">
        <w:rPr>
          <w:lang w:val="sr-Cyrl-RS"/>
        </w:rPr>
        <w:t>Тестирање</w:t>
      </w:r>
      <w:r>
        <w:rPr>
          <w:lang w:val="sr-Cyrl-RS"/>
        </w:rPr>
        <w:t xml:space="preserve"> хардвера и софтвера</w:t>
      </w:r>
      <w:bookmarkEnd w:id="54"/>
    </w:p>
    <w:p w:rsidR="00A466DF" w:rsidRPr="00926100" w:rsidRDefault="00A466DF" w:rsidP="00A466DF">
      <w:pPr>
        <w:pStyle w:val="BodyText"/>
        <w:rPr>
          <w:lang w:val="sr-Cyrl-RS"/>
        </w:rPr>
      </w:pPr>
    </w:p>
    <w:tbl>
      <w:tblPr>
        <w:tblW w:w="100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5"/>
        <w:gridCol w:w="327"/>
        <w:gridCol w:w="416"/>
        <w:gridCol w:w="1093"/>
        <w:gridCol w:w="1236"/>
        <w:gridCol w:w="1037"/>
        <w:gridCol w:w="1296"/>
        <w:gridCol w:w="1094"/>
        <w:gridCol w:w="1757"/>
      </w:tblGrid>
      <w:tr w:rsidR="00A466DF" w:rsidRPr="008458D9" w:rsidTr="00637846">
        <w:trPr>
          <w:cantSplit/>
          <w:tblHeader/>
          <w:jc w:val="center"/>
        </w:trPr>
        <w:tc>
          <w:tcPr>
            <w:tcW w:w="1775" w:type="dxa"/>
            <w:shd w:val="pct10" w:color="auto" w:fill="auto"/>
            <w:vAlign w:val="center"/>
          </w:tcPr>
          <w:p w:rsidR="00A466DF" w:rsidRPr="00192FB2" w:rsidRDefault="00A466DF" w:rsidP="00637846">
            <w:pPr>
              <w:pStyle w:val="Lista1"/>
              <w:widowControl w:val="0"/>
              <w:numPr>
                <w:ilvl w:val="0"/>
                <w:numId w:val="0"/>
              </w:numPr>
              <w:jc w:val="center"/>
              <w:rPr>
                <w:b/>
                <w:color w:val="000000"/>
                <w:lang w:val="ru-RU"/>
              </w:rPr>
            </w:pPr>
            <w:proofErr w:type="spellStart"/>
            <w:r w:rsidRPr="00192FB2">
              <w:rPr>
                <w:b/>
                <w:color w:val="000000"/>
                <w:lang w:val="ru-RU"/>
              </w:rPr>
              <w:t>Број</w:t>
            </w:r>
            <w:proofErr w:type="spellEnd"/>
            <w:r w:rsidRPr="00192FB2">
              <w:rPr>
                <w:b/>
                <w:color w:val="000000"/>
                <w:lang w:val="ru-RU"/>
              </w:rPr>
              <w:t xml:space="preserve"> </w:t>
            </w:r>
            <w:proofErr w:type="spellStart"/>
            <w:r w:rsidRPr="00192FB2">
              <w:rPr>
                <w:b/>
                <w:color w:val="000000"/>
                <w:lang w:val="ru-RU"/>
              </w:rPr>
              <w:t>радног</w:t>
            </w:r>
            <w:proofErr w:type="spellEnd"/>
            <w:r w:rsidRPr="00192FB2">
              <w:rPr>
                <w:b/>
                <w:color w:val="000000"/>
                <w:lang w:val="ru-RU"/>
              </w:rPr>
              <w:t xml:space="preserve"> пакета</w:t>
            </w:r>
          </w:p>
        </w:tc>
        <w:tc>
          <w:tcPr>
            <w:tcW w:w="743" w:type="dxa"/>
            <w:gridSpan w:val="2"/>
            <w:shd w:val="pct10" w:color="auto" w:fill="auto"/>
            <w:vAlign w:val="center"/>
          </w:tcPr>
          <w:p w:rsidR="00A466DF" w:rsidRPr="00D06FAF" w:rsidRDefault="00A466DF" w:rsidP="00637846">
            <w:pPr>
              <w:pStyle w:val="Lista1"/>
              <w:widowControl w:val="0"/>
              <w:numPr>
                <w:ilvl w:val="0"/>
                <w:numId w:val="0"/>
              </w:numPr>
              <w:jc w:val="center"/>
              <w:rPr>
                <w:b/>
                <w:color w:val="000000"/>
                <w:lang w:val="sr-Cyrl-RS"/>
              </w:rPr>
            </w:pPr>
            <w:r w:rsidRPr="00192FB2">
              <w:rPr>
                <w:b/>
                <w:color w:val="000000"/>
                <w:lang w:val="de-DE"/>
              </w:rPr>
              <w:t>WP</w:t>
            </w:r>
            <w:r w:rsidR="00D06FAF">
              <w:rPr>
                <w:b/>
                <w:color w:val="000000"/>
                <w:lang w:val="sr-Cyrl-RS"/>
              </w:rPr>
              <w:t>6</w:t>
            </w:r>
          </w:p>
        </w:tc>
        <w:tc>
          <w:tcPr>
            <w:tcW w:w="1093" w:type="dxa"/>
            <w:shd w:val="pct10" w:color="auto" w:fill="auto"/>
            <w:vAlign w:val="center"/>
          </w:tcPr>
          <w:p w:rsidR="00A466DF" w:rsidRPr="00192FB2" w:rsidRDefault="00A466DF" w:rsidP="00637846">
            <w:pPr>
              <w:pStyle w:val="Lista1"/>
              <w:widowControl w:val="0"/>
              <w:numPr>
                <w:ilvl w:val="0"/>
                <w:numId w:val="0"/>
              </w:numPr>
              <w:jc w:val="center"/>
              <w:rPr>
                <w:b/>
                <w:color w:val="000000"/>
                <w:lang w:val="ru-RU"/>
              </w:rPr>
            </w:pPr>
            <w:proofErr w:type="spellStart"/>
            <w:r w:rsidRPr="00192FB2">
              <w:rPr>
                <w:b/>
                <w:color w:val="000000"/>
                <w:lang w:val="ru-RU"/>
              </w:rPr>
              <w:t>Датум</w:t>
            </w:r>
            <w:proofErr w:type="spellEnd"/>
            <w:r w:rsidRPr="00192FB2">
              <w:rPr>
                <w:b/>
                <w:color w:val="000000"/>
                <w:lang w:val="ru-RU"/>
              </w:rPr>
              <w:t xml:space="preserve"> </w:t>
            </w:r>
            <w:proofErr w:type="spellStart"/>
            <w:r w:rsidRPr="00192FB2">
              <w:rPr>
                <w:b/>
                <w:color w:val="000000"/>
                <w:lang w:val="ru-RU"/>
              </w:rPr>
              <w:t>почетка</w:t>
            </w:r>
            <w:proofErr w:type="spellEnd"/>
            <w:r w:rsidRPr="00192FB2">
              <w:rPr>
                <w:b/>
                <w:color w:val="000000"/>
                <w:lang w:val="ru-RU"/>
              </w:rPr>
              <w:t xml:space="preserve"> рад. пакета:</w:t>
            </w:r>
          </w:p>
        </w:tc>
        <w:tc>
          <w:tcPr>
            <w:tcW w:w="1236" w:type="dxa"/>
            <w:shd w:val="pct10" w:color="auto" w:fill="auto"/>
            <w:vAlign w:val="center"/>
          </w:tcPr>
          <w:p w:rsidR="00A466DF" w:rsidRPr="00192FB2" w:rsidRDefault="00A466DF" w:rsidP="00637846">
            <w:pPr>
              <w:pStyle w:val="Lista1"/>
              <w:widowControl w:val="0"/>
              <w:numPr>
                <w:ilvl w:val="0"/>
                <w:numId w:val="0"/>
              </w:numPr>
              <w:jc w:val="center"/>
              <w:rPr>
                <w:b/>
                <w:color w:val="000000"/>
                <w:lang w:val="ru-RU"/>
              </w:rPr>
            </w:pPr>
            <w:r w:rsidRPr="00192FB2">
              <w:rPr>
                <w:b/>
                <w:color w:val="000000"/>
                <w:lang w:val="ru-RU"/>
              </w:rPr>
              <w:t>1.</w:t>
            </w:r>
            <w:r>
              <w:rPr>
                <w:b/>
                <w:color w:val="000000"/>
                <w:lang w:val="ru-RU"/>
              </w:rPr>
              <w:t>1</w:t>
            </w:r>
            <w:r w:rsidR="00453F08">
              <w:rPr>
                <w:b/>
                <w:color w:val="000000"/>
                <w:lang w:val="ru-RU"/>
              </w:rPr>
              <w:t>2</w:t>
            </w:r>
            <w:r w:rsidRPr="00192FB2">
              <w:rPr>
                <w:b/>
                <w:color w:val="000000"/>
                <w:lang w:val="ru-RU"/>
              </w:rPr>
              <w:t>.202</w:t>
            </w:r>
            <w:r w:rsidR="00453F08">
              <w:rPr>
                <w:b/>
                <w:color w:val="000000"/>
                <w:lang w:val="ru-RU"/>
              </w:rPr>
              <w:t>1</w:t>
            </w:r>
            <w:r w:rsidRPr="00192FB2">
              <w:rPr>
                <w:b/>
                <w:color w:val="000000"/>
                <w:lang w:val="ru-RU"/>
              </w:rPr>
              <w:t>.</w:t>
            </w:r>
          </w:p>
        </w:tc>
        <w:tc>
          <w:tcPr>
            <w:tcW w:w="1037" w:type="dxa"/>
            <w:shd w:val="pct10" w:color="auto" w:fill="auto"/>
            <w:vAlign w:val="center"/>
          </w:tcPr>
          <w:p w:rsidR="00A466DF" w:rsidRPr="00192FB2" w:rsidRDefault="00A466DF" w:rsidP="00637846">
            <w:pPr>
              <w:pStyle w:val="Lista1"/>
              <w:widowControl w:val="0"/>
              <w:numPr>
                <w:ilvl w:val="0"/>
                <w:numId w:val="0"/>
              </w:numPr>
              <w:jc w:val="center"/>
              <w:rPr>
                <w:b/>
                <w:color w:val="000000"/>
                <w:lang w:val="en-US"/>
              </w:rPr>
            </w:pPr>
            <w:proofErr w:type="spellStart"/>
            <w:r w:rsidRPr="00192FB2">
              <w:rPr>
                <w:b/>
                <w:color w:val="000000"/>
                <w:lang w:val="ru-RU"/>
              </w:rPr>
              <w:t>Датум</w:t>
            </w:r>
            <w:proofErr w:type="spellEnd"/>
            <w:r w:rsidRPr="00192FB2">
              <w:rPr>
                <w:b/>
                <w:color w:val="000000"/>
                <w:lang w:val="ru-RU"/>
              </w:rPr>
              <w:t xml:space="preserve"> </w:t>
            </w:r>
            <w:proofErr w:type="spellStart"/>
            <w:r w:rsidRPr="00192FB2">
              <w:rPr>
                <w:b/>
                <w:color w:val="000000"/>
                <w:lang w:val="ru-RU"/>
              </w:rPr>
              <w:t>краја</w:t>
            </w:r>
            <w:proofErr w:type="spellEnd"/>
            <w:r w:rsidRPr="00192FB2">
              <w:rPr>
                <w:b/>
                <w:color w:val="000000"/>
                <w:lang w:val="ru-RU"/>
              </w:rPr>
              <w:t xml:space="preserve"> рад. пакета:</w:t>
            </w:r>
          </w:p>
        </w:tc>
        <w:tc>
          <w:tcPr>
            <w:tcW w:w="1296" w:type="dxa"/>
            <w:shd w:val="pct10" w:color="auto" w:fill="auto"/>
            <w:vAlign w:val="center"/>
          </w:tcPr>
          <w:p w:rsidR="00A466DF" w:rsidRPr="00192FB2" w:rsidRDefault="00453F08" w:rsidP="00637846">
            <w:pPr>
              <w:pStyle w:val="Lista1"/>
              <w:widowControl w:val="0"/>
              <w:numPr>
                <w:ilvl w:val="0"/>
                <w:numId w:val="0"/>
              </w:numPr>
              <w:jc w:val="center"/>
              <w:rPr>
                <w:b/>
                <w:color w:val="000000"/>
                <w:lang w:val="ru-RU"/>
              </w:rPr>
            </w:pPr>
            <w:r>
              <w:rPr>
                <w:b/>
                <w:color w:val="000000"/>
                <w:lang w:val="ru-RU"/>
              </w:rPr>
              <w:t>28</w:t>
            </w:r>
            <w:r w:rsidR="00A466DF">
              <w:rPr>
                <w:b/>
                <w:color w:val="000000"/>
                <w:lang w:val="ru-RU"/>
              </w:rPr>
              <w:t>.</w:t>
            </w:r>
            <w:r>
              <w:rPr>
                <w:b/>
                <w:color w:val="000000"/>
                <w:lang w:val="ru-RU"/>
              </w:rPr>
              <w:t>2</w:t>
            </w:r>
            <w:r w:rsidR="00A466DF" w:rsidRPr="00192FB2">
              <w:rPr>
                <w:b/>
                <w:color w:val="000000"/>
                <w:lang w:val="ru-RU"/>
              </w:rPr>
              <w:t>.202</w:t>
            </w:r>
            <w:r>
              <w:rPr>
                <w:b/>
                <w:color w:val="000000"/>
                <w:lang w:val="ru-RU"/>
              </w:rPr>
              <w:t>2</w:t>
            </w:r>
            <w:r w:rsidR="00A466DF" w:rsidRPr="00192FB2">
              <w:rPr>
                <w:b/>
                <w:color w:val="000000"/>
                <w:lang w:val="ru-RU"/>
              </w:rPr>
              <w:t>.</w:t>
            </w:r>
          </w:p>
        </w:tc>
        <w:tc>
          <w:tcPr>
            <w:tcW w:w="1094" w:type="dxa"/>
            <w:shd w:val="pct10" w:color="auto" w:fill="auto"/>
          </w:tcPr>
          <w:p w:rsidR="00A466DF" w:rsidRPr="00192FB2" w:rsidRDefault="00A466DF" w:rsidP="00637846">
            <w:pPr>
              <w:pStyle w:val="Lista1"/>
              <w:widowControl w:val="0"/>
              <w:numPr>
                <w:ilvl w:val="0"/>
                <w:numId w:val="0"/>
              </w:numPr>
              <w:jc w:val="center"/>
              <w:rPr>
                <w:b/>
                <w:color w:val="000000"/>
                <w:lang w:val="ru-RU"/>
              </w:rPr>
            </w:pPr>
          </w:p>
        </w:tc>
        <w:tc>
          <w:tcPr>
            <w:tcW w:w="1757" w:type="dxa"/>
            <w:shd w:val="pct10" w:color="auto" w:fill="auto"/>
          </w:tcPr>
          <w:p w:rsidR="00A466DF" w:rsidRPr="00192FB2" w:rsidRDefault="00A466DF" w:rsidP="00637846">
            <w:pPr>
              <w:pStyle w:val="Lista1"/>
              <w:widowControl w:val="0"/>
              <w:numPr>
                <w:ilvl w:val="0"/>
                <w:numId w:val="0"/>
              </w:numPr>
              <w:jc w:val="center"/>
              <w:rPr>
                <w:b/>
                <w:color w:val="000000"/>
                <w:lang w:val="ru-RU"/>
              </w:rPr>
            </w:pPr>
          </w:p>
        </w:tc>
      </w:tr>
      <w:tr w:rsidR="00A466DF" w:rsidRPr="008458D9" w:rsidTr="00637846">
        <w:trPr>
          <w:cantSplit/>
          <w:tblHeader/>
          <w:jc w:val="center"/>
        </w:trPr>
        <w:tc>
          <w:tcPr>
            <w:tcW w:w="1775" w:type="dxa"/>
            <w:shd w:val="pct10" w:color="auto" w:fill="auto"/>
            <w:vAlign w:val="center"/>
          </w:tcPr>
          <w:p w:rsidR="00A466DF" w:rsidRPr="00192FB2" w:rsidRDefault="00A466DF" w:rsidP="00637846">
            <w:pPr>
              <w:pStyle w:val="Lista1"/>
              <w:widowControl w:val="0"/>
              <w:numPr>
                <w:ilvl w:val="0"/>
                <w:numId w:val="0"/>
              </w:numPr>
              <w:jc w:val="center"/>
              <w:rPr>
                <w:b/>
                <w:color w:val="000000"/>
                <w:lang w:val="sr-Cyrl-RS"/>
              </w:rPr>
            </w:pPr>
            <w:r w:rsidRPr="00192FB2">
              <w:rPr>
                <w:b/>
                <w:color w:val="000000"/>
                <w:lang w:val="sr-Cyrl-RS"/>
              </w:rPr>
              <w:t>Назив радног пакета:</w:t>
            </w:r>
          </w:p>
        </w:tc>
        <w:tc>
          <w:tcPr>
            <w:tcW w:w="5405" w:type="dxa"/>
            <w:gridSpan w:val="6"/>
            <w:shd w:val="pct10" w:color="auto" w:fill="auto"/>
          </w:tcPr>
          <w:p w:rsidR="00A466DF" w:rsidRPr="002D2D3E" w:rsidRDefault="00904D18" w:rsidP="002D2D3E">
            <w:pPr>
              <w:pStyle w:val="Caption"/>
              <w:rPr>
                <w:color w:val="000000"/>
                <w:sz w:val="24"/>
                <w:szCs w:val="24"/>
                <w:lang w:val="ru-RU"/>
              </w:rPr>
            </w:pPr>
            <w:r w:rsidRPr="002D2D3E">
              <w:rPr>
                <w:sz w:val="24"/>
                <w:szCs w:val="24"/>
              </w:rPr>
              <w:t>Тестирање хардвера и софтвера</w:t>
            </w:r>
          </w:p>
        </w:tc>
        <w:tc>
          <w:tcPr>
            <w:tcW w:w="1094" w:type="dxa"/>
            <w:shd w:val="pct10" w:color="auto" w:fill="auto"/>
          </w:tcPr>
          <w:p w:rsidR="00A466DF" w:rsidRPr="00192FB2" w:rsidRDefault="00A466DF" w:rsidP="00637846">
            <w:pPr>
              <w:pStyle w:val="Lista1"/>
              <w:widowControl w:val="0"/>
              <w:numPr>
                <w:ilvl w:val="0"/>
                <w:numId w:val="0"/>
              </w:numPr>
              <w:jc w:val="center"/>
              <w:rPr>
                <w:b/>
                <w:color w:val="000000"/>
                <w:lang w:val="ru-RU"/>
              </w:rPr>
            </w:pPr>
          </w:p>
        </w:tc>
        <w:tc>
          <w:tcPr>
            <w:tcW w:w="1757" w:type="dxa"/>
            <w:shd w:val="pct10" w:color="auto" w:fill="auto"/>
          </w:tcPr>
          <w:p w:rsidR="00A466DF" w:rsidRPr="00192FB2" w:rsidRDefault="00A466DF" w:rsidP="00637846">
            <w:pPr>
              <w:pStyle w:val="Lista1"/>
              <w:widowControl w:val="0"/>
              <w:numPr>
                <w:ilvl w:val="0"/>
                <w:numId w:val="0"/>
              </w:numPr>
              <w:jc w:val="center"/>
              <w:rPr>
                <w:b/>
                <w:color w:val="000000"/>
                <w:lang w:val="ru-RU"/>
              </w:rPr>
            </w:pPr>
          </w:p>
        </w:tc>
      </w:tr>
      <w:tr w:rsidR="00A466DF" w:rsidRPr="003C7C3F" w:rsidTr="00637846">
        <w:trPr>
          <w:cantSplit/>
          <w:jc w:val="center"/>
        </w:trPr>
        <w:tc>
          <w:tcPr>
            <w:tcW w:w="1775" w:type="dxa"/>
            <w:tcBorders>
              <w:bottom w:val="single" w:sz="4" w:space="0" w:color="auto"/>
            </w:tcBorders>
            <w:vAlign w:val="center"/>
          </w:tcPr>
          <w:p w:rsidR="00A466DF" w:rsidRPr="00192FB2" w:rsidRDefault="00A466DF" w:rsidP="00637846">
            <w:pPr>
              <w:pStyle w:val="Lista1"/>
              <w:widowControl w:val="0"/>
              <w:numPr>
                <w:ilvl w:val="0"/>
                <w:numId w:val="0"/>
              </w:numPr>
              <w:jc w:val="center"/>
              <w:rPr>
                <w:b/>
                <w:color w:val="000000"/>
                <w:lang w:val="sr-Cyrl-RS"/>
              </w:rPr>
            </w:pPr>
            <w:r w:rsidRPr="00192FB2">
              <w:rPr>
                <w:b/>
                <w:color w:val="000000"/>
                <w:lang w:val="sr-Cyrl-RS"/>
              </w:rPr>
              <w:t xml:space="preserve">Шифра </w:t>
            </w:r>
            <w:proofErr w:type="spellStart"/>
            <w:r w:rsidRPr="00192FB2">
              <w:rPr>
                <w:b/>
                <w:color w:val="000000"/>
                <w:lang w:val="sr-Cyrl-RS"/>
              </w:rPr>
              <w:t>партиципанта</w:t>
            </w:r>
            <w:proofErr w:type="spellEnd"/>
          </w:p>
        </w:tc>
        <w:tc>
          <w:tcPr>
            <w:tcW w:w="743" w:type="dxa"/>
            <w:gridSpan w:val="2"/>
            <w:tcBorders>
              <w:bottom w:val="single" w:sz="4" w:space="0" w:color="auto"/>
            </w:tcBorders>
            <w:vAlign w:val="center"/>
          </w:tcPr>
          <w:p w:rsidR="00A466DF" w:rsidRPr="00E60884" w:rsidRDefault="00340359" w:rsidP="00637846">
            <w:pPr>
              <w:pStyle w:val="TableText"/>
              <w:widowControl w:val="0"/>
              <w:autoSpaceDE w:val="0"/>
              <w:autoSpaceDN w:val="0"/>
              <w:adjustRightInd w:val="0"/>
              <w:rPr>
                <w:b/>
                <w:bCs/>
                <w:color w:val="000000"/>
                <w:lang w:val="sr-Cyrl-RS"/>
              </w:rPr>
            </w:pPr>
            <w:r>
              <w:rPr>
                <w:b/>
                <w:bCs/>
                <w:color w:val="000000"/>
                <w:lang w:val="en-US"/>
              </w:rPr>
              <w:t>P</w:t>
            </w:r>
            <w:r w:rsidR="00A466DF" w:rsidRPr="00E60884">
              <w:rPr>
                <w:b/>
                <w:bCs/>
                <w:color w:val="000000"/>
                <w:lang w:val="sr-Cyrl-RS"/>
              </w:rPr>
              <w:t>1</w:t>
            </w:r>
          </w:p>
        </w:tc>
        <w:tc>
          <w:tcPr>
            <w:tcW w:w="1093" w:type="dxa"/>
            <w:tcBorders>
              <w:bottom w:val="single" w:sz="4" w:space="0" w:color="auto"/>
            </w:tcBorders>
            <w:vAlign w:val="center"/>
          </w:tcPr>
          <w:p w:rsidR="00A466DF" w:rsidRPr="00192FB2" w:rsidRDefault="00340359" w:rsidP="00637846">
            <w:pPr>
              <w:pStyle w:val="TableText"/>
              <w:widowControl w:val="0"/>
              <w:autoSpaceDE w:val="0"/>
              <w:autoSpaceDN w:val="0"/>
              <w:adjustRightInd w:val="0"/>
              <w:rPr>
                <w:color w:val="000000"/>
                <w:lang w:val="sr-Cyrl-RS"/>
              </w:rPr>
            </w:pPr>
            <w:r>
              <w:rPr>
                <w:color w:val="000000"/>
                <w:lang w:val="en-US"/>
              </w:rPr>
              <w:t>P</w:t>
            </w:r>
            <w:r w:rsidR="00A466DF" w:rsidRPr="00192FB2">
              <w:rPr>
                <w:color w:val="000000"/>
                <w:lang w:val="sr-Cyrl-RS"/>
              </w:rPr>
              <w:t>2</w:t>
            </w:r>
          </w:p>
        </w:tc>
        <w:tc>
          <w:tcPr>
            <w:tcW w:w="1236" w:type="dxa"/>
            <w:tcBorders>
              <w:bottom w:val="single" w:sz="4" w:space="0" w:color="auto"/>
            </w:tcBorders>
            <w:vAlign w:val="center"/>
          </w:tcPr>
          <w:p w:rsidR="00A466DF" w:rsidRPr="00192FB2" w:rsidRDefault="00340359" w:rsidP="00637846">
            <w:pPr>
              <w:pStyle w:val="TableText"/>
              <w:widowControl w:val="0"/>
              <w:autoSpaceDE w:val="0"/>
              <w:autoSpaceDN w:val="0"/>
              <w:adjustRightInd w:val="0"/>
              <w:rPr>
                <w:color w:val="000000"/>
                <w:lang w:val="ru-RU"/>
              </w:rPr>
            </w:pPr>
            <w:r>
              <w:rPr>
                <w:color w:val="000000"/>
                <w:lang w:val="en-US"/>
              </w:rPr>
              <w:t>P</w:t>
            </w:r>
            <w:r w:rsidR="00A466DF" w:rsidRPr="00192FB2">
              <w:rPr>
                <w:color w:val="000000"/>
                <w:lang w:val="ru-RU"/>
              </w:rPr>
              <w:t>3</w:t>
            </w:r>
          </w:p>
        </w:tc>
        <w:tc>
          <w:tcPr>
            <w:tcW w:w="1037" w:type="dxa"/>
            <w:tcBorders>
              <w:bottom w:val="single" w:sz="4" w:space="0" w:color="auto"/>
            </w:tcBorders>
            <w:vAlign w:val="center"/>
          </w:tcPr>
          <w:p w:rsidR="00A466DF" w:rsidRPr="00683E97" w:rsidRDefault="00A466DF" w:rsidP="00637846">
            <w:pPr>
              <w:pStyle w:val="TableText"/>
              <w:widowControl w:val="0"/>
              <w:autoSpaceDE w:val="0"/>
              <w:autoSpaceDN w:val="0"/>
              <w:adjustRightInd w:val="0"/>
              <w:rPr>
                <w:color w:val="000000"/>
                <w:lang w:val="en-US"/>
              </w:rPr>
            </w:pPr>
          </w:p>
        </w:tc>
        <w:tc>
          <w:tcPr>
            <w:tcW w:w="1296" w:type="dxa"/>
            <w:tcBorders>
              <w:bottom w:val="single" w:sz="4" w:space="0" w:color="auto"/>
            </w:tcBorders>
            <w:vAlign w:val="center"/>
          </w:tcPr>
          <w:p w:rsidR="00A466DF" w:rsidRPr="00683E97" w:rsidRDefault="00A466DF" w:rsidP="00637846">
            <w:pPr>
              <w:pStyle w:val="TableText"/>
              <w:widowControl w:val="0"/>
              <w:autoSpaceDE w:val="0"/>
              <w:autoSpaceDN w:val="0"/>
              <w:adjustRightInd w:val="0"/>
              <w:rPr>
                <w:color w:val="000000"/>
                <w:lang w:val="en-US"/>
              </w:rPr>
            </w:pPr>
          </w:p>
        </w:tc>
        <w:tc>
          <w:tcPr>
            <w:tcW w:w="1094" w:type="dxa"/>
            <w:tcBorders>
              <w:bottom w:val="single" w:sz="4" w:space="0" w:color="auto"/>
            </w:tcBorders>
            <w:vAlign w:val="center"/>
          </w:tcPr>
          <w:p w:rsidR="00A466DF" w:rsidRPr="00683E97" w:rsidRDefault="00A466DF" w:rsidP="00904D18">
            <w:pPr>
              <w:pStyle w:val="TableText"/>
              <w:widowControl w:val="0"/>
              <w:autoSpaceDE w:val="0"/>
              <w:autoSpaceDN w:val="0"/>
              <w:adjustRightInd w:val="0"/>
              <w:jc w:val="left"/>
              <w:rPr>
                <w:color w:val="000000"/>
                <w:lang w:val="en-US"/>
              </w:rPr>
            </w:pPr>
          </w:p>
        </w:tc>
        <w:tc>
          <w:tcPr>
            <w:tcW w:w="1757" w:type="dxa"/>
            <w:tcBorders>
              <w:bottom w:val="single" w:sz="4" w:space="0" w:color="auto"/>
            </w:tcBorders>
            <w:vAlign w:val="center"/>
          </w:tcPr>
          <w:p w:rsidR="00A466DF" w:rsidRPr="00683E97" w:rsidRDefault="00A466DF" w:rsidP="00637846">
            <w:pPr>
              <w:pStyle w:val="TableText"/>
              <w:widowControl w:val="0"/>
              <w:autoSpaceDE w:val="0"/>
              <w:autoSpaceDN w:val="0"/>
              <w:adjustRightInd w:val="0"/>
              <w:rPr>
                <w:color w:val="000000"/>
                <w:lang w:val="en-US"/>
              </w:rPr>
            </w:pPr>
          </w:p>
        </w:tc>
      </w:tr>
      <w:tr w:rsidR="00A466DF" w:rsidRPr="003C7C3F" w:rsidTr="00637846">
        <w:trPr>
          <w:cantSplit/>
          <w:jc w:val="center"/>
        </w:trPr>
        <w:tc>
          <w:tcPr>
            <w:tcW w:w="1775" w:type="dxa"/>
            <w:tcBorders>
              <w:bottom w:val="single" w:sz="4" w:space="0" w:color="auto"/>
            </w:tcBorders>
            <w:vAlign w:val="center"/>
          </w:tcPr>
          <w:p w:rsidR="00A466DF" w:rsidRPr="00192FB2" w:rsidRDefault="00A466DF" w:rsidP="00637846">
            <w:pPr>
              <w:pStyle w:val="Lista1"/>
              <w:widowControl w:val="0"/>
              <w:numPr>
                <w:ilvl w:val="0"/>
                <w:numId w:val="0"/>
              </w:numPr>
              <w:jc w:val="center"/>
              <w:rPr>
                <w:b/>
                <w:color w:val="000000"/>
                <w:lang w:val="sr-Cyrl-RS"/>
              </w:rPr>
            </w:pPr>
            <w:r w:rsidRPr="00192FB2">
              <w:rPr>
                <w:b/>
                <w:color w:val="000000"/>
                <w:lang w:val="sr-Cyrl-RS"/>
              </w:rPr>
              <w:t xml:space="preserve">Кратак назив </w:t>
            </w:r>
            <w:proofErr w:type="spellStart"/>
            <w:r w:rsidRPr="00192FB2">
              <w:rPr>
                <w:b/>
                <w:color w:val="000000"/>
                <w:lang w:val="sr-Cyrl-RS"/>
              </w:rPr>
              <w:t>партиципанта</w:t>
            </w:r>
            <w:proofErr w:type="spellEnd"/>
          </w:p>
        </w:tc>
        <w:tc>
          <w:tcPr>
            <w:tcW w:w="743" w:type="dxa"/>
            <w:gridSpan w:val="2"/>
            <w:tcBorders>
              <w:bottom w:val="single" w:sz="4" w:space="0" w:color="auto"/>
            </w:tcBorders>
            <w:vAlign w:val="center"/>
          </w:tcPr>
          <w:p w:rsidR="00A466DF" w:rsidRPr="00E60884" w:rsidRDefault="00E60884" w:rsidP="00637846">
            <w:pPr>
              <w:pStyle w:val="TableText"/>
              <w:widowControl w:val="0"/>
              <w:autoSpaceDE w:val="0"/>
              <w:autoSpaceDN w:val="0"/>
              <w:adjustRightInd w:val="0"/>
              <w:rPr>
                <w:b/>
                <w:bCs/>
                <w:color w:val="000000"/>
                <w:lang w:val="en-US"/>
              </w:rPr>
            </w:pPr>
            <w:r w:rsidRPr="00E60884">
              <w:rPr>
                <w:b/>
                <w:bCs/>
                <w:color w:val="000000"/>
                <w:lang w:val="en-US"/>
              </w:rPr>
              <w:t>UVA</w:t>
            </w:r>
          </w:p>
        </w:tc>
        <w:tc>
          <w:tcPr>
            <w:tcW w:w="1093" w:type="dxa"/>
            <w:tcBorders>
              <w:bottom w:val="single" w:sz="4" w:space="0" w:color="auto"/>
            </w:tcBorders>
            <w:vAlign w:val="center"/>
          </w:tcPr>
          <w:p w:rsidR="00A466DF" w:rsidRPr="00E60884" w:rsidRDefault="00E60884" w:rsidP="00637846">
            <w:pPr>
              <w:pStyle w:val="TableText"/>
              <w:widowControl w:val="0"/>
              <w:autoSpaceDE w:val="0"/>
              <w:autoSpaceDN w:val="0"/>
              <w:adjustRightInd w:val="0"/>
              <w:rPr>
                <w:color w:val="000000"/>
                <w:lang w:val="sr-Cyrl-RS"/>
              </w:rPr>
            </w:pPr>
            <w:r>
              <w:rPr>
                <w:color w:val="000000"/>
                <w:lang w:val="sr-Cyrl-RS"/>
              </w:rPr>
              <w:t>ЕТФ</w:t>
            </w:r>
          </w:p>
        </w:tc>
        <w:tc>
          <w:tcPr>
            <w:tcW w:w="1236" w:type="dxa"/>
            <w:tcBorders>
              <w:bottom w:val="single" w:sz="4" w:space="0" w:color="auto"/>
            </w:tcBorders>
            <w:vAlign w:val="center"/>
          </w:tcPr>
          <w:p w:rsidR="00A466DF" w:rsidRPr="00192FB2" w:rsidRDefault="00A466DF" w:rsidP="00637846">
            <w:pPr>
              <w:pStyle w:val="TableText"/>
              <w:widowControl w:val="0"/>
              <w:autoSpaceDE w:val="0"/>
              <w:autoSpaceDN w:val="0"/>
              <w:adjustRightInd w:val="0"/>
              <w:rPr>
                <w:color w:val="000000"/>
                <w:lang w:val="en-US"/>
              </w:rPr>
            </w:pPr>
            <w:r w:rsidRPr="00192FB2">
              <w:rPr>
                <w:color w:val="000000"/>
                <w:lang w:val="en-US"/>
              </w:rPr>
              <w:t>TUM</w:t>
            </w:r>
          </w:p>
        </w:tc>
        <w:tc>
          <w:tcPr>
            <w:tcW w:w="1037" w:type="dxa"/>
            <w:tcBorders>
              <w:bottom w:val="single" w:sz="4" w:space="0" w:color="auto"/>
            </w:tcBorders>
            <w:vAlign w:val="center"/>
          </w:tcPr>
          <w:p w:rsidR="00A466DF" w:rsidRPr="00683E97" w:rsidRDefault="00A466DF" w:rsidP="00637846">
            <w:pPr>
              <w:pStyle w:val="TableText"/>
              <w:widowControl w:val="0"/>
              <w:autoSpaceDE w:val="0"/>
              <w:autoSpaceDN w:val="0"/>
              <w:adjustRightInd w:val="0"/>
              <w:rPr>
                <w:color w:val="000000"/>
                <w:lang w:val="en-US"/>
              </w:rPr>
            </w:pPr>
          </w:p>
        </w:tc>
        <w:tc>
          <w:tcPr>
            <w:tcW w:w="1296" w:type="dxa"/>
            <w:tcBorders>
              <w:bottom w:val="single" w:sz="4" w:space="0" w:color="auto"/>
            </w:tcBorders>
            <w:vAlign w:val="center"/>
          </w:tcPr>
          <w:p w:rsidR="00A466DF" w:rsidRPr="00683E97" w:rsidRDefault="00A466DF" w:rsidP="00637846">
            <w:pPr>
              <w:pStyle w:val="TableText"/>
              <w:widowControl w:val="0"/>
              <w:autoSpaceDE w:val="0"/>
              <w:autoSpaceDN w:val="0"/>
              <w:adjustRightInd w:val="0"/>
              <w:rPr>
                <w:color w:val="000000"/>
                <w:lang w:val="en-US"/>
              </w:rPr>
            </w:pPr>
          </w:p>
        </w:tc>
        <w:tc>
          <w:tcPr>
            <w:tcW w:w="1094" w:type="dxa"/>
            <w:tcBorders>
              <w:bottom w:val="single" w:sz="4" w:space="0" w:color="auto"/>
            </w:tcBorders>
            <w:vAlign w:val="center"/>
          </w:tcPr>
          <w:p w:rsidR="00A466DF" w:rsidRPr="00683E97" w:rsidRDefault="00A466DF" w:rsidP="00637846">
            <w:pPr>
              <w:pStyle w:val="TableText"/>
              <w:widowControl w:val="0"/>
              <w:autoSpaceDE w:val="0"/>
              <w:autoSpaceDN w:val="0"/>
              <w:adjustRightInd w:val="0"/>
              <w:rPr>
                <w:color w:val="000000"/>
                <w:lang w:val="en-US"/>
              </w:rPr>
            </w:pPr>
          </w:p>
        </w:tc>
        <w:tc>
          <w:tcPr>
            <w:tcW w:w="1757" w:type="dxa"/>
            <w:tcBorders>
              <w:bottom w:val="single" w:sz="4" w:space="0" w:color="auto"/>
            </w:tcBorders>
            <w:vAlign w:val="center"/>
          </w:tcPr>
          <w:p w:rsidR="00A466DF" w:rsidRPr="00683E97" w:rsidRDefault="00A466DF" w:rsidP="00637846">
            <w:pPr>
              <w:pStyle w:val="TableText"/>
              <w:widowControl w:val="0"/>
              <w:autoSpaceDE w:val="0"/>
              <w:autoSpaceDN w:val="0"/>
              <w:adjustRightInd w:val="0"/>
              <w:rPr>
                <w:color w:val="000000"/>
                <w:lang w:val="en-US"/>
              </w:rPr>
            </w:pPr>
          </w:p>
        </w:tc>
      </w:tr>
      <w:tr w:rsidR="00A466DF" w:rsidRPr="003C7C3F" w:rsidTr="00637846">
        <w:trPr>
          <w:cantSplit/>
          <w:jc w:val="center"/>
        </w:trPr>
        <w:tc>
          <w:tcPr>
            <w:tcW w:w="1775" w:type="dxa"/>
            <w:tcBorders>
              <w:bottom w:val="single" w:sz="4" w:space="0" w:color="auto"/>
            </w:tcBorders>
            <w:vAlign w:val="center"/>
          </w:tcPr>
          <w:p w:rsidR="00A466DF" w:rsidRPr="00192FB2" w:rsidRDefault="00A466DF" w:rsidP="00637846">
            <w:pPr>
              <w:pStyle w:val="Lista1"/>
              <w:widowControl w:val="0"/>
              <w:numPr>
                <w:ilvl w:val="0"/>
                <w:numId w:val="0"/>
              </w:numPr>
              <w:jc w:val="center"/>
              <w:rPr>
                <w:b/>
                <w:color w:val="000000"/>
                <w:lang w:val="sr-Cyrl-RS"/>
              </w:rPr>
            </w:pPr>
            <w:r w:rsidRPr="00192FB2">
              <w:rPr>
                <w:b/>
                <w:color w:val="000000"/>
                <w:lang w:val="sr-Cyrl-RS"/>
              </w:rPr>
              <w:t xml:space="preserve">Број човек/месец за </w:t>
            </w:r>
            <w:proofErr w:type="spellStart"/>
            <w:r w:rsidRPr="00192FB2">
              <w:rPr>
                <w:b/>
                <w:color w:val="000000"/>
                <w:lang w:val="sr-Cyrl-RS"/>
              </w:rPr>
              <w:t>парти-ципанте</w:t>
            </w:r>
            <w:proofErr w:type="spellEnd"/>
          </w:p>
        </w:tc>
        <w:tc>
          <w:tcPr>
            <w:tcW w:w="743" w:type="dxa"/>
            <w:gridSpan w:val="2"/>
            <w:tcBorders>
              <w:bottom w:val="single" w:sz="4" w:space="0" w:color="auto"/>
            </w:tcBorders>
            <w:vAlign w:val="center"/>
          </w:tcPr>
          <w:p w:rsidR="00A466DF" w:rsidRPr="00E60884" w:rsidRDefault="00E60884" w:rsidP="00637846">
            <w:pPr>
              <w:pStyle w:val="TableText"/>
              <w:widowControl w:val="0"/>
              <w:autoSpaceDE w:val="0"/>
              <w:autoSpaceDN w:val="0"/>
              <w:adjustRightInd w:val="0"/>
              <w:rPr>
                <w:b/>
                <w:bCs/>
                <w:color w:val="000000"/>
                <w:lang w:val="en-US"/>
              </w:rPr>
            </w:pPr>
            <w:r w:rsidRPr="00E60884">
              <w:rPr>
                <w:b/>
                <w:bCs/>
                <w:color w:val="000000"/>
                <w:lang w:val="en-US"/>
              </w:rPr>
              <w:t>1</w:t>
            </w:r>
            <w:r w:rsidR="000F0C02">
              <w:rPr>
                <w:b/>
                <w:bCs/>
                <w:color w:val="000000"/>
                <w:lang w:val="en-US"/>
              </w:rPr>
              <w:t>6</w:t>
            </w:r>
          </w:p>
        </w:tc>
        <w:tc>
          <w:tcPr>
            <w:tcW w:w="1093" w:type="dxa"/>
            <w:tcBorders>
              <w:bottom w:val="single" w:sz="4" w:space="0" w:color="auto"/>
            </w:tcBorders>
            <w:vAlign w:val="center"/>
          </w:tcPr>
          <w:p w:rsidR="00A466DF" w:rsidRPr="00904D18" w:rsidRDefault="000F0C02" w:rsidP="00637846">
            <w:pPr>
              <w:pStyle w:val="TableText"/>
              <w:widowControl w:val="0"/>
              <w:autoSpaceDE w:val="0"/>
              <w:autoSpaceDN w:val="0"/>
              <w:adjustRightInd w:val="0"/>
              <w:rPr>
                <w:color w:val="000000"/>
                <w:lang w:val="en-US"/>
              </w:rPr>
            </w:pPr>
            <w:r>
              <w:rPr>
                <w:color w:val="000000"/>
                <w:lang w:val="en-US"/>
              </w:rPr>
              <w:t>9</w:t>
            </w:r>
          </w:p>
        </w:tc>
        <w:tc>
          <w:tcPr>
            <w:tcW w:w="1236" w:type="dxa"/>
            <w:tcBorders>
              <w:bottom w:val="single" w:sz="4" w:space="0" w:color="auto"/>
            </w:tcBorders>
            <w:vAlign w:val="center"/>
          </w:tcPr>
          <w:p w:rsidR="00A466DF" w:rsidRPr="00904D18" w:rsidRDefault="000F0C02" w:rsidP="00637846">
            <w:pPr>
              <w:pStyle w:val="TableText"/>
              <w:widowControl w:val="0"/>
              <w:autoSpaceDE w:val="0"/>
              <w:autoSpaceDN w:val="0"/>
              <w:adjustRightInd w:val="0"/>
              <w:rPr>
                <w:color w:val="000000"/>
                <w:lang w:val="en-US"/>
              </w:rPr>
            </w:pPr>
            <w:r>
              <w:rPr>
                <w:color w:val="000000"/>
                <w:lang w:val="en-US"/>
              </w:rPr>
              <w:t>2</w:t>
            </w:r>
          </w:p>
        </w:tc>
        <w:tc>
          <w:tcPr>
            <w:tcW w:w="1037" w:type="dxa"/>
            <w:tcBorders>
              <w:bottom w:val="single" w:sz="4" w:space="0" w:color="auto"/>
            </w:tcBorders>
            <w:vAlign w:val="center"/>
          </w:tcPr>
          <w:p w:rsidR="00A466DF" w:rsidRPr="00412415" w:rsidRDefault="00A466DF" w:rsidP="00637846">
            <w:pPr>
              <w:pStyle w:val="TableText"/>
              <w:widowControl w:val="0"/>
              <w:autoSpaceDE w:val="0"/>
              <w:autoSpaceDN w:val="0"/>
              <w:adjustRightInd w:val="0"/>
              <w:rPr>
                <w:color w:val="000000"/>
                <w:lang w:val="sr-Cyrl-RS"/>
              </w:rPr>
            </w:pPr>
          </w:p>
        </w:tc>
        <w:tc>
          <w:tcPr>
            <w:tcW w:w="1296" w:type="dxa"/>
            <w:tcBorders>
              <w:bottom w:val="single" w:sz="4" w:space="0" w:color="auto"/>
            </w:tcBorders>
            <w:vAlign w:val="center"/>
          </w:tcPr>
          <w:p w:rsidR="00A466DF" w:rsidRPr="00192FB2" w:rsidRDefault="00A466DF" w:rsidP="00637846">
            <w:pPr>
              <w:pStyle w:val="TableText"/>
              <w:widowControl w:val="0"/>
              <w:autoSpaceDE w:val="0"/>
              <w:autoSpaceDN w:val="0"/>
              <w:adjustRightInd w:val="0"/>
              <w:rPr>
                <w:color w:val="000000"/>
                <w:lang w:val="ru-RU"/>
              </w:rPr>
            </w:pPr>
          </w:p>
        </w:tc>
        <w:tc>
          <w:tcPr>
            <w:tcW w:w="1094" w:type="dxa"/>
            <w:tcBorders>
              <w:bottom w:val="single" w:sz="4" w:space="0" w:color="auto"/>
            </w:tcBorders>
            <w:vAlign w:val="center"/>
          </w:tcPr>
          <w:p w:rsidR="00A466DF" w:rsidRPr="00192FB2" w:rsidRDefault="00A466DF" w:rsidP="00637846">
            <w:pPr>
              <w:pStyle w:val="TableText"/>
              <w:widowControl w:val="0"/>
              <w:autoSpaceDE w:val="0"/>
              <w:autoSpaceDN w:val="0"/>
              <w:adjustRightInd w:val="0"/>
              <w:rPr>
                <w:color w:val="000000"/>
                <w:lang w:val="ru-RU"/>
              </w:rPr>
            </w:pPr>
          </w:p>
        </w:tc>
        <w:tc>
          <w:tcPr>
            <w:tcW w:w="1757" w:type="dxa"/>
            <w:tcBorders>
              <w:bottom w:val="single" w:sz="4" w:space="0" w:color="auto"/>
            </w:tcBorders>
            <w:vAlign w:val="center"/>
          </w:tcPr>
          <w:p w:rsidR="00A466DF" w:rsidRPr="00192FB2" w:rsidRDefault="00A466DF" w:rsidP="00637846">
            <w:pPr>
              <w:pStyle w:val="TableText"/>
              <w:widowControl w:val="0"/>
              <w:autoSpaceDE w:val="0"/>
              <w:autoSpaceDN w:val="0"/>
              <w:adjustRightInd w:val="0"/>
              <w:rPr>
                <w:color w:val="000000"/>
                <w:lang w:val="ru-RU"/>
              </w:rPr>
            </w:pPr>
          </w:p>
        </w:tc>
      </w:tr>
      <w:tr w:rsidR="00A466DF" w:rsidRPr="003C7C3F" w:rsidTr="00637846">
        <w:trPr>
          <w:cantSplit/>
          <w:jc w:val="center"/>
        </w:trPr>
        <w:tc>
          <w:tcPr>
            <w:tcW w:w="10031" w:type="dxa"/>
            <w:gridSpan w:val="9"/>
            <w:shd w:val="pct5" w:color="auto" w:fill="auto"/>
            <w:vAlign w:val="center"/>
          </w:tcPr>
          <w:p w:rsidR="00A466DF" w:rsidRPr="00192FB2" w:rsidRDefault="00A466DF" w:rsidP="00637846">
            <w:pPr>
              <w:pStyle w:val="TableText"/>
              <w:widowControl w:val="0"/>
              <w:autoSpaceDE w:val="0"/>
              <w:autoSpaceDN w:val="0"/>
              <w:adjustRightInd w:val="0"/>
              <w:jc w:val="left"/>
              <w:rPr>
                <w:b/>
                <w:i/>
                <w:color w:val="000000"/>
                <w:lang w:val="sr-Cyrl-RS"/>
              </w:rPr>
            </w:pPr>
            <w:r w:rsidRPr="00192FB2">
              <w:rPr>
                <w:b/>
                <w:i/>
                <w:color w:val="000000"/>
                <w:lang w:val="sr-Cyrl-RS"/>
              </w:rPr>
              <w:t>Циљеви</w:t>
            </w:r>
          </w:p>
        </w:tc>
      </w:tr>
      <w:tr w:rsidR="00A466DF" w:rsidRPr="003C7C3F" w:rsidTr="00637846">
        <w:trPr>
          <w:cantSplit/>
          <w:trHeight w:val="1188"/>
          <w:jc w:val="center"/>
        </w:trPr>
        <w:tc>
          <w:tcPr>
            <w:tcW w:w="10031" w:type="dxa"/>
            <w:gridSpan w:val="9"/>
            <w:tcBorders>
              <w:bottom w:val="single" w:sz="4" w:space="0" w:color="auto"/>
            </w:tcBorders>
            <w:vAlign w:val="center"/>
          </w:tcPr>
          <w:p w:rsidR="00A466DF" w:rsidRPr="001A1C40" w:rsidRDefault="00904D18" w:rsidP="00637846">
            <w:pPr>
              <w:pStyle w:val="TableText"/>
              <w:widowControl w:val="0"/>
              <w:autoSpaceDE w:val="0"/>
              <w:autoSpaceDN w:val="0"/>
              <w:adjustRightInd w:val="0"/>
              <w:jc w:val="both"/>
              <w:rPr>
                <w:color w:val="000000"/>
                <w:lang w:val="sr-Cyrl-RS"/>
              </w:rPr>
            </w:pPr>
            <w:r>
              <w:rPr>
                <w:color w:val="000000"/>
                <w:lang w:val="sr-Cyrl-RS"/>
              </w:rPr>
              <w:t>Тестирати</w:t>
            </w:r>
            <w:r w:rsidR="00A466DF">
              <w:rPr>
                <w:color w:val="000000"/>
                <w:lang w:val="sr-Cyrl-RS"/>
              </w:rPr>
              <w:t xml:space="preserve"> хардвер и софтвер система.  </w:t>
            </w:r>
          </w:p>
        </w:tc>
      </w:tr>
      <w:tr w:rsidR="00A466DF" w:rsidRPr="003C7C3F" w:rsidTr="00637846">
        <w:trPr>
          <w:cantSplit/>
          <w:jc w:val="center"/>
        </w:trPr>
        <w:tc>
          <w:tcPr>
            <w:tcW w:w="10031" w:type="dxa"/>
            <w:gridSpan w:val="9"/>
            <w:shd w:val="pct5" w:color="auto" w:fill="auto"/>
            <w:vAlign w:val="center"/>
          </w:tcPr>
          <w:p w:rsidR="00A466DF" w:rsidRPr="00192FB2" w:rsidRDefault="00A466DF" w:rsidP="00637846">
            <w:pPr>
              <w:pStyle w:val="TableText"/>
              <w:widowControl w:val="0"/>
              <w:autoSpaceDE w:val="0"/>
              <w:autoSpaceDN w:val="0"/>
              <w:adjustRightInd w:val="0"/>
              <w:jc w:val="left"/>
              <w:rPr>
                <w:i/>
                <w:color w:val="000000"/>
                <w:lang w:val="ru-RU"/>
              </w:rPr>
            </w:pPr>
            <w:r w:rsidRPr="00192FB2">
              <w:rPr>
                <w:b/>
                <w:i/>
                <w:color w:val="000000"/>
                <w:lang w:val="sr-Cyrl-RS"/>
              </w:rPr>
              <w:t xml:space="preserve">Опис посла (у пакетима где је то могуће, рецимо код имплементације, поделити посао на мање целине - модуле; за сваки пакет навести улоге свих </w:t>
            </w:r>
            <w:proofErr w:type="spellStart"/>
            <w:r w:rsidRPr="00192FB2">
              <w:rPr>
                <w:b/>
                <w:i/>
                <w:color w:val="000000"/>
                <w:lang w:val="sr-Cyrl-RS"/>
              </w:rPr>
              <w:t>партиципаната</w:t>
            </w:r>
            <w:proofErr w:type="spellEnd"/>
            <w:r w:rsidRPr="00192FB2">
              <w:rPr>
                <w:b/>
                <w:i/>
                <w:color w:val="000000"/>
                <w:lang w:val="sr-Cyrl-RS"/>
              </w:rPr>
              <w:t xml:space="preserve"> који учествују у радном пакету)</w:t>
            </w:r>
          </w:p>
        </w:tc>
      </w:tr>
      <w:tr w:rsidR="00A466DF" w:rsidRPr="003C7C3F" w:rsidTr="00637846">
        <w:trPr>
          <w:cantSplit/>
          <w:trHeight w:val="1713"/>
          <w:jc w:val="center"/>
        </w:trPr>
        <w:tc>
          <w:tcPr>
            <w:tcW w:w="10031" w:type="dxa"/>
            <w:gridSpan w:val="9"/>
            <w:vAlign w:val="center"/>
          </w:tcPr>
          <w:p w:rsidR="00C307B4" w:rsidRPr="00C307B4" w:rsidRDefault="00904D18" w:rsidP="00637846">
            <w:pPr>
              <w:pStyle w:val="TableText"/>
              <w:widowControl w:val="0"/>
              <w:autoSpaceDE w:val="0"/>
              <w:autoSpaceDN w:val="0"/>
              <w:adjustRightInd w:val="0"/>
              <w:jc w:val="both"/>
              <w:rPr>
                <w:color w:val="000000"/>
                <w:lang w:val="sr-Cyrl-RS"/>
              </w:rPr>
            </w:pPr>
            <w:r>
              <w:rPr>
                <w:i/>
                <w:iCs/>
                <w:color w:val="000000"/>
                <w:lang w:val="sr-Cyrl-RS"/>
              </w:rPr>
              <w:t>Писање тестова</w:t>
            </w:r>
            <w:r w:rsidR="00A466DF">
              <w:rPr>
                <w:color w:val="000000"/>
                <w:lang w:val="sr-Cyrl-RS"/>
              </w:rPr>
              <w:t xml:space="preserve"> – </w:t>
            </w:r>
            <w:r w:rsidR="00C307B4">
              <w:rPr>
                <w:color w:val="000000"/>
                <w:lang w:val="en-US"/>
              </w:rPr>
              <w:t xml:space="preserve">UVA, </w:t>
            </w:r>
            <w:r w:rsidR="00A466DF">
              <w:rPr>
                <w:color w:val="000000"/>
                <w:lang w:val="sr-Cyrl-RS"/>
              </w:rPr>
              <w:t>TUM</w:t>
            </w:r>
            <w:r w:rsidR="00A466DF">
              <w:rPr>
                <w:color w:val="000000"/>
                <w:lang w:val="en-US"/>
              </w:rPr>
              <w:t xml:space="preserve">, </w:t>
            </w:r>
            <w:r w:rsidR="00A466DF">
              <w:rPr>
                <w:color w:val="000000"/>
                <w:lang w:val="sr-Cyrl-RS"/>
              </w:rPr>
              <w:t>ЕТФ</w:t>
            </w:r>
          </w:p>
          <w:p w:rsidR="00C307B4" w:rsidRPr="00C307B4" w:rsidRDefault="00C307B4" w:rsidP="00637846">
            <w:pPr>
              <w:pStyle w:val="TableText"/>
              <w:widowControl w:val="0"/>
              <w:autoSpaceDE w:val="0"/>
              <w:autoSpaceDN w:val="0"/>
              <w:adjustRightInd w:val="0"/>
              <w:jc w:val="both"/>
              <w:rPr>
                <w:i/>
                <w:iCs/>
                <w:color w:val="000000"/>
                <w:lang w:val="en-US"/>
              </w:rPr>
            </w:pPr>
            <w:r>
              <w:rPr>
                <w:i/>
                <w:iCs/>
                <w:color w:val="000000"/>
                <w:lang w:val="sr-Cyrl-RS"/>
              </w:rPr>
              <w:t xml:space="preserve">Извршавање тестова </w:t>
            </w:r>
            <w:r w:rsidR="00A466DF">
              <w:rPr>
                <w:color w:val="000000"/>
                <w:lang w:val="sr-Cyrl-RS"/>
              </w:rPr>
              <w:t xml:space="preserve"> –</w:t>
            </w:r>
            <w:r>
              <w:rPr>
                <w:color w:val="000000"/>
                <w:lang w:val="en-US"/>
              </w:rPr>
              <w:t xml:space="preserve"> </w:t>
            </w:r>
            <w:r w:rsidR="00A466DF">
              <w:rPr>
                <w:color w:val="000000"/>
                <w:lang w:val="sr-Cyrl-RS"/>
              </w:rPr>
              <w:t>ЕТФ</w:t>
            </w:r>
            <w:r w:rsidR="00A466DF">
              <w:rPr>
                <w:color w:val="000000"/>
                <w:lang w:val="en-US"/>
              </w:rPr>
              <w:t xml:space="preserve">, </w:t>
            </w:r>
            <w:r>
              <w:rPr>
                <w:color w:val="000000"/>
                <w:lang w:val="sr-Cyrl-RS"/>
              </w:rPr>
              <w:t xml:space="preserve">TUM, </w:t>
            </w:r>
            <w:r>
              <w:rPr>
                <w:color w:val="000000"/>
                <w:lang w:val="en-US"/>
              </w:rPr>
              <w:t>UVA</w:t>
            </w:r>
          </w:p>
          <w:p w:rsidR="00A466DF" w:rsidRPr="004811D4" w:rsidRDefault="00A466DF" w:rsidP="00637846">
            <w:pPr>
              <w:pStyle w:val="TableText"/>
              <w:widowControl w:val="0"/>
              <w:autoSpaceDE w:val="0"/>
              <w:autoSpaceDN w:val="0"/>
              <w:adjustRightInd w:val="0"/>
              <w:jc w:val="both"/>
              <w:rPr>
                <w:color w:val="000000"/>
                <w:lang w:val="en-US"/>
              </w:rPr>
            </w:pPr>
          </w:p>
        </w:tc>
      </w:tr>
      <w:tr w:rsidR="00A466DF" w:rsidRPr="003C7C3F" w:rsidTr="00637846">
        <w:trPr>
          <w:cantSplit/>
          <w:jc w:val="center"/>
        </w:trPr>
        <w:tc>
          <w:tcPr>
            <w:tcW w:w="10031" w:type="dxa"/>
            <w:gridSpan w:val="9"/>
            <w:shd w:val="pct5" w:color="auto" w:fill="auto"/>
            <w:vAlign w:val="center"/>
          </w:tcPr>
          <w:p w:rsidR="00A466DF" w:rsidRPr="00192FB2" w:rsidRDefault="00A466DF" w:rsidP="00637846">
            <w:pPr>
              <w:pStyle w:val="TableText"/>
              <w:widowControl w:val="0"/>
              <w:autoSpaceDE w:val="0"/>
              <w:autoSpaceDN w:val="0"/>
              <w:adjustRightInd w:val="0"/>
              <w:jc w:val="left"/>
              <w:rPr>
                <w:i/>
                <w:color w:val="000000"/>
                <w:lang w:val="ru-RU"/>
              </w:rPr>
            </w:pPr>
            <w:r w:rsidRPr="00192FB2">
              <w:rPr>
                <w:b/>
                <w:i/>
                <w:color w:val="000000"/>
                <w:lang w:val="sr-Cyrl-RS"/>
              </w:rPr>
              <w:t>Резултати рада (уз кратак опис сваког резултата и месец испоруке)</w:t>
            </w:r>
          </w:p>
        </w:tc>
      </w:tr>
      <w:tr w:rsidR="00A466DF" w:rsidRPr="003C7C3F" w:rsidTr="00637846">
        <w:trPr>
          <w:cantSplit/>
          <w:trHeight w:val="267"/>
          <w:jc w:val="center"/>
        </w:trPr>
        <w:tc>
          <w:tcPr>
            <w:tcW w:w="2102" w:type="dxa"/>
            <w:gridSpan w:val="2"/>
            <w:shd w:val="clear" w:color="auto" w:fill="auto"/>
            <w:vAlign w:val="center"/>
          </w:tcPr>
          <w:p w:rsidR="00A466DF" w:rsidRPr="00192FB2" w:rsidRDefault="00A466DF" w:rsidP="00637846">
            <w:pPr>
              <w:pStyle w:val="TableText"/>
              <w:widowControl w:val="0"/>
              <w:autoSpaceDE w:val="0"/>
              <w:autoSpaceDN w:val="0"/>
              <w:adjustRightInd w:val="0"/>
              <w:jc w:val="left"/>
              <w:rPr>
                <w:color w:val="000000"/>
                <w:lang w:val="ru-RU"/>
              </w:rPr>
            </w:pPr>
            <w:proofErr w:type="spellStart"/>
            <w:r w:rsidRPr="00192FB2">
              <w:rPr>
                <w:color w:val="000000"/>
                <w:lang w:val="ru-RU"/>
              </w:rPr>
              <w:t>Назив</w:t>
            </w:r>
            <w:proofErr w:type="spellEnd"/>
            <w:r w:rsidRPr="00192FB2">
              <w:rPr>
                <w:color w:val="000000"/>
                <w:lang w:val="ru-RU"/>
              </w:rPr>
              <w:t xml:space="preserve"> </w:t>
            </w:r>
            <w:proofErr w:type="spellStart"/>
            <w:r w:rsidRPr="00192FB2">
              <w:rPr>
                <w:color w:val="000000"/>
                <w:lang w:val="ru-RU"/>
              </w:rPr>
              <w:t>резултата</w:t>
            </w:r>
            <w:proofErr w:type="spellEnd"/>
          </w:p>
        </w:tc>
        <w:tc>
          <w:tcPr>
            <w:tcW w:w="5078" w:type="dxa"/>
            <w:gridSpan w:val="5"/>
            <w:shd w:val="clear" w:color="auto" w:fill="auto"/>
            <w:vAlign w:val="center"/>
          </w:tcPr>
          <w:p w:rsidR="00A466DF" w:rsidRPr="00192FB2" w:rsidRDefault="00A466DF" w:rsidP="00637846">
            <w:pPr>
              <w:pStyle w:val="TableText"/>
              <w:widowControl w:val="0"/>
              <w:autoSpaceDE w:val="0"/>
              <w:autoSpaceDN w:val="0"/>
              <w:adjustRightInd w:val="0"/>
              <w:jc w:val="left"/>
              <w:rPr>
                <w:color w:val="000000"/>
                <w:lang w:val="ru-RU"/>
              </w:rPr>
            </w:pPr>
            <w:proofErr w:type="spellStart"/>
            <w:r w:rsidRPr="00192FB2">
              <w:rPr>
                <w:color w:val="000000"/>
                <w:lang w:val="ru-RU"/>
              </w:rPr>
              <w:t>Опис</w:t>
            </w:r>
            <w:proofErr w:type="spellEnd"/>
          </w:p>
        </w:tc>
        <w:tc>
          <w:tcPr>
            <w:tcW w:w="2851" w:type="dxa"/>
            <w:gridSpan w:val="2"/>
            <w:shd w:val="clear" w:color="auto" w:fill="auto"/>
            <w:vAlign w:val="center"/>
          </w:tcPr>
          <w:p w:rsidR="00A466DF" w:rsidRPr="00192FB2" w:rsidRDefault="00A466DF" w:rsidP="00637846">
            <w:pPr>
              <w:pStyle w:val="TableText"/>
              <w:widowControl w:val="0"/>
              <w:autoSpaceDE w:val="0"/>
              <w:autoSpaceDN w:val="0"/>
              <w:adjustRightInd w:val="0"/>
              <w:jc w:val="left"/>
              <w:rPr>
                <w:color w:val="000000"/>
                <w:lang w:val="ru-RU"/>
              </w:rPr>
            </w:pPr>
            <w:proofErr w:type="spellStart"/>
            <w:r w:rsidRPr="00192FB2">
              <w:rPr>
                <w:color w:val="000000"/>
                <w:lang w:val="ru-RU"/>
              </w:rPr>
              <w:t>Месец</w:t>
            </w:r>
            <w:proofErr w:type="spellEnd"/>
          </w:p>
        </w:tc>
      </w:tr>
      <w:tr w:rsidR="00A466DF" w:rsidRPr="003C7C3F" w:rsidTr="00637846">
        <w:trPr>
          <w:cantSplit/>
          <w:trHeight w:val="267"/>
          <w:jc w:val="center"/>
        </w:trPr>
        <w:tc>
          <w:tcPr>
            <w:tcW w:w="2102" w:type="dxa"/>
            <w:gridSpan w:val="2"/>
            <w:shd w:val="clear" w:color="auto" w:fill="auto"/>
            <w:vAlign w:val="center"/>
          </w:tcPr>
          <w:p w:rsidR="00A466DF" w:rsidRPr="001A1C40" w:rsidRDefault="00C307B4" w:rsidP="00637846">
            <w:pPr>
              <w:pStyle w:val="TableText"/>
              <w:widowControl w:val="0"/>
              <w:autoSpaceDE w:val="0"/>
              <w:autoSpaceDN w:val="0"/>
              <w:adjustRightInd w:val="0"/>
              <w:rPr>
                <w:color w:val="000000"/>
                <w:lang w:val="sr-Cyrl-RS"/>
              </w:rPr>
            </w:pPr>
            <w:r>
              <w:rPr>
                <w:color w:val="000000"/>
                <w:lang w:val="sr-Cyrl-RS"/>
              </w:rPr>
              <w:t>Извештаји о тестирању</w:t>
            </w:r>
          </w:p>
        </w:tc>
        <w:tc>
          <w:tcPr>
            <w:tcW w:w="5078" w:type="dxa"/>
            <w:gridSpan w:val="5"/>
            <w:shd w:val="clear" w:color="auto" w:fill="auto"/>
            <w:vAlign w:val="center"/>
          </w:tcPr>
          <w:p w:rsidR="00A466DF" w:rsidRPr="00E32765" w:rsidRDefault="00C307B4" w:rsidP="00637846">
            <w:pPr>
              <w:pStyle w:val="TableText"/>
              <w:widowControl w:val="0"/>
              <w:autoSpaceDE w:val="0"/>
              <w:autoSpaceDN w:val="0"/>
              <w:adjustRightInd w:val="0"/>
              <w:jc w:val="both"/>
              <w:rPr>
                <w:color w:val="000000"/>
                <w:lang w:val="en-US"/>
              </w:rPr>
            </w:pPr>
            <w:r>
              <w:rPr>
                <w:color w:val="000000"/>
                <w:lang w:val="sr-Cyrl-RS"/>
              </w:rPr>
              <w:t>Документ у коме се налазе информације о сваком тесту који је пуштен над сваким имплементираним делом понаособ</w:t>
            </w:r>
            <w:r w:rsidR="00E32765">
              <w:rPr>
                <w:color w:val="000000"/>
                <w:lang w:val="en-US"/>
              </w:rPr>
              <w:t>.</w:t>
            </w:r>
          </w:p>
        </w:tc>
        <w:tc>
          <w:tcPr>
            <w:tcW w:w="2851" w:type="dxa"/>
            <w:gridSpan w:val="2"/>
            <w:shd w:val="clear" w:color="auto" w:fill="auto"/>
            <w:vAlign w:val="center"/>
          </w:tcPr>
          <w:p w:rsidR="00A466DF" w:rsidRPr="00C307B4" w:rsidRDefault="00C307B4" w:rsidP="00637846">
            <w:pPr>
              <w:pStyle w:val="TableText"/>
              <w:widowControl w:val="0"/>
              <w:autoSpaceDE w:val="0"/>
              <w:autoSpaceDN w:val="0"/>
              <w:adjustRightInd w:val="0"/>
              <w:rPr>
                <w:color w:val="000000"/>
                <w:lang w:val="en-US"/>
              </w:rPr>
            </w:pPr>
            <w:r>
              <w:rPr>
                <w:color w:val="000000"/>
                <w:lang w:val="en-US"/>
              </w:rPr>
              <w:t>20</w:t>
            </w:r>
          </w:p>
        </w:tc>
      </w:tr>
    </w:tbl>
    <w:p w:rsidR="00A466DF" w:rsidRDefault="00A466DF" w:rsidP="00A466DF">
      <w:pPr>
        <w:pStyle w:val="Heading3"/>
      </w:pPr>
    </w:p>
    <w:p w:rsidR="00A466DF" w:rsidRDefault="00A466DF" w:rsidP="00A466DF">
      <w:pPr>
        <w:pStyle w:val="Heading3"/>
        <w:jc w:val="center"/>
        <w:rPr>
          <w:lang w:val="sr-Cyrl-RS"/>
        </w:rPr>
      </w:pPr>
      <w:r>
        <w:br w:type="page"/>
      </w:r>
      <w:bookmarkStart w:id="55" w:name="_Toc37567615"/>
      <w:r>
        <w:rPr>
          <w:lang w:val="en-US"/>
        </w:rPr>
        <w:lastRenderedPageBreak/>
        <w:t>6.1.</w:t>
      </w:r>
      <w:r>
        <w:rPr>
          <w:lang w:val="sr-Cyrl-RS"/>
        </w:rPr>
        <w:t>7</w:t>
      </w:r>
      <w:r>
        <w:rPr>
          <w:lang w:val="en-US"/>
        </w:rPr>
        <w:t xml:space="preserve">. </w:t>
      </w:r>
      <w:r w:rsidR="00D06FAF">
        <w:rPr>
          <w:lang w:val="sr-Cyrl-RS"/>
        </w:rPr>
        <w:t>Интеграција модула</w:t>
      </w:r>
      <w:bookmarkEnd w:id="55"/>
    </w:p>
    <w:p w:rsidR="00A466DF" w:rsidRPr="00926100" w:rsidRDefault="00A466DF" w:rsidP="00A466DF">
      <w:pPr>
        <w:pStyle w:val="BodyText"/>
        <w:rPr>
          <w:lang w:val="sr-Cyrl-RS"/>
        </w:rPr>
      </w:pPr>
    </w:p>
    <w:tbl>
      <w:tblPr>
        <w:tblW w:w="100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5"/>
        <w:gridCol w:w="327"/>
        <w:gridCol w:w="415"/>
        <w:gridCol w:w="1093"/>
        <w:gridCol w:w="1229"/>
        <w:gridCol w:w="1037"/>
        <w:gridCol w:w="1296"/>
        <w:gridCol w:w="1163"/>
        <w:gridCol w:w="1696"/>
      </w:tblGrid>
      <w:tr w:rsidR="00A466DF" w:rsidRPr="008458D9" w:rsidTr="00637846">
        <w:trPr>
          <w:cantSplit/>
          <w:tblHeader/>
          <w:jc w:val="center"/>
        </w:trPr>
        <w:tc>
          <w:tcPr>
            <w:tcW w:w="1775" w:type="dxa"/>
            <w:shd w:val="pct10" w:color="auto" w:fill="auto"/>
            <w:vAlign w:val="center"/>
          </w:tcPr>
          <w:p w:rsidR="00A466DF" w:rsidRPr="00192FB2" w:rsidRDefault="00A466DF" w:rsidP="00637846">
            <w:pPr>
              <w:pStyle w:val="Lista1"/>
              <w:widowControl w:val="0"/>
              <w:numPr>
                <w:ilvl w:val="0"/>
                <w:numId w:val="0"/>
              </w:numPr>
              <w:jc w:val="center"/>
              <w:rPr>
                <w:b/>
                <w:color w:val="000000"/>
                <w:lang w:val="ru-RU"/>
              </w:rPr>
            </w:pPr>
            <w:proofErr w:type="spellStart"/>
            <w:r w:rsidRPr="00192FB2">
              <w:rPr>
                <w:b/>
                <w:color w:val="000000"/>
                <w:lang w:val="ru-RU"/>
              </w:rPr>
              <w:t>Број</w:t>
            </w:r>
            <w:proofErr w:type="spellEnd"/>
            <w:r w:rsidRPr="00192FB2">
              <w:rPr>
                <w:b/>
                <w:color w:val="000000"/>
                <w:lang w:val="ru-RU"/>
              </w:rPr>
              <w:t xml:space="preserve"> </w:t>
            </w:r>
            <w:proofErr w:type="spellStart"/>
            <w:r w:rsidRPr="00192FB2">
              <w:rPr>
                <w:b/>
                <w:color w:val="000000"/>
                <w:lang w:val="ru-RU"/>
              </w:rPr>
              <w:t>радног</w:t>
            </w:r>
            <w:proofErr w:type="spellEnd"/>
            <w:r w:rsidRPr="00192FB2">
              <w:rPr>
                <w:b/>
                <w:color w:val="000000"/>
                <w:lang w:val="ru-RU"/>
              </w:rPr>
              <w:t xml:space="preserve"> пакета</w:t>
            </w:r>
          </w:p>
        </w:tc>
        <w:tc>
          <w:tcPr>
            <w:tcW w:w="743" w:type="dxa"/>
            <w:gridSpan w:val="2"/>
            <w:shd w:val="pct10" w:color="auto" w:fill="auto"/>
            <w:vAlign w:val="center"/>
          </w:tcPr>
          <w:p w:rsidR="00A466DF" w:rsidRPr="00D06FAF" w:rsidRDefault="00A466DF" w:rsidP="00637846">
            <w:pPr>
              <w:pStyle w:val="Lista1"/>
              <w:widowControl w:val="0"/>
              <w:numPr>
                <w:ilvl w:val="0"/>
                <w:numId w:val="0"/>
              </w:numPr>
              <w:jc w:val="center"/>
              <w:rPr>
                <w:b/>
                <w:color w:val="000000"/>
                <w:lang w:val="sr-Cyrl-RS"/>
              </w:rPr>
            </w:pPr>
            <w:r w:rsidRPr="00192FB2">
              <w:rPr>
                <w:b/>
                <w:color w:val="000000"/>
                <w:lang w:val="de-DE"/>
              </w:rPr>
              <w:t>WP</w:t>
            </w:r>
            <w:r w:rsidR="00D06FAF">
              <w:rPr>
                <w:b/>
                <w:color w:val="000000"/>
                <w:lang w:val="sr-Cyrl-RS"/>
              </w:rPr>
              <w:t>7</w:t>
            </w:r>
          </w:p>
        </w:tc>
        <w:tc>
          <w:tcPr>
            <w:tcW w:w="1093" w:type="dxa"/>
            <w:shd w:val="pct10" w:color="auto" w:fill="auto"/>
            <w:vAlign w:val="center"/>
          </w:tcPr>
          <w:p w:rsidR="00A466DF" w:rsidRPr="00192FB2" w:rsidRDefault="00A466DF" w:rsidP="00637846">
            <w:pPr>
              <w:pStyle w:val="Lista1"/>
              <w:widowControl w:val="0"/>
              <w:numPr>
                <w:ilvl w:val="0"/>
                <w:numId w:val="0"/>
              </w:numPr>
              <w:jc w:val="center"/>
              <w:rPr>
                <w:b/>
                <w:color w:val="000000"/>
                <w:lang w:val="ru-RU"/>
              </w:rPr>
            </w:pPr>
            <w:proofErr w:type="spellStart"/>
            <w:r w:rsidRPr="00192FB2">
              <w:rPr>
                <w:b/>
                <w:color w:val="000000"/>
                <w:lang w:val="ru-RU"/>
              </w:rPr>
              <w:t>Датум</w:t>
            </w:r>
            <w:proofErr w:type="spellEnd"/>
            <w:r w:rsidRPr="00192FB2">
              <w:rPr>
                <w:b/>
                <w:color w:val="000000"/>
                <w:lang w:val="ru-RU"/>
              </w:rPr>
              <w:t xml:space="preserve"> </w:t>
            </w:r>
            <w:proofErr w:type="spellStart"/>
            <w:r w:rsidRPr="00192FB2">
              <w:rPr>
                <w:b/>
                <w:color w:val="000000"/>
                <w:lang w:val="ru-RU"/>
              </w:rPr>
              <w:t>почетка</w:t>
            </w:r>
            <w:proofErr w:type="spellEnd"/>
            <w:r w:rsidRPr="00192FB2">
              <w:rPr>
                <w:b/>
                <w:color w:val="000000"/>
                <w:lang w:val="ru-RU"/>
              </w:rPr>
              <w:t xml:space="preserve"> рад. пакета:</w:t>
            </w:r>
          </w:p>
        </w:tc>
        <w:tc>
          <w:tcPr>
            <w:tcW w:w="1236" w:type="dxa"/>
            <w:shd w:val="pct10" w:color="auto" w:fill="auto"/>
            <w:vAlign w:val="center"/>
          </w:tcPr>
          <w:p w:rsidR="00A466DF" w:rsidRPr="00192FB2" w:rsidRDefault="00A466DF" w:rsidP="00637846">
            <w:pPr>
              <w:pStyle w:val="Lista1"/>
              <w:widowControl w:val="0"/>
              <w:numPr>
                <w:ilvl w:val="0"/>
                <w:numId w:val="0"/>
              </w:numPr>
              <w:jc w:val="center"/>
              <w:rPr>
                <w:b/>
                <w:color w:val="000000"/>
                <w:lang w:val="ru-RU"/>
              </w:rPr>
            </w:pPr>
            <w:r w:rsidRPr="00192FB2">
              <w:rPr>
                <w:b/>
                <w:color w:val="000000"/>
                <w:lang w:val="ru-RU"/>
              </w:rPr>
              <w:t>1.</w:t>
            </w:r>
            <w:r w:rsidR="00453F08">
              <w:rPr>
                <w:b/>
                <w:color w:val="000000"/>
                <w:lang w:val="ru-RU"/>
              </w:rPr>
              <w:t>3</w:t>
            </w:r>
            <w:r w:rsidRPr="00192FB2">
              <w:rPr>
                <w:b/>
                <w:color w:val="000000"/>
                <w:lang w:val="ru-RU"/>
              </w:rPr>
              <w:t>.202</w:t>
            </w:r>
            <w:r w:rsidR="00453F08">
              <w:rPr>
                <w:b/>
                <w:color w:val="000000"/>
                <w:lang w:val="ru-RU"/>
              </w:rPr>
              <w:t>2</w:t>
            </w:r>
            <w:r w:rsidRPr="00192FB2">
              <w:rPr>
                <w:b/>
                <w:color w:val="000000"/>
                <w:lang w:val="ru-RU"/>
              </w:rPr>
              <w:t>.</w:t>
            </w:r>
          </w:p>
        </w:tc>
        <w:tc>
          <w:tcPr>
            <w:tcW w:w="1037" w:type="dxa"/>
            <w:shd w:val="pct10" w:color="auto" w:fill="auto"/>
            <w:vAlign w:val="center"/>
          </w:tcPr>
          <w:p w:rsidR="00A466DF" w:rsidRPr="00192FB2" w:rsidRDefault="00A466DF" w:rsidP="00637846">
            <w:pPr>
              <w:pStyle w:val="Lista1"/>
              <w:widowControl w:val="0"/>
              <w:numPr>
                <w:ilvl w:val="0"/>
                <w:numId w:val="0"/>
              </w:numPr>
              <w:jc w:val="center"/>
              <w:rPr>
                <w:b/>
                <w:color w:val="000000"/>
                <w:lang w:val="en-US"/>
              </w:rPr>
            </w:pPr>
            <w:proofErr w:type="spellStart"/>
            <w:r w:rsidRPr="00192FB2">
              <w:rPr>
                <w:b/>
                <w:color w:val="000000"/>
                <w:lang w:val="ru-RU"/>
              </w:rPr>
              <w:t>Датум</w:t>
            </w:r>
            <w:proofErr w:type="spellEnd"/>
            <w:r w:rsidRPr="00192FB2">
              <w:rPr>
                <w:b/>
                <w:color w:val="000000"/>
                <w:lang w:val="ru-RU"/>
              </w:rPr>
              <w:t xml:space="preserve"> </w:t>
            </w:r>
            <w:proofErr w:type="spellStart"/>
            <w:r w:rsidRPr="00192FB2">
              <w:rPr>
                <w:b/>
                <w:color w:val="000000"/>
                <w:lang w:val="ru-RU"/>
              </w:rPr>
              <w:t>краја</w:t>
            </w:r>
            <w:proofErr w:type="spellEnd"/>
            <w:r w:rsidRPr="00192FB2">
              <w:rPr>
                <w:b/>
                <w:color w:val="000000"/>
                <w:lang w:val="ru-RU"/>
              </w:rPr>
              <w:t xml:space="preserve"> рад. пакета:</w:t>
            </w:r>
          </w:p>
        </w:tc>
        <w:tc>
          <w:tcPr>
            <w:tcW w:w="1296" w:type="dxa"/>
            <w:shd w:val="pct10" w:color="auto" w:fill="auto"/>
            <w:vAlign w:val="center"/>
          </w:tcPr>
          <w:p w:rsidR="00A466DF" w:rsidRPr="00192FB2" w:rsidRDefault="00453F08" w:rsidP="00637846">
            <w:pPr>
              <w:pStyle w:val="Lista1"/>
              <w:widowControl w:val="0"/>
              <w:numPr>
                <w:ilvl w:val="0"/>
                <w:numId w:val="0"/>
              </w:numPr>
              <w:jc w:val="center"/>
              <w:rPr>
                <w:b/>
                <w:color w:val="000000"/>
                <w:lang w:val="ru-RU"/>
              </w:rPr>
            </w:pPr>
            <w:r>
              <w:rPr>
                <w:b/>
                <w:color w:val="000000"/>
                <w:lang w:val="ru-RU"/>
              </w:rPr>
              <w:t>31</w:t>
            </w:r>
            <w:r w:rsidR="00A466DF">
              <w:rPr>
                <w:b/>
                <w:color w:val="000000"/>
                <w:lang w:val="ru-RU"/>
              </w:rPr>
              <w:t>.</w:t>
            </w:r>
            <w:r>
              <w:rPr>
                <w:b/>
                <w:color w:val="000000"/>
                <w:lang w:val="ru-RU"/>
              </w:rPr>
              <w:t>5</w:t>
            </w:r>
            <w:r w:rsidR="00A466DF" w:rsidRPr="00192FB2">
              <w:rPr>
                <w:b/>
                <w:color w:val="000000"/>
                <w:lang w:val="ru-RU"/>
              </w:rPr>
              <w:t>.202</w:t>
            </w:r>
            <w:r>
              <w:rPr>
                <w:b/>
                <w:color w:val="000000"/>
                <w:lang w:val="ru-RU"/>
              </w:rPr>
              <w:t>2</w:t>
            </w:r>
            <w:r w:rsidR="00A466DF" w:rsidRPr="00192FB2">
              <w:rPr>
                <w:b/>
                <w:color w:val="000000"/>
                <w:lang w:val="ru-RU"/>
              </w:rPr>
              <w:t>.</w:t>
            </w:r>
          </w:p>
        </w:tc>
        <w:tc>
          <w:tcPr>
            <w:tcW w:w="1094" w:type="dxa"/>
            <w:shd w:val="pct10" w:color="auto" w:fill="auto"/>
          </w:tcPr>
          <w:p w:rsidR="00A466DF" w:rsidRPr="00192FB2" w:rsidRDefault="00A466DF" w:rsidP="00637846">
            <w:pPr>
              <w:pStyle w:val="Lista1"/>
              <w:widowControl w:val="0"/>
              <w:numPr>
                <w:ilvl w:val="0"/>
                <w:numId w:val="0"/>
              </w:numPr>
              <w:jc w:val="center"/>
              <w:rPr>
                <w:b/>
                <w:color w:val="000000"/>
                <w:lang w:val="ru-RU"/>
              </w:rPr>
            </w:pPr>
          </w:p>
        </w:tc>
        <w:tc>
          <w:tcPr>
            <w:tcW w:w="1757" w:type="dxa"/>
            <w:shd w:val="pct10" w:color="auto" w:fill="auto"/>
          </w:tcPr>
          <w:p w:rsidR="00A466DF" w:rsidRPr="00192FB2" w:rsidRDefault="00A466DF" w:rsidP="00637846">
            <w:pPr>
              <w:pStyle w:val="Lista1"/>
              <w:widowControl w:val="0"/>
              <w:numPr>
                <w:ilvl w:val="0"/>
                <w:numId w:val="0"/>
              </w:numPr>
              <w:jc w:val="center"/>
              <w:rPr>
                <w:b/>
                <w:color w:val="000000"/>
                <w:lang w:val="ru-RU"/>
              </w:rPr>
            </w:pPr>
          </w:p>
        </w:tc>
      </w:tr>
      <w:tr w:rsidR="00A466DF" w:rsidRPr="008458D9" w:rsidTr="00637846">
        <w:trPr>
          <w:cantSplit/>
          <w:tblHeader/>
          <w:jc w:val="center"/>
        </w:trPr>
        <w:tc>
          <w:tcPr>
            <w:tcW w:w="1775" w:type="dxa"/>
            <w:shd w:val="pct10" w:color="auto" w:fill="auto"/>
            <w:vAlign w:val="center"/>
          </w:tcPr>
          <w:p w:rsidR="00A466DF" w:rsidRPr="00192FB2" w:rsidRDefault="00A466DF" w:rsidP="00637846">
            <w:pPr>
              <w:pStyle w:val="Lista1"/>
              <w:widowControl w:val="0"/>
              <w:numPr>
                <w:ilvl w:val="0"/>
                <w:numId w:val="0"/>
              </w:numPr>
              <w:jc w:val="center"/>
              <w:rPr>
                <w:b/>
                <w:color w:val="000000"/>
                <w:lang w:val="sr-Cyrl-RS"/>
              </w:rPr>
            </w:pPr>
            <w:r w:rsidRPr="00192FB2">
              <w:rPr>
                <w:b/>
                <w:color w:val="000000"/>
                <w:lang w:val="sr-Cyrl-RS"/>
              </w:rPr>
              <w:t>Назив радног пакета:</w:t>
            </w:r>
          </w:p>
        </w:tc>
        <w:tc>
          <w:tcPr>
            <w:tcW w:w="5405" w:type="dxa"/>
            <w:gridSpan w:val="6"/>
            <w:shd w:val="pct10" w:color="auto" w:fill="auto"/>
          </w:tcPr>
          <w:p w:rsidR="00A466DF" w:rsidRPr="002D2D3E" w:rsidRDefault="006C1283" w:rsidP="002D2D3E">
            <w:pPr>
              <w:pStyle w:val="Caption"/>
              <w:rPr>
                <w:sz w:val="24"/>
                <w:szCs w:val="24"/>
              </w:rPr>
            </w:pPr>
            <w:r w:rsidRPr="002D2D3E">
              <w:rPr>
                <w:sz w:val="24"/>
                <w:szCs w:val="24"/>
              </w:rPr>
              <w:t>Интеграција модула</w:t>
            </w:r>
          </w:p>
        </w:tc>
        <w:tc>
          <w:tcPr>
            <w:tcW w:w="1094" w:type="dxa"/>
            <w:shd w:val="pct10" w:color="auto" w:fill="auto"/>
          </w:tcPr>
          <w:p w:rsidR="00A466DF" w:rsidRPr="00192FB2" w:rsidRDefault="00A466DF" w:rsidP="00637846">
            <w:pPr>
              <w:pStyle w:val="Lista1"/>
              <w:widowControl w:val="0"/>
              <w:numPr>
                <w:ilvl w:val="0"/>
                <w:numId w:val="0"/>
              </w:numPr>
              <w:jc w:val="center"/>
              <w:rPr>
                <w:b/>
                <w:color w:val="000000"/>
                <w:lang w:val="ru-RU"/>
              </w:rPr>
            </w:pPr>
          </w:p>
        </w:tc>
        <w:tc>
          <w:tcPr>
            <w:tcW w:w="1757" w:type="dxa"/>
            <w:shd w:val="pct10" w:color="auto" w:fill="auto"/>
          </w:tcPr>
          <w:p w:rsidR="00A466DF" w:rsidRPr="00192FB2" w:rsidRDefault="00A466DF" w:rsidP="00637846">
            <w:pPr>
              <w:pStyle w:val="Lista1"/>
              <w:widowControl w:val="0"/>
              <w:numPr>
                <w:ilvl w:val="0"/>
                <w:numId w:val="0"/>
              </w:numPr>
              <w:jc w:val="center"/>
              <w:rPr>
                <w:b/>
                <w:color w:val="000000"/>
                <w:lang w:val="ru-RU"/>
              </w:rPr>
            </w:pPr>
          </w:p>
        </w:tc>
      </w:tr>
      <w:tr w:rsidR="00A466DF" w:rsidRPr="003C7C3F" w:rsidTr="00637846">
        <w:trPr>
          <w:cantSplit/>
          <w:jc w:val="center"/>
        </w:trPr>
        <w:tc>
          <w:tcPr>
            <w:tcW w:w="1775" w:type="dxa"/>
            <w:tcBorders>
              <w:bottom w:val="single" w:sz="4" w:space="0" w:color="auto"/>
            </w:tcBorders>
            <w:vAlign w:val="center"/>
          </w:tcPr>
          <w:p w:rsidR="00A466DF" w:rsidRPr="00192FB2" w:rsidRDefault="00A466DF" w:rsidP="00637846">
            <w:pPr>
              <w:pStyle w:val="Lista1"/>
              <w:widowControl w:val="0"/>
              <w:numPr>
                <w:ilvl w:val="0"/>
                <w:numId w:val="0"/>
              </w:numPr>
              <w:jc w:val="center"/>
              <w:rPr>
                <w:b/>
                <w:color w:val="000000"/>
                <w:lang w:val="sr-Cyrl-RS"/>
              </w:rPr>
            </w:pPr>
            <w:r w:rsidRPr="00192FB2">
              <w:rPr>
                <w:b/>
                <w:color w:val="000000"/>
                <w:lang w:val="sr-Cyrl-RS"/>
              </w:rPr>
              <w:t xml:space="preserve">Шифра </w:t>
            </w:r>
            <w:proofErr w:type="spellStart"/>
            <w:r w:rsidRPr="00192FB2">
              <w:rPr>
                <w:b/>
                <w:color w:val="000000"/>
                <w:lang w:val="sr-Cyrl-RS"/>
              </w:rPr>
              <w:t>партиципанта</w:t>
            </w:r>
            <w:proofErr w:type="spellEnd"/>
          </w:p>
        </w:tc>
        <w:tc>
          <w:tcPr>
            <w:tcW w:w="743" w:type="dxa"/>
            <w:gridSpan w:val="2"/>
            <w:tcBorders>
              <w:bottom w:val="single" w:sz="4" w:space="0" w:color="auto"/>
            </w:tcBorders>
            <w:vAlign w:val="center"/>
          </w:tcPr>
          <w:p w:rsidR="00A466DF" w:rsidRPr="00E60884" w:rsidRDefault="00340359" w:rsidP="00637846">
            <w:pPr>
              <w:pStyle w:val="TableText"/>
              <w:widowControl w:val="0"/>
              <w:autoSpaceDE w:val="0"/>
              <w:autoSpaceDN w:val="0"/>
              <w:adjustRightInd w:val="0"/>
              <w:rPr>
                <w:b/>
                <w:bCs/>
                <w:color w:val="000000"/>
                <w:lang w:val="sr-Cyrl-RS"/>
              </w:rPr>
            </w:pPr>
            <w:r>
              <w:rPr>
                <w:b/>
                <w:bCs/>
                <w:color w:val="000000"/>
                <w:lang w:val="en-US"/>
              </w:rPr>
              <w:t>P</w:t>
            </w:r>
            <w:r w:rsidR="00A466DF" w:rsidRPr="00E60884">
              <w:rPr>
                <w:b/>
                <w:bCs/>
                <w:color w:val="000000"/>
                <w:lang w:val="sr-Cyrl-RS"/>
              </w:rPr>
              <w:t>1</w:t>
            </w:r>
          </w:p>
        </w:tc>
        <w:tc>
          <w:tcPr>
            <w:tcW w:w="1093" w:type="dxa"/>
            <w:tcBorders>
              <w:bottom w:val="single" w:sz="4" w:space="0" w:color="auto"/>
            </w:tcBorders>
            <w:vAlign w:val="center"/>
          </w:tcPr>
          <w:p w:rsidR="00A466DF" w:rsidRPr="00192FB2" w:rsidRDefault="00340359" w:rsidP="00637846">
            <w:pPr>
              <w:pStyle w:val="TableText"/>
              <w:widowControl w:val="0"/>
              <w:autoSpaceDE w:val="0"/>
              <w:autoSpaceDN w:val="0"/>
              <w:adjustRightInd w:val="0"/>
              <w:rPr>
                <w:color w:val="000000"/>
                <w:lang w:val="sr-Cyrl-RS"/>
              </w:rPr>
            </w:pPr>
            <w:r>
              <w:rPr>
                <w:color w:val="000000"/>
                <w:lang w:val="en-US"/>
              </w:rPr>
              <w:t>P</w:t>
            </w:r>
            <w:r w:rsidR="00A466DF" w:rsidRPr="00192FB2">
              <w:rPr>
                <w:color w:val="000000"/>
                <w:lang w:val="sr-Cyrl-RS"/>
              </w:rPr>
              <w:t>2</w:t>
            </w:r>
          </w:p>
        </w:tc>
        <w:tc>
          <w:tcPr>
            <w:tcW w:w="1236" w:type="dxa"/>
            <w:tcBorders>
              <w:bottom w:val="single" w:sz="4" w:space="0" w:color="auto"/>
            </w:tcBorders>
            <w:vAlign w:val="center"/>
          </w:tcPr>
          <w:p w:rsidR="00A466DF" w:rsidRPr="00192FB2" w:rsidRDefault="00340359" w:rsidP="00637846">
            <w:pPr>
              <w:pStyle w:val="TableText"/>
              <w:widowControl w:val="0"/>
              <w:autoSpaceDE w:val="0"/>
              <w:autoSpaceDN w:val="0"/>
              <w:adjustRightInd w:val="0"/>
              <w:rPr>
                <w:color w:val="000000"/>
                <w:lang w:val="ru-RU"/>
              </w:rPr>
            </w:pPr>
            <w:r>
              <w:rPr>
                <w:color w:val="000000"/>
                <w:lang w:val="en-US"/>
              </w:rPr>
              <w:t>P</w:t>
            </w:r>
            <w:r w:rsidR="00A466DF" w:rsidRPr="00192FB2">
              <w:rPr>
                <w:color w:val="000000"/>
                <w:lang w:val="ru-RU"/>
              </w:rPr>
              <w:t>3</w:t>
            </w:r>
          </w:p>
        </w:tc>
        <w:tc>
          <w:tcPr>
            <w:tcW w:w="1037" w:type="dxa"/>
            <w:tcBorders>
              <w:bottom w:val="single" w:sz="4" w:space="0" w:color="auto"/>
            </w:tcBorders>
            <w:vAlign w:val="center"/>
          </w:tcPr>
          <w:p w:rsidR="00A466DF" w:rsidRPr="00683E97" w:rsidRDefault="00340359" w:rsidP="00637846">
            <w:pPr>
              <w:pStyle w:val="TableText"/>
              <w:widowControl w:val="0"/>
              <w:autoSpaceDE w:val="0"/>
              <w:autoSpaceDN w:val="0"/>
              <w:adjustRightInd w:val="0"/>
              <w:rPr>
                <w:color w:val="000000"/>
                <w:lang w:val="en-US"/>
              </w:rPr>
            </w:pPr>
            <w:r>
              <w:rPr>
                <w:color w:val="000000"/>
                <w:lang w:val="en-US"/>
              </w:rPr>
              <w:t>P</w:t>
            </w:r>
            <w:r w:rsidR="00A466DF">
              <w:rPr>
                <w:color w:val="000000"/>
                <w:lang w:val="en-US"/>
              </w:rPr>
              <w:t>4</w:t>
            </w:r>
          </w:p>
        </w:tc>
        <w:tc>
          <w:tcPr>
            <w:tcW w:w="1296" w:type="dxa"/>
            <w:tcBorders>
              <w:bottom w:val="single" w:sz="4" w:space="0" w:color="auto"/>
            </w:tcBorders>
            <w:vAlign w:val="center"/>
          </w:tcPr>
          <w:p w:rsidR="00A466DF" w:rsidRPr="00683E97" w:rsidRDefault="00340359" w:rsidP="00637846">
            <w:pPr>
              <w:pStyle w:val="TableText"/>
              <w:widowControl w:val="0"/>
              <w:autoSpaceDE w:val="0"/>
              <w:autoSpaceDN w:val="0"/>
              <w:adjustRightInd w:val="0"/>
              <w:rPr>
                <w:color w:val="000000"/>
                <w:lang w:val="en-US"/>
              </w:rPr>
            </w:pPr>
            <w:r>
              <w:rPr>
                <w:color w:val="000000"/>
                <w:lang w:val="en-US"/>
              </w:rPr>
              <w:t>P</w:t>
            </w:r>
            <w:r w:rsidR="00A466DF">
              <w:rPr>
                <w:color w:val="000000"/>
                <w:lang w:val="en-US"/>
              </w:rPr>
              <w:t>5</w:t>
            </w:r>
          </w:p>
        </w:tc>
        <w:tc>
          <w:tcPr>
            <w:tcW w:w="1094" w:type="dxa"/>
            <w:tcBorders>
              <w:bottom w:val="single" w:sz="4" w:space="0" w:color="auto"/>
            </w:tcBorders>
            <w:vAlign w:val="center"/>
          </w:tcPr>
          <w:p w:rsidR="00A466DF" w:rsidRPr="00683E97" w:rsidRDefault="00340359" w:rsidP="00637846">
            <w:pPr>
              <w:pStyle w:val="TableText"/>
              <w:widowControl w:val="0"/>
              <w:autoSpaceDE w:val="0"/>
              <w:autoSpaceDN w:val="0"/>
              <w:adjustRightInd w:val="0"/>
              <w:rPr>
                <w:color w:val="000000"/>
                <w:lang w:val="en-US"/>
              </w:rPr>
            </w:pPr>
            <w:r>
              <w:rPr>
                <w:color w:val="000000"/>
                <w:lang w:val="en-US"/>
              </w:rPr>
              <w:t>P</w:t>
            </w:r>
            <w:r w:rsidR="00A466DF">
              <w:rPr>
                <w:color w:val="000000"/>
                <w:lang w:val="en-US"/>
              </w:rPr>
              <w:t>6</w:t>
            </w:r>
          </w:p>
        </w:tc>
        <w:tc>
          <w:tcPr>
            <w:tcW w:w="1757" w:type="dxa"/>
            <w:tcBorders>
              <w:bottom w:val="single" w:sz="4" w:space="0" w:color="auto"/>
            </w:tcBorders>
            <w:vAlign w:val="center"/>
          </w:tcPr>
          <w:p w:rsidR="00A466DF" w:rsidRPr="00683E97" w:rsidRDefault="00340359" w:rsidP="00637846">
            <w:pPr>
              <w:pStyle w:val="TableText"/>
              <w:widowControl w:val="0"/>
              <w:autoSpaceDE w:val="0"/>
              <w:autoSpaceDN w:val="0"/>
              <w:adjustRightInd w:val="0"/>
              <w:rPr>
                <w:color w:val="000000"/>
                <w:lang w:val="en-US"/>
              </w:rPr>
            </w:pPr>
            <w:r>
              <w:rPr>
                <w:color w:val="000000"/>
                <w:lang w:val="en-US"/>
              </w:rPr>
              <w:t>P</w:t>
            </w:r>
            <w:r w:rsidR="00A466DF">
              <w:rPr>
                <w:color w:val="000000"/>
                <w:lang w:val="en-US"/>
              </w:rPr>
              <w:t>7</w:t>
            </w:r>
          </w:p>
        </w:tc>
      </w:tr>
      <w:tr w:rsidR="00A466DF" w:rsidRPr="003C7C3F" w:rsidTr="00637846">
        <w:trPr>
          <w:cantSplit/>
          <w:jc w:val="center"/>
        </w:trPr>
        <w:tc>
          <w:tcPr>
            <w:tcW w:w="1775" w:type="dxa"/>
            <w:tcBorders>
              <w:bottom w:val="single" w:sz="4" w:space="0" w:color="auto"/>
            </w:tcBorders>
            <w:vAlign w:val="center"/>
          </w:tcPr>
          <w:p w:rsidR="00A466DF" w:rsidRPr="00192FB2" w:rsidRDefault="00A466DF" w:rsidP="00637846">
            <w:pPr>
              <w:pStyle w:val="Lista1"/>
              <w:widowControl w:val="0"/>
              <w:numPr>
                <w:ilvl w:val="0"/>
                <w:numId w:val="0"/>
              </w:numPr>
              <w:jc w:val="center"/>
              <w:rPr>
                <w:b/>
                <w:color w:val="000000"/>
                <w:lang w:val="sr-Cyrl-RS"/>
              </w:rPr>
            </w:pPr>
            <w:r w:rsidRPr="00192FB2">
              <w:rPr>
                <w:b/>
                <w:color w:val="000000"/>
                <w:lang w:val="sr-Cyrl-RS"/>
              </w:rPr>
              <w:t xml:space="preserve">Кратак назив </w:t>
            </w:r>
            <w:proofErr w:type="spellStart"/>
            <w:r w:rsidRPr="00192FB2">
              <w:rPr>
                <w:b/>
                <w:color w:val="000000"/>
                <w:lang w:val="sr-Cyrl-RS"/>
              </w:rPr>
              <w:t>партиципанта</w:t>
            </w:r>
            <w:proofErr w:type="spellEnd"/>
          </w:p>
        </w:tc>
        <w:tc>
          <w:tcPr>
            <w:tcW w:w="743" w:type="dxa"/>
            <w:gridSpan w:val="2"/>
            <w:tcBorders>
              <w:bottom w:val="single" w:sz="4" w:space="0" w:color="auto"/>
            </w:tcBorders>
            <w:vAlign w:val="center"/>
          </w:tcPr>
          <w:p w:rsidR="00A466DF" w:rsidRPr="00292D5F" w:rsidRDefault="00292D5F" w:rsidP="00637846">
            <w:pPr>
              <w:pStyle w:val="TableText"/>
              <w:widowControl w:val="0"/>
              <w:autoSpaceDE w:val="0"/>
              <w:autoSpaceDN w:val="0"/>
              <w:adjustRightInd w:val="0"/>
              <w:rPr>
                <w:b/>
                <w:bCs/>
                <w:color w:val="000000"/>
                <w:lang w:val="en-US"/>
              </w:rPr>
            </w:pPr>
            <w:r>
              <w:rPr>
                <w:b/>
                <w:bCs/>
                <w:color w:val="000000"/>
                <w:lang w:val="en-US"/>
              </w:rPr>
              <w:t>IP Way</w:t>
            </w:r>
          </w:p>
        </w:tc>
        <w:tc>
          <w:tcPr>
            <w:tcW w:w="1093" w:type="dxa"/>
            <w:tcBorders>
              <w:bottom w:val="single" w:sz="4" w:space="0" w:color="auto"/>
            </w:tcBorders>
            <w:vAlign w:val="center"/>
          </w:tcPr>
          <w:p w:rsidR="00A466DF" w:rsidRPr="00192FB2" w:rsidRDefault="00292D5F" w:rsidP="00637846">
            <w:pPr>
              <w:pStyle w:val="TableText"/>
              <w:widowControl w:val="0"/>
              <w:autoSpaceDE w:val="0"/>
              <w:autoSpaceDN w:val="0"/>
              <w:adjustRightInd w:val="0"/>
              <w:rPr>
                <w:color w:val="000000"/>
                <w:lang w:val="en-US"/>
              </w:rPr>
            </w:pPr>
            <w:r>
              <w:rPr>
                <w:color w:val="000000"/>
                <w:lang w:val="en-US"/>
              </w:rPr>
              <w:t>TUM</w:t>
            </w:r>
          </w:p>
        </w:tc>
        <w:tc>
          <w:tcPr>
            <w:tcW w:w="1236" w:type="dxa"/>
            <w:tcBorders>
              <w:bottom w:val="single" w:sz="4" w:space="0" w:color="auto"/>
            </w:tcBorders>
            <w:vAlign w:val="center"/>
          </w:tcPr>
          <w:p w:rsidR="00A466DF" w:rsidRPr="00192FB2" w:rsidRDefault="00292D5F" w:rsidP="00637846">
            <w:pPr>
              <w:pStyle w:val="TableText"/>
              <w:widowControl w:val="0"/>
              <w:autoSpaceDE w:val="0"/>
              <w:autoSpaceDN w:val="0"/>
              <w:adjustRightInd w:val="0"/>
              <w:rPr>
                <w:color w:val="000000"/>
                <w:lang w:val="en-US"/>
              </w:rPr>
            </w:pPr>
            <w:r w:rsidRPr="00192FB2">
              <w:rPr>
                <w:color w:val="000000"/>
                <w:lang w:val="en-US"/>
              </w:rPr>
              <w:t>ETH</w:t>
            </w:r>
          </w:p>
        </w:tc>
        <w:tc>
          <w:tcPr>
            <w:tcW w:w="1037" w:type="dxa"/>
            <w:tcBorders>
              <w:bottom w:val="single" w:sz="4" w:space="0" w:color="auto"/>
            </w:tcBorders>
            <w:vAlign w:val="center"/>
          </w:tcPr>
          <w:p w:rsidR="00A466DF" w:rsidRPr="00292D5F" w:rsidRDefault="00292D5F" w:rsidP="00637846">
            <w:pPr>
              <w:pStyle w:val="TableText"/>
              <w:widowControl w:val="0"/>
              <w:autoSpaceDE w:val="0"/>
              <w:autoSpaceDN w:val="0"/>
              <w:adjustRightInd w:val="0"/>
              <w:rPr>
                <w:color w:val="000000"/>
                <w:lang w:val="sr-Cyrl-RS"/>
              </w:rPr>
            </w:pPr>
            <w:r>
              <w:rPr>
                <w:color w:val="000000"/>
                <w:lang w:val="sr-Cyrl-RS"/>
              </w:rPr>
              <w:t>ЕТФ</w:t>
            </w:r>
          </w:p>
        </w:tc>
        <w:tc>
          <w:tcPr>
            <w:tcW w:w="1296" w:type="dxa"/>
            <w:tcBorders>
              <w:bottom w:val="single" w:sz="4" w:space="0" w:color="auto"/>
            </w:tcBorders>
            <w:vAlign w:val="center"/>
          </w:tcPr>
          <w:p w:rsidR="00A466DF" w:rsidRPr="00683E97" w:rsidRDefault="00A466DF" w:rsidP="00637846">
            <w:pPr>
              <w:pStyle w:val="TableText"/>
              <w:widowControl w:val="0"/>
              <w:autoSpaceDE w:val="0"/>
              <w:autoSpaceDN w:val="0"/>
              <w:adjustRightInd w:val="0"/>
              <w:rPr>
                <w:color w:val="000000"/>
                <w:lang w:val="en-US"/>
              </w:rPr>
            </w:pPr>
            <w:proofErr w:type="spellStart"/>
            <w:r>
              <w:rPr>
                <w:color w:val="000000"/>
                <w:lang w:val="en-US"/>
              </w:rPr>
              <w:t>Sauermann</w:t>
            </w:r>
            <w:proofErr w:type="spellEnd"/>
          </w:p>
        </w:tc>
        <w:tc>
          <w:tcPr>
            <w:tcW w:w="1094" w:type="dxa"/>
            <w:tcBorders>
              <w:bottom w:val="single" w:sz="4" w:space="0" w:color="auto"/>
            </w:tcBorders>
            <w:vAlign w:val="center"/>
          </w:tcPr>
          <w:p w:rsidR="00A466DF" w:rsidRPr="00683E97" w:rsidRDefault="003C2652" w:rsidP="00637846">
            <w:pPr>
              <w:pStyle w:val="TableText"/>
              <w:widowControl w:val="0"/>
              <w:autoSpaceDE w:val="0"/>
              <w:autoSpaceDN w:val="0"/>
              <w:adjustRightInd w:val="0"/>
              <w:rPr>
                <w:color w:val="000000"/>
                <w:lang w:val="en-US"/>
              </w:rPr>
            </w:pPr>
            <w:r>
              <w:rPr>
                <w:color w:val="000000"/>
                <w:lang w:val="en-US"/>
              </w:rPr>
              <w:t>Trigg Industries</w:t>
            </w:r>
          </w:p>
        </w:tc>
        <w:tc>
          <w:tcPr>
            <w:tcW w:w="1757" w:type="dxa"/>
            <w:tcBorders>
              <w:bottom w:val="single" w:sz="4" w:space="0" w:color="auto"/>
            </w:tcBorders>
            <w:vAlign w:val="center"/>
          </w:tcPr>
          <w:p w:rsidR="00A466DF" w:rsidRPr="00683E97" w:rsidRDefault="003C2652" w:rsidP="00637846">
            <w:pPr>
              <w:pStyle w:val="TableText"/>
              <w:widowControl w:val="0"/>
              <w:autoSpaceDE w:val="0"/>
              <w:autoSpaceDN w:val="0"/>
              <w:adjustRightInd w:val="0"/>
              <w:rPr>
                <w:color w:val="000000"/>
                <w:lang w:val="en-US"/>
              </w:rPr>
            </w:pPr>
            <w:r>
              <w:rPr>
                <w:color w:val="000000"/>
                <w:lang w:val="en-US"/>
              </w:rPr>
              <w:t>UVA</w:t>
            </w:r>
          </w:p>
        </w:tc>
      </w:tr>
      <w:tr w:rsidR="00A466DF" w:rsidRPr="003C7C3F" w:rsidTr="00637846">
        <w:trPr>
          <w:cantSplit/>
          <w:jc w:val="center"/>
        </w:trPr>
        <w:tc>
          <w:tcPr>
            <w:tcW w:w="1775" w:type="dxa"/>
            <w:tcBorders>
              <w:bottom w:val="single" w:sz="4" w:space="0" w:color="auto"/>
            </w:tcBorders>
            <w:vAlign w:val="center"/>
          </w:tcPr>
          <w:p w:rsidR="00A466DF" w:rsidRPr="00192FB2" w:rsidRDefault="00A466DF" w:rsidP="00637846">
            <w:pPr>
              <w:pStyle w:val="Lista1"/>
              <w:widowControl w:val="0"/>
              <w:numPr>
                <w:ilvl w:val="0"/>
                <w:numId w:val="0"/>
              </w:numPr>
              <w:jc w:val="center"/>
              <w:rPr>
                <w:b/>
                <w:color w:val="000000"/>
                <w:lang w:val="sr-Cyrl-RS"/>
              </w:rPr>
            </w:pPr>
            <w:r w:rsidRPr="00192FB2">
              <w:rPr>
                <w:b/>
                <w:color w:val="000000"/>
                <w:lang w:val="sr-Cyrl-RS"/>
              </w:rPr>
              <w:t xml:space="preserve">Број човек/месец за </w:t>
            </w:r>
            <w:proofErr w:type="spellStart"/>
            <w:r w:rsidRPr="00192FB2">
              <w:rPr>
                <w:b/>
                <w:color w:val="000000"/>
                <w:lang w:val="sr-Cyrl-RS"/>
              </w:rPr>
              <w:t>парти-ципанте</w:t>
            </w:r>
            <w:proofErr w:type="spellEnd"/>
          </w:p>
        </w:tc>
        <w:tc>
          <w:tcPr>
            <w:tcW w:w="743" w:type="dxa"/>
            <w:gridSpan w:val="2"/>
            <w:tcBorders>
              <w:bottom w:val="single" w:sz="4" w:space="0" w:color="auto"/>
            </w:tcBorders>
            <w:vAlign w:val="center"/>
          </w:tcPr>
          <w:p w:rsidR="00A466DF" w:rsidRPr="00E60884" w:rsidRDefault="006C1283" w:rsidP="00637846">
            <w:pPr>
              <w:pStyle w:val="TableText"/>
              <w:widowControl w:val="0"/>
              <w:autoSpaceDE w:val="0"/>
              <w:autoSpaceDN w:val="0"/>
              <w:adjustRightInd w:val="0"/>
              <w:rPr>
                <w:b/>
                <w:bCs/>
                <w:color w:val="000000"/>
                <w:lang w:val="sr-Cyrl-RS"/>
              </w:rPr>
            </w:pPr>
            <w:r w:rsidRPr="00E60884">
              <w:rPr>
                <w:b/>
                <w:bCs/>
                <w:color w:val="000000"/>
                <w:lang w:val="sr-Cyrl-RS"/>
              </w:rPr>
              <w:t>10</w:t>
            </w:r>
          </w:p>
        </w:tc>
        <w:tc>
          <w:tcPr>
            <w:tcW w:w="1093" w:type="dxa"/>
            <w:tcBorders>
              <w:bottom w:val="single" w:sz="4" w:space="0" w:color="auto"/>
            </w:tcBorders>
            <w:vAlign w:val="center"/>
          </w:tcPr>
          <w:p w:rsidR="00A466DF" w:rsidRPr="00292D5F" w:rsidRDefault="000F0C02" w:rsidP="00637846">
            <w:pPr>
              <w:pStyle w:val="TableText"/>
              <w:widowControl w:val="0"/>
              <w:autoSpaceDE w:val="0"/>
              <w:autoSpaceDN w:val="0"/>
              <w:adjustRightInd w:val="0"/>
              <w:rPr>
                <w:color w:val="000000"/>
                <w:lang w:val="en-US"/>
              </w:rPr>
            </w:pPr>
            <w:r>
              <w:rPr>
                <w:color w:val="000000"/>
                <w:lang w:val="en-US"/>
              </w:rPr>
              <w:t>3</w:t>
            </w:r>
          </w:p>
        </w:tc>
        <w:tc>
          <w:tcPr>
            <w:tcW w:w="1236" w:type="dxa"/>
            <w:tcBorders>
              <w:bottom w:val="single" w:sz="4" w:space="0" w:color="auto"/>
            </w:tcBorders>
            <w:vAlign w:val="center"/>
          </w:tcPr>
          <w:p w:rsidR="00A466DF" w:rsidRPr="00292D5F" w:rsidRDefault="000F0C02" w:rsidP="00637846">
            <w:pPr>
              <w:pStyle w:val="TableText"/>
              <w:widowControl w:val="0"/>
              <w:autoSpaceDE w:val="0"/>
              <w:autoSpaceDN w:val="0"/>
              <w:adjustRightInd w:val="0"/>
              <w:rPr>
                <w:color w:val="000000"/>
                <w:lang w:val="en-US"/>
              </w:rPr>
            </w:pPr>
            <w:r>
              <w:rPr>
                <w:color w:val="000000"/>
                <w:lang w:val="en-US"/>
              </w:rPr>
              <w:t>3</w:t>
            </w:r>
          </w:p>
        </w:tc>
        <w:tc>
          <w:tcPr>
            <w:tcW w:w="1037" w:type="dxa"/>
            <w:tcBorders>
              <w:bottom w:val="single" w:sz="4" w:space="0" w:color="auto"/>
            </w:tcBorders>
            <w:vAlign w:val="center"/>
          </w:tcPr>
          <w:p w:rsidR="00A466DF" w:rsidRPr="000F0C02" w:rsidRDefault="000F0C02" w:rsidP="00637846">
            <w:pPr>
              <w:pStyle w:val="TableText"/>
              <w:widowControl w:val="0"/>
              <w:autoSpaceDE w:val="0"/>
              <w:autoSpaceDN w:val="0"/>
              <w:adjustRightInd w:val="0"/>
              <w:rPr>
                <w:color w:val="000000"/>
                <w:lang w:val="en-US"/>
              </w:rPr>
            </w:pPr>
            <w:r>
              <w:rPr>
                <w:color w:val="000000"/>
                <w:lang w:val="en-US"/>
              </w:rPr>
              <w:t>5</w:t>
            </w:r>
          </w:p>
        </w:tc>
        <w:tc>
          <w:tcPr>
            <w:tcW w:w="1296" w:type="dxa"/>
            <w:tcBorders>
              <w:bottom w:val="single" w:sz="4" w:space="0" w:color="auto"/>
            </w:tcBorders>
            <w:vAlign w:val="center"/>
          </w:tcPr>
          <w:p w:rsidR="00A466DF" w:rsidRPr="00192FB2" w:rsidRDefault="006C1283" w:rsidP="00637846">
            <w:pPr>
              <w:pStyle w:val="TableText"/>
              <w:widowControl w:val="0"/>
              <w:autoSpaceDE w:val="0"/>
              <w:autoSpaceDN w:val="0"/>
              <w:adjustRightInd w:val="0"/>
              <w:rPr>
                <w:color w:val="000000"/>
                <w:lang w:val="ru-RU"/>
              </w:rPr>
            </w:pPr>
            <w:r>
              <w:rPr>
                <w:color w:val="000000"/>
                <w:lang w:val="ru-RU"/>
              </w:rPr>
              <w:t>3</w:t>
            </w:r>
          </w:p>
        </w:tc>
        <w:tc>
          <w:tcPr>
            <w:tcW w:w="1094" w:type="dxa"/>
            <w:tcBorders>
              <w:bottom w:val="single" w:sz="4" w:space="0" w:color="auto"/>
            </w:tcBorders>
            <w:vAlign w:val="center"/>
          </w:tcPr>
          <w:p w:rsidR="00A466DF" w:rsidRPr="00292D5F" w:rsidRDefault="000F0C02" w:rsidP="00637846">
            <w:pPr>
              <w:pStyle w:val="TableText"/>
              <w:widowControl w:val="0"/>
              <w:autoSpaceDE w:val="0"/>
              <w:autoSpaceDN w:val="0"/>
              <w:adjustRightInd w:val="0"/>
              <w:rPr>
                <w:color w:val="000000"/>
                <w:lang w:val="en-US"/>
              </w:rPr>
            </w:pPr>
            <w:r>
              <w:rPr>
                <w:color w:val="000000"/>
                <w:lang w:val="en-US"/>
              </w:rPr>
              <w:t>2</w:t>
            </w:r>
          </w:p>
        </w:tc>
        <w:tc>
          <w:tcPr>
            <w:tcW w:w="1757" w:type="dxa"/>
            <w:tcBorders>
              <w:bottom w:val="single" w:sz="4" w:space="0" w:color="auto"/>
            </w:tcBorders>
            <w:vAlign w:val="center"/>
          </w:tcPr>
          <w:p w:rsidR="00A466DF" w:rsidRPr="00292D5F" w:rsidRDefault="000F0C02" w:rsidP="00637846">
            <w:pPr>
              <w:pStyle w:val="TableText"/>
              <w:widowControl w:val="0"/>
              <w:autoSpaceDE w:val="0"/>
              <w:autoSpaceDN w:val="0"/>
              <w:adjustRightInd w:val="0"/>
              <w:rPr>
                <w:color w:val="000000"/>
                <w:lang w:val="en-US"/>
              </w:rPr>
            </w:pPr>
            <w:r>
              <w:rPr>
                <w:color w:val="000000"/>
                <w:lang w:val="en-US"/>
              </w:rPr>
              <w:t>4</w:t>
            </w:r>
          </w:p>
        </w:tc>
      </w:tr>
      <w:tr w:rsidR="00A466DF" w:rsidRPr="003C7C3F" w:rsidTr="00637846">
        <w:trPr>
          <w:cantSplit/>
          <w:jc w:val="center"/>
        </w:trPr>
        <w:tc>
          <w:tcPr>
            <w:tcW w:w="10031" w:type="dxa"/>
            <w:gridSpan w:val="9"/>
            <w:shd w:val="pct5" w:color="auto" w:fill="auto"/>
            <w:vAlign w:val="center"/>
          </w:tcPr>
          <w:p w:rsidR="00A466DF" w:rsidRPr="00192FB2" w:rsidRDefault="00A466DF" w:rsidP="00637846">
            <w:pPr>
              <w:pStyle w:val="TableText"/>
              <w:widowControl w:val="0"/>
              <w:autoSpaceDE w:val="0"/>
              <w:autoSpaceDN w:val="0"/>
              <w:adjustRightInd w:val="0"/>
              <w:jc w:val="left"/>
              <w:rPr>
                <w:b/>
                <w:i/>
                <w:color w:val="000000"/>
                <w:lang w:val="sr-Cyrl-RS"/>
              </w:rPr>
            </w:pPr>
            <w:r w:rsidRPr="00192FB2">
              <w:rPr>
                <w:b/>
                <w:i/>
                <w:color w:val="000000"/>
                <w:lang w:val="sr-Cyrl-RS"/>
              </w:rPr>
              <w:t>Циљеви</w:t>
            </w:r>
          </w:p>
        </w:tc>
      </w:tr>
      <w:tr w:rsidR="00A466DF" w:rsidRPr="003C7C3F" w:rsidTr="00637846">
        <w:trPr>
          <w:cantSplit/>
          <w:trHeight w:val="1188"/>
          <w:jc w:val="center"/>
        </w:trPr>
        <w:tc>
          <w:tcPr>
            <w:tcW w:w="10031" w:type="dxa"/>
            <w:gridSpan w:val="9"/>
            <w:tcBorders>
              <w:bottom w:val="single" w:sz="4" w:space="0" w:color="auto"/>
            </w:tcBorders>
            <w:vAlign w:val="center"/>
          </w:tcPr>
          <w:p w:rsidR="00A466DF" w:rsidRPr="001A1C40" w:rsidRDefault="00E32765" w:rsidP="00637846">
            <w:pPr>
              <w:pStyle w:val="TableText"/>
              <w:widowControl w:val="0"/>
              <w:autoSpaceDE w:val="0"/>
              <w:autoSpaceDN w:val="0"/>
              <w:adjustRightInd w:val="0"/>
              <w:jc w:val="both"/>
              <w:rPr>
                <w:color w:val="000000"/>
                <w:lang w:val="sr-Cyrl-RS"/>
              </w:rPr>
            </w:pPr>
            <w:r>
              <w:rPr>
                <w:color w:val="000000"/>
                <w:lang w:val="sr-Cyrl-RS"/>
              </w:rPr>
              <w:t>Повезивање хардвера и софтвера у једну целину и реализација комуникације тог система са мобилном апликацијом.</w:t>
            </w:r>
            <w:r w:rsidR="00A466DF">
              <w:rPr>
                <w:color w:val="000000"/>
                <w:lang w:val="sr-Cyrl-RS"/>
              </w:rPr>
              <w:t xml:space="preserve">  </w:t>
            </w:r>
          </w:p>
        </w:tc>
      </w:tr>
      <w:tr w:rsidR="00A466DF" w:rsidRPr="003C7C3F" w:rsidTr="00637846">
        <w:trPr>
          <w:cantSplit/>
          <w:jc w:val="center"/>
        </w:trPr>
        <w:tc>
          <w:tcPr>
            <w:tcW w:w="10031" w:type="dxa"/>
            <w:gridSpan w:val="9"/>
            <w:shd w:val="pct5" w:color="auto" w:fill="auto"/>
            <w:vAlign w:val="center"/>
          </w:tcPr>
          <w:p w:rsidR="00A466DF" w:rsidRPr="00192FB2" w:rsidRDefault="00A466DF" w:rsidP="00637846">
            <w:pPr>
              <w:pStyle w:val="TableText"/>
              <w:widowControl w:val="0"/>
              <w:autoSpaceDE w:val="0"/>
              <w:autoSpaceDN w:val="0"/>
              <w:adjustRightInd w:val="0"/>
              <w:jc w:val="left"/>
              <w:rPr>
                <w:i/>
                <w:color w:val="000000"/>
                <w:lang w:val="ru-RU"/>
              </w:rPr>
            </w:pPr>
            <w:r w:rsidRPr="00192FB2">
              <w:rPr>
                <w:b/>
                <w:i/>
                <w:color w:val="000000"/>
                <w:lang w:val="sr-Cyrl-RS"/>
              </w:rPr>
              <w:t xml:space="preserve">Опис посла (у пакетима где је то могуће, рецимо код имплементације, поделити посао на мање целине - модуле; за сваки пакет навести улоге свих </w:t>
            </w:r>
            <w:proofErr w:type="spellStart"/>
            <w:r w:rsidRPr="00192FB2">
              <w:rPr>
                <w:b/>
                <w:i/>
                <w:color w:val="000000"/>
                <w:lang w:val="sr-Cyrl-RS"/>
              </w:rPr>
              <w:t>партиципаната</w:t>
            </w:r>
            <w:proofErr w:type="spellEnd"/>
            <w:r w:rsidRPr="00192FB2">
              <w:rPr>
                <w:b/>
                <w:i/>
                <w:color w:val="000000"/>
                <w:lang w:val="sr-Cyrl-RS"/>
              </w:rPr>
              <w:t xml:space="preserve"> који учествују у радном пакету)</w:t>
            </w:r>
          </w:p>
        </w:tc>
      </w:tr>
      <w:tr w:rsidR="00A466DF" w:rsidRPr="003C7C3F" w:rsidTr="00637846">
        <w:trPr>
          <w:cantSplit/>
          <w:trHeight w:val="1713"/>
          <w:jc w:val="center"/>
        </w:trPr>
        <w:tc>
          <w:tcPr>
            <w:tcW w:w="10031" w:type="dxa"/>
            <w:gridSpan w:val="9"/>
            <w:vAlign w:val="center"/>
          </w:tcPr>
          <w:p w:rsidR="00A466DF" w:rsidRPr="006C1283" w:rsidRDefault="006C1283" w:rsidP="00637846">
            <w:pPr>
              <w:pStyle w:val="TableText"/>
              <w:widowControl w:val="0"/>
              <w:autoSpaceDE w:val="0"/>
              <w:autoSpaceDN w:val="0"/>
              <w:adjustRightInd w:val="0"/>
              <w:jc w:val="both"/>
              <w:rPr>
                <w:i/>
                <w:iCs/>
                <w:color w:val="000000"/>
                <w:lang w:val="sr-Cyrl-RS"/>
              </w:rPr>
            </w:pPr>
            <w:r>
              <w:rPr>
                <w:i/>
                <w:iCs/>
                <w:color w:val="000000"/>
                <w:lang w:val="sr-Cyrl-RS"/>
              </w:rPr>
              <w:t>Повезивање сензора и чипова</w:t>
            </w:r>
            <w:r w:rsidR="00A466DF">
              <w:rPr>
                <w:color w:val="000000"/>
                <w:lang w:val="sr-Cyrl-RS"/>
              </w:rPr>
              <w:t xml:space="preserve"> – </w:t>
            </w:r>
            <w:r w:rsidR="003C2652">
              <w:rPr>
                <w:color w:val="000000"/>
                <w:lang w:val="en-US"/>
              </w:rPr>
              <w:t xml:space="preserve">IP Way, </w:t>
            </w:r>
            <w:r w:rsidR="00A466DF">
              <w:rPr>
                <w:color w:val="000000"/>
                <w:lang w:val="sr-Cyrl-RS"/>
              </w:rPr>
              <w:t>TUM</w:t>
            </w:r>
            <w:r w:rsidR="00A466DF">
              <w:rPr>
                <w:color w:val="000000"/>
                <w:lang w:val="en-US"/>
              </w:rPr>
              <w:t xml:space="preserve">, </w:t>
            </w:r>
            <w:r w:rsidR="00A466DF">
              <w:rPr>
                <w:color w:val="000000"/>
                <w:lang w:val="sr-Cyrl-RS"/>
              </w:rPr>
              <w:t>ЕТФ</w:t>
            </w:r>
            <w:r w:rsidR="00A466DF">
              <w:rPr>
                <w:color w:val="000000"/>
                <w:lang w:val="en-US"/>
              </w:rPr>
              <w:t xml:space="preserve">, </w:t>
            </w:r>
            <w:proofErr w:type="spellStart"/>
            <w:r w:rsidR="00A466DF">
              <w:rPr>
                <w:color w:val="000000"/>
                <w:lang w:val="en-US"/>
              </w:rPr>
              <w:t>Sauermann</w:t>
            </w:r>
            <w:proofErr w:type="spellEnd"/>
            <w:r>
              <w:rPr>
                <w:color w:val="000000"/>
                <w:lang w:val="sr-Cyrl-RS"/>
              </w:rPr>
              <w:t xml:space="preserve">, </w:t>
            </w:r>
            <w:r>
              <w:rPr>
                <w:color w:val="000000"/>
                <w:lang w:val="en-US"/>
              </w:rPr>
              <w:t>Trigg</w:t>
            </w:r>
          </w:p>
          <w:p w:rsidR="006C1283" w:rsidRDefault="006C1283" w:rsidP="006C1283">
            <w:pPr>
              <w:pStyle w:val="TableText"/>
              <w:widowControl w:val="0"/>
              <w:autoSpaceDE w:val="0"/>
              <w:autoSpaceDN w:val="0"/>
              <w:adjustRightInd w:val="0"/>
              <w:jc w:val="both"/>
              <w:rPr>
                <w:color w:val="000000"/>
                <w:lang w:val="en-US"/>
              </w:rPr>
            </w:pPr>
            <w:r>
              <w:rPr>
                <w:i/>
                <w:iCs/>
                <w:color w:val="000000"/>
                <w:lang w:val="sr-Cyrl-RS"/>
              </w:rPr>
              <w:t>Успостављање комуникације између уређаја и мобилне апликације</w:t>
            </w:r>
            <w:r w:rsidR="00A466DF">
              <w:rPr>
                <w:color w:val="000000"/>
                <w:lang w:val="sr-Cyrl-RS"/>
              </w:rPr>
              <w:t xml:space="preserve"> – </w:t>
            </w:r>
            <w:r w:rsidR="003C2652">
              <w:rPr>
                <w:color w:val="000000"/>
                <w:lang w:val="en-US"/>
              </w:rPr>
              <w:t xml:space="preserve">IP Way, </w:t>
            </w:r>
            <w:r w:rsidR="00A466DF">
              <w:rPr>
                <w:color w:val="000000"/>
                <w:lang w:val="en-US"/>
              </w:rPr>
              <w:t xml:space="preserve">ETH, </w:t>
            </w:r>
            <w:r w:rsidR="00A466DF">
              <w:rPr>
                <w:color w:val="000000"/>
                <w:lang w:val="sr-Cyrl-RS"/>
              </w:rPr>
              <w:t>ЕТФ</w:t>
            </w:r>
            <w:r w:rsidR="00A466DF">
              <w:rPr>
                <w:color w:val="000000"/>
                <w:lang w:val="en-US"/>
              </w:rPr>
              <w:t xml:space="preserve">, </w:t>
            </w:r>
            <w:r>
              <w:rPr>
                <w:color w:val="000000"/>
                <w:lang w:val="en-US"/>
              </w:rPr>
              <w:t>UVA</w:t>
            </w:r>
          </w:p>
          <w:p w:rsidR="00A466DF" w:rsidRPr="004811D4" w:rsidRDefault="006C1283" w:rsidP="006C1283">
            <w:pPr>
              <w:pStyle w:val="TableText"/>
              <w:widowControl w:val="0"/>
              <w:autoSpaceDE w:val="0"/>
              <w:autoSpaceDN w:val="0"/>
              <w:adjustRightInd w:val="0"/>
              <w:jc w:val="both"/>
              <w:rPr>
                <w:color w:val="000000"/>
                <w:lang w:val="en-US"/>
              </w:rPr>
            </w:pPr>
            <w:r>
              <w:rPr>
                <w:i/>
                <w:iCs/>
                <w:color w:val="000000"/>
                <w:lang w:val="sr-Cyrl-RS"/>
              </w:rPr>
              <w:t>Додатна верификација</w:t>
            </w:r>
            <w:r w:rsidR="00A466DF">
              <w:rPr>
                <w:color w:val="000000"/>
                <w:lang w:val="sr-Cyrl-RS"/>
              </w:rPr>
              <w:t xml:space="preserve"> – </w:t>
            </w:r>
            <w:r w:rsidR="003C2652">
              <w:rPr>
                <w:color w:val="000000"/>
                <w:lang w:val="en-US"/>
              </w:rPr>
              <w:t xml:space="preserve">IP Way, </w:t>
            </w:r>
            <w:r w:rsidR="00A466DF">
              <w:rPr>
                <w:color w:val="000000"/>
                <w:lang w:val="sr-Cyrl-RS"/>
              </w:rPr>
              <w:t>ЕТФ</w:t>
            </w:r>
          </w:p>
        </w:tc>
      </w:tr>
      <w:tr w:rsidR="00A466DF" w:rsidRPr="003C7C3F" w:rsidTr="00637846">
        <w:trPr>
          <w:cantSplit/>
          <w:jc w:val="center"/>
        </w:trPr>
        <w:tc>
          <w:tcPr>
            <w:tcW w:w="10031" w:type="dxa"/>
            <w:gridSpan w:val="9"/>
            <w:shd w:val="pct5" w:color="auto" w:fill="auto"/>
            <w:vAlign w:val="center"/>
          </w:tcPr>
          <w:p w:rsidR="00A466DF" w:rsidRPr="00192FB2" w:rsidRDefault="00A466DF" w:rsidP="00637846">
            <w:pPr>
              <w:pStyle w:val="TableText"/>
              <w:widowControl w:val="0"/>
              <w:autoSpaceDE w:val="0"/>
              <w:autoSpaceDN w:val="0"/>
              <w:adjustRightInd w:val="0"/>
              <w:jc w:val="left"/>
              <w:rPr>
                <w:i/>
                <w:color w:val="000000"/>
                <w:lang w:val="ru-RU"/>
              </w:rPr>
            </w:pPr>
            <w:r w:rsidRPr="00192FB2">
              <w:rPr>
                <w:b/>
                <w:i/>
                <w:color w:val="000000"/>
                <w:lang w:val="sr-Cyrl-RS"/>
              </w:rPr>
              <w:t>Резултати рада (уз кратак опис сваког резултата и месец испоруке)</w:t>
            </w:r>
          </w:p>
        </w:tc>
      </w:tr>
      <w:tr w:rsidR="00A466DF" w:rsidRPr="003C7C3F" w:rsidTr="00637846">
        <w:trPr>
          <w:cantSplit/>
          <w:trHeight w:val="267"/>
          <w:jc w:val="center"/>
        </w:trPr>
        <w:tc>
          <w:tcPr>
            <w:tcW w:w="2102" w:type="dxa"/>
            <w:gridSpan w:val="2"/>
            <w:shd w:val="clear" w:color="auto" w:fill="auto"/>
            <w:vAlign w:val="center"/>
          </w:tcPr>
          <w:p w:rsidR="00A466DF" w:rsidRPr="00192FB2" w:rsidRDefault="00A466DF" w:rsidP="00637846">
            <w:pPr>
              <w:pStyle w:val="TableText"/>
              <w:widowControl w:val="0"/>
              <w:autoSpaceDE w:val="0"/>
              <w:autoSpaceDN w:val="0"/>
              <w:adjustRightInd w:val="0"/>
              <w:jc w:val="left"/>
              <w:rPr>
                <w:color w:val="000000"/>
                <w:lang w:val="ru-RU"/>
              </w:rPr>
            </w:pPr>
            <w:proofErr w:type="spellStart"/>
            <w:r w:rsidRPr="00192FB2">
              <w:rPr>
                <w:color w:val="000000"/>
                <w:lang w:val="ru-RU"/>
              </w:rPr>
              <w:t>Назив</w:t>
            </w:r>
            <w:proofErr w:type="spellEnd"/>
            <w:r w:rsidRPr="00192FB2">
              <w:rPr>
                <w:color w:val="000000"/>
                <w:lang w:val="ru-RU"/>
              </w:rPr>
              <w:t xml:space="preserve"> </w:t>
            </w:r>
            <w:proofErr w:type="spellStart"/>
            <w:r w:rsidRPr="00192FB2">
              <w:rPr>
                <w:color w:val="000000"/>
                <w:lang w:val="ru-RU"/>
              </w:rPr>
              <w:t>резултата</w:t>
            </w:r>
            <w:proofErr w:type="spellEnd"/>
          </w:p>
        </w:tc>
        <w:tc>
          <w:tcPr>
            <w:tcW w:w="5078" w:type="dxa"/>
            <w:gridSpan w:val="5"/>
            <w:shd w:val="clear" w:color="auto" w:fill="auto"/>
            <w:vAlign w:val="center"/>
          </w:tcPr>
          <w:p w:rsidR="00A466DF" w:rsidRPr="00192FB2" w:rsidRDefault="00A466DF" w:rsidP="00637846">
            <w:pPr>
              <w:pStyle w:val="TableText"/>
              <w:widowControl w:val="0"/>
              <w:autoSpaceDE w:val="0"/>
              <w:autoSpaceDN w:val="0"/>
              <w:adjustRightInd w:val="0"/>
              <w:jc w:val="left"/>
              <w:rPr>
                <w:color w:val="000000"/>
                <w:lang w:val="ru-RU"/>
              </w:rPr>
            </w:pPr>
            <w:proofErr w:type="spellStart"/>
            <w:r w:rsidRPr="00192FB2">
              <w:rPr>
                <w:color w:val="000000"/>
                <w:lang w:val="ru-RU"/>
              </w:rPr>
              <w:t>Опис</w:t>
            </w:r>
            <w:proofErr w:type="spellEnd"/>
          </w:p>
        </w:tc>
        <w:tc>
          <w:tcPr>
            <w:tcW w:w="2851" w:type="dxa"/>
            <w:gridSpan w:val="2"/>
            <w:shd w:val="clear" w:color="auto" w:fill="auto"/>
            <w:vAlign w:val="center"/>
          </w:tcPr>
          <w:p w:rsidR="00A466DF" w:rsidRPr="00192FB2" w:rsidRDefault="00A466DF" w:rsidP="00637846">
            <w:pPr>
              <w:pStyle w:val="TableText"/>
              <w:widowControl w:val="0"/>
              <w:autoSpaceDE w:val="0"/>
              <w:autoSpaceDN w:val="0"/>
              <w:adjustRightInd w:val="0"/>
              <w:jc w:val="left"/>
              <w:rPr>
                <w:color w:val="000000"/>
                <w:lang w:val="ru-RU"/>
              </w:rPr>
            </w:pPr>
            <w:proofErr w:type="spellStart"/>
            <w:r w:rsidRPr="00192FB2">
              <w:rPr>
                <w:color w:val="000000"/>
                <w:lang w:val="ru-RU"/>
              </w:rPr>
              <w:t>Месец</w:t>
            </w:r>
            <w:proofErr w:type="spellEnd"/>
          </w:p>
        </w:tc>
      </w:tr>
      <w:tr w:rsidR="00A466DF" w:rsidRPr="003C7C3F" w:rsidTr="00637846">
        <w:trPr>
          <w:cantSplit/>
          <w:trHeight w:val="267"/>
          <w:jc w:val="center"/>
        </w:trPr>
        <w:tc>
          <w:tcPr>
            <w:tcW w:w="2102" w:type="dxa"/>
            <w:gridSpan w:val="2"/>
            <w:shd w:val="clear" w:color="auto" w:fill="auto"/>
            <w:vAlign w:val="center"/>
          </w:tcPr>
          <w:p w:rsidR="00A466DF" w:rsidRPr="00E60884" w:rsidRDefault="00E60884" w:rsidP="00637846">
            <w:pPr>
              <w:pStyle w:val="TableText"/>
              <w:widowControl w:val="0"/>
              <w:autoSpaceDE w:val="0"/>
              <w:autoSpaceDN w:val="0"/>
              <w:adjustRightInd w:val="0"/>
              <w:rPr>
                <w:color w:val="000000"/>
                <w:lang w:val="sr-Cyrl-RS"/>
              </w:rPr>
            </w:pPr>
            <w:proofErr w:type="spellStart"/>
            <w:r>
              <w:rPr>
                <w:color w:val="000000"/>
                <w:lang w:val="sr-Cyrl-RS"/>
              </w:rPr>
              <w:t>Интерисан</w:t>
            </w:r>
            <w:proofErr w:type="spellEnd"/>
            <w:r>
              <w:rPr>
                <w:color w:val="000000"/>
                <w:lang w:val="sr-Cyrl-RS"/>
              </w:rPr>
              <w:t xml:space="preserve"> систем</w:t>
            </w:r>
          </w:p>
        </w:tc>
        <w:tc>
          <w:tcPr>
            <w:tcW w:w="5078" w:type="dxa"/>
            <w:gridSpan w:val="5"/>
            <w:shd w:val="clear" w:color="auto" w:fill="auto"/>
            <w:vAlign w:val="center"/>
          </w:tcPr>
          <w:p w:rsidR="00A466DF" w:rsidRPr="004811D4" w:rsidRDefault="00E60884" w:rsidP="00637846">
            <w:pPr>
              <w:pStyle w:val="TableText"/>
              <w:widowControl w:val="0"/>
              <w:autoSpaceDE w:val="0"/>
              <w:autoSpaceDN w:val="0"/>
              <w:adjustRightInd w:val="0"/>
              <w:jc w:val="both"/>
              <w:rPr>
                <w:color w:val="000000"/>
                <w:lang w:val="sr-Cyrl-RS"/>
              </w:rPr>
            </w:pPr>
            <w:r>
              <w:rPr>
                <w:color w:val="000000"/>
                <w:lang w:val="sr-Cyrl-RS"/>
              </w:rPr>
              <w:t xml:space="preserve">Комплетан систем који се састоји од свих </w:t>
            </w:r>
            <w:proofErr w:type="spellStart"/>
            <w:r>
              <w:rPr>
                <w:color w:val="000000"/>
                <w:lang w:val="sr-Cyrl-RS"/>
              </w:rPr>
              <w:t>потребих</w:t>
            </w:r>
            <w:proofErr w:type="spellEnd"/>
            <w:r>
              <w:rPr>
                <w:color w:val="000000"/>
                <w:lang w:val="sr-Cyrl-RS"/>
              </w:rPr>
              <w:t xml:space="preserve"> хардверских и софтверских компоненти са могућношћу комуникације са мобилном апликацијом у оба смера. Систем је потпуно спрема за финално тестирање.</w:t>
            </w:r>
          </w:p>
        </w:tc>
        <w:tc>
          <w:tcPr>
            <w:tcW w:w="2851" w:type="dxa"/>
            <w:gridSpan w:val="2"/>
            <w:shd w:val="clear" w:color="auto" w:fill="auto"/>
            <w:vAlign w:val="center"/>
          </w:tcPr>
          <w:p w:rsidR="00A466DF" w:rsidRPr="00192FB2" w:rsidRDefault="00E60884" w:rsidP="00637846">
            <w:pPr>
              <w:pStyle w:val="TableText"/>
              <w:widowControl w:val="0"/>
              <w:autoSpaceDE w:val="0"/>
              <w:autoSpaceDN w:val="0"/>
              <w:adjustRightInd w:val="0"/>
              <w:rPr>
                <w:color w:val="000000"/>
                <w:lang w:val="ru-RU"/>
              </w:rPr>
            </w:pPr>
            <w:r>
              <w:rPr>
                <w:color w:val="000000"/>
                <w:lang w:val="ru-RU"/>
              </w:rPr>
              <w:t>23</w:t>
            </w:r>
          </w:p>
        </w:tc>
      </w:tr>
    </w:tbl>
    <w:p w:rsidR="00A466DF" w:rsidRDefault="00A466DF" w:rsidP="00A466DF">
      <w:pPr>
        <w:pStyle w:val="Heading3"/>
      </w:pPr>
    </w:p>
    <w:p w:rsidR="00A466DF" w:rsidRDefault="00A466DF" w:rsidP="00A466DF">
      <w:pPr>
        <w:pStyle w:val="Heading3"/>
        <w:jc w:val="center"/>
        <w:rPr>
          <w:lang w:val="sr-Cyrl-RS"/>
        </w:rPr>
      </w:pPr>
      <w:r>
        <w:br w:type="page"/>
      </w:r>
      <w:bookmarkStart w:id="56" w:name="_Toc37567616"/>
      <w:r>
        <w:rPr>
          <w:lang w:val="en-US"/>
        </w:rPr>
        <w:lastRenderedPageBreak/>
        <w:t>6.1.</w:t>
      </w:r>
      <w:r>
        <w:rPr>
          <w:lang w:val="sr-Cyrl-RS"/>
        </w:rPr>
        <w:t>8</w:t>
      </w:r>
      <w:r>
        <w:rPr>
          <w:lang w:val="en-US"/>
        </w:rPr>
        <w:t xml:space="preserve">. </w:t>
      </w:r>
      <w:r w:rsidR="00D06FAF">
        <w:rPr>
          <w:lang w:val="sr-Cyrl-RS"/>
        </w:rPr>
        <w:t>Интеграционо тестирање</w:t>
      </w:r>
      <w:bookmarkEnd w:id="56"/>
    </w:p>
    <w:p w:rsidR="00A466DF" w:rsidRPr="00926100" w:rsidRDefault="00A466DF" w:rsidP="00A466DF">
      <w:pPr>
        <w:pStyle w:val="BodyText"/>
        <w:rPr>
          <w:lang w:val="sr-Cyrl-RS"/>
        </w:rPr>
      </w:pPr>
    </w:p>
    <w:tbl>
      <w:tblPr>
        <w:tblW w:w="100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5"/>
        <w:gridCol w:w="352"/>
        <w:gridCol w:w="438"/>
        <w:gridCol w:w="1093"/>
        <w:gridCol w:w="1233"/>
        <w:gridCol w:w="1037"/>
        <w:gridCol w:w="1295"/>
        <w:gridCol w:w="1080"/>
        <w:gridCol w:w="1728"/>
      </w:tblGrid>
      <w:tr w:rsidR="00A466DF" w:rsidRPr="008458D9" w:rsidTr="00637846">
        <w:trPr>
          <w:cantSplit/>
          <w:tblHeader/>
          <w:jc w:val="center"/>
        </w:trPr>
        <w:tc>
          <w:tcPr>
            <w:tcW w:w="1775" w:type="dxa"/>
            <w:shd w:val="pct10" w:color="auto" w:fill="auto"/>
            <w:vAlign w:val="center"/>
          </w:tcPr>
          <w:p w:rsidR="00A466DF" w:rsidRPr="00192FB2" w:rsidRDefault="00A466DF" w:rsidP="00637846">
            <w:pPr>
              <w:pStyle w:val="Lista1"/>
              <w:widowControl w:val="0"/>
              <w:numPr>
                <w:ilvl w:val="0"/>
                <w:numId w:val="0"/>
              </w:numPr>
              <w:jc w:val="center"/>
              <w:rPr>
                <w:b/>
                <w:color w:val="000000"/>
                <w:lang w:val="ru-RU"/>
              </w:rPr>
            </w:pPr>
            <w:proofErr w:type="spellStart"/>
            <w:r w:rsidRPr="00192FB2">
              <w:rPr>
                <w:b/>
                <w:color w:val="000000"/>
                <w:lang w:val="ru-RU"/>
              </w:rPr>
              <w:t>Број</w:t>
            </w:r>
            <w:proofErr w:type="spellEnd"/>
            <w:r w:rsidRPr="00192FB2">
              <w:rPr>
                <w:b/>
                <w:color w:val="000000"/>
                <w:lang w:val="ru-RU"/>
              </w:rPr>
              <w:t xml:space="preserve"> </w:t>
            </w:r>
            <w:proofErr w:type="spellStart"/>
            <w:r w:rsidRPr="00192FB2">
              <w:rPr>
                <w:b/>
                <w:color w:val="000000"/>
                <w:lang w:val="ru-RU"/>
              </w:rPr>
              <w:t>радног</w:t>
            </w:r>
            <w:proofErr w:type="spellEnd"/>
            <w:r w:rsidRPr="00192FB2">
              <w:rPr>
                <w:b/>
                <w:color w:val="000000"/>
                <w:lang w:val="ru-RU"/>
              </w:rPr>
              <w:t xml:space="preserve"> пакета</w:t>
            </w:r>
          </w:p>
        </w:tc>
        <w:tc>
          <w:tcPr>
            <w:tcW w:w="743" w:type="dxa"/>
            <w:gridSpan w:val="2"/>
            <w:shd w:val="pct10" w:color="auto" w:fill="auto"/>
            <w:vAlign w:val="center"/>
          </w:tcPr>
          <w:p w:rsidR="00A466DF" w:rsidRPr="00D06FAF" w:rsidRDefault="00A466DF" w:rsidP="00637846">
            <w:pPr>
              <w:pStyle w:val="Lista1"/>
              <w:widowControl w:val="0"/>
              <w:numPr>
                <w:ilvl w:val="0"/>
                <w:numId w:val="0"/>
              </w:numPr>
              <w:jc w:val="center"/>
              <w:rPr>
                <w:b/>
                <w:color w:val="000000"/>
                <w:lang w:val="sr-Cyrl-RS"/>
              </w:rPr>
            </w:pPr>
            <w:r w:rsidRPr="00192FB2">
              <w:rPr>
                <w:b/>
                <w:color w:val="000000"/>
                <w:lang w:val="de-DE"/>
              </w:rPr>
              <w:t>WP</w:t>
            </w:r>
            <w:r w:rsidR="00D06FAF">
              <w:rPr>
                <w:b/>
                <w:color w:val="000000"/>
                <w:lang w:val="sr-Cyrl-RS"/>
              </w:rPr>
              <w:t>8</w:t>
            </w:r>
          </w:p>
        </w:tc>
        <w:tc>
          <w:tcPr>
            <w:tcW w:w="1093" w:type="dxa"/>
            <w:shd w:val="pct10" w:color="auto" w:fill="auto"/>
            <w:vAlign w:val="center"/>
          </w:tcPr>
          <w:p w:rsidR="00A466DF" w:rsidRPr="00192FB2" w:rsidRDefault="00A466DF" w:rsidP="00637846">
            <w:pPr>
              <w:pStyle w:val="Lista1"/>
              <w:widowControl w:val="0"/>
              <w:numPr>
                <w:ilvl w:val="0"/>
                <w:numId w:val="0"/>
              </w:numPr>
              <w:jc w:val="center"/>
              <w:rPr>
                <w:b/>
                <w:color w:val="000000"/>
                <w:lang w:val="ru-RU"/>
              </w:rPr>
            </w:pPr>
            <w:proofErr w:type="spellStart"/>
            <w:r w:rsidRPr="00192FB2">
              <w:rPr>
                <w:b/>
                <w:color w:val="000000"/>
                <w:lang w:val="ru-RU"/>
              </w:rPr>
              <w:t>Датум</w:t>
            </w:r>
            <w:proofErr w:type="spellEnd"/>
            <w:r w:rsidRPr="00192FB2">
              <w:rPr>
                <w:b/>
                <w:color w:val="000000"/>
                <w:lang w:val="ru-RU"/>
              </w:rPr>
              <w:t xml:space="preserve"> </w:t>
            </w:r>
            <w:proofErr w:type="spellStart"/>
            <w:r w:rsidRPr="00192FB2">
              <w:rPr>
                <w:b/>
                <w:color w:val="000000"/>
                <w:lang w:val="ru-RU"/>
              </w:rPr>
              <w:t>почетка</w:t>
            </w:r>
            <w:proofErr w:type="spellEnd"/>
            <w:r w:rsidRPr="00192FB2">
              <w:rPr>
                <w:b/>
                <w:color w:val="000000"/>
                <w:lang w:val="ru-RU"/>
              </w:rPr>
              <w:t xml:space="preserve"> рад. пакета:</w:t>
            </w:r>
          </w:p>
        </w:tc>
        <w:tc>
          <w:tcPr>
            <w:tcW w:w="1236" w:type="dxa"/>
            <w:shd w:val="pct10" w:color="auto" w:fill="auto"/>
            <w:vAlign w:val="center"/>
          </w:tcPr>
          <w:p w:rsidR="00A466DF" w:rsidRPr="00192FB2" w:rsidRDefault="00A466DF" w:rsidP="00637846">
            <w:pPr>
              <w:pStyle w:val="Lista1"/>
              <w:widowControl w:val="0"/>
              <w:numPr>
                <w:ilvl w:val="0"/>
                <w:numId w:val="0"/>
              </w:numPr>
              <w:jc w:val="center"/>
              <w:rPr>
                <w:b/>
                <w:color w:val="000000"/>
                <w:lang w:val="ru-RU"/>
              </w:rPr>
            </w:pPr>
            <w:r w:rsidRPr="00192FB2">
              <w:rPr>
                <w:b/>
                <w:color w:val="000000"/>
                <w:lang w:val="ru-RU"/>
              </w:rPr>
              <w:t>1.</w:t>
            </w:r>
            <w:r w:rsidR="00453F08">
              <w:rPr>
                <w:b/>
                <w:color w:val="000000"/>
                <w:lang w:val="ru-RU"/>
              </w:rPr>
              <w:t>6</w:t>
            </w:r>
            <w:r w:rsidRPr="00192FB2">
              <w:rPr>
                <w:b/>
                <w:color w:val="000000"/>
                <w:lang w:val="ru-RU"/>
              </w:rPr>
              <w:t>.202</w:t>
            </w:r>
            <w:r w:rsidR="00453F08">
              <w:rPr>
                <w:b/>
                <w:color w:val="000000"/>
                <w:lang w:val="ru-RU"/>
              </w:rPr>
              <w:t>2</w:t>
            </w:r>
            <w:r w:rsidRPr="00192FB2">
              <w:rPr>
                <w:b/>
                <w:color w:val="000000"/>
                <w:lang w:val="ru-RU"/>
              </w:rPr>
              <w:t>.</w:t>
            </w:r>
          </w:p>
        </w:tc>
        <w:tc>
          <w:tcPr>
            <w:tcW w:w="1037" w:type="dxa"/>
            <w:shd w:val="pct10" w:color="auto" w:fill="auto"/>
            <w:vAlign w:val="center"/>
          </w:tcPr>
          <w:p w:rsidR="00A466DF" w:rsidRPr="00192FB2" w:rsidRDefault="00A466DF" w:rsidP="00637846">
            <w:pPr>
              <w:pStyle w:val="Lista1"/>
              <w:widowControl w:val="0"/>
              <w:numPr>
                <w:ilvl w:val="0"/>
                <w:numId w:val="0"/>
              </w:numPr>
              <w:jc w:val="center"/>
              <w:rPr>
                <w:b/>
                <w:color w:val="000000"/>
                <w:lang w:val="en-US"/>
              </w:rPr>
            </w:pPr>
            <w:proofErr w:type="spellStart"/>
            <w:r w:rsidRPr="00192FB2">
              <w:rPr>
                <w:b/>
                <w:color w:val="000000"/>
                <w:lang w:val="ru-RU"/>
              </w:rPr>
              <w:t>Датум</w:t>
            </w:r>
            <w:proofErr w:type="spellEnd"/>
            <w:r w:rsidRPr="00192FB2">
              <w:rPr>
                <w:b/>
                <w:color w:val="000000"/>
                <w:lang w:val="ru-RU"/>
              </w:rPr>
              <w:t xml:space="preserve"> </w:t>
            </w:r>
            <w:proofErr w:type="spellStart"/>
            <w:r w:rsidRPr="00192FB2">
              <w:rPr>
                <w:b/>
                <w:color w:val="000000"/>
                <w:lang w:val="ru-RU"/>
              </w:rPr>
              <w:t>краја</w:t>
            </w:r>
            <w:proofErr w:type="spellEnd"/>
            <w:r w:rsidRPr="00192FB2">
              <w:rPr>
                <w:b/>
                <w:color w:val="000000"/>
                <w:lang w:val="ru-RU"/>
              </w:rPr>
              <w:t xml:space="preserve"> рад. пакета:</w:t>
            </w:r>
          </w:p>
        </w:tc>
        <w:tc>
          <w:tcPr>
            <w:tcW w:w="1296" w:type="dxa"/>
            <w:shd w:val="pct10" w:color="auto" w:fill="auto"/>
            <w:vAlign w:val="center"/>
          </w:tcPr>
          <w:p w:rsidR="00A466DF" w:rsidRPr="00192FB2" w:rsidRDefault="00453F08" w:rsidP="00637846">
            <w:pPr>
              <w:pStyle w:val="Lista1"/>
              <w:widowControl w:val="0"/>
              <w:numPr>
                <w:ilvl w:val="0"/>
                <w:numId w:val="0"/>
              </w:numPr>
              <w:jc w:val="center"/>
              <w:rPr>
                <w:b/>
                <w:color w:val="000000"/>
                <w:lang w:val="ru-RU"/>
              </w:rPr>
            </w:pPr>
            <w:r>
              <w:rPr>
                <w:b/>
                <w:color w:val="000000"/>
                <w:lang w:val="ru-RU"/>
              </w:rPr>
              <w:t>30</w:t>
            </w:r>
            <w:r w:rsidR="00A466DF">
              <w:rPr>
                <w:b/>
                <w:color w:val="000000"/>
                <w:lang w:val="ru-RU"/>
              </w:rPr>
              <w:t>.</w:t>
            </w:r>
            <w:r>
              <w:rPr>
                <w:b/>
                <w:color w:val="000000"/>
                <w:lang w:val="ru-RU"/>
              </w:rPr>
              <w:t>9</w:t>
            </w:r>
            <w:r w:rsidR="00A466DF" w:rsidRPr="00192FB2">
              <w:rPr>
                <w:b/>
                <w:color w:val="000000"/>
                <w:lang w:val="ru-RU"/>
              </w:rPr>
              <w:t>.202</w:t>
            </w:r>
            <w:r>
              <w:rPr>
                <w:b/>
                <w:color w:val="000000"/>
                <w:lang w:val="ru-RU"/>
              </w:rPr>
              <w:t>2</w:t>
            </w:r>
            <w:r w:rsidR="00A466DF" w:rsidRPr="00192FB2">
              <w:rPr>
                <w:b/>
                <w:color w:val="000000"/>
                <w:lang w:val="ru-RU"/>
              </w:rPr>
              <w:t>.</w:t>
            </w:r>
          </w:p>
        </w:tc>
        <w:tc>
          <w:tcPr>
            <w:tcW w:w="1094" w:type="dxa"/>
            <w:shd w:val="pct10" w:color="auto" w:fill="auto"/>
          </w:tcPr>
          <w:p w:rsidR="00A466DF" w:rsidRPr="00192FB2" w:rsidRDefault="00A466DF" w:rsidP="00637846">
            <w:pPr>
              <w:pStyle w:val="Lista1"/>
              <w:widowControl w:val="0"/>
              <w:numPr>
                <w:ilvl w:val="0"/>
                <w:numId w:val="0"/>
              </w:numPr>
              <w:jc w:val="center"/>
              <w:rPr>
                <w:b/>
                <w:color w:val="000000"/>
                <w:lang w:val="ru-RU"/>
              </w:rPr>
            </w:pPr>
          </w:p>
        </w:tc>
        <w:tc>
          <w:tcPr>
            <w:tcW w:w="1757" w:type="dxa"/>
            <w:shd w:val="pct10" w:color="auto" w:fill="auto"/>
          </w:tcPr>
          <w:p w:rsidR="00A466DF" w:rsidRPr="00192FB2" w:rsidRDefault="00A466DF" w:rsidP="00637846">
            <w:pPr>
              <w:pStyle w:val="Lista1"/>
              <w:widowControl w:val="0"/>
              <w:numPr>
                <w:ilvl w:val="0"/>
                <w:numId w:val="0"/>
              </w:numPr>
              <w:jc w:val="center"/>
              <w:rPr>
                <w:b/>
                <w:color w:val="000000"/>
                <w:lang w:val="ru-RU"/>
              </w:rPr>
            </w:pPr>
          </w:p>
        </w:tc>
      </w:tr>
      <w:tr w:rsidR="00A466DF" w:rsidRPr="008458D9" w:rsidTr="00637846">
        <w:trPr>
          <w:cantSplit/>
          <w:tblHeader/>
          <w:jc w:val="center"/>
        </w:trPr>
        <w:tc>
          <w:tcPr>
            <w:tcW w:w="1775" w:type="dxa"/>
            <w:shd w:val="pct10" w:color="auto" w:fill="auto"/>
            <w:vAlign w:val="center"/>
          </w:tcPr>
          <w:p w:rsidR="00A466DF" w:rsidRPr="00192FB2" w:rsidRDefault="00A466DF" w:rsidP="00637846">
            <w:pPr>
              <w:pStyle w:val="Lista1"/>
              <w:widowControl w:val="0"/>
              <w:numPr>
                <w:ilvl w:val="0"/>
                <w:numId w:val="0"/>
              </w:numPr>
              <w:jc w:val="center"/>
              <w:rPr>
                <w:b/>
                <w:color w:val="000000"/>
                <w:lang w:val="sr-Cyrl-RS"/>
              </w:rPr>
            </w:pPr>
            <w:r w:rsidRPr="00192FB2">
              <w:rPr>
                <w:b/>
                <w:color w:val="000000"/>
                <w:lang w:val="sr-Cyrl-RS"/>
              </w:rPr>
              <w:t>Назив радног пакета:</w:t>
            </w:r>
          </w:p>
        </w:tc>
        <w:tc>
          <w:tcPr>
            <w:tcW w:w="5405" w:type="dxa"/>
            <w:gridSpan w:val="6"/>
            <w:shd w:val="pct10" w:color="auto" w:fill="auto"/>
          </w:tcPr>
          <w:p w:rsidR="00A466DF" w:rsidRPr="002D2D3E" w:rsidRDefault="00E60884" w:rsidP="002D2D3E">
            <w:pPr>
              <w:pStyle w:val="Caption"/>
              <w:rPr>
                <w:sz w:val="24"/>
                <w:szCs w:val="24"/>
              </w:rPr>
            </w:pPr>
            <w:r w:rsidRPr="002D2D3E">
              <w:rPr>
                <w:sz w:val="24"/>
                <w:szCs w:val="24"/>
              </w:rPr>
              <w:t>Интеграционо тестирање</w:t>
            </w:r>
          </w:p>
        </w:tc>
        <w:tc>
          <w:tcPr>
            <w:tcW w:w="1094" w:type="dxa"/>
            <w:shd w:val="pct10" w:color="auto" w:fill="auto"/>
          </w:tcPr>
          <w:p w:rsidR="00A466DF" w:rsidRPr="00192FB2" w:rsidRDefault="00A466DF" w:rsidP="00637846">
            <w:pPr>
              <w:pStyle w:val="Lista1"/>
              <w:widowControl w:val="0"/>
              <w:numPr>
                <w:ilvl w:val="0"/>
                <w:numId w:val="0"/>
              </w:numPr>
              <w:jc w:val="center"/>
              <w:rPr>
                <w:b/>
                <w:color w:val="000000"/>
                <w:lang w:val="ru-RU"/>
              </w:rPr>
            </w:pPr>
          </w:p>
        </w:tc>
        <w:tc>
          <w:tcPr>
            <w:tcW w:w="1757" w:type="dxa"/>
            <w:shd w:val="pct10" w:color="auto" w:fill="auto"/>
          </w:tcPr>
          <w:p w:rsidR="00A466DF" w:rsidRPr="00192FB2" w:rsidRDefault="00A466DF" w:rsidP="00637846">
            <w:pPr>
              <w:pStyle w:val="Lista1"/>
              <w:widowControl w:val="0"/>
              <w:numPr>
                <w:ilvl w:val="0"/>
                <w:numId w:val="0"/>
              </w:numPr>
              <w:jc w:val="center"/>
              <w:rPr>
                <w:b/>
                <w:color w:val="000000"/>
                <w:lang w:val="ru-RU"/>
              </w:rPr>
            </w:pPr>
          </w:p>
        </w:tc>
      </w:tr>
      <w:tr w:rsidR="00A466DF" w:rsidRPr="003C7C3F" w:rsidTr="00637846">
        <w:trPr>
          <w:cantSplit/>
          <w:jc w:val="center"/>
        </w:trPr>
        <w:tc>
          <w:tcPr>
            <w:tcW w:w="1775" w:type="dxa"/>
            <w:tcBorders>
              <w:bottom w:val="single" w:sz="4" w:space="0" w:color="auto"/>
            </w:tcBorders>
            <w:vAlign w:val="center"/>
          </w:tcPr>
          <w:p w:rsidR="00A466DF" w:rsidRPr="00192FB2" w:rsidRDefault="00A466DF" w:rsidP="00637846">
            <w:pPr>
              <w:pStyle w:val="Lista1"/>
              <w:widowControl w:val="0"/>
              <w:numPr>
                <w:ilvl w:val="0"/>
                <w:numId w:val="0"/>
              </w:numPr>
              <w:jc w:val="center"/>
              <w:rPr>
                <w:b/>
                <w:color w:val="000000"/>
                <w:lang w:val="sr-Cyrl-RS"/>
              </w:rPr>
            </w:pPr>
            <w:r w:rsidRPr="00192FB2">
              <w:rPr>
                <w:b/>
                <w:color w:val="000000"/>
                <w:lang w:val="sr-Cyrl-RS"/>
              </w:rPr>
              <w:t xml:space="preserve">Шифра </w:t>
            </w:r>
            <w:proofErr w:type="spellStart"/>
            <w:r w:rsidRPr="00192FB2">
              <w:rPr>
                <w:b/>
                <w:color w:val="000000"/>
                <w:lang w:val="sr-Cyrl-RS"/>
              </w:rPr>
              <w:t>партиципанта</w:t>
            </w:r>
            <w:proofErr w:type="spellEnd"/>
          </w:p>
        </w:tc>
        <w:tc>
          <w:tcPr>
            <w:tcW w:w="743" w:type="dxa"/>
            <w:gridSpan w:val="2"/>
            <w:tcBorders>
              <w:bottom w:val="single" w:sz="4" w:space="0" w:color="auto"/>
            </w:tcBorders>
            <w:vAlign w:val="center"/>
          </w:tcPr>
          <w:p w:rsidR="00A466DF" w:rsidRPr="009E7195" w:rsidRDefault="00340359" w:rsidP="00637846">
            <w:pPr>
              <w:pStyle w:val="TableText"/>
              <w:widowControl w:val="0"/>
              <w:autoSpaceDE w:val="0"/>
              <w:autoSpaceDN w:val="0"/>
              <w:adjustRightInd w:val="0"/>
              <w:rPr>
                <w:b/>
                <w:bCs/>
                <w:color w:val="000000"/>
                <w:lang w:val="sr-Cyrl-RS"/>
              </w:rPr>
            </w:pPr>
            <w:r>
              <w:rPr>
                <w:b/>
                <w:bCs/>
                <w:color w:val="000000"/>
                <w:lang w:val="en-US"/>
              </w:rPr>
              <w:t>P</w:t>
            </w:r>
            <w:r w:rsidR="00A466DF" w:rsidRPr="009E7195">
              <w:rPr>
                <w:b/>
                <w:bCs/>
                <w:color w:val="000000"/>
                <w:lang w:val="sr-Cyrl-RS"/>
              </w:rPr>
              <w:t>1</w:t>
            </w:r>
          </w:p>
        </w:tc>
        <w:tc>
          <w:tcPr>
            <w:tcW w:w="1093" w:type="dxa"/>
            <w:tcBorders>
              <w:bottom w:val="single" w:sz="4" w:space="0" w:color="auto"/>
            </w:tcBorders>
            <w:vAlign w:val="center"/>
          </w:tcPr>
          <w:p w:rsidR="00A466DF" w:rsidRPr="00192FB2" w:rsidRDefault="00340359" w:rsidP="00637846">
            <w:pPr>
              <w:pStyle w:val="TableText"/>
              <w:widowControl w:val="0"/>
              <w:autoSpaceDE w:val="0"/>
              <w:autoSpaceDN w:val="0"/>
              <w:adjustRightInd w:val="0"/>
              <w:rPr>
                <w:color w:val="000000"/>
                <w:lang w:val="sr-Cyrl-RS"/>
              </w:rPr>
            </w:pPr>
            <w:r>
              <w:rPr>
                <w:color w:val="000000"/>
                <w:lang w:val="en-US"/>
              </w:rPr>
              <w:t>P</w:t>
            </w:r>
            <w:r w:rsidR="00A466DF" w:rsidRPr="00192FB2">
              <w:rPr>
                <w:color w:val="000000"/>
                <w:lang w:val="sr-Cyrl-RS"/>
              </w:rPr>
              <w:t>2</w:t>
            </w:r>
          </w:p>
        </w:tc>
        <w:tc>
          <w:tcPr>
            <w:tcW w:w="1236" w:type="dxa"/>
            <w:tcBorders>
              <w:bottom w:val="single" w:sz="4" w:space="0" w:color="auto"/>
            </w:tcBorders>
            <w:vAlign w:val="center"/>
          </w:tcPr>
          <w:p w:rsidR="00A466DF" w:rsidRPr="00192FB2" w:rsidRDefault="00340359" w:rsidP="00637846">
            <w:pPr>
              <w:pStyle w:val="TableText"/>
              <w:widowControl w:val="0"/>
              <w:autoSpaceDE w:val="0"/>
              <w:autoSpaceDN w:val="0"/>
              <w:adjustRightInd w:val="0"/>
              <w:rPr>
                <w:color w:val="000000"/>
                <w:lang w:val="ru-RU"/>
              </w:rPr>
            </w:pPr>
            <w:r>
              <w:rPr>
                <w:color w:val="000000"/>
                <w:lang w:val="en-US"/>
              </w:rPr>
              <w:t>P</w:t>
            </w:r>
            <w:r w:rsidR="00A466DF" w:rsidRPr="00192FB2">
              <w:rPr>
                <w:color w:val="000000"/>
                <w:lang w:val="ru-RU"/>
              </w:rPr>
              <w:t>3</w:t>
            </w:r>
          </w:p>
        </w:tc>
        <w:tc>
          <w:tcPr>
            <w:tcW w:w="1037" w:type="dxa"/>
            <w:tcBorders>
              <w:bottom w:val="single" w:sz="4" w:space="0" w:color="auto"/>
            </w:tcBorders>
            <w:vAlign w:val="center"/>
          </w:tcPr>
          <w:p w:rsidR="00A466DF" w:rsidRPr="00683E97" w:rsidRDefault="00340359" w:rsidP="00637846">
            <w:pPr>
              <w:pStyle w:val="TableText"/>
              <w:widowControl w:val="0"/>
              <w:autoSpaceDE w:val="0"/>
              <w:autoSpaceDN w:val="0"/>
              <w:adjustRightInd w:val="0"/>
              <w:rPr>
                <w:color w:val="000000"/>
                <w:lang w:val="en-US"/>
              </w:rPr>
            </w:pPr>
            <w:r>
              <w:rPr>
                <w:color w:val="000000"/>
                <w:lang w:val="en-US"/>
              </w:rPr>
              <w:t>P</w:t>
            </w:r>
            <w:r w:rsidR="000F0C02">
              <w:rPr>
                <w:color w:val="000000"/>
                <w:lang w:val="en-US"/>
              </w:rPr>
              <w:t>4</w:t>
            </w:r>
          </w:p>
        </w:tc>
        <w:tc>
          <w:tcPr>
            <w:tcW w:w="1296" w:type="dxa"/>
            <w:tcBorders>
              <w:bottom w:val="single" w:sz="4" w:space="0" w:color="auto"/>
            </w:tcBorders>
            <w:vAlign w:val="center"/>
          </w:tcPr>
          <w:p w:rsidR="00A466DF" w:rsidRPr="00683E97" w:rsidRDefault="00A466DF" w:rsidP="00637846">
            <w:pPr>
              <w:pStyle w:val="TableText"/>
              <w:widowControl w:val="0"/>
              <w:autoSpaceDE w:val="0"/>
              <w:autoSpaceDN w:val="0"/>
              <w:adjustRightInd w:val="0"/>
              <w:rPr>
                <w:color w:val="000000"/>
                <w:lang w:val="en-US"/>
              </w:rPr>
            </w:pPr>
          </w:p>
        </w:tc>
        <w:tc>
          <w:tcPr>
            <w:tcW w:w="1094" w:type="dxa"/>
            <w:tcBorders>
              <w:bottom w:val="single" w:sz="4" w:space="0" w:color="auto"/>
            </w:tcBorders>
            <w:vAlign w:val="center"/>
          </w:tcPr>
          <w:p w:rsidR="00A466DF" w:rsidRPr="00683E97" w:rsidRDefault="00A466DF" w:rsidP="00637846">
            <w:pPr>
              <w:pStyle w:val="TableText"/>
              <w:widowControl w:val="0"/>
              <w:autoSpaceDE w:val="0"/>
              <w:autoSpaceDN w:val="0"/>
              <w:adjustRightInd w:val="0"/>
              <w:rPr>
                <w:color w:val="000000"/>
                <w:lang w:val="en-US"/>
              </w:rPr>
            </w:pPr>
          </w:p>
        </w:tc>
        <w:tc>
          <w:tcPr>
            <w:tcW w:w="1757" w:type="dxa"/>
            <w:tcBorders>
              <w:bottom w:val="single" w:sz="4" w:space="0" w:color="auto"/>
            </w:tcBorders>
            <w:vAlign w:val="center"/>
          </w:tcPr>
          <w:p w:rsidR="00A466DF" w:rsidRPr="00683E97" w:rsidRDefault="00A466DF" w:rsidP="00637846">
            <w:pPr>
              <w:pStyle w:val="TableText"/>
              <w:widowControl w:val="0"/>
              <w:autoSpaceDE w:val="0"/>
              <w:autoSpaceDN w:val="0"/>
              <w:adjustRightInd w:val="0"/>
              <w:rPr>
                <w:color w:val="000000"/>
                <w:lang w:val="en-US"/>
              </w:rPr>
            </w:pPr>
          </w:p>
        </w:tc>
      </w:tr>
      <w:tr w:rsidR="00A466DF" w:rsidRPr="003C7C3F" w:rsidTr="00637846">
        <w:trPr>
          <w:cantSplit/>
          <w:jc w:val="center"/>
        </w:trPr>
        <w:tc>
          <w:tcPr>
            <w:tcW w:w="1775" w:type="dxa"/>
            <w:tcBorders>
              <w:bottom w:val="single" w:sz="4" w:space="0" w:color="auto"/>
            </w:tcBorders>
            <w:vAlign w:val="center"/>
          </w:tcPr>
          <w:p w:rsidR="00A466DF" w:rsidRPr="00192FB2" w:rsidRDefault="00A466DF" w:rsidP="00637846">
            <w:pPr>
              <w:pStyle w:val="Lista1"/>
              <w:widowControl w:val="0"/>
              <w:numPr>
                <w:ilvl w:val="0"/>
                <w:numId w:val="0"/>
              </w:numPr>
              <w:jc w:val="center"/>
              <w:rPr>
                <w:b/>
                <w:color w:val="000000"/>
                <w:lang w:val="sr-Cyrl-RS"/>
              </w:rPr>
            </w:pPr>
            <w:r w:rsidRPr="00192FB2">
              <w:rPr>
                <w:b/>
                <w:color w:val="000000"/>
                <w:lang w:val="sr-Cyrl-RS"/>
              </w:rPr>
              <w:t xml:space="preserve">Кратак назив </w:t>
            </w:r>
            <w:proofErr w:type="spellStart"/>
            <w:r w:rsidRPr="00192FB2">
              <w:rPr>
                <w:b/>
                <w:color w:val="000000"/>
                <w:lang w:val="sr-Cyrl-RS"/>
              </w:rPr>
              <w:t>партиципанта</w:t>
            </w:r>
            <w:proofErr w:type="spellEnd"/>
          </w:p>
        </w:tc>
        <w:tc>
          <w:tcPr>
            <w:tcW w:w="743" w:type="dxa"/>
            <w:gridSpan w:val="2"/>
            <w:tcBorders>
              <w:bottom w:val="single" w:sz="4" w:space="0" w:color="auto"/>
            </w:tcBorders>
            <w:vAlign w:val="center"/>
          </w:tcPr>
          <w:p w:rsidR="00A466DF" w:rsidRPr="009E7195" w:rsidRDefault="00704278" w:rsidP="00637846">
            <w:pPr>
              <w:pStyle w:val="TableText"/>
              <w:widowControl w:val="0"/>
              <w:autoSpaceDE w:val="0"/>
              <w:autoSpaceDN w:val="0"/>
              <w:adjustRightInd w:val="0"/>
              <w:rPr>
                <w:b/>
                <w:bCs/>
                <w:color w:val="000000"/>
                <w:lang w:val="en-US"/>
              </w:rPr>
            </w:pPr>
            <w:r>
              <w:rPr>
                <w:b/>
                <w:bCs/>
                <w:color w:val="000000"/>
                <w:lang w:val="en-US"/>
              </w:rPr>
              <w:t>Trigg</w:t>
            </w:r>
          </w:p>
        </w:tc>
        <w:tc>
          <w:tcPr>
            <w:tcW w:w="1093" w:type="dxa"/>
            <w:tcBorders>
              <w:bottom w:val="single" w:sz="4" w:space="0" w:color="auto"/>
            </w:tcBorders>
            <w:vAlign w:val="center"/>
          </w:tcPr>
          <w:p w:rsidR="00A466DF" w:rsidRPr="00192FB2" w:rsidRDefault="009E7195" w:rsidP="00637846">
            <w:pPr>
              <w:pStyle w:val="TableText"/>
              <w:widowControl w:val="0"/>
              <w:autoSpaceDE w:val="0"/>
              <w:autoSpaceDN w:val="0"/>
              <w:adjustRightInd w:val="0"/>
              <w:rPr>
                <w:color w:val="000000"/>
                <w:lang w:val="en-US"/>
              </w:rPr>
            </w:pPr>
            <w:r w:rsidRPr="001C3615">
              <w:rPr>
                <w:color w:val="000000"/>
                <w:lang w:val="sr-Cyrl-RS"/>
              </w:rPr>
              <w:t>ЕТФ</w:t>
            </w:r>
          </w:p>
        </w:tc>
        <w:tc>
          <w:tcPr>
            <w:tcW w:w="1236" w:type="dxa"/>
            <w:tcBorders>
              <w:bottom w:val="single" w:sz="4" w:space="0" w:color="auto"/>
            </w:tcBorders>
            <w:vAlign w:val="center"/>
          </w:tcPr>
          <w:p w:rsidR="00A466DF" w:rsidRPr="00192FB2" w:rsidRDefault="00704278" w:rsidP="00637846">
            <w:pPr>
              <w:pStyle w:val="TableText"/>
              <w:widowControl w:val="0"/>
              <w:autoSpaceDE w:val="0"/>
              <w:autoSpaceDN w:val="0"/>
              <w:adjustRightInd w:val="0"/>
              <w:rPr>
                <w:color w:val="000000"/>
                <w:lang w:val="en-US"/>
              </w:rPr>
            </w:pPr>
            <w:r>
              <w:rPr>
                <w:color w:val="000000"/>
                <w:lang w:val="en-US"/>
              </w:rPr>
              <w:t>UVA</w:t>
            </w:r>
          </w:p>
        </w:tc>
        <w:tc>
          <w:tcPr>
            <w:tcW w:w="1037" w:type="dxa"/>
            <w:tcBorders>
              <w:bottom w:val="single" w:sz="4" w:space="0" w:color="auto"/>
            </w:tcBorders>
            <w:vAlign w:val="center"/>
          </w:tcPr>
          <w:p w:rsidR="00A466DF" w:rsidRPr="00683E97" w:rsidRDefault="000F0C02" w:rsidP="00637846">
            <w:pPr>
              <w:pStyle w:val="TableText"/>
              <w:widowControl w:val="0"/>
              <w:autoSpaceDE w:val="0"/>
              <w:autoSpaceDN w:val="0"/>
              <w:adjustRightInd w:val="0"/>
              <w:rPr>
                <w:color w:val="000000"/>
                <w:lang w:val="en-US"/>
              </w:rPr>
            </w:pPr>
            <w:r>
              <w:rPr>
                <w:color w:val="000000"/>
                <w:lang w:val="en-US"/>
              </w:rPr>
              <w:t>IP Way</w:t>
            </w:r>
          </w:p>
        </w:tc>
        <w:tc>
          <w:tcPr>
            <w:tcW w:w="1296" w:type="dxa"/>
            <w:tcBorders>
              <w:bottom w:val="single" w:sz="4" w:space="0" w:color="auto"/>
            </w:tcBorders>
            <w:vAlign w:val="center"/>
          </w:tcPr>
          <w:p w:rsidR="00A466DF" w:rsidRPr="00683E97" w:rsidRDefault="00A466DF" w:rsidP="00637846">
            <w:pPr>
              <w:pStyle w:val="TableText"/>
              <w:widowControl w:val="0"/>
              <w:autoSpaceDE w:val="0"/>
              <w:autoSpaceDN w:val="0"/>
              <w:adjustRightInd w:val="0"/>
              <w:rPr>
                <w:color w:val="000000"/>
                <w:lang w:val="en-US"/>
              </w:rPr>
            </w:pPr>
          </w:p>
        </w:tc>
        <w:tc>
          <w:tcPr>
            <w:tcW w:w="1094" w:type="dxa"/>
            <w:tcBorders>
              <w:bottom w:val="single" w:sz="4" w:space="0" w:color="auto"/>
            </w:tcBorders>
            <w:vAlign w:val="center"/>
          </w:tcPr>
          <w:p w:rsidR="00A466DF" w:rsidRPr="00683E97" w:rsidRDefault="00A466DF" w:rsidP="00637846">
            <w:pPr>
              <w:pStyle w:val="TableText"/>
              <w:widowControl w:val="0"/>
              <w:autoSpaceDE w:val="0"/>
              <w:autoSpaceDN w:val="0"/>
              <w:adjustRightInd w:val="0"/>
              <w:rPr>
                <w:color w:val="000000"/>
                <w:lang w:val="en-US"/>
              </w:rPr>
            </w:pPr>
          </w:p>
        </w:tc>
        <w:tc>
          <w:tcPr>
            <w:tcW w:w="1757" w:type="dxa"/>
            <w:tcBorders>
              <w:bottom w:val="single" w:sz="4" w:space="0" w:color="auto"/>
            </w:tcBorders>
            <w:vAlign w:val="center"/>
          </w:tcPr>
          <w:p w:rsidR="00A466DF" w:rsidRPr="00683E97" w:rsidRDefault="00A466DF" w:rsidP="00637846">
            <w:pPr>
              <w:pStyle w:val="TableText"/>
              <w:widowControl w:val="0"/>
              <w:autoSpaceDE w:val="0"/>
              <w:autoSpaceDN w:val="0"/>
              <w:adjustRightInd w:val="0"/>
              <w:rPr>
                <w:color w:val="000000"/>
                <w:lang w:val="en-US"/>
              </w:rPr>
            </w:pPr>
          </w:p>
        </w:tc>
      </w:tr>
      <w:tr w:rsidR="00A466DF" w:rsidRPr="003C7C3F" w:rsidTr="00637846">
        <w:trPr>
          <w:cantSplit/>
          <w:jc w:val="center"/>
        </w:trPr>
        <w:tc>
          <w:tcPr>
            <w:tcW w:w="1775" w:type="dxa"/>
            <w:tcBorders>
              <w:bottom w:val="single" w:sz="4" w:space="0" w:color="auto"/>
            </w:tcBorders>
            <w:vAlign w:val="center"/>
          </w:tcPr>
          <w:p w:rsidR="00A466DF" w:rsidRPr="00192FB2" w:rsidRDefault="00A466DF" w:rsidP="00637846">
            <w:pPr>
              <w:pStyle w:val="Lista1"/>
              <w:widowControl w:val="0"/>
              <w:numPr>
                <w:ilvl w:val="0"/>
                <w:numId w:val="0"/>
              </w:numPr>
              <w:jc w:val="center"/>
              <w:rPr>
                <w:b/>
                <w:color w:val="000000"/>
                <w:lang w:val="sr-Cyrl-RS"/>
              </w:rPr>
            </w:pPr>
            <w:r w:rsidRPr="00192FB2">
              <w:rPr>
                <w:b/>
                <w:color w:val="000000"/>
                <w:lang w:val="sr-Cyrl-RS"/>
              </w:rPr>
              <w:t xml:space="preserve">Број човек/месец за </w:t>
            </w:r>
            <w:proofErr w:type="spellStart"/>
            <w:r w:rsidRPr="00192FB2">
              <w:rPr>
                <w:b/>
                <w:color w:val="000000"/>
                <w:lang w:val="sr-Cyrl-RS"/>
              </w:rPr>
              <w:t>парти-ципанте</w:t>
            </w:r>
            <w:proofErr w:type="spellEnd"/>
          </w:p>
        </w:tc>
        <w:tc>
          <w:tcPr>
            <w:tcW w:w="743" w:type="dxa"/>
            <w:gridSpan w:val="2"/>
            <w:tcBorders>
              <w:bottom w:val="single" w:sz="4" w:space="0" w:color="auto"/>
            </w:tcBorders>
            <w:vAlign w:val="center"/>
          </w:tcPr>
          <w:p w:rsidR="00A466DF" w:rsidRPr="009E7195" w:rsidRDefault="000F0C02" w:rsidP="00637846">
            <w:pPr>
              <w:pStyle w:val="TableText"/>
              <w:widowControl w:val="0"/>
              <w:autoSpaceDE w:val="0"/>
              <w:autoSpaceDN w:val="0"/>
              <w:adjustRightInd w:val="0"/>
              <w:rPr>
                <w:b/>
                <w:bCs/>
                <w:color w:val="000000"/>
                <w:lang w:val="en-US"/>
              </w:rPr>
            </w:pPr>
            <w:r>
              <w:rPr>
                <w:b/>
                <w:bCs/>
                <w:color w:val="000000"/>
                <w:lang w:val="en-US"/>
              </w:rPr>
              <w:t>9</w:t>
            </w:r>
          </w:p>
        </w:tc>
        <w:tc>
          <w:tcPr>
            <w:tcW w:w="1093" w:type="dxa"/>
            <w:tcBorders>
              <w:bottom w:val="single" w:sz="4" w:space="0" w:color="auto"/>
            </w:tcBorders>
            <w:vAlign w:val="center"/>
          </w:tcPr>
          <w:p w:rsidR="00A466DF" w:rsidRPr="009E7195" w:rsidRDefault="000F0C02" w:rsidP="00637846">
            <w:pPr>
              <w:pStyle w:val="TableText"/>
              <w:widowControl w:val="0"/>
              <w:autoSpaceDE w:val="0"/>
              <w:autoSpaceDN w:val="0"/>
              <w:adjustRightInd w:val="0"/>
              <w:rPr>
                <w:color w:val="000000"/>
                <w:lang w:val="en-US"/>
              </w:rPr>
            </w:pPr>
            <w:r>
              <w:rPr>
                <w:color w:val="000000"/>
                <w:lang w:val="en-US"/>
              </w:rPr>
              <w:t>7</w:t>
            </w:r>
          </w:p>
        </w:tc>
        <w:tc>
          <w:tcPr>
            <w:tcW w:w="1236" w:type="dxa"/>
            <w:tcBorders>
              <w:bottom w:val="single" w:sz="4" w:space="0" w:color="auto"/>
            </w:tcBorders>
            <w:vAlign w:val="center"/>
          </w:tcPr>
          <w:p w:rsidR="00A466DF" w:rsidRPr="000F0C02" w:rsidRDefault="000F0C02" w:rsidP="00637846">
            <w:pPr>
              <w:pStyle w:val="TableText"/>
              <w:widowControl w:val="0"/>
              <w:autoSpaceDE w:val="0"/>
              <w:autoSpaceDN w:val="0"/>
              <w:adjustRightInd w:val="0"/>
              <w:rPr>
                <w:color w:val="000000"/>
                <w:lang w:val="en-US"/>
              </w:rPr>
            </w:pPr>
            <w:r>
              <w:rPr>
                <w:color w:val="000000"/>
                <w:lang w:val="en-US"/>
              </w:rPr>
              <w:t>7</w:t>
            </w:r>
          </w:p>
        </w:tc>
        <w:tc>
          <w:tcPr>
            <w:tcW w:w="1037" w:type="dxa"/>
            <w:tcBorders>
              <w:bottom w:val="single" w:sz="4" w:space="0" w:color="auto"/>
            </w:tcBorders>
            <w:vAlign w:val="center"/>
          </w:tcPr>
          <w:p w:rsidR="00A466DF" w:rsidRPr="000F0C02" w:rsidRDefault="000F0C02" w:rsidP="00637846">
            <w:pPr>
              <w:pStyle w:val="TableText"/>
              <w:widowControl w:val="0"/>
              <w:autoSpaceDE w:val="0"/>
              <w:autoSpaceDN w:val="0"/>
              <w:adjustRightInd w:val="0"/>
              <w:rPr>
                <w:color w:val="000000"/>
                <w:lang w:val="en-US"/>
              </w:rPr>
            </w:pPr>
            <w:r>
              <w:rPr>
                <w:color w:val="000000"/>
                <w:lang w:val="en-US"/>
              </w:rPr>
              <w:t>5</w:t>
            </w:r>
          </w:p>
        </w:tc>
        <w:tc>
          <w:tcPr>
            <w:tcW w:w="1296" w:type="dxa"/>
            <w:tcBorders>
              <w:bottom w:val="single" w:sz="4" w:space="0" w:color="auto"/>
            </w:tcBorders>
            <w:vAlign w:val="center"/>
          </w:tcPr>
          <w:p w:rsidR="00A466DF" w:rsidRPr="00192FB2" w:rsidRDefault="00A466DF" w:rsidP="00637846">
            <w:pPr>
              <w:pStyle w:val="TableText"/>
              <w:widowControl w:val="0"/>
              <w:autoSpaceDE w:val="0"/>
              <w:autoSpaceDN w:val="0"/>
              <w:adjustRightInd w:val="0"/>
              <w:rPr>
                <w:color w:val="000000"/>
                <w:lang w:val="ru-RU"/>
              </w:rPr>
            </w:pPr>
          </w:p>
        </w:tc>
        <w:tc>
          <w:tcPr>
            <w:tcW w:w="1094" w:type="dxa"/>
            <w:tcBorders>
              <w:bottom w:val="single" w:sz="4" w:space="0" w:color="auto"/>
            </w:tcBorders>
            <w:vAlign w:val="center"/>
          </w:tcPr>
          <w:p w:rsidR="00A466DF" w:rsidRPr="00192FB2" w:rsidRDefault="00A466DF" w:rsidP="00637846">
            <w:pPr>
              <w:pStyle w:val="TableText"/>
              <w:widowControl w:val="0"/>
              <w:autoSpaceDE w:val="0"/>
              <w:autoSpaceDN w:val="0"/>
              <w:adjustRightInd w:val="0"/>
              <w:rPr>
                <w:color w:val="000000"/>
                <w:lang w:val="ru-RU"/>
              </w:rPr>
            </w:pPr>
          </w:p>
        </w:tc>
        <w:tc>
          <w:tcPr>
            <w:tcW w:w="1757" w:type="dxa"/>
            <w:tcBorders>
              <w:bottom w:val="single" w:sz="4" w:space="0" w:color="auto"/>
            </w:tcBorders>
            <w:vAlign w:val="center"/>
          </w:tcPr>
          <w:p w:rsidR="00A466DF" w:rsidRPr="00192FB2" w:rsidRDefault="00A466DF" w:rsidP="00637846">
            <w:pPr>
              <w:pStyle w:val="TableText"/>
              <w:widowControl w:val="0"/>
              <w:autoSpaceDE w:val="0"/>
              <w:autoSpaceDN w:val="0"/>
              <w:adjustRightInd w:val="0"/>
              <w:rPr>
                <w:color w:val="000000"/>
                <w:lang w:val="ru-RU"/>
              </w:rPr>
            </w:pPr>
          </w:p>
        </w:tc>
      </w:tr>
      <w:tr w:rsidR="00A466DF" w:rsidRPr="003C7C3F" w:rsidTr="00637846">
        <w:trPr>
          <w:cantSplit/>
          <w:jc w:val="center"/>
        </w:trPr>
        <w:tc>
          <w:tcPr>
            <w:tcW w:w="10031" w:type="dxa"/>
            <w:gridSpan w:val="9"/>
            <w:shd w:val="pct5" w:color="auto" w:fill="auto"/>
            <w:vAlign w:val="center"/>
          </w:tcPr>
          <w:p w:rsidR="00A466DF" w:rsidRPr="00192FB2" w:rsidRDefault="00A466DF" w:rsidP="00637846">
            <w:pPr>
              <w:pStyle w:val="TableText"/>
              <w:widowControl w:val="0"/>
              <w:autoSpaceDE w:val="0"/>
              <w:autoSpaceDN w:val="0"/>
              <w:adjustRightInd w:val="0"/>
              <w:jc w:val="left"/>
              <w:rPr>
                <w:b/>
                <w:i/>
                <w:color w:val="000000"/>
                <w:lang w:val="sr-Cyrl-RS"/>
              </w:rPr>
            </w:pPr>
            <w:r w:rsidRPr="00192FB2">
              <w:rPr>
                <w:b/>
                <w:i/>
                <w:color w:val="000000"/>
                <w:lang w:val="sr-Cyrl-RS"/>
              </w:rPr>
              <w:t>Циљеви</w:t>
            </w:r>
          </w:p>
        </w:tc>
      </w:tr>
      <w:tr w:rsidR="00A466DF" w:rsidRPr="003C7C3F" w:rsidTr="00637846">
        <w:trPr>
          <w:cantSplit/>
          <w:trHeight w:val="1188"/>
          <w:jc w:val="center"/>
        </w:trPr>
        <w:tc>
          <w:tcPr>
            <w:tcW w:w="10031" w:type="dxa"/>
            <w:gridSpan w:val="9"/>
            <w:tcBorders>
              <w:bottom w:val="single" w:sz="4" w:space="0" w:color="auto"/>
            </w:tcBorders>
            <w:vAlign w:val="center"/>
          </w:tcPr>
          <w:p w:rsidR="00A466DF" w:rsidRPr="001A1C40" w:rsidRDefault="00E60884" w:rsidP="00637846">
            <w:pPr>
              <w:pStyle w:val="TableText"/>
              <w:widowControl w:val="0"/>
              <w:autoSpaceDE w:val="0"/>
              <w:autoSpaceDN w:val="0"/>
              <w:adjustRightInd w:val="0"/>
              <w:jc w:val="both"/>
              <w:rPr>
                <w:color w:val="000000"/>
                <w:lang w:val="sr-Cyrl-RS"/>
              </w:rPr>
            </w:pPr>
            <w:r>
              <w:rPr>
                <w:color w:val="000000"/>
                <w:lang w:val="sr-Cyrl-RS"/>
              </w:rPr>
              <w:t>Извршавање тестова над целокупним системом у свим условима и ситуацијама.</w:t>
            </w:r>
            <w:r w:rsidR="00A466DF">
              <w:rPr>
                <w:color w:val="000000"/>
                <w:lang w:val="sr-Cyrl-RS"/>
              </w:rPr>
              <w:t xml:space="preserve">  </w:t>
            </w:r>
          </w:p>
        </w:tc>
      </w:tr>
      <w:tr w:rsidR="00A466DF" w:rsidRPr="003C7C3F" w:rsidTr="00637846">
        <w:trPr>
          <w:cantSplit/>
          <w:jc w:val="center"/>
        </w:trPr>
        <w:tc>
          <w:tcPr>
            <w:tcW w:w="10031" w:type="dxa"/>
            <w:gridSpan w:val="9"/>
            <w:shd w:val="pct5" w:color="auto" w:fill="auto"/>
            <w:vAlign w:val="center"/>
          </w:tcPr>
          <w:p w:rsidR="00A466DF" w:rsidRPr="00192FB2" w:rsidRDefault="00A466DF" w:rsidP="00637846">
            <w:pPr>
              <w:pStyle w:val="TableText"/>
              <w:widowControl w:val="0"/>
              <w:autoSpaceDE w:val="0"/>
              <w:autoSpaceDN w:val="0"/>
              <w:adjustRightInd w:val="0"/>
              <w:jc w:val="left"/>
              <w:rPr>
                <w:i/>
                <w:color w:val="000000"/>
                <w:lang w:val="ru-RU"/>
              </w:rPr>
            </w:pPr>
            <w:r w:rsidRPr="00192FB2">
              <w:rPr>
                <w:b/>
                <w:i/>
                <w:color w:val="000000"/>
                <w:lang w:val="sr-Cyrl-RS"/>
              </w:rPr>
              <w:t xml:space="preserve">Опис посла (у пакетима где је то могуће, рецимо код имплементације, поделити посао на мање целине - модуле; за сваки пакет навести улоге свих </w:t>
            </w:r>
            <w:proofErr w:type="spellStart"/>
            <w:r w:rsidRPr="00192FB2">
              <w:rPr>
                <w:b/>
                <w:i/>
                <w:color w:val="000000"/>
                <w:lang w:val="sr-Cyrl-RS"/>
              </w:rPr>
              <w:t>партиципаната</w:t>
            </w:r>
            <w:proofErr w:type="spellEnd"/>
            <w:r w:rsidRPr="00192FB2">
              <w:rPr>
                <w:b/>
                <w:i/>
                <w:color w:val="000000"/>
                <w:lang w:val="sr-Cyrl-RS"/>
              </w:rPr>
              <w:t xml:space="preserve"> који учествују у радном пакету)</w:t>
            </w:r>
          </w:p>
        </w:tc>
      </w:tr>
      <w:tr w:rsidR="00A466DF" w:rsidRPr="003C7C3F" w:rsidTr="00637846">
        <w:trPr>
          <w:cantSplit/>
          <w:trHeight w:val="1713"/>
          <w:jc w:val="center"/>
        </w:trPr>
        <w:tc>
          <w:tcPr>
            <w:tcW w:w="10031" w:type="dxa"/>
            <w:gridSpan w:val="9"/>
            <w:vAlign w:val="center"/>
          </w:tcPr>
          <w:p w:rsidR="00E60884" w:rsidRPr="000F0C02" w:rsidRDefault="00E60884" w:rsidP="00E60884">
            <w:pPr>
              <w:pStyle w:val="TableText"/>
              <w:widowControl w:val="0"/>
              <w:autoSpaceDE w:val="0"/>
              <w:autoSpaceDN w:val="0"/>
              <w:adjustRightInd w:val="0"/>
              <w:jc w:val="both"/>
              <w:rPr>
                <w:color w:val="000000"/>
                <w:lang w:val="en-US"/>
              </w:rPr>
            </w:pPr>
            <w:r>
              <w:rPr>
                <w:i/>
                <w:iCs/>
                <w:color w:val="000000"/>
                <w:lang w:val="sr-Cyrl-RS"/>
              </w:rPr>
              <w:t>Писање тестова</w:t>
            </w:r>
            <w:r>
              <w:rPr>
                <w:color w:val="000000"/>
                <w:lang w:val="sr-Cyrl-RS"/>
              </w:rPr>
              <w:t xml:space="preserve"> – </w:t>
            </w:r>
            <w:r w:rsidR="00704278" w:rsidRPr="00704278">
              <w:rPr>
                <w:color w:val="000000"/>
                <w:lang w:val="en-US"/>
              </w:rPr>
              <w:t>Trigg</w:t>
            </w:r>
            <w:r>
              <w:rPr>
                <w:color w:val="000000"/>
                <w:lang w:val="en-US"/>
              </w:rPr>
              <w:t xml:space="preserve">, </w:t>
            </w:r>
            <w:r w:rsidR="00704278">
              <w:rPr>
                <w:color w:val="000000"/>
                <w:lang w:val="en-US"/>
              </w:rPr>
              <w:t>UVA</w:t>
            </w:r>
            <w:r>
              <w:rPr>
                <w:color w:val="000000"/>
                <w:lang w:val="en-US"/>
              </w:rPr>
              <w:t xml:space="preserve">, </w:t>
            </w:r>
            <w:r>
              <w:rPr>
                <w:color w:val="000000"/>
                <w:lang w:val="sr-Cyrl-RS"/>
              </w:rPr>
              <w:t>ЕТФ</w:t>
            </w:r>
            <w:r w:rsidR="000F0C02">
              <w:rPr>
                <w:color w:val="000000"/>
                <w:lang w:val="en-US"/>
              </w:rPr>
              <w:t>, IP Way</w:t>
            </w:r>
          </w:p>
          <w:p w:rsidR="00E60884" w:rsidRPr="00C307B4" w:rsidRDefault="00E60884" w:rsidP="00E60884">
            <w:pPr>
              <w:pStyle w:val="TableText"/>
              <w:widowControl w:val="0"/>
              <w:autoSpaceDE w:val="0"/>
              <w:autoSpaceDN w:val="0"/>
              <w:adjustRightInd w:val="0"/>
              <w:jc w:val="both"/>
              <w:rPr>
                <w:i/>
                <w:iCs/>
                <w:color w:val="000000"/>
                <w:lang w:val="en-US"/>
              </w:rPr>
            </w:pPr>
            <w:r>
              <w:rPr>
                <w:i/>
                <w:iCs/>
                <w:color w:val="000000"/>
                <w:lang w:val="sr-Cyrl-RS"/>
              </w:rPr>
              <w:t xml:space="preserve">Извршавање тестова </w:t>
            </w:r>
            <w:r>
              <w:rPr>
                <w:color w:val="000000"/>
                <w:lang w:val="sr-Cyrl-RS"/>
              </w:rPr>
              <w:t xml:space="preserve"> –</w:t>
            </w:r>
            <w:r>
              <w:rPr>
                <w:color w:val="000000"/>
                <w:lang w:val="en-US"/>
              </w:rPr>
              <w:t xml:space="preserve"> </w:t>
            </w:r>
            <w:r w:rsidR="00704278" w:rsidRPr="00704278">
              <w:rPr>
                <w:color w:val="000000"/>
                <w:lang w:val="en-US"/>
              </w:rPr>
              <w:t>Trigg</w:t>
            </w:r>
            <w:r w:rsidR="00704278">
              <w:rPr>
                <w:color w:val="000000"/>
                <w:lang w:val="sr-Cyrl-RS"/>
              </w:rPr>
              <w:t xml:space="preserve"> </w:t>
            </w:r>
            <w:r w:rsidR="00704278">
              <w:rPr>
                <w:color w:val="000000"/>
                <w:lang w:val="en-US"/>
              </w:rPr>
              <w:t xml:space="preserve">, </w:t>
            </w:r>
            <w:r>
              <w:rPr>
                <w:color w:val="000000"/>
                <w:lang w:val="sr-Cyrl-RS"/>
              </w:rPr>
              <w:t>ЕТФ</w:t>
            </w:r>
            <w:r>
              <w:rPr>
                <w:color w:val="000000"/>
                <w:lang w:val="en-US"/>
              </w:rPr>
              <w:t xml:space="preserve">, </w:t>
            </w:r>
            <w:r w:rsidR="00704278">
              <w:rPr>
                <w:color w:val="000000"/>
                <w:lang w:val="en-US"/>
              </w:rPr>
              <w:t>UVA</w:t>
            </w:r>
            <w:r w:rsidR="000F0C02">
              <w:rPr>
                <w:color w:val="000000"/>
                <w:lang w:val="en-US"/>
              </w:rPr>
              <w:t>, IP Way</w:t>
            </w:r>
          </w:p>
          <w:p w:rsidR="00A466DF" w:rsidRPr="004811D4" w:rsidRDefault="00A466DF" w:rsidP="00637846">
            <w:pPr>
              <w:pStyle w:val="TableText"/>
              <w:widowControl w:val="0"/>
              <w:autoSpaceDE w:val="0"/>
              <w:autoSpaceDN w:val="0"/>
              <w:adjustRightInd w:val="0"/>
              <w:jc w:val="both"/>
              <w:rPr>
                <w:color w:val="000000"/>
                <w:lang w:val="en-US"/>
              </w:rPr>
            </w:pPr>
          </w:p>
        </w:tc>
      </w:tr>
      <w:tr w:rsidR="00A466DF" w:rsidRPr="003C7C3F" w:rsidTr="00637846">
        <w:trPr>
          <w:cantSplit/>
          <w:jc w:val="center"/>
        </w:trPr>
        <w:tc>
          <w:tcPr>
            <w:tcW w:w="10031" w:type="dxa"/>
            <w:gridSpan w:val="9"/>
            <w:shd w:val="pct5" w:color="auto" w:fill="auto"/>
            <w:vAlign w:val="center"/>
          </w:tcPr>
          <w:p w:rsidR="00A466DF" w:rsidRPr="00192FB2" w:rsidRDefault="00A466DF" w:rsidP="00637846">
            <w:pPr>
              <w:pStyle w:val="TableText"/>
              <w:widowControl w:val="0"/>
              <w:autoSpaceDE w:val="0"/>
              <w:autoSpaceDN w:val="0"/>
              <w:adjustRightInd w:val="0"/>
              <w:jc w:val="left"/>
              <w:rPr>
                <w:i/>
                <w:color w:val="000000"/>
                <w:lang w:val="ru-RU"/>
              </w:rPr>
            </w:pPr>
            <w:r w:rsidRPr="00192FB2">
              <w:rPr>
                <w:b/>
                <w:i/>
                <w:color w:val="000000"/>
                <w:lang w:val="sr-Cyrl-RS"/>
              </w:rPr>
              <w:t>Резултати рада (уз кратак опис сваког резултата и месец испоруке)</w:t>
            </w:r>
          </w:p>
        </w:tc>
      </w:tr>
      <w:tr w:rsidR="00A466DF" w:rsidRPr="003C7C3F" w:rsidTr="00637846">
        <w:trPr>
          <w:cantSplit/>
          <w:trHeight w:val="267"/>
          <w:jc w:val="center"/>
        </w:trPr>
        <w:tc>
          <w:tcPr>
            <w:tcW w:w="2102" w:type="dxa"/>
            <w:gridSpan w:val="2"/>
            <w:shd w:val="clear" w:color="auto" w:fill="auto"/>
            <w:vAlign w:val="center"/>
          </w:tcPr>
          <w:p w:rsidR="00A466DF" w:rsidRPr="00192FB2" w:rsidRDefault="00A466DF" w:rsidP="00637846">
            <w:pPr>
              <w:pStyle w:val="TableText"/>
              <w:widowControl w:val="0"/>
              <w:autoSpaceDE w:val="0"/>
              <w:autoSpaceDN w:val="0"/>
              <w:adjustRightInd w:val="0"/>
              <w:jc w:val="left"/>
              <w:rPr>
                <w:color w:val="000000"/>
                <w:lang w:val="ru-RU"/>
              </w:rPr>
            </w:pPr>
            <w:proofErr w:type="spellStart"/>
            <w:r w:rsidRPr="00192FB2">
              <w:rPr>
                <w:color w:val="000000"/>
                <w:lang w:val="ru-RU"/>
              </w:rPr>
              <w:t>Назив</w:t>
            </w:r>
            <w:proofErr w:type="spellEnd"/>
            <w:r w:rsidRPr="00192FB2">
              <w:rPr>
                <w:color w:val="000000"/>
                <w:lang w:val="ru-RU"/>
              </w:rPr>
              <w:t xml:space="preserve"> </w:t>
            </w:r>
            <w:proofErr w:type="spellStart"/>
            <w:r w:rsidRPr="00192FB2">
              <w:rPr>
                <w:color w:val="000000"/>
                <w:lang w:val="ru-RU"/>
              </w:rPr>
              <w:t>резултата</w:t>
            </w:r>
            <w:proofErr w:type="spellEnd"/>
          </w:p>
        </w:tc>
        <w:tc>
          <w:tcPr>
            <w:tcW w:w="5078" w:type="dxa"/>
            <w:gridSpan w:val="5"/>
            <w:shd w:val="clear" w:color="auto" w:fill="auto"/>
            <w:vAlign w:val="center"/>
          </w:tcPr>
          <w:p w:rsidR="00A466DF" w:rsidRPr="00192FB2" w:rsidRDefault="00A466DF" w:rsidP="00637846">
            <w:pPr>
              <w:pStyle w:val="TableText"/>
              <w:widowControl w:val="0"/>
              <w:autoSpaceDE w:val="0"/>
              <w:autoSpaceDN w:val="0"/>
              <w:adjustRightInd w:val="0"/>
              <w:jc w:val="left"/>
              <w:rPr>
                <w:color w:val="000000"/>
                <w:lang w:val="ru-RU"/>
              </w:rPr>
            </w:pPr>
            <w:proofErr w:type="spellStart"/>
            <w:r w:rsidRPr="00192FB2">
              <w:rPr>
                <w:color w:val="000000"/>
                <w:lang w:val="ru-RU"/>
              </w:rPr>
              <w:t>Опис</w:t>
            </w:r>
            <w:proofErr w:type="spellEnd"/>
          </w:p>
        </w:tc>
        <w:tc>
          <w:tcPr>
            <w:tcW w:w="2851" w:type="dxa"/>
            <w:gridSpan w:val="2"/>
            <w:shd w:val="clear" w:color="auto" w:fill="auto"/>
            <w:vAlign w:val="center"/>
          </w:tcPr>
          <w:p w:rsidR="00A466DF" w:rsidRPr="00192FB2" w:rsidRDefault="00A466DF" w:rsidP="00637846">
            <w:pPr>
              <w:pStyle w:val="TableText"/>
              <w:widowControl w:val="0"/>
              <w:autoSpaceDE w:val="0"/>
              <w:autoSpaceDN w:val="0"/>
              <w:adjustRightInd w:val="0"/>
              <w:jc w:val="left"/>
              <w:rPr>
                <w:color w:val="000000"/>
                <w:lang w:val="ru-RU"/>
              </w:rPr>
            </w:pPr>
            <w:proofErr w:type="spellStart"/>
            <w:r w:rsidRPr="00192FB2">
              <w:rPr>
                <w:color w:val="000000"/>
                <w:lang w:val="ru-RU"/>
              </w:rPr>
              <w:t>Месец</w:t>
            </w:r>
            <w:proofErr w:type="spellEnd"/>
          </w:p>
        </w:tc>
      </w:tr>
      <w:tr w:rsidR="00A466DF" w:rsidRPr="003C7C3F" w:rsidTr="00637846">
        <w:trPr>
          <w:cantSplit/>
          <w:trHeight w:val="267"/>
          <w:jc w:val="center"/>
        </w:trPr>
        <w:tc>
          <w:tcPr>
            <w:tcW w:w="2102" w:type="dxa"/>
            <w:gridSpan w:val="2"/>
            <w:shd w:val="clear" w:color="auto" w:fill="auto"/>
            <w:vAlign w:val="center"/>
          </w:tcPr>
          <w:p w:rsidR="00A466DF" w:rsidRPr="001A1C40" w:rsidRDefault="00E60884" w:rsidP="00637846">
            <w:pPr>
              <w:pStyle w:val="TableText"/>
              <w:widowControl w:val="0"/>
              <w:autoSpaceDE w:val="0"/>
              <w:autoSpaceDN w:val="0"/>
              <w:adjustRightInd w:val="0"/>
              <w:rPr>
                <w:color w:val="000000"/>
                <w:lang w:val="sr-Cyrl-RS"/>
              </w:rPr>
            </w:pPr>
            <w:r>
              <w:rPr>
                <w:color w:val="000000"/>
                <w:lang w:val="sr-Cyrl-RS"/>
              </w:rPr>
              <w:t>Извештаји о тестирању</w:t>
            </w:r>
          </w:p>
        </w:tc>
        <w:tc>
          <w:tcPr>
            <w:tcW w:w="5078" w:type="dxa"/>
            <w:gridSpan w:val="5"/>
            <w:shd w:val="clear" w:color="auto" w:fill="auto"/>
            <w:vAlign w:val="center"/>
          </w:tcPr>
          <w:p w:rsidR="00A466DF" w:rsidRPr="004811D4" w:rsidRDefault="00E60884" w:rsidP="00637846">
            <w:pPr>
              <w:pStyle w:val="TableText"/>
              <w:widowControl w:val="0"/>
              <w:autoSpaceDE w:val="0"/>
              <w:autoSpaceDN w:val="0"/>
              <w:adjustRightInd w:val="0"/>
              <w:jc w:val="both"/>
              <w:rPr>
                <w:color w:val="000000"/>
                <w:lang w:val="sr-Cyrl-RS"/>
              </w:rPr>
            </w:pPr>
            <w:r>
              <w:rPr>
                <w:color w:val="000000"/>
                <w:lang w:val="sr-Cyrl-RS"/>
              </w:rPr>
              <w:t>Документ у коме се налазе све информације о свим тестовима пуштеним над целокупним системом и резултатима.</w:t>
            </w:r>
          </w:p>
        </w:tc>
        <w:tc>
          <w:tcPr>
            <w:tcW w:w="2851" w:type="dxa"/>
            <w:gridSpan w:val="2"/>
            <w:shd w:val="clear" w:color="auto" w:fill="auto"/>
            <w:vAlign w:val="center"/>
          </w:tcPr>
          <w:p w:rsidR="00A466DF" w:rsidRPr="009E7195" w:rsidRDefault="009E7195" w:rsidP="00637846">
            <w:pPr>
              <w:pStyle w:val="TableText"/>
              <w:widowControl w:val="0"/>
              <w:autoSpaceDE w:val="0"/>
              <w:autoSpaceDN w:val="0"/>
              <w:adjustRightInd w:val="0"/>
              <w:rPr>
                <w:color w:val="000000"/>
                <w:lang w:val="en-US"/>
              </w:rPr>
            </w:pPr>
            <w:r>
              <w:rPr>
                <w:color w:val="000000"/>
                <w:lang w:val="en-US"/>
              </w:rPr>
              <w:t>27</w:t>
            </w:r>
          </w:p>
        </w:tc>
      </w:tr>
    </w:tbl>
    <w:p w:rsidR="00A466DF" w:rsidRDefault="00A466DF" w:rsidP="00A466DF">
      <w:pPr>
        <w:pStyle w:val="Heading3"/>
      </w:pPr>
    </w:p>
    <w:p w:rsidR="00A466DF" w:rsidRDefault="00A466DF" w:rsidP="00A466DF">
      <w:pPr>
        <w:pStyle w:val="Heading3"/>
        <w:jc w:val="center"/>
        <w:rPr>
          <w:lang w:val="sr-Cyrl-RS"/>
        </w:rPr>
      </w:pPr>
      <w:r>
        <w:br w:type="page"/>
      </w:r>
      <w:bookmarkStart w:id="57" w:name="_Toc37567617"/>
      <w:r>
        <w:rPr>
          <w:lang w:val="en-US"/>
        </w:rPr>
        <w:lastRenderedPageBreak/>
        <w:t>6.1.</w:t>
      </w:r>
      <w:r>
        <w:rPr>
          <w:lang w:val="sr-Cyrl-RS"/>
        </w:rPr>
        <w:t>9</w:t>
      </w:r>
      <w:r>
        <w:rPr>
          <w:lang w:val="en-US"/>
        </w:rPr>
        <w:t xml:space="preserve">. </w:t>
      </w:r>
      <w:r w:rsidR="00D06FAF">
        <w:rPr>
          <w:lang w:val="sr-Cyrl-RS"/>
        </w:rPr>
        <w:t xml:space="preserve">Инсталација, писање документације </w:t>
      </w:r>
      <w:r w:rsidR="00224BDB">
        <w:rPr>
          <w:lang w:val="sr-Cyrl-RS"/>
        </w:rPr>
        <w:t>и</w:t>
      </w:r>
      <w:r w:rsidR="00D06FAF">
        <w:rPr>
          <w:lang w:val="sr-Cyrl-RS"/>
        </w:rPr>
        <w:t xml:space="preserve"> корисничког упутства</w:t>
      </w:r>
      <w:bookmarkEnd w:id="57"/>
    </w:p>
    <w:p w:rsidR="00A466DF" w:rsidRPr="00926100" w:rsidRDefault="00A466DF" w:rsidP="00A466DF">
      <w:pPr>
        <w:pStyle w:val="BodyText"/>
        <w:rPr>
          <w:lang w:val="sr-Cyrl-RS"/>
        </w:rPr>
      </w:pPr>
    </w:p>
    <w:tbl>
      <w:tblPr>
        <w:tblW w:w="100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5"/>
        <w:gridCol w:w="327"/>
        <w:gridCol w:w="416"/>
        <w:gridCol w:w="1093"/>
        <w:gridCol w:w="1236"/>
        <w:gridCol w:w="1037"/>
        <w:gridCol w:w="1296"/>
        <w:gridCol w:w="1094"/>
        <w:gridCol w:w="1757"/>
      </w:tblGrid>
      <w:tr w:rsidR="00A466DF" w:rsidRPr="008458D9" w:rsidTr="00637846">
        <w:trPr>
          <w:cantSplit/>
          <w:tblHeader/>
          <w:jc w:val="center"/>
        </w:trPr>
        <w:tc>
          <w:tcPr>
            <w:tcW w:w="1775" w:type="dxa"/>
            <w:shd w:val="pct10" w:color="auto" w:fill="auto"/>
            <w:vAlign w:val="center"/>
          </w:tcPr>
          <w:p w:rsidR="00A466DF" w:rsidRPr="00192FB2" w:rsidRDefault="00A466DF" w:rsidP="00637846">
            <w:pPr>
              <w:pStyle w:val="Lista1"/>
              <w:widowControl w:val="0"/>
              <w:numPr>
                <w:ilvl w:val="0"/>
                <w:numId w:val="0"/>
              </w:numPr>
              <w:jc w:val="center"/>
              <w:rPr>
                <w:b/>
                <w:color w:val="000000"/>
                <w:lang w:val="ru-RU"/>
              </w:rPr>
            </w:pPr>
            <w:proofErr w:type="spellStart"/>
            <w:r w:rsidRPr="00192FB2">
              <w:rPr>
                <w:b/>
                <w:color w:val="000000"/>
                <w:lang w:val="ru-RU"/>
              </w:rPr>
              <w:t>Број</w:t>
            </w:r>
            <w:proofErr w:type="spellEnd"/>
            <w:r w:rsidRPr="00192FB2">
              <w:rPr>
                <w:b/>
                <w:color w:val="000000"/>
                <w:lang w:val="ru-RU"/>
              </w:rPr>
              <w:t xml:space="preserve"> </w:t>
            </w:r>
            <w:proofErr w:type="spellStart"/>
            <w:r w:rsidRPr="00192FB2">
              <w:rPr>
                <w:b/>
                <w:color w:val="000000"/>
                <w:lang w:val="ru-RU"/>
              </w:rPr>
              <w:t>радног</w:t>
            </w:r>
            <w:proofErr w:type="spellEnd"/>
            <w:r w:rsidRPr="00192FB2">
              <w:rPr>
                <w:b/>
                <w:color w:val="000000"/>
                <w:lang w:val="ru-RU"/>
              </w:rPr>
              <w:t xml:space="preserve"> пакета</w:t>
            </w:r>
          </w:p>
        </w:tc>
        <w:tc>
          <w:tcPr>
            <w:tcW w:w="743" w:type="dxa"/>
            <w:gridSpan w:val="2"/>
            <w:shd w:val="pct10" w:color="auto" w:fill="auto"/>
            <w:vAlign w:val="center"/>
          </w:tcPr>
          <w:p w:rsidR="00A466DF" w:rsidRPr="00D06FAF" w:rsidRDefault="00A466DF" w:rsidP="00637846">
            <w:pPr>
              <w:pStyle w:val="Lista1"/>
              <w:widowControl w:val="0"/>
              <w:numPr>
                <w:ilvl w:val="0"/>
                <w:numId w:val="0"/>
              </w:numPr>
              <w:jc w:val="center"/>
              <w:rPr>
                <w:b/>
                <w:color w:val="000000"/>
                <w:lang w:val="sr-Cyrl-RS"/>
              </w:rPr>
            </w:pPr>
            <w:r w:rsidRPr="00192FB2">
              <w:rPr>
                <w:b/>
                <w:color w:val="000000"/>
                <w:lang w:val="de-DE"/>
              </w:rPr>
              <w:t>WP</w:t>
            </w:r>
            <w:r w:rsidR="00D06FAF">
              <w:rPr>
                <w:b/>
                <w:color w:val="000000"/>
                <w:lang w:val="sr-Cyrl-RS"/>
              </w:rPr>
              <w:t>9</w:t>
            </w:r>
          </w:p>
        </w:tc>
        <w:tc>
          <w:tcPr>
            <w:tcW w:w="1093" w:type="dxa"/>
            <w:shd w:val="pct10" w:color="auto" w:fill="auto"/>
            <w:vAlign w:val="center"/>
          </w:tcPr>
          <w:p w:rsidR="00A466DF" w:rsidRPr="00192FB2" w:rsidRDefault="00A466DF" w:rsidP="00637846">
            <w:pPr>
              <w:pStyle w:val="Lista1"/>
              <w:widowControl w:val="0"/>
              <w:numPr>
                <w:ilvl w:val="0"/>
                <w:numId w:val="0"/>
              </w:numPr>
              <w:jc w:val="center"/>
              <w:rPr>
                <w:b/>
                <w:color w:val="000000"/>
                <w:lang w:val="ru-RU"/>
              </w:rPr>
            </w:pPr>
            <w:proofErr w:type="spellStart"/>
            <w:r w:rsidRPr="00192FB2">
              <w:rPr>
                <w:b/>
                <w:color w:val="000000"/>
                <w:lang w:val="ru-RU"/>
              </w:rPr>
              <w:t>Датум</w:t>
            </w:r>
            <w:proofErr w:type="spellEnd"/>
            <w:r w:rsidRPr="00192FB2">
              <w:rPr>
                <w:b/>
                <w:color w:val="000000"/>
                <w:lang w:val="ru-RU"/>
              </w:rPr>
              <w:t xml:space="preserve"> </w:t>
            </w:r>
            <w:proofErr w:type="spellStart"/>
            <w:r w:rsidRPr="00192FB2">
              <w:rPr>
                <w:b/>
                <w:color w:val="000000"/>
                <w:lang w:val="ru-RU"/>
              </w:rPr>
              <w:t>почетка</w:t>
            </w:r>
            <w:proofErr w:type="spellEnd"/>
            <w:r w:rsidRPr="00192FB2">
              <w:rPr>
                <w:b/>
                <w:color w:val="000000"/>
                <w:lang w:val="ru-RU"/>
              </w:rPr>
              <w:t xml:space="preserve"> рад. пакета:</w:t>
            </w:r>
          </w:p>
        </w:tc>
        <w:tc>
          <w:tcPr>
            <w:tcW w:w="1236" w:type="dxa"/>
            <w:shd w:val="pct10" w:color="auto" w:fill="auto"/>
            <w:vAlign w:val="center"/>
          </w:tcPr>
          <w:p w:rsidR="00A466DF" w:rsidRPr="00192FB2" w:rsidRDefault="00A466DF" w:rsidP="00637846">
            <w:pPr>
              <w:pStyle w:val="Lista1"/>
              <w:widowControl w:val="0"/>
              <w:numPr>
                <w:ilvl w:val="0"/>
                <w:numId w:val="0"/>
              </w:numPr>
              <w:jc w:val="center"/>
              <w:rPr>
                <w:b/>
                <w:color w:val="000000"/>
                <w:lang w:val="ru-RU"/>
              </w:rPr>
            </w:pPr>
            <w:r w:rsidRPr="00192FB2">
              <w:rPr>
                <w:b/>
                <w:color w:val="000000"/>
                <w:lang w:val="ru-RU"/>
              </w:rPr>
              <w:t>1.</w:t>
            </w:r>
            <w:r w:rsidR="00453F08">
              <w:rPr>
                <w:b/>
                <w:color w:val="000000"/>
                <w:lang w:val="ru-RU"/>
              </w:rPr>
              <w:t>10</w:t>
            </w:r>
            <w:r w:rsidRPr="00192FB2">
              <w:rPr>
                <w:b/>
                <w:color w:val="000000"/>
                <w:lang w:val="ru-RU"/>
              </w:rPr>
              <w:t>.202</w:t>
            </w:r>
            <w:r w:rsidR="00453F08">
              <w:rPr>
                <w:b/>
                <w:color w:val="000000"/>
                <w:lang w:val="ru-RU"/>
              </w:rPr>
              <w:t>2</w:t>
            </w:r>
            <w:r w:rsidRPr="00192FB2">
              <w:rPr>
                <w:b/>
                <w:color w:val="000000"/>
                <w:lang w:val="ru-RU"/>
              </w:rPr>
              <w:t>.</w:t>
            </w:r>
          </w:p>
        </w:tc>
        <w:tc>
          <w:tcPr>
            <w:tcW w:w="1037" w:type="dxa"/>
            <w:shd w:val="pct10" w:color="auto" w:fill="auto"/>
            <w:vAlign w:val="center"/>
          </w:tcPr>
          <w:p w:rsidR="00A466DF" w:rsidRPr="00192FB2" w:rsidRDefault="00A466DF" w:rsidP="00637846">
            <w:pPr>
              <w:pStyle w:val="Lista1"/>
              <w:widowControl w:val="0"/>
              <w:numPr>
                <w:ilvl w:val="0"/>
                <w:numId w:val="0"/>
              </w:numPr>
              <w:jc w:val="center"/>
              <w:rPr>
                <w:b/>
                <w:color w:val="000000"/>
                <w:lang w:val="en-US"/>
              </w:rPr>
            </w:pPr>
            <w:proofErr w:type="spellStart"/>
            <w:r w:rsidRPr="00192FB2">
              <w:rPr>
                <w:b/>
                <w:color w:val="000000"/>
                <w:lang w:val="ru-RU"/>
              </w:rPr>
              <w:t>Датум</w:t>
            </w:r>
            <w:proofErr w:type="spellEnd"/>
            <w:r w:rsidRPr="00192FB2">
              <w:rPr>
                <w:b/>
                <w:color w:val="000000"/>
                <w:lang w:val="ru-RU"/>
              </w:rPr>
              <w:t xml:space="preserve"> </w:t>
            </w:r>
            <w:proofErr w:type="spellStart"/>
            <w:r w:rsidRPr="00192FB2">
              <w:rPr>
                <w:b/>
                <w:color w:val="000000"/>
                <w:lang w:val="ru-RU"/>
              </w:rPr>
              <w:t>краја</w:t>
            </w:r>
            <w:proofErr w:type="spellEnd"/>
            <w:r w:rsidRPr="00192FB2">
              <w:rPr>
                <w:b/>
                <w:color w:val="000000"/>
                <w:lang w:val="ru-RU"/>
              </w:rPr>
              <w:t xml:space="preserve"> рад. пакета:</w:t>
            </w:r>
          </w:p>
        </w:tc>
        <w:tc>
          <w:tcPr>
            <w:tcW w:w="1296" w:type="dxa"/>
            <w:shd w:val="pct10" w:color="auto" w:fill="auto"/>
            <w:vAlign w:val="center"/>
          </w:tcPr>
          <w:p w:rsidR="00A466DF" w:rsidRPr="00192FB2" w:rsidRDefault="00453F08" w:rsidP="00637846">
            <w:pPr>
              <w:pStyle w:val="Lista1"/>
              <w:widowControl w:val="0"/>
              <w:numPr>
                <w:ilvl w:val="0"/>
                <w:numId w:val="0"/>
              </w:numPr>
              <w:jc w:val="center"/>
              <w:rPr>
                <w:b/>
                <w:color w:val="000000"/>
                <w:lang w:val="ru-RU"/>
              </w:rPr>
            </w:pPr>
            <w:r>
              <w:rPr>
                <w:b/>
                <w:color w:val="000000"/>
                <w:lang w:val="ru-RU"/>
              </w:rPr>
              <w:t>31</w:t>
            </w:r>
            <w:r w:rsidR="00A466DF">
              <w:rPr>
                <w:b/>
                <w:color w:val="000000"/>
                <w:lang w:val="ru-RU"/>
              </w:rPr>
              <w:t>.</w:t>
            </w:r>
            <w:r>
              <w:rPr>
                <w:b/>
                <w:color w:val="000000"/>
                <w:lang w:val="ru-RU"/>
              </w:rPr>
              <w:t>1</w:t>
            </w:r>
            <w:r w:rsidR="00A466DF" w:rsidRPr="00192FB2">
              <w:rPr>
                <w:b/>
                <w:color w:val="000000"/>
                <w:lang w:val="ru-RU"/>
              </w:rPr>
              <w:t>.202</w:t>
            </w:r>
            <w:r>
              <w:rPr>
                <w:b/>
                <w:color w:val="000000"/>
                <w:lang w:val="ru-RU"/>
              </w:rPr>
              <w:t>3</w:t>
            </w:r>
            <w:r w:rsidR="00A466DF" w:rsidRPr="00192FB2">
              <w:rPr>
                <w:b/>
                <w:color w:val="000000"/>
                <w:lang w:val="ru-RU"/>
              </w:rPr>
              <w:t>.</w:t>
            </w:r>
          </w:p>
        </w:tc>
        <w:tc>
          <w:tcPr>
            <w:tcW w:w="1094" w:type="dxa"/>
            <w:shd w:val="pct10" w:color="auto" w:fill="auto"/>
          </w:tcPr>
          <w:p w:rsidR="00A466DF" w:rsidRPr="00192FB2" w:rsidRDefault="00A466DF" w:rsidP="00637846">
            <w:pPr>
              <w:pStyle w:val="Lista1"/>
              <w:widowControl w:val="0"/>
              <w:numPr>
                <w:ilvl w:val="0"/>
                <w:numId w:val="0"/>
              </w:numPr>
              <w:jc w:val="center"/>
              <w:rPr>
                <w:b/>
                <w:color w:val="000000"/>
                <w:lang w:val="ru-RU"/>
              </w:rPr>
            </w:pPr>
          </w:p>
        </w:tc>
        <w:tc>
          <w:tcPr>
            <w:tcW w:w="1757" w:type="dxa"/>
            <w:shd w:val="pct10" w:color="auto" w:fill="auto"/>
          </w:tcPr>
          <w:p w:rsidR="00A466DF" w:rsidRPr="00192FB2" w:rsidRDefault="00A466DF" w:rsidP="00637846">
            <w:pPr>
              <w:pStyle w:val="Lista1"/>
              <w:widowControl w:val="0"/>
              <w:numPr>
                <w:ilvl w:val="0"/>
                <w:numId w:val="0"/>
              </w:numPr>
              <w:jc w:val="center"/>
              <w:rPr>
                <w:b/>
                <w:color w:val="000000"/>
                <w:lang w:val="ru-RU"/>
              </w:rPr>
            </w:pPr>
          </w:p>
        </w:tc>
      </w:tr>
      <w:tr w:rsidR="00A466DF" w:rsidRPr="008458D9" w:rsidTr="00637846">
        <w:trPr>
          <w:cantSplit/>
          <w:tblHeader/>
          <w:jc w:val="center"/>
        </w:trPr>
        <w:tc>
          <w:tcPr>
            <w:tcW w:w="1775" w:type="dxa"/>
            <w:shd w:val="pct10" w:color="auto" w:fill="auto"/>
            <w:vAlign w:val="center"/>
          </w:tcPr>
          <w:p w:rsidR="00A466DF" w:rsidRPr="00192FB2" w:rsidRDefault="00A466DF" w:rsidP="00637846">
            <w:pPr>
              <w:pStyle w:val="Lista1"/>
              <w:widowControl w:val="0"/>
              <w:numPr>
                <w:ilvl w:val="0"/>
                <w:numId w:val="0"/>
              </w:numPr>
              <w:jc w:val="center"/>
              <w:rPr>
                <w:b/>
                <w:color w:val="000000"/>
                <w:lang w:val="sr-Cyrl-RS"/>
              </w:rPr>
            </w:pPr>
            <w:r w:rsidRPr="00192FB2">
              <w:rPr>
                <w:b/>
                <w:color w:val="000000"/>
                <w:lang w:val="sr-Cyrl-RS"/>
              </w:rPr>
              <w:t>Назив радног пакета:</w:t>
            </w:r>
          </w:p>
        </w:tc>
        <w:tc>
          <w:tcPr>
            <w:tcW w:w="5405" w:type="dxa"/>
            <w:gridSpan w:val="6"/>
            <w:shd w:val="pct10" w:color="auto" w:fill="auto"/>
          </w:tcPr>
          <w:p w:rsidR="00A466DF" w:rsidRPr="002D2D3E" w:rsidRDefault="00745798" w:rsidP="002D2D3E">
            <w:pPr>
              <w:pStyle w:val="Caption"/>
              <w:rPr>
                <w:sz w:val="24"/>
                <w:szCs w:val="24"/>
              </w:rPr>
            </w:pPr>
            <w:r w:rsidRPr="002D2D3E">
              <w:rPr>
                <w:sz w:val="24"/>
                <w:szCs w:val="24"/>
              </w:rPr>
              <w:t>Инсталација, писање документације</w:t>
            </w:r>
            <w:r w:rsidR="00224BDB" w:rsidRPr="002D2D3E">
              <w:rPr>
                <w:sz w:val="24"/>
                <w:szCs w:val="24"/>
              </w:rPr>
              <w:t xml:space="preserve"> и </w:t>
            </w:r>
            <w:r w:rsidRPr="002D2D3E">
              <w:rPr>
                <w:sz w:val="24"/>
                <w:szCs w:val="24"/>
              </w:rPr>
              <w:t>корисничког упутства</w:t>
            </w:r>
          </w:p>
        </w:tc>
        <w:tc>
          <w:tcPr>
            <w:tcW w:w="1094" w:type="dxa"/>
            <w:shd w:val="pct10" w:color="auto" w:fill="auto"/>
          </w:tcPr>
          <w:p w:rsidR="00A466DF" w:rsidRPr="00192FB2" w:rsidRDefault="00A466DF" w:rsidP="00637846">
            <w:pPr>
              <w:pStyle w:val="Lista1"/>
              <w:widowControl w:val="0"/>
              <w:numPr>
                <w:ilvl w:val="0"/>
                <w:numId w:val="0"/>
              </w:numPr>
              <w:jc w:val="center"/>
              <w:rPr>
                <w:b/>
                <w:color w:val="000000"/>
                <w:lang w:val="ru-RU"/>
              </w:rPr>
            </w:pPr>
          </w:p>
        </w:tc>
        <w:tc>
          <w:tcPr>
            <w:tcW w:w="1757" w:type="dxa"/>
            <w:shd w:val="pct10" w:color="auto" w:fill="auto"/>
          </w:tcPr>
          <w:p w:rsidR="00A466DF" w:rsidRPr="00192FB2" w:rsidRDefault="00A466DF" w:rsidP="00637846">
            <w:pPr>
              <w:pStyle w:val="Lista1"/>
              <w:widowControl w:val="0"/>
              <w:numPr>
                <w:ilvl w:val="0"/>
                <w:numId w:val="0"/>
              </w:numPr>
              <w:jc w:val="center"/>
              <w:rPr>
                <w:b/>
                <w:color w:val="000000"/>
                <w:lang w:val="ru-RU"/>
              </w:rPr>
            </w:pPr>
          </w:p>
        </w:tc>
      </w:tr>
      <w:tr w:rsidR="00A466DF" w:rsidRPr="003C7C3F" w:rsidTr="00637846">
        <w:trPr>
          <w:cantSplit/>
          <w:jc w:val="center"/>
        </w:trPr>
        <w:tc>
          <w:tcPr>
            <w:tcW w:w="1775" w:type="dxa"/>
            <w:tcBorders>
              <w:bottom w:val="single" w:sz="4" w:space="0" w:color="auto"/>
            </w:tcBorders>
            <w:vAlign w:val="center"/>
          </w:tcPr>
          <w:p w:rsidR="00A466DF" w:rsidRPr="00192FB2" w:rsidRDefault="00A466DF" w:rsidP="00637846">
            <w:pPr>
              <w:pStyle w:val="Lista1"/>
              <w:widowControl w:val="0"/>
              <w:numPr>
                <w:ilvl w:val="0"/>
                <w:numId w:val="0"/>
              </w:numPr>
              <w:jc w:val="center"/>
              <w:rPr>
                <w:b/>
                <w:color w:val="000000"/>
                <w:lang w:val="sr-Cyrl-RS"/>
              </w:rPr>
            </w:pPr>
            <w:r w:rsidRPr="00192FB2">
              <w:rPr>
                <w:b/>
                <w:color w:val="000000"/>
                <w:lang w:val="sr-Cyrl-RS"/>
              </w:rPr>
              <w:t xml:space="preserve">Шифра </w:t>
            </w:r>
            <w:proofErr w:type="spellStart"/>
            <w:r w:rsidRPr="00192FB2">
              <w:rPr>
                <w:b/>
                <w:color w:val="000000"/>
                <w:lang w:val="sr-Cyrl-RS"/>
              </w:rPr>
              <w:t>партиципанта</w:t>
            </w:r>
            <w:proofErr w:type="spellEnd"/>
          </w:p>
        </w:tc>
        <w:tc>
          <w:tcPr>
            <w:tcW w:w="743" w:type="dxa"/>
            <w:gridSpan w:val="2"/>
            <w:tcBorders>
              <w:bottom w:val="single" w:sz="4" w:space="0" w:color="auto"/>
            </w:tcBorders>
            <w:vAlign w:val="center"/>
          </w:tcPr>
          <w:p w:rsidR="00A466DF" w:rsidRPr="00745798" w:rsidRDefault="00340359" w:rsidP="00637846">
            <w:pPr>
              <w:pStyle w:val="TableText"/>
              <w:widowControl w:val="0"/>
              <w:autoSpaceDE w:val="0"/>
              <w:autoSpaceDN w:val="0"/>
              <w:adjustRightInd w:val="0"/>
              <w:rPr>
                <w:b/>
                <w:bCs/>
                <w:color w:val="000000"/>
                <w:lang w:val="sr-Cyrl-RS"/>
              </w:rPr>
            </w:pPr>
            <w:r>
              <w:rPr>
                <w:b/>
                <w:bCs/>
                <w:color w:val="000000"/>
                <w:lang w:val="en-US"/>
              </w:rPr>
              <w:t>P</w:t>
            </w:r>
            <w:r w:rsidR="00A466DF" w:rsidRPr="00745798">
              <w:rPr>
                <w:b/>
                <w:bCs/>
                <w:color w:val="000000"/>
                <w:lang w:val="sr-Cyrl-RS"/>
              </w:rPr>
              <w:t>1</w:t>
            </w:r>
          </w:p>
        </w:tc>
        <w:tc>
          <w:tcPr>
            <w:tcW w:w="1093" w:type="dxa"/>
            <w:tcBorders>
              <w:bottom w:val="single" w:sz="4" w:space="0" w:color="auto"/>
            </w:tcBorders>
            <w:vAlign w:val="center"/>
          </w:tcPr>
          <w:p w:rsidR="00A466DF" w:rsidRPr="00192FB2" w:rsidRDefault="00340359" w:rsidP="00637846">
            <w:pPr>
              <w:pStyle w:val="TableText"/>
              <w:widowControl w:val="0"/>
              <w:autoSpaceDE w:val="0"/>
              <w:autoSpaceDN w:val="0"/>
              <w:adjustRightInd w:val="0"/>
              <w:rPr>
                <w:color w:val="000000"/>
                <w:lang w:val="sr-Cyrl-RS"/>
              </w:rPr>
            </w:pPr>
            <w:r>
              <w:rPr>
                <w:color w:val="000000"/>
                <w:lang w:val="en-US"/>
              </w:rPr>
              <w:t>P</w:t>
            </w:r>
            <w:r w:rsidR="00A466DF" w:rsidRPr="00192FB2">
              <w:rPr>
                <w:color w:val="000000"/>
                <w:lang w:val="sr-Cyrl-RS"/>
              </w:rPr>
              <w:t>2</w:t>
            </w:r>
          </w:p>
        </w:tc>
        <w:tc>
          <w:tcPr>
            <w:tcW w:w="1236" w:type="dxa"/>
            <w:tcBorders>
              <w:bottom w:val="single" w:sz="4" w:space="0" w:color="auto"/>
            </w:tcBorders>
            <w:vAlign w:val="center"/>
          </w:tcPr>
          <w:p w:rsidR="00A466DF" w:rsidRPr="00192FB2" w:rsidRDefault="00A466DF" w:rsidP="00637846">
            <w:pPr>
              <w:pStyle w:val="TableText"/>
              <w:widowControl w:val="0"/>
              <w:autoSpaceDE w:val="0"/>
              <w:autoSpaceDN w:val="0"/>
              <w:adjustRightInd w:val="0"/>
              <w:rPr>
                <w:color w:val="000000"/>
                <w:lang w:val="ru-RU"/>
              </w:rPr>
            </w:pPr>
          </w:p>
        </w:tc>
        <w:tc>
          <w:tcPr>
            <w:tcW w:w="1037" w:type="dxa"/>
            <w:tcBorders>
              <w:bottom w:val="single" w:sz="4" w:space="0" w:color="auto"/>
            </w:tcBorders>
            <w:vAlign w:val="center"/>
          </w:tcPr>
          <w:p w:rsidR="00A466DF" w:rsidRPr="00683E97" w:rsidRDefault="00A466DF" w:rsidP="00637846">
            <w:pPr>
              <w:pStyle w:val="TableText"/>
              <w:widowControl w:val="0"/>
              <w:autoSpaceDE w:val="0"/>
              <w:autoSpaceDN w:val="0"/>
              <w:adjustRightInd w:val="0"/>
              <w:rPr>
                <w:color w:val="000000"/>
                <w:lang w:val="en-US"/>
              </w:rPr>
            </w:pPr>
          </w:p>
        </w:tc>
        <w:tc>
          <w:tcPr>
            <w:tcW w:w="1296" w:type="dxa"/>
            <w:tcBorders>
              <w:bottom w:val="single" w:sz="4" w:space="0" w:color="auto"/>
            </w:tcBorders>
            <w:vAlign w:val="center"/>
          </w:tcPr>
          <w:p w:rsidR="00A466DF" w:rsidRPr="00683E97" w:rsidRDefault="00A466DF" w:rsidP="00637846">
            <w:pPr>
              <w:pStyle w:val="TableText"/>
              <w:widowControl w:val="0"/>
              <w:autoSpaceDE w:val="0"/>
              <w:autoSpaceDN w:val="0"/>
              <w:adjustRightInd w:val="0"/>
              <w:rPr>
                <w:color w:val="000000"/>
                <w:lang w:val="en-US"/>
              </w:rPr>
            </w:pPr>
          </w:p>
        </w:tc>
        <w:tc>
          <w:tcPr>
            <w:tcW w:w="1094" w:type="dxa"/>
            <w:tcBorders>
              <w:bottom w:val="single" w:sz="4" w:space="0" w:color="auto"/>
            </w:tcBorders>
            <w:vAlign w:val="center"/>
          </w:tcPr>
          <w:p w:rsidR="00A466DF" w:rsidRPr="00683E97" w:rsidRDefault="00A466DF" w:rsidP="00637846">
            <w:pPr>
              <w:pStyle w:val="TableText"/>
              <w:widowControl w:val="0"/>
              <w:autoSpaceDE w:val="0"/>
              <w:autoSpaceDN w:val="0"/>
              <w:adjustRightInd w:val="0"/>
              <w:rPr>
                <w:color w:val="000000"/>
                <w:lang w:val="en-US"/>
              </w:rPr>
            </w:pPr>
          </w:p>
        </w:tc>
        <w:tc>
          <w:tcPr>
            <w:tcW w:w="1757" w:type="dxa"/>
            <w:tcBorders>
              <w:bottom w:val="single" w:sz="4" w:space="0" w:color="auto"/>
            </w:tcBorders>
            <w:vAlign w:val="center"/>
          </w:tcPr>
          <w:p w:rsidR="00A466DF" w:rsidRPr="00683E97" w:rsidRDefault="00A466DF" w:rsidP="00637846">
            <w:pPr>
              <w:pStyle w:val="TableText"/>
              <w:widowControl w:val="0"/>
              <w:autoSpaceDE w:val="0"/>
              <w:autoSpaceDN w:val="0"/>
              <w:adjustRightInd w:val="0"/>
              <w:rPr>
                <w:color w:val="000000"/>
                <w:lang w:val="en-US"/>
              </w:rPr>
            </w:pPr>
          </w:p>
        </w:tc>
      </w:tr>
      <w:tr w:rsidR="00A466DF" w:rsidRPr="003C7C3F" w:rsidTr="00637846">
        <w:trPr>
          <w:cantSplit/>
          <w:jc w:val="center"/>
        </w:trPr>
        <w:tc>
          <w:tcPr>
            <w:tcW w:w="1775" w:type="dxa"/>
            <w:tcBorders>
              <w:bottom w:val="single" w:sz="4" w:space="0" w:color="auto"/>
            </w:tcBorders>
            <w:vAlign w:val="center"/>
          </w:tcPr>
          <w:p w:rsidR="00A466DF" w:rsidRPr="00192FB2" w:rsidRDefault="00A466DF" w:rsidP="00637846">
            <w:pPr>
              <w:pStyle w:val="Lista1"/>
              <w:widowControl w:val="0"/>
              <w:numPr>
                <w:ilvl w:val="0"/>
                <w:numId w:val="0"/>
              </w:numPr>
              <w:jc w:val="center"/>
              <w:rPr>
                <w:b/>
                <w:color w:val="000000"/>
                <w:lang w:val="sr-Cyrl-RS"/>
              </w:rPr>
            </w:pPr>
            <w:r w:rsidRPr="00192FB2">
              <w:rPr>
                <w:b/>
                <w:color w:val="000000"/>
                <w:lang w:val="sr-Cyrl-RS"/>
              </w:rPr>
              <w:t xml:space="preserve">Кратак назив </w:t>
            </w:r>
            <w:proofErr w:type="spellStart"/>
            <w:r w:rsidRPr="00192FB2">
              <w:rPr>
                <w:b/>
                <w:color w:val="000000"/>
                <w:lang w:val="sr-Cyrl-RS"/>
              </w:rPr>
              <w:t>партиципанта</w:t>
            </w:r>
            <w:proofErr w:type="spellEnd"/>
          </w:p>
        </w:tc>
        <w:tc>
          <w:tcPr>
            <w:tcW w:w="743" w:type="dxa"/>
            <w:gridSpan w:val="2"/>
            <w:tcBorders>
              <w:bottom w:val="single" w:sz="4" w:space="0" w:color="auto"/>
            </w:tcBorders>
            <w:vAlign w:val="center"/>
          </w:tcPr>
          <w:p w:rsidR="00A466DF" w:rsidRPr="000F0C02" w:rsidRDefault="000F0C02" w:rsidP="00637846">
            <w:pPr>
              <w:pStyle w:val="TableText"/>
              <w:widowControl w:val="0"/>
              <w:autoSpaceDE w:val="0"/>
              <w:autoSpaceDN w:val="0"/>
              <w:adjustRightInd w:val="0"/>
              <w:rPr>
                <w:b/>
                <w:bCs/>
                <w:color w:val="000000"/>
                <w:lang w:val="sr-Cyrl-RS"/>
              </w:rPr>
            </w:pPr>
            <w:r>
              <w:rPr>
                <w:b/>
                <w:bCs/>
                <w:color w:val="000000"/>
                <w:lang w:val="sr-Cyrl-RS"/>
              </w:rPr>
              <w:t>ЕТФ</w:t>
            </w:r>
          </w:p>
        </w:tc>
        <w:tc>
          <w:tcPr>
            <w:tcW w:w="1093" w:type="dxa"/>
            <w:tcBorders>
              <w:bottom w:val="single" w:sz="4" w:space="0" w:color="auto"/>
            </w:tcBorders>
            <w:vAlign w:val="center"/>
          </w:tcPr>
          <w:p w:rsidR="00A466DF" w:rsidRPr="000F0C02" w:rsidRDefault="000F0C02" w:rsidP="00637846">
            <w:pPr>
              <w:pStyle w:val="TableText"/>
              <w:widowControl w:val="0"/>
              <w:autoSpaceDE w:val="0"/>
              <w:autoSpaceDN w:val="0"/>
              <w:adjustRightInd w:val="0"/>
              <w:rPr>
                <w:color w:val="000000"/>
                <w:lang w:val="en-US"/>
              </w:rPr>
            </w:pPr>
            <w:r>
              <w:rPr>
                <w:color w:val="000000"/>
                <w:lang w:val="en-US"/>
              </w:rPr>
              <w:t>ETH</w:t>
            </w:r>
          </w:p>
        </w:tc>
        <w:tc>
          <w:tcPr>
            <w:tcW w:w="1236" w:type="dxa"/>
            <w:tcBorders>
              <w:bottom w:val="single" w:sz="4" w:space="0" w:color="auto"/>
            </w:tcBorders>
            <w:vAlign w:val="center"/>
          </w:tcPr>
          <w:p w:rsidR="00A466DF" w:rsidRPr="00192FB2" w:rsidRDefault="00A466DF" w:rsidP="00637846">
            <w:pPr>
              <w:pStyle w:val="TableText"/>
              <w:widowControl w:val="0"/>
              <w:autoSpaceDE w:val="0"/>
              <w:autoSpaceDN w:val="0"/>
              <w:adjustRightInd w:val="0"/>
              <w:rPr>
                <w:color w:val="000000"/>
                <w:lang w:val="en-US"/>
              </w:rPr>
            </w:pPr>
          </w:p>
        </w:tc>
        <w:tc>
          <w:tcPr>
            <w:tcW w:w="1037" w:type="dxa"/>
            <w:tcBorders>
              <w:bottom w:val="single" w:sz="4" w:space="0" w:color="auto"/>
            </w:tcBorders>
            <w:vAlign w:val="center"/>
          </w:tcPr>
          <w:p w:rsidR="00A466DF" w:rsidRPr="00683E97" w:rsidRDefault="00A466DF" w:rsidP="00637846">
            <w:pPr>
              <w:pStyle w:val="TableText"/>
              <w:widowControl w:val="0"/>
              <w:autoSpaceDE w:val="0"/>
              <w:autoSpaceDN w:val="0"/>
              <w:adjustRightInd w:val="0"/>
              <w:rPr>
                <w:color w:val="000000"/>
                <w:lang w:val="en-US"/>
              </w:rPr>
            </w:pPr>
          </w:p>
        </w:tc>
        <w:tc>
          <w:tcPr>
            <w:tcW w:w="1296" w:type="dxa"/>
            <w:tcBorders>
              <w:bottom w:val="single" w:sz="4" w:space="0" w:color="auto"/>
            </w:tcBorders>
            <w:vAlign w:val="center"/>
          </w:tcPr>
          <w:p w:rsidR="00A466DF" w:rsidRPr="00683E97" w:rsidRDefault="00A466DF" w:rsidP="00637846">
            <w:pPr>
              <w:pStyle w:val="TableText"/>
              <w:widowControl w:val="0"/>
              <w:autoSpaceDE w:val="0"/>
              <w:autoSpaceDN w:val="0"/>
              <w:adjustRightInd w:val="0"/>
              <w:rPr>
                <w:color w:val="000000"/>
                <w:lang w:val="en-US"/>
              </w:rPr>
            </w:pPr>
          </w:p>
        </w:tc>
        <w:tc>
          <w:tcPr>
            <w:tcW w:w="1094" w:type="dxa"/>
            <w:tcBorders>
              <w:bottom w:val="single" w:sz="4" w:space="0" w:color="auto"/>
            </w:tcBorders>
            <w:vAlign w:val="center"/>
          </w:tcPr>
          <w:p w:rsidR="00A466DF" w:rsidRPr="00683E97" w:rsidRDefault="00A466DF" w:rsidP="00637846">
            <w:pPr>
              <w:pStyle w:val="TableText"/>
              <w:widowControl w:val="0"/>
              <w:autoSpaceDE w:val="0"/>
              <w:autoSpaceDN w:val="0"/>
              <w:adjustRightInd w:val="0"/>
              <w:rPr>
                <w:color w:val="000000"/>
                <w:lang w:val="en-US"/>
              </w:rPr>
            </w:pPr>
          </w:p>
        </w:tc>
        <w:tc>
          <w:tcPr>
            <w:tcW w:w="1757" w:type="dxa"/>
            <w:tcBorders>
              <w:bottom w:val="single" w:sz="4" w:space="0" w:color="auto"/>
            </w:tcBorders>
            <w:vAlign w:val="center"/>
          </w:tcPr>
          <w:p w:rsidR="00A466DF" w:rsidRPr="00683E97" w:rsidRDefault="00A466DF" w:rsidP="00637846">
            <w:pPr>
              <w:pStyle w:val="TableText"/>
              <w:widowControl w:val="0"/>
              <w:autoSpaceDE w:val="0"/>
              <w:autoSpaceDN w:val="0"/>
              <w:adjustRightInd w:val="0"/>
              <w:rPr>
                <w:color w:val="000000"/>
                <w:lang w:val="en-US"/>
              </w:rPr>
            </w:pPr>
          </w:p>
        </w:tc>
      </w:tr>
      <w:tr w:rsidR="00A466DF" w:rsidRPr="003C7C3F" w:rsidTr="00637846">
        <w:trPr>
          <w:cantSplit/>
          <w:jc w:val="center"/>
        </w:trPr>
        <w:tc>
          <w:tcPr>
            <w:tcW w:w="1775" w:type="dxa"/>
            <w:tcBorders>
              <w:bottom w:val="single" w:sz="4" w:space="0" w:color="auto"/>
            </w:tcBorders>
            <w:vAlign w:val="center"/>
          </w:tcPr>
          <w:p w:rsidR="00A466DF" w:rsidRPr="00192FB2" w:rsidRDefault="00A466DF" w:rsidP="00637846">
            <w:pPr>
              <w:pStyle w:val="Lista1"/>
              <w:widowControl w:val="0"/>
              <w:numPr>
                <w:ilvl w:val="0"/>
                <w:numId w:val="0"/>
              </w:numPr>
              <w:jc w:val="center"/>
              <w:rPr>
                <w:b/>
                <w:color w:val="000000"/>
                <w:lang w:val="sr-Cyrl-RS"/>
              </w:rPr>
            </w:pPr>
            <w:r w:rsidRPr="00192FB2">
              <w:rPr>
                <w:b/>
                <w:color w:val="000000"/>
                <w:lang w:val="sr-Cyrl-RS"/>
              </w:rPr>
              <w:t xml:space="preserve">Број човек/месец за </w:t>
            </w:r>
            <w:proofErr w:type="spellStart"/>
            <w:r w:rsidRPr="00192FB2">
              <w:rPr>
                <w:b/>
                <w:color w:val="000000"/>
                <w:lang w:val="sr-Cyrl-RS"/>
              </w:rPr>
              <w:t>парти-ципанте</w:t>
            </w:r>
            <w:proofErr w:type="spellEnd"/>
          </w:p>
        </w:tc>
        <w:tc>
          <w:tcPr>
            <w:tcW w:w="743" w:type="dxa"/>
            <w:gridSpan w:val="2"/>
            <w:tcBorders>
              <w:bottom w:val="single" w:sz="4" w:space="0" w:color="auto"/>
            </w:tcBorders>
            <w:vAlign w:val="center"/>
          </w:tcPr>
          <w:p w:rsidR="00A466DF" w:rsidRPr="00745798" w:rsidRDefault="000F0C02" w:rsidP="00637846">
            <w:pPr>
              <w:pStyle w:val="TableText"/>
              <w:widowControl w:val="0"/>
              <w:autoSpaceDE w:val="0"/>
              <w:autoSpaceDN w:val="0"/>
              <w:adjustRightInd w:val="0"/>
              <w:rPr>
                <w:b/>
                <w:bCs/>
                <w:color w:val="000000"/>
                <w:lang w:val="sr-Cyrl-RS"/>
              </w:rPr>
            </w:pPr>
            <w:r>
              <w:rPr>
                <w:b/>
                <w:bCs/>
                <w:color w:val="000000"/>
                <w:lang w:val="sr-Cyrl-RS"/>
              </w:rPr>
              <w:t>20</w:t>
            </w:r>
          </w:p>
        </w:tc>
        <w:tc>
          <w:tcPr>
            <w:tcW w:w="1093" w:type="dxa"/>
            <w:tcBorders>
              <w:bottom w:val="single" w:sz="4" w:space="0" w:color="auto"/>
            </w:tcBorders>
            <w:vAlign w:val="center"/>
          </w:tcPr>
          <w:p w:rsidR="00A466DF" w:rsidRPr="000F0C02" w:rsidRDefault="000F0C02" w:rsidP="00637846">
            <w:pPr>
              <w:pStyle w:val="TableText"/>
              <w:widowControl w:val="0"/>
              <w:autoSpaceDE w:val="0"/>
              <w:autoSpaceDN w:val="0"/>
              <w:adjustRightInd w:val="0"/>
              <w:rPr>
                <w:color w:val="000000"/>
                <w:lang w:val="en-US"/>
              </w:rPr>
            </w:pPr>
            <w:r>
              <w:rPr>
                <w:color w:val="000000"/>
                <w:lang w:val="en-US"/>
              </w:rPr>
              <w:t>8</w:t>
            </w:r>
          </w:p>
        </w:tc>
        <w:tc>
          <w:tcPr>
            <w:tcW w:w="1236" w:type="dxa"/>
            <w:tcBorders>
              <w:bottom w:val="single" w:sz="4" w:space="0" w:color="auto"/>
            </w:tcBorders>
            <w:vAlign w:val="center"/>
          </w:tcPr>
          <w:p w:rsidR="00A466DF" w:rsidRPr="001C3615" w:rsidRDefault="00A466DF" w:rsidP="00637846">
            <w:pPr>
              <w:pStyle w:val="TableText"/>
              <w:widowControl w:val="0"/>
              <w:autoSpaceDE w:val="0"/>
              <w:autoSpaceDN w:val="0"/>
              <w:adjustRightInd w:val="0"/>
              <w:rPr>
                <w:color w:val="000000"/>
                <w:lang w:val="sr-Cyrl-RS"/>
              </w:rPr>
            </w:pPr>
          </w:p>
        </w:tc>
        <w:tc>
          <w:tcPr>
            <w:tcW w:w="1037" w:type="dxa"/>
            <w:tcBorders>
              <w:bottom w:val="single" w:sz="4" w:space="0" w:color="auto"/>
            </w:tcBorders>
            <w:vAlign w:val="center"/>
          </w:tcPr>
          <w:p w:rsidR="00A466DF" w:rsidRPr="00412415" w:rsidRDefault="00A466DF" w:rsidP="00637846">
            <w:pPr>
              <w:pStyle w:val="TableText"/>
              <w:widowControl w:val="0"/>
              <w:autoSpaceDE w:val="0"/>
              <w:autoSpaceDN w:val="0"/>
              <w:adjustRightInd w:val="0"/>
              <w:rPr>
                <w:color w:val="000000"/>
                <w:lang w:val="sr-Cyrl-RS"/>
              </w:rPr>
            </w:pPr>
          </w:p>
        </w:tc>
        <w:tc>
          <w:tcPr>
            <w:tcW w:w="1296" w:type="dxa"/>
            <w:tcBorders>
              <w:bottom w:val="single" w:sz="4" w:space="0" w:color="auto"/>
            </w:tcBorders>
            <w:vAlign w:val="center"/>
          </w:tcPr>
          <w:p w:rsidR="00A466DF" w:rsidRPr="00192FB2" w:rsidRDefault="00A466DF" w:rsidP="00637846">
            <w:pPr>
              <w:pStyle w:val="TableText"/>
              <w:widowControl w:val="0"/>
              <w:autoSpaceDE w:val="0"/>
              <w:autoSpaceDN w:val="0"/>
              <w:adjustRightInd w:val="0"/>
              <w:rPr>
                <w:color w:val="000000"/>
                <w:lang w:val="ru-RU"/>
              </w:rPr>
            </w:pPr>
          </w:p>
        </w:tc>
        <w:tc>
          <w:tcPr>
            <w:tcW w:w="1094" w:type="dxa"/>
            <w:tcBorders>
              <w:bottom w:val="single" w:sz="4" w:space="0" w:color="auto"/>
            </w:tcBorders>
            <w:vAlign w:val="center"/>
          </w:tcPr>
          <w:p w:rsidR="00A466DF" w:rsidRPr="00192FB2" w:rsidRDefault="00A466DF" w:rsidP="00637846">
            <w:pPr>
              <w:pStyle w:val="TableText"/>
              <w:widowControl w:val="0"/>
              <w:autoSpaceDE w:val="0"/>
              <w:autoSpaceDN w:val="0"/>
              <w:adjustRightInd w:val="0"/>
              <w:rPr>
                <w:color w:val="000000"/>
                <w:lang w:val="ru-RU"/>
              </w:rPr>
            </w:pPr>
          </w:p>
        </w:tc>
        <w:tc>
          <w:tcPr>
            <w:tcW w:w="1757" w:type="dxa"/>
            <w:tcBorders>
              <w:bottom w:val="single" w:sz="4" w:space="0" w:color="auto"/>
            </w:tcBorders>
            <w:vAlign w:val="center"/>
          </w:tcPr>
          <w:p w:rsidR="00A466DF" w:rsidRPr="00192FB2" w:rsidRDefault="00A466DF" w:rsidP="00637846">
            <w:pPr>
              <w:pStyle w:val="TableText"/>
              <w:widowControl w:val="0"/>
              <w:autoSpaceDE w:val="0"/>
              <w:autoSpaceDN w:val="0"/>
              <w:adjustRightInd w:val="0"/>
              <w:rPr>
                <w:color w:val="000000"/>
                <w:lang w:val="ru-RU"/>
              </w:rPr>
            </w:pPr>
          </w:p>
        </w:tc>
      </w:tr>
      <w:tr w:rsidR="00A466DF" w:rsidRPr="003C7C3F" w:rsidTr="00637846">
        <w:trPr>
          <w:cantSplit/>
          <w:jc w:val="center"/>
        </w:trPr>
        <w:tc>
          <w:tcPr>
            <w:tcW w:w="10031" w:type="dxa"/>
            <w:gridSpan w:val="9"/>
            <w:shd w:val="pct5" w:color="auto" w:fill="auto"/>
            <w:vAlign w:val="center"/>
          </w:tcPr>
          <w:p w:rsidR="00A466DF" w:rsidRPr="00192FB2" w:rsidRDefault="00A466DF" w:rsidP="00637846">
            <w:pPr>
              <w:pStyle w:val="TableText"/>
              <w:widowControl w:val="0"/>
              <w:autoSpaceDE w:val="0"/>
              <w:autoSpaceDN w:val="0"/>
              <w:adjustRightInd w:val="0"/>
              <w:jc w:val="left"/>
              <w:rPr>
                <w:b/>
                <w:i/>
                <w:color w:val="000000"/>
                <w:lang w:val="sr-Cyrl-RS"/>
              </w:rPr>
            </w:pPr>
            <w:r w:rsidRPr="00192FB2">
              <w:rPr>
                <w:b/>
                <w:i/>
                <w:color w:val="000000"/>
                <w:lang w:val="sr-Cyrl-RS"/>
              </w:rPr>
              <w:t>Циљеви</w:t>
            </w:r>
          </w:p>
        </w:tc>
      </w:tr>
      <w:tr w:rsidR="00A466DF" w:rsidRPr="003C7C3F" w:rsidTr="00637846">
        <w:trPr>
          <w:cantSplit/>
          <w:trHeight w:val="1188"/>
          <w:jc w:val="center"/>
        </w:trPr>
        <w:tc>
          <w:tcPr>
            <w:tcW w:w="10031" w:type="dxa"/>
            <w:gridSpan w:val="9"/>
            <w:tcBorders>
              <w:bottom w:val="single" w:sz="4" w:space="0" w:color="auto"/>
            </w:tcBorders>
            <w:vAlign w:val="center"/>
          </w:tcPr>
          <w:p w:rsidR="00A466DF" w:rsidRPr="001A1C40" w:rsidRDefault="00224BDB" w:rsidP="00637846">
            <w:pPr>
              <w:pStyle w:val="TableText"/>
              <w:widowControl w:val="0"/>
              <w:autoSpaceDE w:val="0"/>
              <w:autoSpaceDN w:val="0"/>
              <w:adjustRightInd w:val="0"/>
              <w:jc w:val="both"/>
              <w:rPr>
                <w:color w:val="000000"/>
                <w:lang w:val="sr-Cyrl-RS"/>
              </w:rPr>
            </w:pPr>
            <w:r>
              <w:rPr>
                <w:color w:val="000000"/>
                <w:lang w:val="sr-Cyrl-RS"/>
              </w:rPr>
              <w:t>Одрадити сву потребну документацију и пустити систем у рад.</w:t>
            </w:r>
            <w:r w:rsidR="00A466DF">
              <w:rPr>
                <w:color w:val="000000"/>
                <w:lang w:val="sr-Cyrl-RS"/>
              </w:rPr>
              <w:t xml:space="preserve">  </w:t>
            </w:r>
          </w:p>
        </w:tc>
      </w:tr>
      <w:tr w:rsidR="00A466DF" w:rsidRPr="003C7C3F" w:rsidTr="00637846">
        <w:trPr>
          <w:cantSplit/>
          <w:jc w:val="center"/>
        </w:trPr>
        <w:tc>
          <w:tcPr>
            <w:tcW w:w="10031" w:type="dxa"/>
            <w:gridSpan w:val="9"/>
            <w:shd w:val="pct5" w:color="auto" w:fill="auto"/>
            <w:vAlign w:val="center"/>
          </w:tcPr>
          <w:p w:rsidR="00A466DF" w:rsidRPr="00192FB2" w:rsidRDefault="00A466DF" w:rsidP="00637846">
            <w:pPr>
              <w:pStyle w:val="TableText"/>
              <w:widowControl w:val="0"/>
              <w:autoSpaceDE w:val="0"/>
              <w:autoSpaceDN w:val="0"/>
              <w:adjustRightInd w:val="0"/>
              <w:jc w:val="left"/>
              <w:rPr>
                <w:i/>
                <w:color w:val="000000"/>
                <w:lang w:val="ru-RU"/>
              </w:rPr>
            </w:pPr>
            <w:r w:rsidRPr="00192FB2">
              <w:rPr>
                <w:b/>
                <w:i/>
                <w:color w:val="000000"/>
                <w:lang w:val="sr-Cyrl-RS"/>
              </w:rPr>
              <w:t xml:space="preserve">Опис посла (у пакетима где је то могуће, рецимо код имплементације, поделити посао на мање целине - модуле; за сваки пакет навести улоге свих </w:t>
            </w:r>
            <w:proofErr w:type="spellStart"/>
            <w:r w:rsidRPr="00192FB2">
              <w:rPr>
                <w:b/>
                <w:i/>
                <w:color w:val="000000"/>
                <w:lang w:val="sr-Cyrl-RS"/>
              </w:rPr>
              <w:t>партиципаната</w:t>
            </w:r>
            <w:proofErr w:type="spellEnd"/>
            <w:r w:rsidRPr="00192FB2">
              <w:rPr>
                <w:b/>
                <w:i/>
                <w:color w:val="000000"/>
                <w:lang w:val="sr-Cyrl-RS"/>
              </w:rPr>
              <w:t xml:space="preserve"> који учествују у радном пакету)</w:t>
            </w:r>
          </w:p>
        </w:tc>
      </w:tr>
      <w:tr w:rsidR="00A466DF" w:rsidRPr="003C7C3F" w:rsidTr="00637846">
        <w:trPr>
          <w:cantSplit/>
          <w:trHeight w:val="1713"/>
          <w:jc w:val="center"/>
        </w:trPr>
        <w:tc>
          <w:tcPr>
            <w:tcW w:w="10031" w:type="dxa"/>
            <w:gridSpan w:val="9"/>
            <w:vAlign w:val="center"/>
          </w:tcPr>
          <w:p w:rsidR="00A466DF" w:rsidRPr="00224BDB" w:rsidRDefault="00224BDB" w:rsidP="00637846">
            <w:pPr>
              <w:pStyle w:val="TableText"/>
              <w:widowControl w:val="0"/>
              <w:autoSpaceDE w:val="0"/>
              <w:autoSpaceDN w:val="0"/>
              <w:adjustRightInd w:val="0"/>
              <w:jc w:val="both"/>
              <w:rPr>
                <w:color w:val="000000"/>
                <w:lang w:val="sr-Cyrl-RS"/>
              </w:rPr>
            </w:pPr>
            <w:r>
              <w:rPr>
                <w:i/>
                <w:iCs/>
                <w:color w:val="000000"/>
                <w:lang w:val="sr-Cyrl-RS"/>
              </w:rPr>
              <w:t>Писање пројектне документације</w:t>
            </w:r>
            <w:r w:rsidR="00A466DF">
              <w:rPr>
                <w:color w:val="000000"/>
                <w:lang w:val="sr-Cyrl-RS"/>
              </w:rPr>
              <w:t xml:space="preserve"> –</w:t>
            </w:r>
            <w:r>
              <w:rPr>
                <w:color w:val="000000"/>
                <w:lang w:val="en-US"/>
              </w:rPr>
              <w:t>ETH</w:t>
            </w:r>
            <w:r>
              <w:rPr>
                <w:color w:val="000000"/>
                <w:lang w:val="sr-Cyrl-RS"/>
              </w:rPr>
              <w:t>, ЕТФ</w:t>
            </w:r>
          </w:p>
          <w:p w:rsidR="00A466DF" w:rsidRPr="004811D4" w:rsidRDefault="00224BDB" w:rsidP="00637846">
            <w:pPr>
              <w:pStyle w:val="TableText"/>
              <w:widowControl w:val="0"/>
              <w:autoSpaceDE w:val="0"/>
              <w:autoSpaceDN w:val="0"/>
              <w:adjustRightInd w:val="0"/>
              <w:jc w:val="both"/>
              <w:rPr>
                <w:color w:val="000000"/>
                <w:lang w:val="en-US"/>
              </w:rPr>
            </w:pPr>
            <w:r>
              <w:rPr>
                <w:i/>
                <w:iCs/>
                <w:color w:val="000000"/>
                <w:lang w:val="sr-Cyrl-RS"/>
              </w:rPr>
              <w:t>Писање корисничког упутства</w:t>
            </w:r>
            <w:r>
              <w:rPr>
                <w:color w:val="000000"/>
                <w:lang w:val="sr-Cyrl-RS"/>
              </w:rPr>
              <w:t xml:space="preserve"> </w:t>
            </w:r>
            <w:r w:rsidR="00A466DF">
              <w:rPr>
                <w:color w:val="000000"/>
                <w:lang w:val="sr-Cyrl-RS"/>
              </w:rPr>
              <w:t xml:space="preserve">– </w:t>
            </w:r>
            <w:r w:rsidR="00A466DF">
              <w:rPr>
                <w:color w:val="000000"/>
                <w:lang w:val="en-US"/>
              </w:rPr>
              <w:t xml:space="preserve">ETH, </w:t>
            </w:r>
            <w:r w:rsidR="00A466DF">
              <w:rPr>
                <w:color w:val="000000"/>
                <w:lang w:val="sr-Cyrl-RS"/>
              </w:rPr>
              <w:t>ЕТФ</w:t>
            </w:r>
            <w:r w:rsidR="00A466DF">
              <w:rPr>
                <w:color w:val="000000"/>
                <w:lang w:val="en-US"/>
              </w:rPr>
              <w:t xml:space="preserve"> </w:t>
            </w:r>
          </w:p>
          <w:p w:rsidR="00A466DF" w:rsidRDefault="00A466DF" w:rsidP="00637846">
            <w:pPr>
              <w:pStyle w:val="TableText"/>
              <w:widowControl w:val="0"/>
              <w:autoSpaceDE w:val="0"/>
              <w:autoSpaceDN w:val="0"/>
              <w:adjustRightInd w:val="0"/>
              <w:jc w:val="both"/>
              <w:rPr>
                <w:color w:val="000000"/>
                <w:lang w:val="en-US"/>
              </w:rPr>
            </w:pPr>
          </w:p>
          <w:p w:rsidR="00224BDB" w:rsidRPr="00224BDB" w:rsidRDefault="00224BDB" w:rsidP="00637846">
            <w:pPr>
              <w:pStyle w:val="TableText"/>
              <w:widowControl w:val="0"/>
              <w:autoSpaceDE w:val="0"/>
              <w:autoSpaceDN w:val="0"/>
              <w:adjustRightInd w:val="0"/>
              <w:jc w:val="both"/>
              <w:rPr>
                <w:color w:val="000000"/>
                <w:lang w:val="sr-Cyrl-RS"/>
              </w:rPr>
            </w:pPr>
            <w:r>
              <w:rPr>
                <w:color w:val="000000"/>
                <w:lang w:val="sr-Cyrl-RS"/>
              </w:rPr>
              <w:t>Систем се званично пушта у рад.</w:t>
            </w:r>
          </w:p>
        </w:tc>
      </w:tr>
      <w:tr w:rsidR="00A466DF" w:rsidRPr="003C7C3F" w:rsidTr="00637846">
        <w:trPr>
          <w:cantSplit/>
          <w:jc w:val="center"/>
        </w:trPr>
        <w:tc>
          <w:tcPr>
            <w:tcW w:w="10031" w:type="dxa"/>
            <w:gridSpan w:val="9"/>
            <w:shd w:val="pct5" w:color="auto" w:fill="auto"/>
            <w:vAlign w:val="center"/>
          </w:tcPr>
          <w:p w:rsidR="00A466DF" w:rsidRPr="00192FB2" w:rsidRDefault="00A466DF" w:rsidP="00637846">
            <w:pPr>
              <w:pStyle w:val="TableText"/>
              <w:widowControl w:val="0"/>
              <w:autoSpaceDE w:val="0"/>
              <w:autoSpaceDN w:val="0"/>
              <w:adjustRightInd w:val="0"/>
              <w:jc w:val="left"/>
              <w:rPr>
                <w:i/>
                <w:color w:val="000000"/>
                <w:lang w:val="ru-RU"/>
              </w:rPr>
            </w:pPr>
            <w:r w:rsidRPr="00192FB2">
              <w:rPr>
                <w:b/>
                <w:i/>
                <w:color w:val="000000"/>
                <w:lang w:val="sr-Cyrl-RS"/>
              </w:rPr>
              <w:t>Резултати рада (уз кратак опис сваког резултата и месец испоруке)</w:t>
            </w:r>
          </w:p>
        </w:tc>
      </w:tr>
      <w:tr w:rsidR="00A466DF" w:rsidRPr="003C7C3F" w:rsidTr="00637846">
        <w:trPr>
          <w:cantSplit/>
          <w:trHeight w:val="267"/>
          <w:jc w:val="center"/>
        </w:trPr>
        <w:tc>
          <w:tcPr>
            <w:tcW w:w="2102" w:type="dxa"/>
            <w:gridSpan w:val="2"/>
            <w:shd w:val="clear" w:color="auto" w:fill="auto"/>
            <w:vAlign w:val="center"/>
          </w:tcPr>
          <w:p w:rsidR="00A466DF" w:rsidRPr="00192FB2" w:rsidRDefault="00A466DF" w:rsidP="00637846">
            <w:pPr>
              <w:pStyle w:val="TableText"/>
              <w:widowControl w:val="0"/>
              <w:autoSpaceDE w:val="0"/>
              <w:autoSpaceDN w:val="0"/>
              <w:adjustRightInd w:val="0"/>
              <w:jc w:val="left"/>
              <w:rPr>
                <w:color w:val="000000"/>
                <w:lang w:val="ru-RU"/>
              </w:rPr>
            </w:pPr>
            <w:proofErr w:type="spellStart"/>
            <w:r w:rsidRPr="00192FB2">
              <w:rPr>
                <w:color w:val="000000"/>
                <w:lang w:val="ru-RU"/>
              </w:rPr>
              <w:t>Назив</w:t>
            </w:r>
            <w:proofErr w:type="spellEnd"/>
            <w:r w:rsidRPr="00192FB2">
              <w:rPr>
                <w:color w:val="000000"/>
                <w:lang w:val="ru-RU"/>
              </w:rPr>
              <w:t xml:space="preserve"> </w:t>
            </w:r>
            <w:proofErr w:type="spellStart"/>
            <w:r w:rsidRPr="00192FB2">
              <w:rPr>
                <w:color w:val="000000"/>
                <w:lang w:val="ru-RU"/>
              </w:rPr>
              <w:t>резултата</w:t>
            </w:r>
            <w:proofErr w:type="spellEnd"/>
          </w:p>
        </w:tc>
        <w:tc>
          <w:tcPr>
            <w:tcW w:w="5078" w:type="dxa"/>
            <w:gridSpan w:val="5"/>
            <w:shd w:val="clear" w:color="auto" w:fill="auto"/>
            <w:vAlign w:val="center"/>
          </w:tcPr>
          <w:p w:rsidR="00A466DF" w:rsidRPr="00192FB2" w:rsidRDefault="00A466DF" w:rsidP="00637846">
            <w:pPr>
              <w:pStyle w:val="TableText"/>
              <w:widowControl w:val="0"/>
              <w:autoSpaceDE w:val="0"/>
              <w:autoSpaceDN w:val="0"/>
              <w:adjustRightInd w:val="0"/>
              <w:jc w:val="left"/>
              <w:rPr>
                <w:color w:val="000000"/>
                <w:lang w:val="ru-RU"/>
              </w:rPr>
            </w:pPr>
            <w:proofErr w:type="spellStart"/>
            <w:r w:rsidRPr="00192FB2">
              <w:rPr>
                <w:color w:val="000000"/>
                <w:lang w:val="ru-RU"/>
              </w:rPr>
              <w:t>Опис</w:t>
            </w:r>
            <w:proofErr w:type="spellEnd"/>
          </w:p>
        </w:tc>
        <w:tc>
          <w:tcPr>
            <w:tcW w:w="2851" w:type="dxa"/>
            <w:gridSpan w:val="2"/>
            <w:shd w:val="clear" w:color="auto" w:fill="auto"/>
            <w:vAlign w:val="center"/>
          </w:tcPr>
          <w:p w:rsidR="00A466DF" w:rsidRPr="00192FB2" w:rsidRDefault="00A466DF" w:rsidP="00637846">
            <w:pPr>
              <w:pStyle w:val="TableText"/>
              <w:widowControl w:val="0"/>
              <w:autoSpaceDE w:val="0"/>
              <w:autoSpaceDN w:val="0"/>
              <w:adjustRightInd w:val="0"/>
              <w:jc w:val="left"/>
              <w:rPr>
                <w:color w:val="000000"/>
                <w:lang w:val="ru-RU"/>
              </w:rPr>
            </w:pPr>
            <w:proofErr w:type="spellStart"/>
            <w:r w:rsidRPr="00192FB2">
              <w:rPr>
                <w:color w:val="000000"/>
                <w:lang w:val="ru-RU"/>
              </w:rPr>
              <w:t>Месец</w:t>
            </w:r>
            <w:proofErr w:type="spellEnd"/>
          </w:p>
        </w:tc>
      </w:tr>
      <w:tr w:rsidR="00A466DF" w:rsidRPr="003C7C3F" w:rsidTr="00637846">
        <w:trPr>
          <w:cantSplit/>
          <w:trHeight w:val="267"/>
          <w:jc w:val="center"/>
        </w:trPr>
        <w:tc>
          <w:tcPr>
            <w:tcW w:w="2102" w:type="dxa"/>
            <w:gridSpan w:val="2"/>
            <w:shd w:val="clear" w:color="auto" w:fill="auto"/>
            <w:vAlign w:val="center"/>
          </w:tcPr>
          <w:p w:rsidR="00A466DF" w:rsidRPr="00745798" w:rsidRDefault="00745798" w:rsidP="00637846">
            <w:pPr>
              <w:pStyle w:val="TableText"/>
              <w:widowControl w:val="0"/>
              <w:autoSpaceDE w:val="0"/>
              <w:autoSpaceDN w:val="0"/>
              <w:adjustRightInd w:val="0"/>
              <w:rPr>
                <w:color w:val="000000"/>
                <w:lang w:val="sr-Cyrl-RS"/>
              </w:rPr>
            </w:pPr>
            <w:r>
              <w:rPr>
                <w:color w:val="000000"/>
                <w:lang w:val="sr-Cyrl-RS"/>
              </w:rPr>
              <w:t>Пројектна документација</w:t>
            </w:r>
          </w:p>
        </w:tc>
        <w:tc>
          <w:tcPr>
            <w:tcW w:w="5078" w:type="dxa"/>
            <w:gridSpan w:val="5"/>
            <w:shd w:val="clear" w:color="auto" w:fill="auto"/>
            <w:vAlign w:val="center"/>
          </w:tcPr>
          <w:p w:rsidR="00A466DF" w:rsidRPr="004811D4" w:rsidRDefault="00A466DF" w:rsidP="00637846">
            <w:pPr>
              <w:pStyle w:val="TableText"/>
              <w:widowControl w:val="0"/>
              <w:autoSpaceDE w:val="0"/>
              <w:autoSpaceDN w:val="0"/>
              <w:adjustRightInd w:val="0"/>
              <w:jc w:val="both"/>
              <w:rPr>
                <w:color w:val="000000"/>
                <w:lang w:val="sr-Cyrl-RS"/>
              </w:rPr>
            </w:pPr>
            <w:r>
              <w:rPr>
                <w:color w:val="000000"/>
                <w:lang w:val="sr-Cyrl-RS"/>
              </w:rPr>
              <w:t xml:space="preserve">Резултат </w:t>
            </w:r>
            <w:r w:rsidR="00224BDB">
              <w:rPr>
                <w:color w:val="000000"/>
                <w:lang w:val="sr-Cyrl-RS"/>
              </w:rPr>
              <w:t>је детаљна документација пројекта.</w:t>
            </w:r>
          </w:p>
        </w:tc>
        <w:tc>
          <w:tcPr>
            <w:tcW w:w="2851" w:type="dxa"/>
            <w:gridSpan w:val="2"/>
            <w:shd w:val="clear" w:color="auto" w:fill="auto"/>
            <w:vAlign w:val="center"/>
          </w:tcPr>
          <w:p w:rsidR="00A466DF" w:rsidRPr="00192FB2" w:rsidRDefault="00224BDB" w:rsidP="00637846">
            <w:pPr>
              <w:pStyle w:val="TableText"/>
              <w:widowControl w:val="0"/>
              <w:autoSpaceDE w:val="0"/>
              <w:autoSpaceDN w:val="0"/>
              <w:adjustRightInd w:val="0"/>
              <w:rPr>
                <w:color w:val="000000"/>
                <w:lang w:val="ru-RU"/>
              </w:rPr>
            </w:pPr>
            <w:r>
              <w:rPr>
                <w:color w:val="000000"/>
                <w:lang w:val="ru-RU"/>
              </w:rPr>
              <w:t>31</w:t>
            </w:r>
          </w:p>
        </w:tc>
      </w:tr>
      <w:tr w:rsidR="00A466DF" w:rsidRPr="003C7C3F" w:rsidTr="00637846">
        <w:trPr>
          <w:cantSplit/>
          <w:trHeight w:val="267"/>
          <w:jc w:val="center"/>
        </w:trPr>
        <w:tc>
          <w:tcPr>
            <w:tcW w:w="2102" w:type="dxa"/>
            <w:gridSpan w:val="2"/>
            <w:shd w:val="clear" w:color="auto" w:fill="auto"/>
            <w:vAlign w:val="center"/>
          </w:tcPr>
          <w:p w:rsidR="00A466DF" w:rsidRDefault="00745798" w:rsidP="00637846">
            <w:pPr>
              <w:pStyle w:val="TableText"/>
              <w:widowControl w:val="0"/>
              <w:autoSpaceDE w:val="0"/>
              <w:autoSpaceDN w:val="0"/>
              <w:adjustRightInd w:val="0"/>
              <w:rPr>
                <w:color w:val="000000"/>
                <w:lang w:val="sr-Cyrl-RS"/>
              </w:rPr>
            </w:pPr>
            <w:r>
              <w:rPr>
                <w:color w:val="000000"/>
                <w:lang w:val="sr-Cyrl-RS"/>
              </w:rPr>
              <w:t>Корисничко упутство</w:t>
            </w:r>
          </w:p>
        </w:tc>
        <w:tc>
          <w:tcPr>
            <w:tcW w:w="5078" w:type="dxa"/>
            <w:gridSpan w:val="5"/>
            <w:shd w:val="clear" w:color="auto" w:fill="auto"/>
            <w:vAlign w:val="center"/>
          </w:tcPr>
          <w:p w:rsidR="00A466DF" w:rsidRPr="004811D4" w:rsidRDefault="00224BDB" w:rsidP="00637846">
            <w:pPr>
              <w:pStyle w:val="TableText"/>
              <w:widowControl w:val="0"/>
              <w:autoSpaceDE w:val="0"/>
              <w:autoSpaceDN w:val="0"/>
              <w:adjustRightInd w:val="0"/>
              <w:jc w:val="both"/>
              <w:rPr>
                <w:color w:val="000000"/>
                <w:lang w:val="sr-Cyrl-RS"/>
              </w:rPr>
            </w:pPr>
            <w:r>
              <w:rPr>
                <w:color w:val="000000"/>
                <w:lang w:val="sr-Cyrl-RS"/>
              </w:rPr>
              <w:t>Концизно упутство за кориснике које се налази у апликацији.</w:t>
            </w:r>
          </w:p>
        </w:tc>
        <w:tc>
          <w:tcPr>
            <w:tcW w:w="2851" w:type="dxa"/>
            <w:gridSpan w:val="2"/>
            <w:shd w:val="clear" w:color="auto" w:fill="auto"/>
            <w:vAlign w:val="center"/>
          </w:tcPr>
          <w:p w:rsidR="00A466DF" w:rsidRDefault="00224BDB" w:rsidP="00637846">
            <w:pPr>
              <w:pStyle w:val="TableText"/>
              <w:widowControl w:val="0"/>
              <w:autoSpaceDE w:val="0"/>
              <w:autoSpaceDN w:val="0"/>
              <w:adjustRightInd w:val="0"/>
              <w:rPr>
                <w:color w:val="000000"/>
                <w:lang w:val="ru-RU"/>
              </w:rPr>
            </w:pPr>
            <w:r>
              <w:rPr>
                <w:color w:val="000000"/>
                <w:lang w:val="ru-RU"/>
              </w:rPr>
              <w:t>31</w:t>
            </w:r>
          </w:p>
        </w:tc>
      </w:tr>
    </w:tbl>
    <w:p w:rsidR="00A466DF" w:rsidRDefault="00A466DF" w:rsidP="00A466DF">
      <w:pPr>
        <w:pStyle w:val="Heading3"/>
      </w:pPr>
    </w:p>
    <w:p w:rsidR="00A466DF" w:rsidRDefault="00A466DF" w:rsidP="00A466DF">
      <w:pPr>
        <w:pStyle w:val="Heading3"/>
        <w:jc w:val="center"/>
        <w:rPr>
          <w:lang w:val="sr-Cyrl-RS"/>
        </w:rPr>
      </w:pPr>
      <w:r>
        <w:br w:type="page"/>
      </w:r>
      <w:bookmarkStart w:id="58" w:name="_Toc37567618"/>
      <w:r>
        <w:rPr>
          <w:lang w:val="en-US"/>
        </w:rPr>
        <w:lastRenderedPageBreak/>
        <w:t>6.1.</w:t>
      </w:r>
      <w:r>
        <w:rPr>
          <w:lang w:val="sr-Cyrl-RS"/>
        </w:rPr>
        <w:t>10</w:t>
      </w:r>
      <w:r>
        <w:rPr>
          <w:lang w:val="en-US"/>
        </w:rPr>
        <w:t xml:space="preserve">. </w:t>
      </w:r>
      <w:r w:rsidR="00D06FAF">
        <w:rPr>
          <w:lang w:val="sr-Cyrl-RS"/>
        </w:rPr>
        <w:t xml:space="preserve">Евалуација, </w:t>
      </w:r>
      <w:proofErr w:type="spellStart"/>
      <w:r w:rsidR="00D06FAF">
        <w:rPr>
          <w:lang w:val="sr-Cyrl-RS"/>
        </w:rPr>
        <w:t>дисиминација</w:t>
      </w:r>
      <w:proofErr w:type="spellEnd"/>
      <w:r w:rsidR="00D06FAF">
        <w:rPr>
          <w:lang w:val="sr-Cyrl-RS"/>
        </w:rPr>
        <w:t xml:space="preserve"> и план будућег развоја</w:t>
      </w:r>
      <w:bookmarkEnd w:id="58"/>
    </w:p>
    <w:p w:rsidR="00A466DF" w:rsidRPr="00926100" w:rsidRDefault="00A466DF" w:rsidP="00A466DF">
      <w:pPr>
        <w:pStyle w:val="BodyText"/>
        <w:rPr>
          <w:lang w:val="sr-Cyrl-RS"/>
        </w:rPr>
      </w:pPr>
    </w:p>
    <w:tbl>
      <w:tblPr>
        <w:tblW w:w="100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6"/>
        <w:gridCol w:w="372"/>
        <w:gridCol w:w="471"/>
        <w:gridCol w:w="1093"/>
        <w:gridCol w:w="1230"/>
        <w:gridCol w:w="1037"/>
        <w:gridCol w:w="1293"/>
        <w:gridCol w:w="1064"/>
        <w:gridCol w:w="1695"/>
      </w:tblGrid>
      <w:tr w:rsidR="00A466DF" w:rsidRPr="008458D9" w:rsidTr="00224BDB">
        <w:trPr>
          <w:cantSplit/>
          <w:tblHeader/>
          <w:jc w:val="center"/>
        </w:trPr>
        <w:tc>
          <w:tcPr>
            <w:tcW w:w="1776" w:type="dxa"/>
            <w:shd w:val="pct10" w:color="auto" w:fill="auto"/>
            <w:vAlign w:val="center"/>
          </w:tcPr>
          <w:p w:rsidR="00A466DF" w:rsidRPr="00192FB2" w:rsidRDefault="00A466DF" w:rsidP="00637846">
            <w:pPr>
              <w:pStyle w:val="Lista1"/>
              <w:widowControl w:val="0"/>
              <w:numPr>
                <w:ilvl w:val="0"/>
                <w:numId w:val="0"/>
              </w:numPr>
              <w:jc w:val="center"/>
              <w:rPr>
                <w:b/>
                <w:color w:val="000000"/>
                <w:lang w:val="ru-RU"/>
              </w:rPr>
            </w:pPr>
            <w:proofErr w:type="spellStart"/>
            <w:r w:rsidRPr="00192FB2">
              <w:rPr>
                <w:b/>
                <w:color w:val="000000"/>
                <w:lang w:val="ru-RU"/>
              </w:rPr>
              <w:t>Број</w:t>
            </w:r>
            <w:proofErr w:type="spellEnd"/>
            <w:r w:rsidRPr="00192FB2">
              <w:rPr>
                <w:b/>
                <w:color w:val="000000"/>
                <w:lang w:val="ru-RU"/>
              </w:rPr>
              <w:t xml:space="preserve"> </w:t>
            </w:r>
            <w:proofErr w:type="spellStart"/>
            <w:r w:rsidRPr="00192FB2">
              <w:rPr>
                <w:b/>
                <w:color w:val="000000"/>
                <w:lang w:val="ru-RU"/>
              </w:rPr>
              <w:t>радног</w:t>
            </w:r>
            <w:proofErr w:type="spellEnd"/>
            <w:r w:rsidRPr="00192FB2">
              <w:rPr>
                <w:b/>
                <w:color w:val="000000"/>
                <w:lang w:val="ru-RU"/>
              </w:rPr>
              <w:t xml:space="preserve"> пакета</w:t>
            </w:r>
          </w:p>
        </w:tc>
        <w:tc>
          <w:tcPr>
            <w:tcW w:w="843" w:type="dxa"/>
            <w:gridSpan w:val="2"/>
            <w:shd w:val="pct10" w:color="auto" w:fill="auto"/>
            <w:vAlign w:val="center"/>
          </w:tcPr>
          <w:p w:rsidR="00A466DF" w:rsidRPr="00192FB2" w:rsidRDefault="00A466DF" w:rsidP="00637846">
            <w:pPr>
              <w:pStyle w:val="Lista1"/>
              <w:widowControl w:val="0"/>
              <w:numPr>
                <w:ilvl w:val="0"/>
                <w:numId w:val="0"/>
              </w:numPr>
              <w:jc w:val="center"/>
              <w:rPr>
                <w:b/>
                <w:color w:val="000000"/>
                <w:lang w:val="ru-RU"/>
              </w:rPr>
            </w:pPr>
            <w:r w:rsidRPr="00192FB2">
              <w:rPr>
                <w:b/>
                <w:color w:val="000000"/>
                <w:lang w:val="de-DE"/>
              </w:rPr>
              <w:t>WP</w:t>
            </w:r>
            <w:r w:rsidRPr="00192FB2">
              <w:rPr>
                <w:b/>
                <w:color w:val="000000"/>
                <w:lang w:val="ru-RU"/>
              </w:rPr>
              <w:t>1</w:t>
            </w:r>
            <w:r w:rsidR="00D06FAF">
              <w:rPr>
                <w:b/>
                <w:color w:val="000000"/>
                <w:lang w:val="ru-RU"/>
              </w:rPr>
              <w:t>0</w:t>
            </w:r>
          </w:p>
        </w:tc>
        <w:tc>
          <w:tcPr>
            <w:tcW w:w="1093" w:type="dxa"/>
            <w:shd w:val="pct10" w:color="auto" w:fill="auto"/>
            <w:vAlign w:val="center"/>
          </w:tcPr>
          <w:p w:rsidR="00A466DF" w:rsidRPr="00192FB2" w:rsidRDefault="00A466DF" w:rsidP="00637846">
            <w:pPr>
              <w:pStyle w:val="Lista1"/>
              <w:widowControl w:val="0"/>
              <w:numPr>
                <w:ilvl w:val="0"/>
                <w:numId w:val="0"/>
              </w:numPr>
              <w:jc w:val="center"/>
              <w:rPr>
                <w:b/>
                <w:color w:val="000000"/>
                <w:lang w:val="ru-RU"/>
              </w:rPr>
            </w:pPr>
            <w:proofErr w:type="spellStart"/>
            <w:r w:rsidRPr="00192FB2">
              <w:rPr>
                <w:b/>
                <w:color w:val="000000"/>
                <w:lang w:val="ru-RU"/>
              </w:rPr>
              <w:t>Датум</w:t>
            </w:r>
            <w:proofErr w:type="spellEnd"/>
            <w:r w:rsidRPr="00192FB2">
              <w:rPr>
                <w:b/>
                <w:color w:val="000000"/>
                <w:lang w:val="ru-RU"/>
              </w:rPr>
              <w:t xml:space="preserve"> </w:t>
            </w:r>
            <w:proofErr w:type="spellStart"/>
            <w:r w:rsidRPr="00192FB2">
              <w:rPr>
                <w:b/>
                <w:color w:val="000000"/>
                <w:lang w:val="ru-RU"/>
              </w:rPr>
              <w:t>почетка</w:t>
            </w:r>
            <w:proofErr w:type="spellEnd"/>
            <w:r w:rsidRPr="00192FB2">
              <w:rPr>
                <w:b/>
                <w:color w:val="000000"/>
                <w:lang w:val="ru-RU"/>
              </w:rPr>
              <w:t xml:space="preserve"> рад. пакета:</w:t>
            </w:r>
          </w:p>
        </w:tc>
        <w:tc>
          <w:tcPr>
            <w:tcW w:w="1230" w:type="dxa"/>
            <w:shd w:val="pct10" w:color="auto" w:fill="auto"/>
            <w:vAlign w:val="center"/>
          </w:tcPr>
          <w:p w:rsidR="00A466DF" w:rsidRPr="00192FB2" w:rsidRDefault="00A466DF" w:rsidP="00637846">
            <w:pPr>
              <w:pStyle w:val="Lista1"/>
              <w:widowControl w:val="0"/>
              <w:numPr>
                <w:ilvl w:val="0"/>
                <w:numId w:val="0"/>
              </w:numPr>
              <w:jc w:val="center"/>
              <w:rPr>
                <w:b/>
                <w:color w:val="000000"/>
                <w:lang w:val="ru-RU"/>
              </w:rPr>
            </w:pPr>
            <w:r w:rsidRPr="00192FB2">
              <w:rPr>
                <w:b/>
                <w:color w:val="000000"/>
                <w:lang w:val="ru-RU"/>
              </w:rPr>
              <w:t>1.</w:t>
            </w:r>
            <w:r w:rsidR="00453F08">
              <w:rPr>
                <w:b/>
                <w:color w:val="000000"/>
                <w:lang w:val="ru-RU"/>
              </w:rPr>
              <w:t>2</w:t>
            </w:r>
            <w:r w:rsidRPr="00192FB2">
              <w:rPr>
                <w:b/>
                <w:color w:val="000000"/>
                <w:lang w:val="ru-RU"/>
              </w:rPr>
              <w:t>.202</w:t>
            </w:r>
            <w:r w:rsidR="00453F08">
              <w:rPr>
                <w:b/>
                <w:color w:val="000000"/>
                <w:lang w:val="ru-RU"/>
              </w:rPr>
              <w:t>3</w:t>
            </w:r>
            <w:r w:rsidRPr="00192FB2">
              <w:rPr>
                <w:b/>
                <w:color w:val="000000"/>
                <w:lang w:val="ru-RU"/>
              </w:rPr>
              <w:t>.</w:t>
            </w:r>
          </w:p>
        </w:tc>
        <w:tc>
          <w:tcPr>
            <w:tcW w:w="1037" w:type="dxa"/>
            <w:shd w:val="pct10" w:color="auto" w:fill="auto"/>
            <w:vAlign w:val="center"/>
          </w:tcPr>
          <w:p w:rsidR="00A466DF" w:rsidRPr="00192FB2" w:rsidRDefault="00A466DF" w:rsidP="00637846">
            <w:pPr>
              <w:pStyle w:val="Lista1"/>
              <w:widowControl w:val="0"/>
              <w:numPr>
                <w:ilvl w:val="0"/>
                <w:numId w:val="0"/>
              </w:numPr>
              <w:jc w:val="center"/>
              <w:rPr>
                <w:b/>
                <w:color w:val="000000"/>
                <w:lang w:val="en-US"/>
              </w:rPr>
            </w:pPr>
            <w:proofErr w:type="spellStart"/>
            <w:r w:rsidRPr="00192FB2">
              <w:rPr>
                <w:b/>
                <w:color w:val="000000"/>
                <w:lang w:val="ru-RU"/>
              </w:rPr>
              <w:t>Датум</w:t>
            </w:r>
            <w:proofErr w:type="spellEnd"/>
            <w:r w:rsidRPr="00192FB2">
              <w:rPr>
                <w:b/>
                <w:color w:val="000000"/>
                <w:lang w:val="ru-RU"/>
              </w:rPr>
              <w:t xml:space="preserve"> </w:t>
            </w:r>
            <w:proofErr w:type="spellStart"/>
            <w:r w:rsidRPr="00192FB2">
              <w:rPr>
                <w:b/>
                <w:color w:val="000000"/>
                <w:lang w:val="ru-RU"/>
              </w:rPr>
              <w:t>краја</w:t>
            </w:r>
            <w:proofErr w:type="spellEnd"/>
            <w:r w:rsidRPr="00192FB2">
              <w:rPr>
                <w:b/>
                <w:color w:val="000000"/>
                <w:lang w:val="ru-RU"/>
              </w:rPr>
              <w:t xml:space="preserve"> рад. пакета:</w:t>
            </w:r>
          </w:p>
        </w:tc>
        <w:tc>
          <w:tcPr>
            <w:tcW w:w="1293" w:type="dxa"/>
            <w:shd w:val="pct10" w:color="auto" w:fill="auto"/>
            <w:vAlign w:val="center"/>
          </w:tcPr>
          <w:p w:rsidR="00A466DF" w:rsidRPr="00192FB2" w:rsidRDefault="00453F08" w:rsidP="00637846">
            <w:pPr>
              <w:pStyle w:val="Lista1"/>
              <w:widowControl w:val="0"/>
              <w:numPr>
                <w:ilvl w:val="0"/>
                <w:numId w:val="0"/>
              </w:numPr>
              <w:jc w:val="center"/>
              <w:rPr>
                <w:b/>
                <w:color w:val="000000"/>
                <w:lang w:val="ru-RU"/>
              </w:rPr>
            </w:pPr>
            <w:r>
              <w:rPr>
                <w:b/>
                <w:color w:val="000000"/>
                <w:lang w:val="ru-RU"/>
              </w:rPr>
              <w:t>31</w:t>
            </w:r>
            <w:r w:rsidR="00A466DF">
              <w:rPr>
                <w:b/>
                <w:color w:val="000000"/>
                <w:lang w:val="ru-RU"/>
              </w:rPr>
              <w:t>.</w:t>
            </w:r>
            <w:r>
              <w:rPr>
                <w:b/>
                <w:color w:val="000000"/>
                <w:lang w:val="ru-RU"/>
              </w:rPr>
              <w:t>3</w:t>
            </w:r>
            <w:r w:rsidR="00A466DF" w:rsidRPr="00192FB2">
              <w:rPr>
                <w:b/>
                <w:color w:val="000000"/>
                <w:lang w:val="ru-RU"/>
              </w:rPr>
              <w:t>.202</w:t>
            </w:r>
            <w:r>
              <w:rPr>
                <w:b/>
                <w:color w:val="000000"/>
                <w:lang w:val="ru-RU"/>
              </w:rPr>
              <w:t>2</w:t>
            </w:r>
            <w:r w:rsidR="00A466DF" w:rsidRPr="00192FB2">
              <w:rPr>
                <w:b/>
                <w:color w:val="000000"/>
                <w:lang w:val="ru-RU"/>
              </w:rPr>
              <w:t>.</w:t>
            </w:r>
          </w:p>
        </w:tc>
        <w:tc>
          <w:tcPr>
            <w:tcW w:w="1064" w:type="dxa"/>
            <w:shd w:val="pct10" w:color="auto" w:fill="auto"/>
          </w:tcPr>
          <w:p w:rsidR="00A466DF" w:rsidRPr="00192FB2" w:rsidRDefault="00A466DF" w:rsidP="00637846">
            <w:pPr>
              <w:pStyle w:val="Lista1"/>
              <w:widowControl w:val="0"/>
              <w:numPr>
                <w:ilvl w:val="0"/>
                <w:numId w:val="0"/>
              </w:numPr>
              <w:jc w:val="center"/>
              <w:rPr>
                <w:b/>
                <w:color w:val="000000"/>
                <w:lang w:val="ru-RU"/>
              </w:rPr>
            </w:pPr>
          </w:p>
        </w:tc>
        <w:tc>
          <w:tcPr>
            <w:tcW w:w="1695" w:type="dxa"/>
            <w:shd w:val="pct10" w:color="auto" w:fill="auto"/>
          </w:tcPr>
          <w:p w:rsidR="00A466DF" w:rsidRPr="00192FB2" w:rsidRDefault="00A466DF" w:rsidP="00637846">
            <w:pPr>
              <w:pStyle w:val="Lista1"/>
              <w:widowControl w:val="0"/>
              <w:numPr>
                <w:ilvl w:val="0"/>
                <w:numId w:val="0"/>
              </w:numPr>
              <w:jc w:val="center"/>
              <w:rPr>
                <w:b/>
                <w:color w:val="000000"/>
                <w:lang w:val="ru-RU"/>
              </w:rPr>
            </w:pPr>
          </w:p>
        </w:tc>
      </w:tr>
      <w:tr w:rsidR="00A466DF" w:rsidRPr="008458D9" w:rsidTr="00224BDB">
        <w:trPr>
          <w:cantSplit/>
          <w:tblHeader/>
          <w:jc w:val="center"/>
        </w:trPr>
        <w:tc>
          <w:tcPr>
            <w:tcW w:w="1776" w:type="dxa"/>
            <w:shd w:val="pct10" w:color="auto" w:fill="auto"/>
            <w:vAlign w:val="center"/>
          </w:tcPr>
          <w:p w:rsidR="00A466DF" w:rsidRPr="00192FB2" w:rsidRDefault="00A466DF" w:rsidP="00637846">
            <w:pPr>
              <w:pStyle w:val="Lista1"/>
              <w:widowControl w:val="0"/>
              <w:numPr>
                <w:ilvl w:val="0"/>
                <w:numId w:val="0"/>
              </w:numPr>
              <w:jc w:val="center"/>
              <w:rPr>
                <w:b/>
                <w:color w:val="000000"/>
                <w:lang w:val="sr-Cyrl-RS"/>
              </w:rPr>
            </w:pPr>
            <w:r w:rsidRPr="00192FB2">
              <w:rPr>
                <w:b/>
                <w:color w:val="000000"/>
                <w:lang w:val="sr-Cyrl-RS"/>
              </w:rPr>
              <w:t>Назив радног пакета:</w:t>
            </w:r>
          </w:p>
        </w:tc>
        <w:tc>
          <w:tcPr>
            <w:tcW w:w="5496" w:type="dxa"/>
            <w:gridSpan w:val="6"/>
            <w:shd w:val="pct10" w:color="auto" w:fill="auto"/>
          </w:tcPr>
          <w:p w:rsidR="00A466DF" w:rsidRPr="002D2D3E" w:rsidRDefault="00A466DF" w:rsidP="002D2D3E">
            <w:pPr>
              <w:pStyle w:val="Caption"/>
              <w:rPr>
                <w:sz w:val="24"/>
                <w:szCs w:val="24"/>
              </w:rPr>
            </w:pPr>
            <w:r w:rsidRPr="002D2D3E">
              <w:rPr>
                <w:sz w:val="24"/>
                <w:szCs w:val="24"/>
              </w:rPr>
              <w:t>Управљање пројектом</w:t>
            </w:r>
          </w:p>
        </w:tc>
        <w:tc>
          <w:tcPr>
            <w:tcW w:w="1064" w:type="dxa"/>
            <w:shd w:val="pct10" w:color="auto" w:fill="auto"/>
          </w:tcPr>
          <w:p w:rsidR="00A466DF" w:rsidRPr="00192FB2" w:rsidRDefault="00A466DF" w:rsidP="00637846">
            <w:pPr>
              <w:pStyle w:val="Lista1"/>
              <w:widowControl w:val="0"/>
              <w:numPr>
                <w:ilvl w:val="0"/>
                <w:numId w:val="0"/>
              </w:numPr>
              <w:jc w:val="center"/>
              <w:rPr>
                <w:b/>
                <w:color w:val="000000"/>
                <w:lang w:val="ru-RU"/>
              </w:rPr>
            </w:pPr>
          </w:p>
        </w:tc>
        <w:tc>
          <w:tcPr>
            <w:tcW w:w="1695" w:type="dxa"/>
            <w:shd w:val="pct10" w:color="auto" w:fill="auto"/>
          </w:tcPr>
          <w:p w:rsidR="00A466DF" w:rsidRPr="00192FB2" w:rsidRDefault="00A466DF" w:rsidP="00637846">
            <w:pPr>
              <w:pStyle w:val="Lista1"/>
              <w:widowControl w:val="0"/>
              <w:numPr>
                <w:ilvl w:val="0"/>
                <w:numId w:val="0"/>
              </w:numPr>
              <w:jc w:val="center"/>
              <w:rPr>
                <w:b/>
                <w:color w:val="000000"/>
                <w:lang w:val="ru-RU"/>
              </w:rPr>
            </w:pPr>
          </w:p>
        </w:tc>
      </w:tr>
      <w:tr w:rsidR="00A466DF" w:rsidRPr="003C7C3F" w:rsidTr="00224BDB">
        <w:trPr>
          <w:cantSplit/>
          <w:jc w:val="center"/>
        </w:trPr>
        <w:tc>
          <w:tcPr>
            <w:tcW w:w="1776" w:type="dxa"/>
            <w:tcBorders>
              <w:bottom w:val="single" w:sz="4" w:space="0" w:color="auto"/>
            </w:tcBorders>
            <w:vAlign w:val="center"/>
          </w:tcPr>
          <w:p w:rsidR="00A466DF" w:rsidRPr="00192FB2" w:rsidRDefault="00A466DF" w:rsidP="00637846">
            <w:pPr>
              <w:pStyle w:val="Lista1"/>
              <w:widowControl w:val="0"/>
              <w:numPr>
                <w:ilvl w:val="0"/>
                <w:numId w:val="0"/>
              </w:numPr>
              <w:jc w:val="center"/>
              <w:rPr>
                <w:b/>
                <w:color w:val="000000"/>
                <w:lang w:val="sr-Cyrl-RS"/>
              </w:rPr>
            </w:pPr>
            <w:r w:rsidRPr="00192FB2">
              <w:rPr>
                <w:b/>
                <w:color w:val="000000"/>
                <w:lang w:val="sr-Cyrl-RS"/>
              </w:rPr>
              <w:t xml:space="preserve">Шифра </w:t>
            </w:r>
            <w:proofErr w:type="spellStart"/>
            <w:r w:rsidRPr="00192FB2">
              <w:rPr>
                <w:b/>
                <w:color w:val="000000"/>
                <w:lang w:val="sr-Cyrl-RS"/>
              </w:rPr>
              <w:t>партиципанта</w:t>
            </w:r>
            <w:proofErr w:type="spellEnd"/>
          </w:p>
        </w:tc>
        <w:tc>
          <w:tcPr>
            <w:tcW w:w="843" w:type="dxa"/>
            <w:gridSpan w:val="2"/>
            <w:tcBorders>
              <w:bottom w:val="single" w:sz="4" w:space="0" w:color="auto"/>
            </w:tcBorders>
            <w:vAlign w:val="center"/>
          </w:tcPr>
          <w:p w:rsidR="00A466DF" w:rsidRPr="00224BDB" w:rsidRDefault="00340359" w:rsidP="00637846">
            <w:pPr>
              <w:pStyle w:val="TableText"/>
              <w:widowControl w:val="0"/>
              <w:autoSpaceDE w:val="0"/>
              <w:autoSpaceDN w:val="0"/>
              <w:adjustRightInd w:val="0"/>
              <w:rPr>
                <w:b/>
                <w:bCs/>
                <w:color w:val="000000"/>
                <w:lang w:val="sr-Cyrl-RS"/>
              </w:rPr>
            </w:pPr>
            <w:r>
              <w:rPr>
                <w:b/>
                <w:bCs/>
                <w:color w:val="000000"/>
                <w:lang w:val="sr-Cyrl-RS"/>
              </w:rPr>
              <w:t>P</w:t>
            </w:r>
            <w:r w:rsidR="00A466DF" w:rsidRPr="00224BDB">
              <w:rPr>
                <w:b/>
                <w:bCs/>
                <w:color w:val="000000"/>
                <w:lang w:val="sr-Cyrl-RS"/>
              </w:rPr>
              <w:t>1</w:t>
            </w:r>
          </w:p>
        </w:tc>
        <w:tc>
          <w:tcPr>
            <w:tcW w:w="1093" w:type="dxa"/>
            <w:tcBorders>
              <w:bottom w:val="single" w:sz="4" w:space="0" w:color="auto"/>
            </w:tcBorders>
            <w:vAlign w:val="center"/>
          </w:tcPr>
          <w:p w:rsidR="00A466DF" w:rsidRPr="00192FB2" w:rsidRDefault="00340359" w:rsidP="00637846">
            <w:pPr>
              <w:pStyle w:val="TableText"/>
              <w:widowControl w:val="0"/>
              <w:autoSpaceDE w:val="0"/>
              <w:autoSpaceDN w:val="0"/>
              <w:adjustRightInd w:val="0"/>
              <w:rPr>
                <w:color w:val="000000"/>
                <w:lang w:val="sr-Cyrl-RS"/>
              </w:rPr>
            </w:pPr>
            <w:r>
              <w:rPr>
                <w:color w:val="000000"/>
                <w:lang w:val="en-US"/>
              </w:rPr>
              <w:t>P</w:t>
            </w:r>
            <w:r w:rsidR="00A466DF" w:rsidRPr="00192FB2">
              <w:rPr>
                <w:color w:val="000000"/>
                <w:lang w:val="sr-Cyrl-RS"/>
              </w:rPr>
              <w:t>2</w:t>
            </w:r>
          </w:p>
        </w:tc>
        <w:tc>
          <w:tcPr>
            <w:tcW w:w="1230" w:type="dxa"/>
            <w:tcBorders>
              <w:bottom w:val="single" w:sz="4" w:space="0" w:color="auto"/>
            </w:tcBorders>
            <w:vAlign w:val="center"/>
          </w:tcPr>
          <w:p w:rsidR="00A466DF" w:rsidRPr="00192FB2" w:rsidRDefault="00340359" w:rsidP="00637846">
            <w:pPr>
              <w:pStyle w:val="TableText"/>
              <w:widowControl w:val="0"/>
              <w:autoSpaceDE w:val="0"/>
              <w:autoSpaceDN w:val="0"/>
              <w:adjustRightInd w:val="0"/>
              <w:rPr>
                <w:color w:val="000000"/>
                <w:lang w:val="ru-RU"/>
              </w:rPr>
            </w:pPr>
            <w:r>
              <w:rPr>
                <w:color w:val="000000"/>
                <w:lang w:val="en-US"/>
              </w:rPr>
              <w:t>P</w:t>
            </w:r>
            <w:r w:rsidR="00A466DF" w:rsidRPr="00192FB2">
              <w:rPr>
                <w:color w:val="000000"/>
                <w:lang w:val="ru-RU"/>
              </w:rPr>
              <w:t>3</w:t>
            </w:r>
          </w:p>
        </w:tc>
        <w:tc>
          <w:tcPr>
            <w:tcW w:w="1037" w:type="dxa"/>
            <w:tcBorders>
              <w:bottom w:val="single" w:sz="4" w:space="0" w:color="auto"/>
            </w:tcBorders>
            <w:vAlign w:val="center"/>
          </w:tcPr>
          <w:p w:rsidR="00A466DF" w:rsidRPr="00683E97" w:rsidRDefault="00340359" w:rsidP="00637846">
            <w:pPr>
              <w:pStyle w:val="TableText"/>
              <w:widowControl w:val="0"/>
              <w:autoSpaceDE w:val="0"/>
              <w:autoSpaceDN w:val="0"/>
              <w:adjustRightInd w:val="0"/>
              <w:rPr>
                <w:color w:val="000000"/>
                <w:lang w:val="en-US"/>
              </w:rPr>
            </w:pPr>
            <w:r>
              <w:rPr>
                <w:color w:val="000000"/>
                <w:lang w:val="en-US"/>
              </w:rPr>
              <w:t>P</w:t>
            </w:r>
            <w:r w:rsidR="00A466DF">
              <w:rPr>
                <w:color w:val="000000"/>
                <w:lang w:val="en-US"/>
              </w:rPr>
              <w:t>4</w:t>
            </w:r>
          </w:p>
        </w:tc>
        <w:tc>
          <w:tcPr>
            <w:tcW w:w="1293" w:type="dxa"/>
            <w:tcBorders>
              <w:bottom w:val="single" w:sz="4" w:space="0" w:color="auto"/>
            </w:tcBorders>
            <w:vAlign w:val="center"/>
          </w:tcPr>
          <w:p w:rsidR="00A466DF" w:rsidRPr="00683E97" w:rsidRDefault="00A466DF" w:rsidP="00637846">
            <w:pPr>
              <w:pStyle w:val="TableText"/>
              <w:widowControl w:val="0"/>
              <w:autoSpaceDE w:val="0"/>
              <w:autoSpaceDN w:val="0"/>
              <w:adjustRightInd w:val="0"/>
              <w:rPr>
                <w:color w:val="000000"/>
                <w:lang w:val="en-US"/>
              </w:rPr>
            </w:pPr>
          </w:p>
        </w:tc>
        <w:tc>
          <w:tcPr>
            <w:tcW w:w="1064" w:type="dxa"/>
            <w:tcBorders>
              <w:bottom w:val="single" w:sz="4" w:space="0" w:color="auto"/>
            </w:tcBorders>
            <w:vAlign w:val="center"/>
          </w:tcPr>
          <w:p w:rsidR="00A466DF" w:rsidRPr="00683E97" w:rsidRDefault="00A466DF" w:rsidP="00637846">
            <w:pPr>
              <w:pStyle w:val="TableText"/>
              <w:widowControl w:val="0"/>
              <w:autoSpaceDE w:val="0"/>
              <w:autoSpaceDN w:val="0"/>
              <w:adjustRightInd w:val="0"/>
              <w:rPr>
                <w:color w:val="000000"/>
                <w:lang w:val="en-US"/>
              </w:rPr>
            </w:pPr>
          </w:p>
        </w:tc>
        <w:tc>
          <w:tcPr>
            <w:tcW w:w="1695" w:type="dxa"/>
            <w:tcBorders>
              <w:bottom w:val="single" w:sz="4" w:space="0" w:color="auto"/>
            </w:tcBorders>
            <w:vAlign w:val="center"/>
          </w:tcPr>
          <w:p w:rsidR="00A466DF" w:rsidRPr="00683E97" w:rsidRDefault="00A466DF" w:rsidP="00637846">
            <w:pPr>
              <w:pStyle w:val="TableText"/>
              <w:widowControl w:val="0"/>
              <w:autoSpaceDE w:val="0"/>
              <w:autoSpaceDN w:val="0"/>
              <w:adjustRightInd w:val="0"/>
              <w:rPr>
                <w:color w:val="000000"/>
                <w:lang w:val="en-US"/>
              </w:rPr>
            </w:pPr>
          </w:p>
        </w:tc>
      </w:tr>
      <w:tr w:rsidR="00A466DF" w:rsidRPr="003C7C3F" w:rsidTr="00224BDB">
        <w:trPr>
          <w:cantSplit/>
          <w:jc w:val="center"/>
        </w:trPr>
        <w:tc>
          <w:tcPr>
            <w:tcW w:w="1776" w:type="dxa"/>
            <w:tcBorders>
              <w:bottom w:val="single" w:sz="4" w:space="0" w:color="auto"/>
            </w:tcBorders>
            <w:vAlign w:val="center"/>
          </w:tcPr>
          <w:p w:rsidR="00A466DF" w:rsidRPr="00192FB2" w:rsidRDefault="00A466DF" w:rsidP="00637846">
            <w:pPr>
              <w:pStyle w:val="Lista1"/>
              <w:widowControl w:val="0"/>
              <w:numPr>
                <w:ilvl w:val="0"/>
                <w:numId w:val="0"/>
              </w:numPr>
              <w:jc w:val="center"/>
              <w:rPr>
                <w:b/>
                <w:color w:val="000000"/>
                <w:lang w:val="sr-Cyrl-RS"/>
              </w:rPr>
            </w:pPr>
            <w:r w:rsidRPr="00192FB2">
              <w:rPr>
                <w:b/>
                <w:color w:val="000000"/>
                <w:lang w:val="sr-Cyrl-RS"/>
              </w:rPr>
              <w:t xml:space="preserve">Кратак назив </w:t>
            </w:r>
            <w:proofErr w:type="spellStart"/>
            <w:r w:rsidRPr="00192FB2">
              <w:rPr>
                <w:b/>
                <w:color w:val="000000"/>
                <w:lang w:val="sr-Cyrl-RS"/>
              </w:rPr>
              <w:t>партиципанта</w:t>
            </w:r>
            <w:proofErr w:type="spellEnd"/>
          </w:p>
        </w:tc>
        <w:tc>
          <w:tcPr>
            <w:tcW w:w="843" w:type="dxa"/>
            <w:gridSpan w:val="2"/>
            <w:tcBorders>
              <w:bottom w:val="single" w:sz="4" w:space="0" w:color="auto"/>
            </w:tcBorders>
            <w:vAlign w:val="center"/>
          </w:tcPr>
          <w:p w:rsidR="00A466DF" w:rsidRPr="00224BDB" w:rsidRDefault="00A466DF" w:rsidP="00637846">
            <w:pPr>
              <w:pStyle w:val="TableText"/>
              <w:widowControl w:val="0"/>
              <w:autoSpaceDE w:val="0"/>
              <w:autoSpaceDN w:val="0"/>
              <w:adjustRightInd w:val="0"/>
              <w:rPr>
                <w:b/>
                <w:bCs/>
                <w:color w:val="000000"/>
                <w:lang w:val="sr-Cyrl-RS"/>
              </w:rPr>
            </w:pPr>
            <w:r w:rsidRPr="00224BDB">
              <w:rPr>
                <w:b/>
                <w:bCs/>
                <w:color w:val="000000"/>
                <w:lang w:val="sr-Cyrl-RS"/>
              </w:rPr>
              <w:t>ЕТФ</w:t>
            </w:r>
          </w:p>
        </w:tc>
        <w:tc>
          <w:tcPr>
            <w:tcW w:w="1093" w:type="dxa"/>
            <w:tcBorders>
              <w:bottom w:val="single" w:sz="4" w:space="0" w:color="auto"/>
            </w:tcBorders>
            <w:vAlign w:val="center"/>
          </w:tcPr>
          <w:p w:rsidR="00A466DF" w:rsidRPr="00192FB2" w:rsidRDefault="00A466DF" w:rsidP="00637846">
            <w:pPr>
              <w:pStyle w:val="TableText"/>
              <w:widowControl w:val="0"/>
              <w:autoSpaceDE w:val="0"/>
              <w:autoSpaceDN w:val="0"/>
              <w:adjustRightInd w:val="0"/>
              <w:rPr>
                <w:color w:val="000000"/>
                <w:lang w:val="en-US"/>
              </w:rPr>
            </w:pPr>
            <w:r w:rsidRPr="00192FB2">
              <w:rPr>
                <w:color w:val="000000"/>
                <w:lang w:val="en-US"/>
              </w:rPr>
              <w:t>ETH</w:t>
            </w:r>
          </w:p>
        </w:tc>
        <w:tc>
          <w:tcPr>
            <w:tcW w:w="1230" w:type="dxa"/>
            <w:tcBorders>
              <w:bottom w:val="single" w:sz="4" w:space="0" w:color="auto"/>
            </w:tcBorders>
            <w:vAlign w:val="center"/>
          </w:tcPr>
          <w:p w:rsidR="00A466DF" w:rsidRPr="00192FB2" w:rsidRDefault="00A466DF" w:rsidP="00637846">
            <w:pPr>
              <w:pStyle w:val="TableText"/>
              <w:widowControl w:val="0"/>
              <w:autoSpaceDE w:val="0"/>
              <w:autoSpaceDN w:val="0"/>
              <w:adjustRightInd w:val="0"/>
              <w:rPr>
                <w:color w:val="000000"/>
                <w:lang w:val="en-US"/>
              </w:rPr>
            </w:pPr>
            <w:r w:rsidRPr="00192FB2">
              <w:rPr>
                <w:color w:val="000000"/>
                <w:lang w:val="en-US"/>
              </w:rPr>
              <w:t>TUM</w:t>
            </w:r>
          </w:p>
        </w:tc>
        <w:tc>
          <w:tcPr>
            <w:tcW w:w="1037" w:type="dxa"/>
            <w:tcBorders>
              <w:bottom w:val="single" w:sz="4" w:space="0" w:color="auto"/>
            </w:tcBorders>
            <w:vAlign w:val="center"/>
          </w:tcPr>
          <w:p w:rsidR="00A466DF" w:rsidRPr="00683E97" w:rsidRDefault="00A466DF" w:rsidP="00637846">
            <w:pPr>
              <w:pStyle w:val="TableText"/>
              <w:widowControl w:val="0"/>
              <w:autoSpaceDE w:val="0"/>
              <w:autoSpaceDN w:val="0"/>
              <w:adjustRightInd w:val="0"/>
              <w:rPr>
                <w:color w:val="000000"/>
                <w:lang w:val="en-US"/>
              </w:rPr>
            </w:pPr>
            <w:r>
              <w:rPr>
                <w:color w:val="000000"/>
                <w:lang w:val="en-US"/>
              </w:rPr>
              <w:t>UVA</w:t>
            </w:r>
          </w:p>
        </w:tc>
        <w:tc>
          <w:tcPr>
            <w:tcW w:w="1293" w:type="dxa"/>
            <w:tcBorders>
              <w:bottom w:val="single" w:sz="4" w:space="0" w:color="auto"/>
            </w:tcBorders>
            <w:vAlign w:val="center"/>
          </w:tcPr>
          <w:p w:rsidR="00A466DF" w:rsidRPr="00683E97" w:rsidRDefault="00A466DF" w:rsidP="00637846">
            <w:pPr>
              <w:pStyle w:val="TableText"/>
              <w:widowControl w:val="0"/>
              <w:autoSpaceDE w:val="0"/>
              <w:autoSpaceDN w:val="0"/>
              <w:adjustRightInd w:val="0"/>
              <w:rPr>
                <w:color w:val="000000"/>
                <w:lang w:val="en-US"/>
              </w:rPr>
            </w:pPr>
          </w:p>
        </w:tc>
        <w:tc>
          <w:tcPr>
            <w:tcW w:w="1064" w:type="dxa"/>
            <w:tcBorders>
              <w:bottom w:val="single" w:sz="4" w:space="0" w:color="auto"/>
            </w:tcBorders>
            <w:vAlign w:val="center"/>
          </w:tcPr>
          <w:p w:rsidR="00A466DF" w:rsidRPr="00683E97" w:rsidRDefault="00A466DF" w:rsidP="00637846">
            <w:pPr>
              <w:pStyle w:val="TableText"/>
              <w:widowControl w:val="0"/>
              <w:autoSpaceDE w:val="0"/>
              <w:autoSpaceDN w:val="0"/>
              <w:adjustRightInd w:val="0"/>
              <w:rPr>
                <w:color w:val="000000"/>
                <w:lang w:val="en-US"/>
              </w:rPr>
            </w:pPr>
          </w:p>
        </w:tc>
        <w:tc>
          <w:tcPr>
            <w:tcW w:w="1695" w:type="dxa"/>
            <w:tcBorders>
              <w:bottom w:val="single" w:sz="4" w:space="0" w:color="auto"/>
            </w:tcBorders>
            <w:vAlign w:val="center"/>
          </w:tcPr>
          <w:p w:rsidR="00A466DF" w:rsidRPr="00683E97" w:rsidRDefault="00A466DF" w:rsidP="00637846">
            <w:pPr>
              <w:pStyle w:val="TableText"/>
              <w:widowControl w:val="0"/>
              <w:autoSpaceDE w:val="0"/>
              <w:autoSpaceDN w:val="0"/>
              <w:adjustRightInd w:val="0"/>
              <w:rPr>
                <w:color w:val="000000"/>
                <w:lang w:val="en-US"/>
              </w:rPr>
            </w:pPr>
          </w:p>
        </w:tc>
      </w:tr>
      <w:tr w:rsidR="00A466DF" w:rsidRPr="003C7C3F" w:rsidTr="00224BDB">
        <w:trPr>
          <w:cantSplit/>
          <w:jc w:val="center"/>
        </w:trPr>
        <w:tc>
          <w:tcPr>
            <w:tcW w:w="1776" w:type="dxa"/>
            <w:tcBorders>
              <w:bottom w:val="single" w:sz="4" w:space="0" w:color="auto"/>
            </w:tcBorders>
            <w:vAlign w:val="center"/>
          </w:tcPr>
          <w:p w:rsidR="00A466DF" w:rsidRPr="00192FB2" w:rsidRDefault="00A466DF" w:rsidP="00637846">
            <w:pPr>
              <w:pStyle w:val="Lista1"/>
              <w:widowControl w:val="0"/>
              <w:numPr>
                <w:ilvl w:val="0"/>
                <w:numId w:val="0"/>
              </w:numPr>
              <w:jc w:val="center"/>
              <w:rPr>
                <w:b/>
                <w:color w:val="000000"/>
                <w:lang w:val="sr-Cyrl-RS"/>
              </w:rPr>
            </w:pPr>
            <w:r w:rsidRPr="00192FB2">
              <w:rPr>
                <w:b/>
                <w:color w:val="000000"/>
                <w:lang w:val="sr-Cyrl-RS"/>
              </w:rPr>
              <w:t xml:space="preserve">Број човек/месец за </w:t>
            </w:r>
            <w:proofErr w:type="spellStart"/>
            <w:r w:rsidRPr="00192FB2">
              <w:rPr>
                <w:b/>
                <w:color w:val="000000"/>
                <w:lang w:val="sr-Cyrl-RS"/>
              </w:rPr>
              <w:t>парти-ципанте</w:t>
            </w:r>
            <w:proofErr w:type="spellEnd"/>
          </w:p>
        </w:tc>
        <w:tc>
          <w:tcPr>
            <w:tcW w:w="843" w:type="dxa"/>
            <w:gridSpan w:val="2"/>
            <w:tcBorders>
              <w:bottom w:val="single" w:sz="4" w:space="0" w:color="auto"/>
            </w:tcBorders>
            <w:vAlign w:val="center"/>
          </w:tcPr>
          <w:p w:rsidR="00A466DF" w:rsidRPr="00594492" w:rsidRDefault="00594492" w:rsidP="00637846">
            <w:pPr>
              <w:pStyle w:val="TableText"/>
              <w:widowControl w:val="0"/>
              <w:autoSpaceDE w:val="0"/>
              <w:autoSpaceDN w:val="0"/>
              <w:adjustRightInd w:val="0"/>
              <w:rPr>
                <w:b/>
                <w:bCs/>
                <w:color w:val="000000"/>
                <w:lang w:val="en-US"/>
              </w:rPr>
            </w:pPr>
            <w:r>
              <w:rPr>
                <w:b/>
                <w:bCs/>
                <w:color w:val="000000"/>
                <w:lang w:val="en-US"/>
              </w:rPr>
              <w:t>6</w:t>
            </w:r>
          </w:p>
        </w:tc>
        <w:tc>
          <w:tcPr>
            <w:tcW w:w="1093" w:type="dxa"/>
            <w:tcBorders>
              <w:bottom w:val="single" w:sz="4" w:space="0" w:color="auto"/>
            </w:tcBorders>
            <w:vAlign w:val="center"/>
          </w:tcPr>
          <w:p w:rsidR="00A466DF" w:rsidRPr="001C3615" w:rsidRDefault="00224BDB" w:rsidP="00637846">
            <w:pPr>
              <w:pStyle w:val="TableText"/>
              <w:widowControl w:val="0"/>
              <w:autoSpaceDE w:val="0"/>
              <w:autoSpaceDN w:val="0"/>
              <w:adjustRightInd w:val="0"/>
              <w:rPr>
                <w:color w:val="000000"/>
                <w:lang w:val="sr-Cyrl-RS"/>
              </w:rPr>
            </w:pPr>
            <w:r>
              <w:rPr>
                <w:color w:val="000000"/>
                <w:lang w:val="sr-Cyrl-RS"/>
              </w:rPr>
              <w:t>4</w:t>
            </w:r>
          </w:p>
        </w:tc>
        <w:tc>
          <w:tcPr>
            <w:tcW w:w="1230" w:type="dxa"/>
            <w:tcBorders>
              <w:bottom w:val="single" w:sz="4" w:space="0" w:color="auto"/>
            </w:tcBorders>
            <w:vAlign w:val="center"/>
          </w:tcPr>
          <w:p w:rsidR="00A466DF" w:rsidRPr="001C3615" w:rsidRDefault="00224BDB" w:rsidP="00637846">
            <w:pPr>
              <w:pStyle w:val="TableText"/>
              <w:widowControl w:val="0"/>
              <w:autoSpaceDE w:val="0"/>
              <w:autoSpaceDN w:val="0"/>
              <w:adjustRightInd w:val="0"/>
              <w:rPr>
                <w:color w:val="000000"/>
                <w:lang w:val="sr-Cyrl-RS"/>
              </w:rPr>
            </w:pPr>
            <w:r>
              <w:rPr>
                <w:color w:val="000000"/>
                <w:lang w:val="sr-Cyrl-RS"/>
              </w:rPr>
              <w:t>4</w:t>
            </w:r>
          </w:p>
        </w:tc>
        <w:tc>
          <w:tcPr>
            <w:tcW w:w="1037" w:type="dxa"/>
            <w:tcBorders>
              <w:bottom w:val="single" w:sz="4" w:space="0" w:color="auto"/>
            </w:tcBorders>
            <w:vAlign w:val="center"/>
          </w:tcPr>
          <w:p w:rsidR="00A466DF" w:rsidRPr="00412415" w:rsidRDefault="00224BDB" w:rsidP="00637846">
            <w:pPr>
              <w:pStyle w:val="TableText"/>
              <w:widowControl w:val="0"/>
              <w:autoSpaceDE w:val="0"/>
              <w:autoSpaceDN w:val="0"/>
              <w:adjustRightInd w:val="0"/>
              <w:rPr>
                <w:color w:val="000000"/>
                <w:lang w:val="sr-Cyrl-RS"/>
              </w:rPr>
            </w:pPr>
            <w:r>
              <w:rPr>
                <w:color w:val="000000"/>
                <w:lang w:val="sr-Cyrl-RS"/>
              </w:rPr>
              <w:t>4</w:t>
            </w:r>
          </w:p>
        </w:tc>
        <w:tc>
          <w:tcPr>
            <w:tcW w:w="1293" w:type="dxa"/>
            <w:tcBorders>
              <w:bottom w:val="single" w:sz="4" w:space="0" w:color="auto"/>
            </w:tcBorders>
            <w:vAlign w:val="center"/>
          </w:tcPr>
          <w:p w:rsidR="00A466DF" w:rsidRPr="00192FB2" w:rsidRDefault="00A466DF" w:rsidP="00637846">
            <w:pPr>
              <w:pStyle w:val="TableText"/>
              <w:widowControl w:val="0"/>
              <w:autoSpaceDE w:val="0"/>
              <w:autoSpaceDN w:val="0"/>
              <w:adjustRightInd w:val="0"/>
              <w:rPr>
                <w:color w:val="000000"/>
                <w:lang w:val="ru-RU"/>
              </w:rPr>
            </w:pPr>
          </w:p>
        </w:tc>
        <w:tc>
          <w:tcPr>
            <w:tcW w:w="1064" w:type="dxa"/>
            <w:tcBorders>
              <w:bottom w:val="single" w:sz="4" w:space="0" w:color="auto"/>
            </w:tcBorders>
            <w:vAlign w:val="center"/>
          </w:tcPr>
          <w:p w:rsidR="00A466DF" w:rsidRPr="00192FB2" w:rsidRDefault="00A466DF" w:rsidP="00637846">
            <w:pPr>
              <w:pStyle w:val="TableText"/>
              <w:widowControl w:val="0"/>
              <w:autoSpaceDE w:val="0"/>
              <w:autoSpaceDN w:val="0"/>
              <w:adjustRightInd w:val="0"/>
              <w:rPr>
                <w:color w:val="000000"/>
                <w:lang w:val="ru-RU"/>
              </w:rPr>
            </w:pPr>
          </w:p>
        </w:tc>
        <w:tc>
          <w:tcPr>
            <w:tcW w:w="1695" w:type="dxa"/>
            <w:tcBorders>
              <w:bottom w:val="single" w:sz="4" w:space="0" w:color="auto"/>
            </w:tcBorders>
            <w:vAlign w:val="center"/>
          </w:tcPr>
          <w:p w:rsidR="00A466DF" w:rsidRPr="00192FB2" w:rsidRDefault="00A466DF" w:rsidP="00637846">
            <w:pPr>
              <w:pStyle w:val="TableText"/>
              <w:widowControl w:val="0"/>
              <w:autoSpaceDE w:val="0"/>
              <w:autoSpaceDN w:val="0"/>
              <w:adjustRightInd w:val="0"/>
              <w:rPr>
                <w:color w:val="000000"/>
                <w:lang w:val="ru-RU"/>
              </w:rPr>
            </w:pPr>
          </w:p>
        </w:tc>
      </w:tr>
      <w:tr w:rsidR="00A466DF" w:rsidRPr="003C7C3F" w:rsidTr="00637846">
        <w:trPr>
          <w:cantSplit/>
          <w:jc w:val="center"/>
        </w:trPr>
        <w:tc>
          <w:tcPr>
            <w:tcW w:w="10031" w:type="dxa"/>
            <w:gridSpan w:val="9"/>
            <w:shd w:val="pct5" w:color="auto" w:fill="auto"/>
            <w:vAlign w:val="center"/>
          </w:tcPr>
          <w:p w:rsidR="00A466DF" w:rsidRPr="00192FB2" w:rsidRDefault="00A466DF" w:rsidP="00637846">
            <w:pPr>
              <w:pStyle w:val="TableText"/>
              <w:widowControl w:val="0"/>
              <w:autoSpaceDE w:val="0"/>
              <w:autoSpaceDN w:val="0"/>
              <w:adjustRightInd w:val="0"/>
              <w:jc w:val="left"/>
              <w:rPr>
                <w:b/>
                <w:i/>
                <w:color w:val="000000"/>
                <w:lang w:val="sr-Cyrl-RS"/>
              </w:rPr>
            </w:pPr>
            <w:r w:rsidRPr="00192FB2">
              <w:rPr>
                <w:b/>
                <w:i/>
                <w:color w:val="000000"/>
                <w:lang w:val="sr-Cyrl-RS"/>
              </w:rPr>
              <w:t>Циљеви</w:t>
            </w:r>
          </w:p>
        </w:tc>
      </w:tr>
      <w:tr w:rsidR="00A466DF" w:rsidRPr="003C7C3F" w:rsidTr="00637846">
        <w:trPr>
          <w:cantSplit/>
          <w:trHeight w:val="1188"/>
          <w:jc w:val="center"/>
        </w:trPr>
        <w:tc>
          <w:tcPr>
            <w:tcW w:w="10031" w:type="dxa"/>
            <w:gridSpan w:val="9"/>
            <w:tcBorders>
              <w:bottom w:val="single" w:sz="4" w:space="0" w:color="auto"/>
            </w:tcBorders>
            <w:vAlign w:val="center"/>
          </w:tcPr>
          <w:p w:rsidR="00A466DF" w:rsidRPr="001A1C40" w:rsidRDefault="00224BDB" w:rsidP="00637846">
            <w:pPr>
              <w:pStyle w:val="TableText"/>
              <w:widowControl w:val="0"/>
              <w:autoSpaceDE w:val="0"/>
              <w:autoSpaceDN w:val="0"/>
              <w:adjustRightInd w:val="0"/>
              <w:jc w:val="both"/>
              <w:rPr>
                <w:color w:val="000000"/>
                <w:lang w:val="sr-Cyrl-RS"/>
              </w:rPr>
            </w:pPr>
            <w:r>
              <w:rPr>
                <w:color w:val="000000"/>
                <w:lang w:val="sr-Cyrl-RS"/>
              </w:rPr>
              <w:t xml:space="preserve">Прикупљање </w:t>
            </w:r>
            <w:r w:rsidRPr="00224BDB">
              <w:rPr>
                <w:i/>
                <w:iCs/>
                <w:color w:val="000000"/>
                <w:lang w:val="en-US"/>
              </w:rPr>
              <w:t>feedback</w:t>
            </w:r>
            <w:r>
              <w:rPr>
                <w:color w:val="000000"/>
                <w:lang w:val="en-US"/>
              </w:rPr>
              <w:t>-</w:t>
            </w:r>
            <w:r>
              <w:rPr>
                <w:color w:val="000000"/>
                <w:lang w:val="sr-Cyrl-RS"/>
              </w:rPr>
              <w:t>а</w:t>
            </w:r>
            <w:r>
              <w:rPr>
                <w:color w:val="000000"/>
                <w:lang w:val="en-US"/>
              </w:rPr>
              <w:t xml:space="preserve"> </w:t>
            </w:r>
            <w:r>
              <w:rPr>
                <w:color w:val="000000"/>
                <w:lang w:val="sr-Cyrl-RS"/>
              </w:rPr>
              <w:t>од стране запослених и свих корисника, рекламирање</w:t>
            </w:r>
            <w:r w:rsidR="001142D6">
              <w:rPr>
                <w:color w:val="000000"/>
                <w:lang w:val="sr-Cyrl-RS"/>
              </w:rPr>
              <w:t>, итд.</w:t>
            </w:r>
          </w:p>
        </w:tc>
      </w:tr>
      <w:tr w:rsidR="00A466DF" w:rsidRPr="003C7C3F" w:rsidTr="00637846">
        <w:trPr>
          <w:cantSplit/>
          <w:jc w:val="center"/>
        </w:trPr>
        <w:tc>
          <w:tcPr>
            <w:tcW w:w="10031" w:type="dxa"/>
            <w:gridSpan w:val="9"/>
            <w:shd w:val="pct5" w:color="auto" w:fill="auto"/>
            <w:vAlign w:val="center"/>
          </w:tcPr>
          <w:p w:rsidR="00A466DF" w:rsidRPr="00192FB2" w:rsidRDefault="00A466DF" w:rsidP="00637846">
            <w:pPr>
              <w:pStyle w:val="TableText"/>
              <w:widowControl w:val="0"/>
              <w:autoSpaceDE w:val="0"/>
              <w:autoSpaceDN w:val="0"/>
              <w:adjustRightInd w:val="0"/>
              <w:jc w:val="left"/>
              <w:rPr>
                <w:i/>
                <w:color w:val="000000"/>
                <w:lang w:val="ru-RU"/>
              </w:rPr>
            </w:pPr>
            <w:r w:rsidRPr="00192FB2">
              <w:rPr>
                <w:b/>
                <w:i/>
                <w:color w:val="000000"/>
                <w:lang w:val="sr-Cyrl-RS"/>
              </w:rPr>
              <w:t xml:space="preserve">Опис посла (у пакетима где је то могуће, рецимо код имплементације, поделити посао на мање целине - модуле; за сваки пакет навести улоге свих </w:t>
            </w:r>
            <w:proofErr w:type="spellStart"/>
            <w:r w:rsidRPr="00192FB2">
              <w:rPr>
                <w:b/>
                <w:i/>
                <w:color w:val="000000"/>
                <w:lang w:val="sr-Cyrl-RS"/>
              </w:rPr>
              <w:t>партиципаната</w:t>
            </w:r>
            <w:proofErr w:type="spellEnd"/>
            <w:r w:rsidRPr="00192FB2">
              <w:rPr>
                <w:b/>
                <w:i/>
                <w:color w:val="000000"/>
                <w:lang w:val="sr-Cyrl-RS"/>
              </w:rPr>
              <w:t xml:space="preserve"> који учествују у радном пакету)</w:t>
            </w:r>
          </w:p>
        </w:tc>
      </w:tr>
      <w:tr w:rsidR="00A466DF" w:rsidRPr="003C7C3F" w:rsidTr="00637846">
        <w:trPr>
          <w:cantSplit/>
          <w:trHeight w:val="1713"/>
          <w:jc w:val="center"/>
        </w:trPr>
        <w:tc>
          <w:tcPr>
            <w:tcW w:w="10031" w:type="dxa"/>
            <w:gridSpan w:val="9"/>
            <w:vAlign w:val="center"/>
          </w:tcPr>
          <w:p w:rsidR="00A466DF" w:rsidRPr="004811D4" w:rsidRDefault="00224BDB" w:rsidP="00637846">
            <w:pPr>
              <w:pStyle w:val="TableText"/>
              <w:widowControl w:val="0"/>
              <w:autoSpaceDE w:val="0"/>
              <w:autoSpaceDN w:val="0"/>
              <w:adjustRightInd w:val="0"/>
              <w:jc w:val="both"/>
              <w:rPr>
                <w:color w:val="000000"/>
                <w:lang w:val="en-US"/>
              </w:rPr>
            </w:pPr>
            <w:r>
              <w:rPr>
                <w:i/>
                <w:iCs/>
                <w:color w:val="000000"/>
                <w:lang w:val="sr-Cyrl-RS"/>
              </w:rPr>
              <w:t xml:space="preserve">Сви </w:t>
            </w:r>
            <w:proofErr w:type="spellStart"/>
            <w:r>
              <w:rPr>
                <w:i/>
                <w:iCs/>
                <w:color w:val="000000"/>
                <w:lang w:val="sr-Cyrl-RS"/>
              </w:rPr>
              <w:t>партиципанти</w:t>
            </w:r>
            <w:proofErr w:type="spellEnd"/>
            <w:r>
              <w:rPr>
                <w:i/>
                <w:iCs/>
                <w:color w:val="000000"/>
                <w:lang w:val="sr-Cyrl-RS"/>
              </w:rPr>
              <w:t xml:space="preserve"> овог пакета су једнако заступљени.</w:t>
            </w:r>
          </w:p>
        </w:tc>
      </w:tr>
      <w:tr w:rsidR="00A466DF" w:rsidRPr="003C7C3F" w:rsidTr="00637846">
        <w:trPr>
          <w:cantSplit/>
          <w:jc w:val="center"/>
        </w:trPr>
        <w:tc>
          <w:tcPr>
            <w:tcW w:w="10031" w:type="dxa"/>
            <w:gridSpan w:val="9"/>
            <w:shd w:val="pct5" w:color="auto" w:fill="auto"/>
            <w:vAlign w:val="center"/>
          </w:tcPr>
          <w:p w:rsidR="00A466DF" w:rsidRPr="00192FB2" w:rsidRDefault="00A466DF" w:rsidP="00637846">
            <w:pPr>
              <w:pStyle w:val="TableText"/>
              <w:widowControl w:val="0"/>
              <w:autoSpaceDE w:val="0"/>
              <w:autoSpaceDN w:val="0"/>
              <w:adjustRightInd w:val="0"/>
              <w:jc w:val="left"/>
              <w:rPr>
                <w:i/>
                <w:color w:val="000000"/>
                <w:lang w:val="ru-RU"/>
              </w:rPr>
            </w:pPr>
            <w:r w:rsidRPr="00192FB2">
              <w:rPr>
                <w:b/>
                <w:i/>
                <w:color w:val="000000"/>
                <w:lang w:val="sr-Cyrl-RS"/>
              </w:rPr>
              <w:t>Резултати рада (уз кратак опис сваког резултата и месец испоруке)</w:t>
            </w:r>
          </w:p>
        </w:tc>
      </w:tr>
      <w:tr w:rsidR="00A466DF" w:rsidRPr="003C7C3F" w:rsidTr="00224BDB">
        <w:trPr>
          <w:cantSplit/>
          <w:trHeight w:val="267"/>
          <w:jc w:val="center"/>
        </w:trPr>
        <w:tc>
          <w:tcPr>
            <w:tcW w:w="2148" w:type="dxa"/>
            <w:gridSpan w:val="2"/>
            <w:shd w:val="clear" w:color="auto" w:fill="auto"/>
            <w:vAlign w:val="center"/>
          </w:tcPr>
          <w:p w:rsidR="00A466DF" w:rsidRPr="00192FB2" w:rsidRDefault="00A466DF" w:rsidP="00637846">
            <w:pPr>
              <w:pStyle w:val="TableText"/>
              <w:widowControl w:val="0"/>
              <w:autoSpaceDE w:val="0"/>
              <w:autoSpaceDN w:val="0"/>
              <w:adjustRightInd w:val="0"/>
              <w:jc w:val="left"/>
              <w:rPr>
                <w:color w:val="000000"/>
                <w:lang w:val="ru-RU"/>
              </w:rPr>
            </w:pPr>
            <w:proofErr w:type="spellStart"/>
            <w:r w:rsidRPr="00192FB2">
              <w:rPr>
                <w:color w:val="000000"/>
                <w:lang w:val="ru-RU"/>
              </w:rPr>
              <w:t>Назив</w:t>
            </w:r>
            <w:proofErr w:type="spellEnd"/>
            <w:r w:rsidRPr="00192FB2">
              <w:rPr>
                <w:color w:val="000000"/>
                <w:lang w:val="ru-RU"/>
              </w:rPr>
              <w:t xml:space="preserve"> </w:t>
            </w:r>
            <w:proofErr w:type="spellStart"/>
            <w:r w:rsidRPr="00192FB2">
              <w:rPr>
                <w:color w:val="000000"/>
                <w:lang w:val="ru-RU"/>
              </w:rPr>
              <w:t>резултата</w:t>
            </w:r>
            <w:proofErr w:type="spellEnd"/>
          </w:p>
        </w:tc>
        <w:tc>
          <w:tcPr>
            <w:tcW w:w="5124" w:type="dxa"/>
            <w:gridSpan w:val="5"/>
            <w:shd w:val="clear" w:color="auto" w:fill="auto"/>
            <w:vAlign w:val="center"/>
          </w:tcPr>
          <w:p w:rsidR="00A466DF" w:rsidRPr="00192FB2" w:rsidRDefault="00A466DF" w:rsidP="00637846">
            <w:pPr>
              <w:pStyle w:val="TableText"/>
              <w:widowControl w:val="0"/>
              <w:autoSpaceDE w:val="0"/>
              <w:autoSpaceDN w:val="0"/>
              <w:adjustRightInd w:val="0"/>
              <w:jc w:val="left"/>
              <w:rPr>
                <w:color w:val="000000"/>
                <w:lang w:val="ru-RU"/>
              </w:rPr>
            </w:pPr>
            <w:proofErr w:type="spellStart"/>
            <w:r w:rsidRPr="00192FB2">
              <w:rPr>
                <w:color w:val="000000"/>
                <w:lang w:val="ru-RU"/>
              </w:rPr>
              <w:t>Опис</w:t>
            </w:r>
            <w:proofErr w:type="spellEnd"/>
          </w:p>
        </w:tc>
        <w:tc>
          <w:tcPr>
            <w:tcW w:w="2759" w:type="dxa"/>
            <w:gridSpan w:val="2"/>
            <w:shd w:val="clear" w:color="auto" w:fill="auto"/>
            <w:vAlign w:val="center"/>
          </w:tcPr>
          <w:p w:rsidR="00A466DF" w:rsidRPr="00192FB2" w:rsidRDefault="00A466DF" w:rsidP="00637846">
            <w:pPr>
              <w:pStyle w:val="TableText"/>
              <w:widowControl w:val="0"/>
              <w:autoSpaceDE w:val="0"/>
              <w:autoSpaceDN w:val="0"/>
              <w:adjustRightInd w:val="0"/>
              <w:jc w:val="left"/>
              <w:rPr>
                <w:color w:val="000000"/>
                <w:lang w:val="ru-RU"/>
              </w:rPr>
            </w:pPr>
            <w:proofErr w:type="spellStart"/>
            <w:r w:rsidRPr="00192FB2">
              <w:rPr>
                <w:color w:val="000000"/>
                <w:lang w:val="ru-RU"/>
              </w:rPr>
              <w:t>Месец</w:t>
            </w:r>
            <w:proofErr w:type="spellEnd"/>
          </w:p>
        </w:tc>
      </w:tr>
      <w:tr w:rsidR="00A466DF" w:rsidRPr="003C7C3F" w:rsidTr="00224BDB">
        <w:trPr>
          <w:cantSplit/>
          <w:trHeight w:val="267"/>
          <w:jc w:val="center"/>
        </w:trPr>
        <w:tc>
          <w:tcPr>
            <w:tcW w:w="2148" w:type="dxa"/>
            <w:gridSpan w:val="2"/>
            <w:shd w:val="clear" w:color="auto" w:fill="auto"/>
            <w:vAlign w:val="center"/>
          </w:tcPr>
          <w:p w:rsidR="00A466DF" w:rsidRPr="001A1C40" w:rsidRDefault="00CB668C" w:rsidP="00637846">
            <w:pPr>
              <w:pStyle w:val="TableText"/>
              <w:widowControl w:val="0"/>
              <w:autoSpaceDE w:val="0"/>
              <w:autoSpaceDN w:val="0"/>
              <w:adjustRightInd w:val="0"/>
              <w:rPr>
                <w:color w:val="000000"/>
                <w:lang w:val="sr-Cyrl-RS"/>
              </w:rPr>
            </w:pPr>
            <w:r>
              <w:rPr>
                <w:color w:val="000000"/>
                <w:lang w:val="sr-Cyrl-RS"/>
              </w:rPr>
              <w:t>Финални и</w:t>
            </w:r>
            <w:r w:rsidR="00224BDB">
              <w:rPr>
                <w:color w:val="000000"/>
                <w:lang w:val="sr-Cyrl-RS"/>
              </w:rPr>
              <w:t>звештаји</w:t>
            </w:r>
          </w:p>
        </w:tc>
        <w:tc>
          <w:tcPr>
            <w:tcW w:w="5124" w:type="dxa"/>
            <w:gridSpan w:val="5"/>
            <w:shd w:val="clear" w:color="auto" w:fill="auto"/>
            <w:vAlign w:val="center"/>
          </w:tcPr>
          <w:p w:rsidR="00A466DF" w:rsidRPr="004811D4" w:rsidRDefault="00704278" w:rsidP="00637846">
            <w:pPr>
              <w:pStyle w:val="TableText"/>
              <w:widowControl w:val="0"/>
              <w:autoSpaceDE w:val="0"/>
              <w:autoSpaceDN w:val="0"/>
              <w:adjustRightInd w:val="0"/>
              <w:jc w:val="both"/>
              <w:rPr>
                <w:color w:val="000000"/>
                <w:lang w:val="sr-Cyrl-RS"/>
              </w:rPr>
            </w:pPr>
            <w:r>
              <w:rPr>
                <w:color w:val="000000"/>
                <w:lang w:val="sr-Cyrl-RS"/>
              </w:rPr>
              <w:t>Извештај о прикупљеним утисцима и коментарима, као и извештај о потенцијалном унапређењу система у будућности.</w:t>
            </w:r>
          </w:p>
        </w:tc>
        <w:tc>
          <w:tcPr>
            <w:tcW w:w="2759" w:type="dxa"/>
            <w:gridSpan w:val="2"/>
            <w:shd w:val="clear" w:color="auto" w:fill="auto"/>
            <w:vAlign w:val="center"/>
          </w:tcPr>
          <w:p w:rsidR="00A466DF" w:rsidRPr="00192FB2" w:rsidRDefault="00704278" w:rsidP="00637846">
            <w:pPr>
              <w:pStyle w:val="TableText"/>
              <w:widowControl w:val="0"/>
              <w:autoSpaceDE w:val="0"/>
              <w:autoSpaceDN w:val="0"/>
              <w:adjustRightInd w:val="0"/>
              <w:rPr>
                <w:color w:val="000000"/>
                <w:lang w:val="ru-RU"/>
              </w:rPr>
            </w:pPr>
            <w:r>
              <w:rPr>
                <w:color w:val="000000"/>
                <w:lang w:val="ru-RU"/>
              </w:rPr>
              <w:t>33</w:t>
            </w:r>
          </w:p>
        </w:tc>
      </w:tr>
    </w:tbl>
    <w:p w:rsidR="00A466DF" w:rsidRDefault="00A466DF" w:rsidP="00A466DF">
      <w:pPr>
        <w:pStyle w:val="Heading3"/>
      </w:pPr>
    </w:p>
    <w:p w:rsidR="008A6F93" w:rsidRDefault="00192FB2" w:rsidP="008A6F93">
      <w:pPr>
        <w:pStyle w:val="Heading3"/>
      </w:pPr>
      <w:r>
        <w:br w:type="page"/>
      </w:r>
      <w:bookmarkStart w:id="59" w:name="_Toc37567619"/>
      <w:r w:rsidR="008A6F93">
        <w:lastRenderedPageBreak/>
        <w:t>6.1</w:t>
      </w:r>
      <w:r w:rsidR="008A6F93" w:rsidRPr="00C063AA">
        <w:rPr>
          <w:lang w:val="ru-RU"/>
        </w:rPr>
        <w:t>.1</w:t>
      </w:r>
      <w:r w:rsidR="009A4CAA">
        <w:rPr>
          <w:lang w:val="en-US"/>
        </w:rPr>
        <w:t>1</w:t>
      </w:r>
      <w:r w:rsidR="008A6F93">
        <w:t xml:space="preserve"> Предлог додатних модула</w:t>
      </w:r>
      <w:bookmarkEnd w:id="59"/>
    </w:p>
    <w:p w:rsidR="00663625" w:rsidRDefault="00663625" w:rsidP="004A34FB">
      <w:pPr>
        <w:pStyle w:val="BodyText"/>
        <w:ind w:firstLine="720"/>
        <w:jc w:val="both"/>
        <w:rPr>
          <w:i/>
        </w:rPr>
      </w:pPr>
      <w:proofErr w:type="spellStart"/>
      <w:r>
        <w:rPr>
          <w:lang w:val="ru-RU"/>
        </w:rPr>
        <w:t>Након</w:t>
      </w:r>
      <w:proofErr w:type="spellEnd"/>
      <w:r>
        <w:rPr>
          <w:lang w:val="ru-RU"/>
        </w:rPr>
        <w:t xml:space="preserve"> </w:t>
      </w:r>
      <w:proofErr w:type="spellStart"/>
      <w:r>
        <w:rPr>
          <w:lang w:val="ru-RU"/>
        </w:rPr>
        <w:t>израде</w:t>
      </w:r>
      <w:proofErr w:type="spellEnd"/>
      <w:r>
        <w:rPr>
          <w:lang w:val="ru-RU"/>
        </w:rPr>
        <w:t xml:space="preserve"> </w:t>
      </w:r>
      <w:proofErr w:type="spellStart"/>
      <w:r>
        <w:rPr>
          <w:lang w:val="ru-RU"/>
        </w:rPr>
        <w:t>наведених</w:t>
      </w:r>
      <w:proofErr w:type="spellEnd"/>
      <w:r w:rsidRPr="00862D3E">
        <w:rPr>
          <w:lang w:val="ru-RU"/>
        </w:rPr>
        <w:t xml:space="preserve"> </w:t>
      </w:r>
      <w:proofErr w:type="spellStart"/>
      <w:r w:rsidR="000C5467">
        <w:rPr>
          <w:lang w:val="ru-RU"/>
        </w:rPr>
        <w:t>основних</w:t>
      </w:r>
      <w:proofErr w:type="spellEnd"/>
      <w:r w:rsidR="000C5467">
        <w:rPr>
          <w:lang w:val="ru-RU"/>
        </w:rPr>
        <w:t xml:space="preserve"> </w:t>
      </w:r>
      <w:proofErr w:type="spellStart"/>
      <w:r>
        <w:rPr>
          <w:lang w:val="ru-RU"/>
        </w:rPr>
        <w:t>модула</w:t>
      </w:r>
      <w:proofErr w:type="spellEnd"/>
      <w:r w:rsidR="00326CEA">
        <w:rPr>
          <w:lang w:val="ru-RU"/>
        </w:rPr>
        <w:t xml:space="preserve"> </w:t>
      </w:r>
      <w:proofErr w:type="spellStart"/>
      <w:r w:rsidR="00326CEA">
        <w:rPr>
          <w:lang w:val="ru-RU"/>
        </w:rPr>
        <w:t>софтверског</w:t>
      </w:r>
      <w:proofErr w:type="spellEnd"/>
      <w:r w:rsidR="00326CEA">
        <w:rPr>
          <w:lang w:val="ru-RU"/>
        </w:rPr>
        <w:t xml:space="preserve"> система</w:t>
      </w:r>
      <w:r w:rsidRPr="00862D3E">
        <w:rPr>
          <w:lang w:val="ru-RU"/>
        </w:rPr>
        <w:t xml:space="preserve">, </w:t>
      </w:r>
      <w:proofErr w:type="spellStart"/>
      <w:r>
        <w:rPr>
          <w:lang w:val="ru-RU"/>
        </w:rPr>
        <w:t>може</w:t>
      </w:r>
      <w:proofErr w:type="spellEnd"/>
      <w:r>
        <w:rPr>
          <w:lang w:val="ru-RU"/>
        </w:rPr>
        <w:t xml:space="preserve"> да у</w:t>
      </w:r>
      <w:r w:rsidRPr="00862D3E">
        <w:rPr>
          <w:lang w:val="ru-RU"/>
        </w:rPr>
        <w:t xml:space="preserve">следи </w:t>
      </w:r>
      <w:proofErr w:type="spellStart"/>
      <w:r w:rsidRPr="00862D3E">
        <w:rPr>
          <w:lang w:val="ru-RU"/>
        </w:rPr>
        <w:t>израда</w:t>
      </w:r>
      <w:proofErr w:type="spellEnd"/>
      <w:r w:rsidRPr="00862D3E">
        <w:rPr>
          <w:lang w:val="ru-RU"/>
        </w:rPr>
        <w:t xml:space="preserve"> </w:t>
      </w:r>
      <w:proofErr w:type="spellStart"/>
      <w:r>
        <w:rPr>
          <w:lang w:val="ru-RU"/>
        </w:rPr>
        <w:t>нових</w:t>
      </w:r>
      <w:proofErr w:type="spellEnd"/>
      <w:r>
        <w:rPr>
          <w:lang w:val="ru-RU"/>
        </w:rPr>
        <w:t xml:space="preserve"> </w:t>
      </w:r>
      <w:proofErr w:type="spellStart"/>
      <w:r w:rsidRPr="00862D3E">
        <w:rPr>
          <w:lang w:val="ru-RU"/>
        </w:rPr>
        <w:t>додатних</w:t>
      </w:r>
      <w:proofErr w:type="spellEnd"/>
      <w:r w:rsidRPr="00862D3E">
        <w:rPr>
          <w:lang w:val="ru-RU"/>
        </w:rPr>
        <w:t xml:space="preserve"> </w:t>
      </w:r>
      <w:proofErr w:type="spellStart"/>
      <w:r w:rsidRPr="00862D3E">
        <w:rPr>
          <w:lang w:val="ru-RU"/>
        </w:rPr>
        <w:t>модула</w:t>
      </w:r>
      <w:proofErr w:type="spellEnd"/>
      <w:r w:rsidR="0064178E">
        <w:rPr>
          <w:lang w:val="ru-RU"/>
        </w:rPr>
        <w:t>.</w:t>
      </w:r>
    </w:p>
    <w:p w:rsidR="008A6F93" w:rsidRPr="00C063AA" w:rsidRDefault="000C5467" w:rsidP="004A34FB">
      <w:pPr>
        <w:pStyle w:val="BodyText"/>
        <w:jc w:val="both"/>
      </w:pPr>
      <w:r>
        <w:t>Д</w:t>
      </w:r>
      <w:r w:rsidR="008A6F93">
        <w:t>одатни модули који се предлажу су</w:t>
      </w:r>
      <w:r w:rsidR="008A6F93" w:rsidRPr="00C063AA">
        <w:t>:</w:t>
      </w:r>
    </w:p>
    <w:p w:rsidR="00D1697C" w:rsidRDefault="00B521E2" w:rsidP="004A34FB">
      <w:pPr>
        <w:pStyle w:val="Lista1"/>
        <w:jc w:val="both"/>
      </w:pPr>
      <w:r>
        <w:rPr>
          <w:lang w:val="sr-Cyrl-RS"/>
        </w:rPr>
        <w:t xml:space="preserve">Модул </w:t>
      </w:r>
      <w:r w:rsidR="00D1697C">
        <w:t xml:space="preserve">01 – </w:t>
      </w:r>
      <w:r w:rsidR="007A1420">
        <w:rPr>
          <w:lang w:val="en-US"/>
        </w:rPr>
        <w:t xml:space="preserve">“Smart and Clean Cities – vol2” </w:t>
      </w:r>
      <w:r w:rsidR="0064178E">
        <w:rPr>
          <w:lang w:val="en-US"/>
        </w:rPr>
        <w:t>–</w:t>
      </w:r>
      <w:r w:rsidR="007A1420">
        <w:rPr>
          <w:lang w:val="en-US"/>
        </w:rPr>
        <w:t xml:space="preserve"> </w:t>
      </w:r>
      <w:r w:rsidR="0064178E">
        <w:rPr>
          <w:lang w:val="sr-Cyrl-RS"/>
        </w:rPr>
        <w:t xml:space="preserve">у овом модулу се даје могућност напајања уређаја соларном енергијом, што додатно даје на значају еколошкој слици. </w:t>
      </w:r>
    </w:p>
    <w:p w:rsidR="00D1697C" w:rsidRPr="0064178E" w:rsidRDefault="00B521E2" w:rsidP="004A34FB">
      <w:pPr>
        <w:pStyle w:val="Lista1"/>
        <w:jc w:val="both"/>
      </w:pPr>
      <w:r>
        <w:rPr>
          <w:lang w:val="sr-Cyrl-RS"/>
        </w:rPr>
        <w:t xml:space="preserve">Модул </w:t>
      </w:r>
      <w:r w:rsidR="00D1697C">
        <w:t xml:space="preserve">02 – </w:t>
      </w:r>
      <w:r w:rsidR="0064178E">
        <w:rPr>
          <w:lang w:val="en-US"/>
        </w:rPr>
        <w:t xml:space="preserve">“Smart and Clean Cities – Car Edition” – </w:t>
      </w:r>
      <w:r w:rsidR="0064178E">
        <w:rPr>
          <w:lang w:val="sr-Cyrl-RS"/>
        </w:rPr>
        <w:t>у овом модулу се развија апликација коју је могуће инсталирати на софтвер аутомобила и тиме олакшати коришћење неким корисницима.</w:t>
      </w:r>
    </w:p>
    <w:p w:rsidR="0064178E" w:rsidRDefault="0064178E" w:rsidP="004A34FB">
      <w:pPr>
        <w:pStyle w:val="Lista1"/>
        <w:jc w:val="both"/>
      </w:pPr>
      <w:r>
        <w:rPr>
          <w:lang w:val="sr-Cyrl-RS"/>
        </w:rPr>
        <w:t xml:space="preserve">Модул 03 - </w:t>
      </w:r>
      <w:r>
        <w:rPr>
          <w:lang w:val="en-US"/>
        </w:rPr>
        <w:t xml:space="preserve">“Smart and Clean Cities – Connecting the Nodes” – </w:t>
      </w:r>
      <w:r>
        <w:rPr>
          <w:lang w:val="sr-Cyrl-RS"/>
        </w:rPr>
        <w:t xml:space="preserve">у овом модулу би се омогућила конекција између градова и других општина, односно њихово повезивање као чворова </w:t>
      </w:r>
      <w:proofErr w:type="spellStart"/>
      <w:r>
        <w:rPr>
          <w:lang w:val="sr-Cyrl-RS"/>
        </w:rPr>
        <w:t>графа</w:t>
      </w:r>
      <w:proofErr w:type="spellEnd"/>
      <w:r>
        <w:rPr>
          <w:lang w:val="sr-Cyrl-RS"/>
        </w:rPr>
        <w:t xml:space="preserve">, како би се </w:t>
      </w:r>
      <w:proofErr w:type="spellStart"/>
      <w:r>
        <w:rPr>
          <w:lang w:val="sr-Cyrl-RS"/>
        </w:rPr>
        <w:t>еко</w:t>
      </w:r>
      <w:proofErr w:type="spellEnd"/>
      <w:r>
        <w:rPr>
          <w:lang w:val="sr-Cyrl-RS"/>
        </w:rPr>
        <w:t xml:space="preserve"> територије шириле све више и како би пројекат показао утицај и при свакодневним миграцијама становништва.</w:t>
      </w:r>
    </w:p>
    <w:p w:rsidR="00B521E2" w:rsidRDefault="00B521E2" w:rsidP="00B521E2">
      <w:pPr>
        <w:pStyle w:val="BodyText"/>
      </w:pPr>
    </w:p>
    <w:p w:rsidR="00B521E2" w:rsidRPr="00FB52DD" w:rsidRDefault="00B521E2" w:rsidP="00B521E2">
      <w:pPr>
        <w:pStyle w:val="Heading2"/>
        <w:rPr>
          <w:lang w:val="en-GB"/>
        </w:rPr>
      </w:pPr>
      <w:bookmarkStart w:id="60" w:name="_Toc37567620"/>
      <w:r>
        <w:t xml:space="preserve">6.2 </w:t>
      </w:r>
      <w:r>
        <w:rPr>
          <w:lang w:val="sr-Cyrl-RS"/>
        </w:rPr>
        <w:t>Резултати реализације</w:t>
      </w:r>
      <w:r w:rsidR="00FB52DD">
        <w:rPr>
          <w:lang w:val="en-GB"/>
        </w:rPr>
        <w:t xml:space="preserve"> (</w:t>
      </w:r>
      <w:proofErr w:type="spellStart"/>
      <w:r w:rsidR="00FB52DD">
        <w:rPr>
          <w:lang w:val="sr-Cyrl-RS"/>
        </w:rPr>
        <w:t>енг</w:t>
      </w:r>
      <w:proofErr w:type="spellEnd"/>
      <w:r w:rsidR="00FB52DD">
        <w:rPr>
          <w:lang w:val="sr-Cyrl-RS"/>
        </w:rPr>
        <w:t xml:space="preserve">. </w:t>
      </w:r>
      <w:r w:rsidR="00FB52DD" w:rsidRPr="00FB52DD">
        <w:rPr>
          <w:i/>
          <w:iCs w:val="0"/>
          <w:lang w:val="en-GB"/>
        </w:rPr>
        <w:t>Deliverables</w:t>
      </w:r>
      <w:r w:rsidR="00FB52DD">
        <w:rPr>
          <w:lang w:val="en-GB"/>
        </w:rPr>
        <w:t>)</w:t>
      </w:r>
      <w:bookmarkEnd w:id="60"/>
    </w:p>
    <w:p w:rsidR="00B521E2" w:rsidRDefault="00326CEA" w:rsidP="00B521E2">
      <w:pPr>
        <w:pStyle w:val="BodyText"/>
        <w:rPr>
          <w:lang w:val="sr-Cyrl-RS"/>
        </w:rPr>
      </w:pPr>
      <w:r>
        <w:rPr>
          <w:lang w:val="sr-Cyrl-RS"/>
        </w:rPr>
        <w:t>У следећој табели дати су резултати реализације система:</w:t>
      </w:r>
    </w:p>
    <w:p w:rsidR="009019D4" w:rsidRDefault="009019D4" w:rsidP="00B521E2">
      <w:pPr>
        <w:pStyle w:val="BodyText"/>
        <w:rPr>
          <w:lang w:val="sr-Cyrl-RS"/>
        </w:rPr>
      </w:pP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1876"/>
        <w:gridCol w:w="1313"/>
        <w:gridCol w:w="1335"/>
        <w:gridCol w:w="1271"/>
        <w:gridCol w:w="1332"/>
        <w:gridCol w:w="1348"/>
      </w:tblGrid>
      <w:tr w:rsidR="00326CEA" w:rsidRPr="00836712" w:rsidTr="00A0160F">
        <w:tc>
          <w:tcPr>
            <w:tcW w:w="1101" w:type="dxa"/>
            <w:shd w:val="clear" w:color="auto" w:fill="E7E6E6"/>
            <w:vAlign w:val="center"/>
          </w:tcPr>
          <w:p w:rsidR="00326CEA" w:rsidRPr="00836712" w:rsidRDefault="00326CEA" w:rsidP="00836712">
            <w:pPr>
              <w:pStyle w:val="BodyText"/>
              <w:widowControl w:val="0"/>
              <w:autoSpaceDE w:val="0"/>
              <w:autoSpaceDN w:val="0"/>
              <w:adjustRightInd w:val="0"/>
              <w:jc w:val="center"/>
              <w:rPr>
                <w:b/>
                <w:lang w:val="sr-Cyrl-RS"/>
              </w:rPr>
            </w:pPr>
            <w:r w:rsidRPr="00836712">
              <w:rPr>
                <w:b/>
                <w:lang w:val="sr-Cyrl-RS"/>
              </w:rPr>
              <w:t xml:space="preserve">Број </w:t>
            </w:r>
            <w:proofErr w:type="spellStart"/>
            <w:r w:rsidRPr="00836712">
              <w:rPr>
                <w:b/>
                <w:lang w:val="sr-Cyrl-RS"/>
              </w:rPr>
              <w:t>резул</w:t>
            </w:r>
            <w:proofErr w:type="spellEnd"/>
            <w:r w:rsidR="00940E18" w:rsidRPr="00836712">
              <w:rPr>
                <w:b/>
                <w:lang w:val="sr-Cyrl-RS"/>
              </w:rPr>
              <w:t>-</w:t>
            </w:r>
            <w:r w:rsidRPr="00836712">
              <w:rPr>
                <w:b/>
                <w:lang w:val="sr-Cyrl-RS"/>
              </w:rPr>
              <w:t>тата (</w:t>
            </w:r>
            <w:proofErr w:type="spellStart"/>
            <w:r w:rsidRPr="00836712">
              <w:rPr>
                <w:b/>
                <w:lang w:val="sr-Cyrl-RS"/>
              </w:rPr>
              <w:t>нуме</w:t>
            </w:r>
            <w:proofErr w:type="spellEnd"/>
            <w:r w:rsidR="00940E18" w:rsidRPr="00836712">
              <w:rPr>
                <w:b/>
                <w:lang w:val="sr-Cyrl-RS"/>
              </w:rPr>
              <w:t>-</w:t>
            </w:r>
            <w:r w:rsidRPr="00836712">
              <w:rPr>
                <w:b/>
                <w:lang w:val="sr-Cyrl-RS"/>
              </w:rPr>
              <w:t>рација)</w:t>
            </w:r>
          </w:p>
        </w:tc>
        <w:tc>
          <w:tcPr>
            <w:tcW w:w="1876" w:type="dxa"/>
            <w:shd w:val="clear" w:color="auto" w:fill="E7E6E6"/>
            <w:vAlign w:val="center"/>
          </w:tcPr>
          <w:p w:rsidR="00326CEA" w:rsidRPr="00836712" w:rsidRDefault="00326CEA" w:rsidP="00836712">
            <w:pPr>
              <w:pStyle w:val="BodyText"/>
              <w:widowControl w:val="0"/>
              <w:autoSpaceDE w:val="0"/>
              <w:autoSpaceDN w:val="0"/>
              <w:adjustRightInd w:val="0"/>
              <w:jc w:val="center"/>
              <w:rPr>
                <w:b/>
                <w:lang w:val="sr-Cyrl-RS"/>
              </w:rPr>
            </w:pPr>
            <w:r w:rsidRPr="00836712">
              <w:rPr>
                <w:b/>
                <w:lang w:val="sr-Cyrl-RS"/>
              </w:rPr>
              <w:t>Резултат - назив</w:t>
            </w:r>
          </w:p>
        </w:tc>
        <w:tc>
          <w:tcPr>
            <w:tcW w:w="1313" w:type="dxa"/>
            <w:shd w:val="clear" w:color="auto" w:fill="E7E6E6"/>
            <w:vAlign w:val="center"/>
          </w:tcPr>
          <w:p w:rsidR="00326CEA" w:rsidRPr="00836712" w:rsidRDefault="00326CEA" w:rsidP="00836712">
            <w:pPr>
              <w:pStyle w:val="BodyText"/>
              <w:widowControl w:val="0"/>
              <w:autoSpaceDE w:val="0"/>
              <w:autoSpaceDN w:val="0"/>
              <w:adjustRightInd w:val="0"/>
              <w:jc w:val="center"/>
              <w:rPr>
                <w:b/>
                <w:lang w:val="sr-Cyrl-RS"/>
              </w:rPr>
            </w:pPr>
            <w:r w:rsidRPr="00836712">
              <w:rPr>
                <w:b/>
                <w:lang w:val="sr-Cyrl-RS"/>
              </w:rPr>
              <w:t>Број радног пакета</w:t>
            </w:r>
          </w:p>
        </w:tc>
        <w:tc>
          <w:tcPr>
            <w:tcW w:w="1335" w:type="dxa"/>
            <w:shd w:val="clear" w:color="auto" w:fill="E7E6E6"/>
            <w:vAlign w:val="center"/>
          </w:tcPr>
          <w:p w:rsidR="00326CEA" w:rsidRPr="00836712" w:rsidRDefault="00326CEA" w:rsidP="00836712">
            <w:pPr>
              <w:pStyle w:val="BodyText"/>
              <w:widowControl w:val="0"/>
              <w:autoSpaceDE w:val="0"/>
              <w:autoSpaceDN w:val="0"/>
              <w:adjustRightInd w:val="0"/>
              <w:jc w:val="center"/>
              <w:rPr>
                <w:b/>
                <w:lang w:val="sr-Cyrl-RS"/>
              </w:rPr>
            </w:pPr>
            <w:r w:rsidRPr="00836712">
              <w:rPr>
                <w:b/>
                <w:lang w:val="sr-Cyrl-RS"/>
              </w:rPr>
              <w:t xml:space="preserve">Кратко име </w:t>
            </w:r>
            <w:proofErr w:type="spellStart"/>
            <w:r w:rsidRPr="00836712">
              <w:rPr>
                <w:b/>
                <w:lang w:val="sr-Cyrl-RS"/>
              </w:rPr>
              <w:t>парти-ципанта</w:t>
            </w:r>
            <w:proofErr w:type="spellEnd"/>
          </w:p>
        </w:tc>
        <w:tc>
          <w:tcPr>
            <w:tcW w:w="1271" w:type="dxa"/>
            <w:shd w:val="clear" w:color="auto" w:fill="E7E6E6"/>
            <w:vAlign w:val="center"/>
          </w:tcPr>
          <w:p w:rsidR="00326CEA" w:rsidRPr="00836712" w:rsidRDefault="00326CEA" w:rsidP="00836712">
            <w:pPr>
              <w:pStyle w:val="BodyText"/>
              <w:widowControl w:val="0"/>
              <w:autoSpaceDE w:val="0"/>
              <w:autoSpaceDN w:val="0"/>
              <w:adjustRightInd w:val="0"/>
              <w:jc w:val="center"/>
              <w:rPr>
                <w:b/>
                <w:lang w:val="sr-Cyrl-RS"/>
              </w:rPr>
            </w:pPr>
            <w:r w:rsidRPr="00836712">
              <w:rPr>
                <w:b/>
                <w:lang w:val="sr-Cyrl-RS"/>
              </w:rPr>
              <w:t>Тип</w:t>
            </w:r>
          </w:p>
        </w:tc>
        <w:tc>
          <w:tcPr>
            <w:tcW w:w="1332" w:type="dxa"/>
            <w:shd w:val="clear" w:color="auto" w:fill="E7E6E6"/>
            <w:vAlign w:val="center"/>
          </w:tcPr>
          <w:p w:rsidR="00326CEA" w:rsidRPr="00836712" w:rsidRDefault="00326CEA" w:rsidP="00836712">
            <w:pPr>
              <w:pStyle w:val="BodyText"/>
              <w:widowControl w:val="0"/>
              <w:autoSpaceDE w:val="0"/>
              <w:autoSpaceDN w:val="0"/>
              <w:adjustRightInd w:val="0"/>
              <w:jc w:val="center"/>
              <w:rPr>
                <w:b/>
                <w:lang w:val="sr-Cyrl-RS"/>
              </w:rPr>
            </w:pPr>
            <w:r w:rsidRPr="00836712">
              <w:rPr>
                <w:b/>
                <w:lang w:val="sr-Cyrl-RS"/>
              </w:rPr>
              <w:t xml:space="preserve">Ниво </w:t>
            </w:r>
            <w:proofErr w:type="spellStart"/>
            <w:r w:rsidRPr="00836712">
              <w:rPr>
                <w:b/>
                <w:lang w:val="sr-Cyrl-RS"/>
              </w:rPr>
              <w:t>дисими</w:t>
            </w:r>
            <w:proofErr w:type="spellEnd"/>
            <w:r w:rsidRPr="00836712">
              <w:rPr>
                <w:b/>
                <w:lang w:val="sr-Cyrl-RS"/>
              </w:rPr>
              <w:t>-нације</w:t>
            </w:r>
          </w:p>
        </w:tc>
        <w:tc>
          <w:tcPr>
            <w:tcW w:w="1348" w:type="dxa"/>
            <w:shd w:val="clear" w:color="auto" w:fill="E7E6E6"/>
            <w:vAlign w:val="center"/>
          </w:tcPr>
          <w:p w:rsidR="00326CEA" w:rsidRPr="00836712" w:rsidRDefault="00326CEA" w:rsidP="00836712">
            <w:pPr>
              <w:pStyle w:val="BodyText"/>
              <w:widowControl w:val="0"/>
              <w:autoSpaceDE w:val="0"/>
              <w:autoSpaceDN w:val="0"/>
              <w:adjustRightInd w:val="0"/>
              <w:jc w:val="center"/>
              <w:rPr>
                <w:b/>
                <w:lang w:val="sr-Cyrl-RS"/>
              </w:rPr>
            </w:pPr>
            <w:r w:rsidRPr="00836712">
              <w:rPr>
                <w:b/>
                <w:lang w:val="sr-Cyrl-RS"/>
              </w:rPr>
              <w:t>Датум испоруке</w:t>
            </w:r>
          </w:p>
        </w:tc>
      </w:tr>
      <w:tr w:rsidR="00326CEA" w:rsidRPr="00836712" w:rsidTr="00A0160F">
        <w:tc>
          <w:tcPr>
            <w:tcW w:w="1101" w:type="dxa"/>
            <w:shd w:val="clear" w:color="auto" w:fill="auto"/>
            <w:vAlign w:val="center"/>
          </w:tcPr>
          <w:p w:rsidR="00326CEA" w:rsidRPr="00A0160F" w:rsidRDefault="00A0160F" w:rsidP="00A0160F">
            <w:pPr>
              <w:pStyle w:val="BodyText"/>
              <w:widowControl w:val="0"/>
              <w:autoSpaceDE w:val="0"/>
              <w:autoSpaceDN w:val="0"/>
              <w:adjustRightInd w:val="0"/>
              <w:jc w:val="center"/>
              <w:rPr>
                <w:lang w:val="en-US"/>
              </w:rPr>
            </w:pPr>
            <w:r>
              <w:rPr>
                <w:lang w:val="en-US"/>
              </w:rPr>
              <w:t>1.1</w:t>
            </w:r>
          </w:p>
        </w:tc>
        <w:tc>
          <w:tcPr>
            <w:tcW w:w="1876" w:type="dxa"/>
            <w:shd w:val="clear" w:color="auto" w:fill="auto"/>
            <w:vAlign w:val="center"/>
          </w:tcPr>
          <w:p w:rsidR="00326CEA" w:rsidRPr="00A0160F" w:rsidRDefault="00A0160F" w:rsidP="00A0160F">
            <w:pPr>
              <w:pStyle w:val="BodyText"/>
              <w:widowControl w:val="0"/>
              <w:autoSpaceDE w:val="0"/>
              <w:autoSpaceDN w:val="0"/>
              <w:adjustRightInd w:val="0"/>
              <w:jc w:val="center"/>
              <w:rPr>
                <w:lang w:val="sr-Cyrl-RS"/>
              </w:rPr>
            </w:pPr>
            <w:r>
              <w:rPr>
                <w:lang w:val="en-US"/>
              </w:rPr>
              <w:t xml:space="preserve">Microsoft Project </w:t>
            </w:r>
            <w:r>
              <w:rPr>
                <w:lang w:val="sr-Cyrl-RS"/>
              </w:rPr>
              <w:t>документ</w:t>
            </w:r>
          </w:p>
        </w:tc>
        <w:tc>
          <w:tcPr>
            <w:tcW w:w="1313" w:type="dxa"/>
            <w:shd w:val="clear" w:color="auto" w:fill="auto"/>
            <w:vAlign w:val="center"/>
          </w:tcPr>
          <w:p w:rsidR="00326CEA" w:rsidRPr="00836712" w:rsidRDefault="00A0160F" w:rsidP="00A0160F">
            <w:pPr>
              <w:pStyle w:val="BodyText"/>
              <w:widowControl w:val="0"/>
              <w:autoSpaceDE w:val="0"/>
              <w:autoSpaceDN w:val="0"/>
              <w:adjustRightInd w:val="0"/>
              <w:jc w:val="center"/>
              <w:rPr>
                <w:lang w:val="sr-Cyrl-RS"/>
              </w:rPr>
            </w:pPr>
            <w:r>
              <w:rPr>
                <w:lang w:val="sr-Cyrl-RS"/>
              </w:rPr>
              <w:t>1</w:t>
            </w:r>
          </w:p>
        </w:tc>
        <w:tc>
          <w:tcPr>
            <w:tcW w:w="1335" w:type="dxa"/>
            <w:shd w:val="clear" w:color="auto" w:fill="auto"/>
            <w:vAlign w:val="center"/>
          </w:tcPr>
          <w:p w:rsidR="00326CEA" w:rsidRPr="00A0160F" w:rsidRDefault="00A0160F" w:rsidP="00A0160F">
            <w:pPr>
              <w:pStyle w:val="BodyText"/>
              <w:widowControl w:val="0"/>
              <w:autoSpaceDE w:val="0"/>
              <w:autoSpaceDN w:val="0"/>
              <w:adjustRightInd w:val="0"/>
              <w:jc w:val="center"/>
              <w:rPr>
                <w:lang w:val="sr-Cyrl-RS"/>
              </w:rPr>
            </w:pPr>
            <w:r>
              <w:rPr>
                <w:lang w:val="sr-Cyrl-RS"/>
              </w:rPr>
              <w:t>ЕТФ</w:t>
            </w:r>
          </w:p>
        </w:tc>
        <w:tc>
          <w:tcPr>
            <w:tcW w:w="1271" w:type="dxa"/>
            <w:shd w:val="clear" w:color="auto" w:fill="auto"/>
            <w:vAlign w:val="center"/>
          </w:tcPr>
          <w:p w:rsidR="00326CEA" w:rsidRPr="00A0160F" w:rsidRDefault="00A0160F" w:rsidP="00A0160F">
            <w:pPr>
              <w:pStyle w:val="BodyText"/>
              <w:widowControl w:val="0"/>
              <w:autoSpaceDE w:val="0"/>
              <w:autoSpaceDN w:val="0"/>
              <w:adjustRightInd w:val="0"/>
              <w:jc w:val="center"/>
              <w:rPr>
                <w:lang w:val="en-US"/>
              </w:rPr>
            </w:pPr>
            <w:r>
              <w:rPr>
                <w:lang w:val="en-US"/>
              </w:rPr>
              <w:t>R</w:t>
            </w:r>
          </w:p>
        </w:tc>
        <w:tc>
          <w:tcPr>
            <w:tcW w:w="1332" w:type="dxa"/>
            <w:shd w:val="clear" w:color="auto" w:fill="auto"/>
            <w:vAlign w:val="center"/>
          </w:tcPr>
          <w:p w:rsidR="00326CEA" w:rsidRPr="00A0160F" w:rsidRDefault="00A0160F" w:rsidP="00A0160F">
            <w:pPr>
              <w:pStyle w:val="BodyText"/>
              <w:widowControl w:val="0"/>
              <w:autoSpaceDE w:val="0"/>
              <w:autoSpaceDN w:val="0"/>
              <w:adjustRightInd w:val="0"/>
              <w:jc w:val="center"/>
              <w:rPr>
                <w:lang w:val="en-US"/>
              </w:rPr>
            </w:pPr>
            <w:r>
              <w:rPr>
                <w:lang w:val="en-US"/>
              </w:rPr>
              <w:t>CO</w:t>
            </w:r>
          </w:p>
        </w:tc>
        <w:tc>
          <w:tcPr>
            <w:tcW w:w="1348" w:type="dxa"/>
            <w:shd w:val="clear" w:color="auto" w:fill="auto"/>
            <w:vAlign w:val="center"/>
          </w:tcPr>
          <w:p w:rsidR="00326CEA" w:rsidRPr="00A0160F" w:rsidRDefault="00A0160F" w:rsidP="00A0160F">
            <w:pPr>
              <w:pStyle w:val="BodyText"/>
              <w:widowControl w:val="0"/>
              <w:autoSpaceDE w:val="0"/>
              <w:autoSpaceDN w:val="0"/>
              <w:adjustRightInd w:val="0"/>
              <w:jc w:val="center"/>
              <w:rPr>
                <w:lang w:val="en-US"/>
              </w:rPr>
            </w:pPr>
            <w:r>
              <w:rPr>
                <w:lang w:val="en-US"/>
              </w:rPr>
              <w:t>33</w:t>
            </w:r>
          </w:p>
        </w:tc>
      </w:tr>
      <w:tr w:rsidR="00326CEA" w:rsidRPr="00836712" w:rsidTr="00A0160F">
        <w:tc>
          <w:tcPr>
            <w:tcW w:w="1101" w:type="dxa"/>
            <w:shd w:val="clear" w:color="auto" w:fill="auto"/>
            <w:vAlign w:val="center"/>
          </w:tcPr>
          <w:p w:rsidR="00326CEA" w:rsidRPr="00A0160F" w:rsidRDefault="00A0160F" w:rsidP="00A0160F">
            <w:pPr>
              <w:pStyle w:val="BodyText"/>
              <w:widowControl w:val="0"/>
              <w:autoSpaceDE w:val="0"/>
              <w:autoSpaceDN w:val="0"/>
              <w:adjustRightInd w:val="0"/>
              <w:jc w:val="center"/>
              <w:rPr>
                <w:lang w:val="en-US"/>
              </w:rPr>
            </w:pPr>
            <w:r>
              <w:rPr>
                <w:lang w:val="en-US"/>
              </w:rPr>
              <w:t>2.1</w:t>
            </w:r>
          </w:p>
        </w:tc>
        <w:tc>
          <w:tcPr>
            <w:tcW w:w="1876" w:type="dxa"/>
            <w:shd w:val="clear" w:color="auto" w:fill="auto"/>
            <w:vAlign w:val="center"/>
          </w:tcPr>
          <w:p w:rsidR="00326CEA" w:rsidRPr="00836712" w:rsidRDefault="00A0160F" w:rsidP="00A0160F">
            <w:pPr>
              <w:pStyle w:val="BodyText"/>
              <w:widowControl w:val="0"/>
              <w:autoSpaceDE w:val="0"/>
              <w:autoSpaceDN w:val="0"/>
              <w:adjustRightInd w:val="0"/>
              <w:jc w:val="center"/>
              <w:rPr>
                <w:lang w:val="sr-Cyrl-RS"/>
              </w:rPr>
            </w:pPr>
            <w:r>
              <w:rPr>
                <w:lang w:val="sr-Cyrl-RS"/>
              </w:rPr>
              <w:t>Студија изводљивости</w:t>
            </w:r>
          </w:p>
        </w:tc>
        <w:tc>
          <w:tcPr>
            <w:tcW w:w="1313" w:type="dxa"/>
            <w:shd w:val="clear" w:color="auto" w:fill="auto"/>
            <w:vAlign w:val="center"/>
          </w:tcPr>
          <w:p w:rsidR="00326CEA" w:rsidRPr="00A0160F" w:rsidRDefault="00A0160F" w:rsidP="00A0160F">
            <w:pPr>
              <w:pStyle w:val="BodyText"/>
              <w:widowControl w:val="0"/>
              <w:autoSpaceDE w:val="0"/>
              <w:autoSpaceDN w:val="0"/>
              <w:adjustRightInd w:val="0"/>
              <w:jc w:val="center"/>
              <w:rPr>
                <w:lang w:val="en-US"/>
              </w:rPr>
            </w:pPr>
            <w:r>
              <w:rPr>
                <w:lang w:val="en-US"/>
              </w:rPr>
              <w:t>2</w:t>
            </w:r>
          </w:p>
        </w:tc>
        <w:tc>
          <w:tcPr>
            <w:tcW w:w="1335" w:type="dxa"/>
            <w:shd w:val="clear" w:color="auto" w:fill="auto"/>
            <w:vAlign w:val="center"/>
          </w:tcPr>
          <w:p w:rsidR="00326CEA" w:rsidRPr="00836712" w:rsidRDefault="00A0160F" w:rsidP="00A0160F">
            <w:pPr>
              <w:pStyle w:val="BodyText"/>
              <w:widowControl w:val="0"/>
              <w:autoSpaceDE w:val="0"/>
              <w:autoSpaceDN w:val="0"/>
              <w:adjustRightInd w:val="0"/>
              <w:jc w:val="center"/>
              <w:rPr>
                <w:lang w:val="sr-Cyrl-RS"/>
              </w:rPr>
            </w:pPr>
            <w:r>
              <w:rPr>
                <w:lang w:val="sr-Cyrl-RS"/>
              </w:rPr>
              <w:t>ЕТФ</w:t>
            </w:r>
          </w:p>
        </w:tc>
        <w:tc>
          <w:tcPr>
            <w:tcW w:w="1271" w:type="dxa"/>
            <w:shd w:val="clear" w:color="auto" w:fill="auto"/>
            <w:vAlign w:val="center"/>
          </w:tcPr>
          <w:p w:rsidR="00326CEA" w:rsidRPr="00A0160F" w:rsidRDefault="00A0160F" w:rsidP="00A0160F">
            <w:pPr>
              <w:pStyle w:val="BodyText"/>
              <w:widowControl w:val="0"/>
              <w:autoSpaceDE w:val="0"/>
              <w:autoSpaceDN w:val="0"/>
              <w:adjustRightInd w:val="0"/>
              <w:jc w:val="center"/>
              <w:rPr>
                <w:lang w:val="en-US"/>
              </w:rPr>
            </w:pPr>
            <w:r>
              <w:rPr>
                <w:lang w:val="en-US"/>
              </w:rPr>
              <w:t>R</w:t>
            </w:r>
          </w:p>
        </w:tc>
        <w:tc>
          <w:tcPr>
            <w:tcW w:w="1332" w:type="dxa"/>
            <w:shd w:val="clear" w:color="auto" w:fill="auto"/>
            <w:vAlign w:val="center"/>
          </w:tcPr>
          <w:p w:rsidR="00326CEA" w:rsidRPr="00A0160F" w:rsidRDefault="00A0160F" w:rsidP="00A0160F">
            <w:pPr>
              <w:pStyle w:val="BodyText"/>
              <w:widowControl w:val="0"/>
              <w:autoSpaceDE w:val="0"/>
              <w:autoSpaceDN w:val="0"/>
              <w:adjustRightInd w:val="0"/>
              <w:jc w:val="center"/>
              <w:rPr>
                <w:lang w:val="en-US"/>
              </w:rPr>
            </w:pPr>
            <w:r>
              <w:rPr>
                <w:lang w:val="en-US"/>
              </w:rPr>
              <w:t>PU</w:t>
            </w:r>
          </w:p>
        </w:tc>
        <w:tc>
          <w:tcPr>
            <w:tcW w:w="1348" w:type="dxa"/>
            <w:shd w:val="clear" w:color="auto" w:fill="auto"/>
            <w:vAlign w:val="center"/>
          </w:tcPr>
          <w:p w:rsidR="00326CEA" w:rsidRPr="00A0160F" w:rsidRDefault="00A0160F" w:rsidP="00A0160F">
            <w:pPr>
              <w:pStyle w:val="BodyText"/>
              <w:widowControl w:val="0"/>
              <w:autoSpaceDE w:val="0"/>
              <w:autoSpaceDN w:val="0"/>
              <w:adjustRightInd w:val="0"/>
              <w:jc w:val="center"/>
              <w:rPr>
                <w:lang w:val="en-US"/>
              </w:rPr>
            </w:pPr>
            <w:r>
              <w:rPr>
                <w:lang w:val="en-US"/>
              </w:rPr>
              <w:t>1</w:t>
            </w:r>
          </w:p>
        </w:tc>
      </w:tr>
      <w:tr w:rsidR="00326CEA" w:rsidRPr="00836712" w:rsidTr="00A0160F">
        <w:tc>
          <w:tcPr>
            <w:tcW w:w="1101" w:type="dxa"/>
            <w:shd w:val="clear" w:color="auto" w:fill="auto"/>
            <w:vAlign w:val="center"/>
          </w:tcPr>
          <w:p w:rsidR="00326CEA" w:rsidRPr="00A0160F" w:rsidRDefault="00A0160F" w:rsidP="00A0160F">
            <w:pPr>
              <w:pStyle w:val="BodyText"/>
              <w:widowControl w:val="0"/>
              <w:autoSpaceDE w:val="0"/>
              <w:autoSpaceDN w:val="0"/>
              <w:adjustRightInd w:val="0"/>
              <w:jc w:val="center"/>
              <w:rPr>
                <w:lang w:val="en-US"/>
              </w:rPr>
            </w:pPr>
            <w:r>
              <w:rPr>
                <w:lang w:val="en-US"/>
              </w:rPr>
              <w:t>2.2</w:t>
            </w:r>
          </w:p>
        </w:tc>
        <w:tc>
          <w:tcPr>
            <w:tcW w:w="1876" w:type="dxa"/>
            <w:shd w:val="clear" w:color="auto" w:fill="auto"/>
            <w:vAlign w:val="center"/>
          </w:tcPr>
          <w:p w:rsidR="00326CEA" w:rsidRPr="00836712" w:rsidRDefault="00A0160F" w:rsidP="00A0160F">
            <w:pPr>
              <w:pStyle w:val="BodyText"/>
              <w:widowControl w:val="0"/>
              <w:autoSpaceDE w:val="0"/>
              <w:autoSpaceDN w:val="0"/>
              <w:adjustRightInd w:val="0"/>
              <w:jc w:val="center"/>
              <w:rPr>
                <w:lang w:val="sr-Cyrl-RS"/>
              </w:rPr>
            </w:pPr>
            <w:r>
              <w:rPr>
                <w:lang w:val="sr-Cyrl-RS"/>
              </w:rPr>
              <w:t>Извештај о тржишту</w:t>
            </w:r>
          </w:p>
        </w:tc>
        <w:tc>
          <w:tcPr>
            <w:tcW w:w="1313" w:type="dxa"/>
            <w:shd w:val="clear" w:color="auto" w:fill="auto"/>
            <w:vAlign w:val="center"/>
          </w:tcPr>
          <w:p w:rsidR="00326CEA" w:rsidRPr="00A0160F" w:rsidRDefault="00A0160F" w:rsidP="00A0160F">
            <w:pPr>
              <w:pStyle w:val="BodyText"/>
              <w:widowControl w:val="0"/>
              <w:autoSpaceDE w:val="0"/>
              <w:autoSpaceDN w:val="0"/>
              <w:adjustRightInd w:val="0"/>
              <w:jc w:val="center"/>
              <w:rPr>
                <w:lang w:val="en-US"/>
              </w:rPr>
            </w:pPr>
            <w:r>
              <w:rPr>
                <w:lang w:val="en-US"/>
              </w:rPr>
              <w:t>2</w:t>
            </w:r>
          </w:p>
        </w:tc>
        <w:tc>
          <w:tcPr>
            <w:tcW w:w="1335" w:type="dxa"/>
            <w:shd w:val="clear" w:color="auto" w:fill="auto"/>
            <w:vAlign w:val="center"/>
          </w:tcPr>
          <w:p w:rsidR="00326CEA" w:rsidRPr="00836712" w:rsidRDefault="00A0160F" w:rsidP="00A0160F">
            <w:pPr>
              <w:pStyle w:val="BodyText"/>
              <w:widowControl w:val="0"/>
              <w:autoSpaceDE w:val="0"/>
              <w:autoSpaceDN w:val="0"/>
              <w:adjustRightInd w:val="0"/>
              <w:jc w:val="center"/>
              <w:rPr>
                <w:lang w:val="sr-Cyrl-RS"/>
              </w:rPr>
            </w:pPr>
            <w:r>
              <w:rPr>
                <w:lang w:val="sr-Cyrl-RS"/>
              </w:rPr>
              <w:t>ЕТФ</w:t>
            </w:r>
          </w:p>
        </w:tc>
        <w:tc>
          <w:tcPr>
            <w:tcW w:w="1271" w:type="dxa"/>
            <w:shd w:val="clear" w:color="auto" w:fill="auto"/>
            <w:vAlign w:val="center"/>
          </w:tcPr>
          <w:p w:rsidR="00326CEA" w:rsidRPr="00A0160F" w:rsidRDefault="00A0160F" w:rsidP="00A0160F">
            <w:pPr>
              <w:pStyle w:val="BodyText"/>
              <w:widowControl w:val="0"/>
              <w:autoSpaceDE w:val="0"/>
              <w:autoSpaceDN w:val="0"/>
              <w:adjustRightInd w:val="0"/>
              <w:jc w:val="center"/>
              <w:rPr>
                <w:lang w:val="en-US"/>
              </w:rPr>
            </w:pPr>
            <w:r>
              <w:rPr>
                <w:lang w:val="en-US"/>
              </w:rPr>
              <w:t>R</w:t>
            </w:r>
          </w:p>
        </w:tc>
        <w:tc>
          <w:tcPr>
            <w:tcW w:w="1332" w:type="dxa"/>
            <w:shd w:val="clear" w:color="auto" w:fill="auto"/>
            <w:vAlign w:val="center"/>
          </w:tcPr>
          <w:p w:rsidR="00326CEA" w:rsidRPr="00A0160F" w:rsidRDefault="00A0160F" w:rsidP="00A0160F">
            <w:pPr>
              <w:pStyle w:val="BodyText"/>
              <w:widowControl w:val="0"/>
              <w:autoSpaceDE w:val="0"/>
              <w:autoSpaceDN w:val="0"/>
              <w:adjustRightInd w:val="0"/>
              <w:jc w:val="center"/>
              <w:rPr>
                <w:lang w:val="en-US"/>
              </w:rPr>
            </w:pPr>
            <w:r>
              <w:rPr>
                <w:lang w:val="en-US"/>
              </w:rPr>
              <w:t>CO</w:t>
            </w:r>
          </w:p>
        </w:tc>
        <w:tc>
          <w:tcPr>
            <w:tcW w:w="1348" w:type="dxa"/>
            <w:shd w:val="clear" w:color="auto" w:fill="auto"/>
            <w:vAlign w:val="center"/>
          </w:tcPr>
          <w:p w:rsidR="00326CEA" w:rsidRPr="00A0160F" w:rsidRDefault="00A0160F" w:rsidP="00A0160F">
            <w:pPr>
              <w:pStyle w:val="BodyText"/>
              <w:widowControl w:val="0"/>
              <w:autoSpaceDE w:val="0"/>
              <w:autoSpaceDN w:val="0"/>
              <w:adjustRightInd w:val="0"/>
              <w:jc w:val="center"/>
              <w:rPr>
                <w:lang w:val="en-US"/>
              </w:rPr>
            </w:pPr>
            <w:r>
              <w:rPr>
                <w:lang w:val="en-US"/>
              </w:rPr>
              <w:t>2</w:t>
            </w:r>
          </w:p>
        </w:tc>
      </w:tr>
      <w:tr w:rsidR="00326CEA" w:rsidRPr="00836712" w:rsidTr="00A0160F">
        <w:tc>
          <w:tcPr>
            <w:tcW w:w="1101" w:type="dxa"/>
            <w:shd w:val="clear" w:color="auto" w:fill="auto"/>
            <w:vAlign w:val="center"/>
          </w:tcPr>
          <w:p w:rsidR="00326CEA" w:rsidRPr="00A0160F" w:rsidRDefault="00A0160F" w:rsidP="00A0160F">
            <w:pPr>
              <w:pStyle w:val="BodyText"/>
              <w:widowControl w:val="0"/>
              <w:autoSpaceDE w:val="0"/>
              <w:autoSpaceDN w:val="0"/>
              <w:adjustRightInd w:val="0"/>
              <w:jc w:val="center"/>
              <w:rPr>
                <w:lang w:val="en-US"/>
              </w:rPr>
            </w:pPr>
            <w:r>
              <w:rPr>
                <w:lang w:val="en-US"/>
              </w:rPr>
              <w:t>2.3</w:t>
            </w:r>
          </w:p>
        </w:tc>
        <w:tc>
          <w:tcPr>
            <w:tcW w:w="1876" w:type="dxa"/>
            <w:shd w:val="clear" w:color="auto" w:fill="auto"/>
            <w:vAlign w:val="center"/>
          </w:tcPr>
          <w:p w:rsidR="00326CEA" w:rsidRPr="00836712" w:rsidRDefault="00A0160F" w:rsidP="00A0160F">
            <w:pPr>
              <w:pStyle w:val="BodyText"/>
              <w:widowControl w:val="0"/>
              <w:autoSpaceDE w:val="0"/>
              <w:autoSpaceDN w:val="0"/>
              <w:adjustRightInd w:val="0"/>
              <w:jc w:val="center"/>
              <w:rPr>
                <w:lang w:val="sr-Cyrl-RS"/>
              </w:rPr>
            </w:pPr>
            <w:r>
              <w:rPr>
                <w:lang w:val="sr-Cyrl-RS"/>
              </w:rPr>
              <w:t xml:space="preserve">Извештај о </w:t>
            </w:r>
            <w:proofErr w:type="spellStart"/>
            <w:r>
              <w:rPr>
                <w:lang w:val="sr-Cyrl-RS"/>
              </w:rPr>
              <w:t>кориничким</w:t>
            </w:r>
            <w:proofErr w:type="spellEnd"/>
            <w:r>
              <w:rPr>
                <w:lang w:val="sr-Cyrl-RS"/>
              </w:rPr>
              <w:t xml:space="preserve"> захтевима</w:t>
            </w:r>
          </w:p>
        </w:tc>
        <w:tc>
          <w:tcPr>
            <w:tcW w:w="1313" w:type="dxa"/>
            <w:shd w:val="clear" w:color="auto" w:fill="auto"/>
            <w:vAlign w:val="center"/>
          </w:tcPr>
          <w:p w:rsidR="00326CEA" w:rsidRPr="00A0160F" w:rsidRDefault="00A0160F" w:rsidP="00A0160F">
            <w:pPr>
              <w:pStyle w:val="BodyText"/>
              <w:widowControl w:val="0"/>
              <w:autoSpaceDE w:val="0"/>
              <w:autoSpaceDN w:val="0"/>
              <w:adjustRightInd w:val="0"/>
              <w:jc w:val="center"/>
              <w:rPr>
                <w:lang w:val="en-US"/>
              </w:rPr>
            </w:pPr>
            <w:r>
              <w:rPr>
                <w:lang w:val="en-US"/>
              </w:rPr>
              <w:t>2</w:t>
            </w:r>
          </w:p>
        </w:tc>
        <w:tc>
          <w:tcPr>
            <w:tcW w:w="1335" w:type="dxa"/>
            <w:shd w:val="clear" w:color="auto" w:fill="auto"/>
            <w:vAlign w:val="center"/>
          </w:tcPr>
          <w:p w:rsidR="00326CEA" w:rsidRPr="00836712" w:rsidRDefault="00A0160F" w:rsidP="00A0160F">
            <w:pPr>
              <w:pStyle w:val="BodyText"/>
              <w:widowControl w:val="0"/>
              <w:autoSpaceDE w:val="0"/>
              <w:autoSpaceDN w:val="0"/>
              <w:adjustRightInd w:val="0"/>
              <w:jc w:val="center"/>
              <w:rPr>
                <w:lang w:val="sr-Cyrl-RS"/>
              </w:rPr>
            </w:pPr>
            <w:r>
              <w:rPr>
                <w:lang w:val="sr-Cyrl-RS"/>
              </w:rPr>
              <w:t>ЕТФ</w:t>
            </w:r>
          </w:p>
        </w:tc>
        <w:tc>
          <w:tcPr>
            <w:tcW w:w="1271" w:type="dxa"/>
            <w:shd w:val="clear" w:color="auto" w:fill="auto"/>
            <w:vAlign w:val="center"/>
          </w:tcPr>
          <w:p w:rsidR="00326CEA" w:rsidRPr="00A0160F" w:rsidRDefault="00A0160F" w:rsidP="00A0160F">
            <w:pPr>
              <w:pStyle w:val="BodyText"/>
              <w:widowControl w:val="0"/>
              <w:autoSpaceDE w:val="0"/>
              <w:autoSpaceDN w:val="0"/>
              <w:adjustRightInd w:val="0"/>
              <w:jc w:val="center"/>
              <w:rPr>
                <w:lang w:val="en-US"/>
              </w:rPr>
            </w:pPr>
            <w:r>
              <w:rPr>
                <w:lang w:val="en-US"/>
              </w:rPr>
              <w:t>R</w:t>
            </w:r>
          </w:p>
        </w:tc>
        <w:tc>
          <w:tcPr>
            <w:tcW w:w="1332" w:type="dxa"/>
            <w:shd w:val="clear" w:color="auto" w:fill="auto"/>
            <w:vAlign w:val="center"/>
          </w:tcPr>
          <w:p w:rsidR="00326CEA" w:rsidRPr="00A0160F" w:rsidRDefault="00A0160F" w:rsidP="00A0160F">
            <w:pPr>
              <w:pStyle w:val="BodyText"/>
              <w:widowControl w:val="0"/>
              <w:autoSpaceDE w:val="0"/>
              <w:autoSpaceDN w:val="0"/>
              <w:adjustRightInd w:val="0"/>
              <w:jc w:val="center"/>
              <w:rPr>
                <w:lang w:val="en-US"/>
              </w:rPr>
            </w:pPr>
            <w:r>
              <w:rPr>
                <w:lang w:val="en-US"/>
              </w:rPr>
              <w:t>PU</w:t>
            </w:r>
          </w:p>
        </w:tc>
        <w:tc>
          <w:tcPr>
            <w:tcW w:w="1348" w:type="dxa"/>
            <w:shd w:val="clear" w:color="auto" w:fill="auto"/>
            <w:vAlign w:val="center"/>
          </w:tcPr>
          <w:p w:rsidR="00326CEA" w:rsidRPr="00A0160F" w:rsidRDefault="00A0160F" w:rsidP="00A0160F">
            <w:pPr>
              <w:pStyle w:val="BodyText"/>
              <w:widowControl w:val="0"/>
              <w:autoSpaceDE w:val="0"/>
              <w:autoSpaceDN w:val="0"/>
              <w:adjustRightInd w:val="0"/>
              <w:jc w:val="center"/>
              <w:rPr>
                <w:lang w:val="en-US"/>
              </w:rPr>
            </w:pPr>
            <w:r>
              <w:rPr>
                <w:lang w:val="en-US"/>
              </w:rPr>
              <w:t>2</w:t>
            </w:r>
          </w:p>
        </w:tc>
      </w:tr>
      <w:tr w:rsidR="00326CEA" w:rsidRPr="00836712" w:rsidTr="00A0160F">
        <w:tc>
          <w:tcPr>
            <w:tcW w:w="1101" w:type="dxa"/>
            <w:shd w:val="clear" w:color="auto" w:fill="auto"/>
            <w:vAlign w:val="center"/>
          </w:tcPr>
          <w:p w:rsidR="00326CEA" w:rsidRPr="00A0160F" w:rsidRDefault="00A0160F" w:rsidP="00A0160F">
            <w:pPr>
              <w:pStyle w:val="BodyText"/>
              <w:widowControl w:val="0"/>
              <w:autoSpaceDE w:val="0"/>
              <w:autoSpaceDN w:val="0"/>
              <w:adjustRightInd w:val="0"/>
              <w:jc w:val="center"/>
              <w:rPr>
                <w:lang w:val="en-US"/>
              </w:rPr>
            </w:pPr>
            <w:r>
              <w:rPr>
                <w:lang w:val="en-US"/>
              </w:rPr>
              <w:t>2.4</w:t>
            </w:r>
          </w:p>
        </w:tc>
        <w:tc>
          <w:tcPr>
            <w:tcW w:w="1876" w:type="dxa"/>
            <w:shd w:val="clear" w:color="auto" w:fill="auto"/>
            <w:vAlign w:val="center"/>
          </w:tcPr>
          <w:p w:rsidR="00326CEA" w:rsidRPr="00A0160F" w:rsidRDefault="00A0160F" w:rsidP="00A0160F">
            <w:pPr>
              <w:pStyle w:val="BodyText"/>
              <w:widowControl w:val="0"/>
              <w:autoSpaceDE w:val="0"/>
              <w:autoSpaceDN w:val="0"/>
              <w:adjustRightInd w:val="0"/>
              <w:jc w:val="center"/>
              <w:rPr>
                <w:lang w:val="en-US"/>
              </w:rPr>
            </w:pPr>
            <w:r>
              <w:rPr>
                <w:lang w:val="en-US"/>
              </w:rPr>
              <w:t>RBS</w:t>
            </w:r>
          </w:p>
        </w:tc>
        <w:tc>
          <w:tcPr>
            <w:tcW w:w="1313" w:type="dxa"/>
            <w:shd w:val="clear" w:color="auto" w:fill="auto"/>
            <w:vAlign w:val="center"/>
          </w:tcPr>
          <w:p w:rsidR="00326CEA" w:rsidRPr="00A0160F" w:rsidRDefault="00A0160F" w:rsidP="00A0160F">
            <w:pPr>
              <w:pStyle w:val="BodyText"/>
              <w:widowControl w:val="0"/>
              <w:autoSpaceDE w:val="0"/>
              <w:autoSpaceDN w:val="0"/>
              <w:adjustRightInd w:val="0"/>
              <w:jc w:val="center"/>
              <w:rPr>
                <w:lang w:val="en-US"/>
              </w:rPr>
            </w:pPr>
            <w:r>
              <w:rPr>
                <w:lang w:val="en-US"/>
              </w:rPr>
              <w:t>2</w:t>
            </w:r>
          </w:p>
        </w:tc>
        <w:tc>
          <w:tcPr>
            <w:tcW w:w="1335" w:type="dxa"/>
            <w:shd w:val="clear" w:color="auto" w:fill="auto"/>
            <w:vAlign w:val="center"/>
          </w:tcPr>
          <w:p w:rsidR="00326CEA" w:rsidRPr="00836712" w:rsidRDefault="00A0160F" w:rsidP="00A0160F">
            <w:pPr>
              <w:pStyle w:val="BodyText"/>
              <w:widowControl w:val="0"/>
              <w:autoSpaceDE w:val="0"/>
              <w:autoSpaceDN w:val="0"/>
              <w:adjustRightInd w:val="0"/>
              <w:jc w:val="center"/>
              <w:rPr>
                <w:lang w:val="sr-Cyrl-RS"/>
              </w:rPr>
            </w:pPr>
            <w:r>
              <w:rPr>
                <w:lang w:val="sr-Cyrl-RS"/>
              </w:rPr>
              <w:t>ЕТФ</w:t>
            </w:r>
          </w:p>
        </w:tc>
        <w:tc>
          <w:tcPr>
            <w:tcW w:w="1271" w:type="dxa"/>
            <w:shd w:val="clear" w:color="auto" w:fill="auto"/>
            <w:vAlign w:val="center"/>
          </w:tcPr>
          <w:p w:rsidR="00326CEA" w:rsidRPr="00A0160F" w:rsidRDefault="00A0160F" w:rsidP="00A0160F">
            <w:pPr>
              <w:pStyle w:val="BodyText"/>
              <w:widowControl w:val="0"/>
              <w:autoSpaceDE w:val="0"/>
              <w:autoSpaceDN w:val="0"/>
              <w:adjustRightInd w:val="0"/>
              <w:jc w:val="center"/>
              <w:rPr>
                <w:lang w:val="en-US"/>
              </w:rPr>
            </w:pPr>
            <w:r>
              <w:rPr>
                <w:lang w:val="en-US"/>
              </w:rPr>
              <w:t>OTHER</w:t>
            </w:r>
          </w:p>
        </w:tc>
        <w:tc>
          <w:tcPr>
            <w:tcW w:w="1332" w:type="dxa"/>
            <w:shd w:val="clear" w:color="auto" w:fill="auto"/>
            <w:vAlign w:val="center"/>
          </w:tcPr>
          <w:p w:rsidR="00326CEA" w:rsidRPr="00A0160F" w:rsidRDefault="00A0160F" w:rsidP="00A0160F">
            <w:pPr>
              <w:pStyle w:val="BodyText"/>
              <w:widowControl w:val="0"/>
              <w:autoSpaceDE w:val="0"/>
              <w:autoSpaceDN w:val="0"/>
              <w:adjustRightInd w:val="0"/>
              <w:jc w:val="center"/>
              <w:rPr>
                <w:lang w:val="en-US"/>
              </w:rPr>
            </w:pPr>
            <w:r>
              <w:rPr>
                <w:lang w:val="en-US"/>
              </w:rPr>
              <w:t>CI</w:t>
            </w:r>
          </w:p>
        </w:tc>
        <w:tc>
          <w:tcPr>
            <w:tcW w:w="1348" w:type="dxa"/>
            <w:shd w:val="clear" w:color="auto" w:fill="auto"/>
            <w:vAlign w:val="center"/>
          </w:tcPr>
          <w:p w:rsidR="00326CEA" w:rsidRPr="00A0160F" w:rsidRDefault="00A0160F" w:rsidP="00A0160F">
            <w:pPr>
              <w:pStyle w:val="BodyText"/>
              <w:widowControl w:val="0"/>
              <w:autoSpaceDE w:val="0"/>
              <w:autoSpaceDN w:val="0"/>
              <w:adjustRightInd w:val="0"/>
              <w:jc w:val="center"/>
              <w:rPr>
                <w:lang w:val="en-US"/>
              </w:rPr>
            </w:pPr>
            <w:r>
              <w:rPr>
                <w:lang w:val="en-US"/>
              </w:rPr>
              <w:t>3</w:t>
            </w:r>
          </w:p>
        </w:tc>
      </w:tr>
      <w:tr w:rsidR="00A0160F" w:rsidRPr="00A0160F" w:rsidTr="00A0160F">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A0160F" w:rsidRPr="00A0160F" w:rsidRDefault="00A0160F" w:rsidP="000F0C02">
            <w:pPr>
              <w:pStyle w:val="BodyText"/>
              <w:widowControl w:val="0"/>
              <w:autoSpaceDE w:val="0"/>
              <w:autoSpaceDN w:val="0"/>
              <w:adjustRightInd w:val="0"/>
              <w:jc w:val="center"/>
              <w:rPr>
                <w:lang w:val="en-US"/>
              </w:rPr>
            </w:pPr>
            <w:r>
              <w:rPr>
                <w:lang w:val="en-US"/>
              </w:rPr>
              <w:t>3.1</w:t>
            </w:r>
          </w:p>
        </w:tc>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rsidR="00A0160F" w:rsidRPr="00A0160F" w:rsidRDefault="00A0160F" w:rsidP="000F0C02">
            <w:pPr>
              <w:pStyle w:val="BodyText"/>
              <w:widowControl w:val="0"/>
              <w:autoSpaceDE w:val="0"/>
              <w:autoSpaceDN w:val="0"/>
              <w:adjustRightInd w:val="0"/>
              <w:jc w:val="center"/>
              <w:rPr>
                <w:lang w:val="sr-Cyrl-RS"/>
              </w:rPr>
            </w:pPr>
            <w:r>
              <w:rPr>
                <w:lang w:val="sr-Cyrl-RS"/>
              </w:rPr>
              <w:t>Пројектни план</w:t>
            </w:r>
          </w:p>
        </w:tc>
        <w:tc>
          <w:tcPr>
            <w:tcW w:w="1313" w:type="dxa"/>
            <w:tcBorders>
              <w:top w:val="single" w:sz="4" w:space="0" w:color="auto"/>
              <w:left w:val="single" w:sz="4" w:space="0" w:color="auto"/>
              <w:bottom w:val="single" w:sz="4" w:space="0" w:color="auto"/>
              <w:right w:val="single" w:sz="4" w:space="0" w:color="auto"/>
            </w:tcBorders>
            <w:shd w:val="clear" w:color="auto" w:fill="auto"/>
            <w:vAlign w:val="center"/>
          </w:tcPr>
          <w:p w:rsidR="00A0160F" w:rsidRPr="00836712" w:rsidRDefault="00A0160F" w:rsidP="000F0C02">
            <w:pPr>
              <w:pStyle w:val="BodyText"/>
              <w:widowControl w:val="0"/>
              <w:autoSpaceDE w:val="0"/>
              <w:autoSpaceDN w:val="0"/>
              <w:adjustRightInd w:val="0"/>
              <w:jc w:val="center"/>
              <w:rPr>
                <w:lang w:val="sr-Cyrl-RS"/>
              </w:rPr>
            </w:pPr>
            <w:r>
              <w:rPr>
                <w:lang w:val="sr-Cyrl-RS"/>
              </w:rPr>
              <w:t>3</w:t>
            </w:r>
          </w:p>
        </w:tc>
        <w:tc>
          <w:tcPr>
            <w:tcW w:w="1335" w:type="dxa"/>
            <w:tcBorders>
              <w:top w:val="single" w:sz="4" w:space="0" w:color="auto"/>
              <w:left w:val="single" w:sz="4" w:space="0" w:color="auto"/>
              <w:bottom w:val="single" w:sz="4" w:space="0" w:color="auto"/>
              <w:right w:val="single" w:sz="4" w:space="0" w:color="auto"/>
            </w:tcBorders>
            <w:shd w:val="clear" w:color="auto" w:fill="auto"/>
            <w:vAlign w:val="center"/>
          </w:tcPr>
          <w:p w:rsidR="00A0160F" w:rsidRPr="00A0160F" w:rsidRDefault="00A0160F" w:rsidP="000F0C02">
            <w:pPr>
              <w:pStyle w:val="BodyText"/>
              <w:widowControl w:val="0"/>
              <w:autoSpaceDE w:val="0"/>
              <w:autoSpaceDN w:val="0"/>
              <w:adjustRightInd w:val="0"/>
              <w:jc w:val="center"/>
              <w:rPr>
                <w:lang w:val="sr-Cyrl-RS"/>
              </w:rPr>
            </w:pPr>
            <w:r>
              <w:rPr>
                <w:lang w:val="sr-Cyrl-RS"/>
              </w:rPr>
              <w:t>ЕТФ</w:t>
            </w:r>
          </w:p>
        </w:tc>
        <w:tc>
          <w:tcPr>
            <w:tcW w:w="1271" w:type="dxa"/>
            <w:tcBorders>
              <w:top w:val="single" w:sz="4" w:space="0" w:color="auto"/>
              <w:left w:val="single" w:sz="4" w:space="0" w:color="auto"/>
              <w:bottom w:val="single" w:sz="4" w:space="0" w:color="auto"/>
              <w:right w:val="single" w:sz="4" w:space="0" w:color="auto"/>
            </w:tcBorders>
            <w:shd w:val="clear" w:color="auto" w:fill="auto"/>
            <w:vAlign w:val="center"/>
          </w:tcPr>
          <w:p w:rsidR="00A0160F" w:rsidRPr="00A0160F" w:rsidRDefault="00A0160F" w:rsidP="000F0C02">
            <w:pPr>
              <w:pStyle w:val="BodyText"/>
              <w:widowControl w:val="0"/>
              <w:autoSpaceDE w:val="0"/>
              <w:autoSpaceDN w:val="0"/>
              <w:adjustRightInd w:val="0"/>
              <w:jc w:val="center"/>
              <w:rPr>
                <w:lang w:val="en-US"/>
              </w:rPr>
            </w:pPr>
            <w:r>
              <w:rPr>
                <w:lang w:val="en-US"/>
              </w:rPr>
              <w:t>DEM</w:t>
            </w:r>
          </w:p>
        </w:tc>
        <w:tc>
          <w:tcPr>
            <w:tcW w:w="1332" w:type="dxa"/>
            <w:tcBorders>
              <w:top w:val="single" w:sz="4" w:space="0" w:color="auto"/>
              <w:left w:val="single" w:sz="4" w:space="0" w:color="auto"/>
              <w:bottom w:val="single" w:sz="4" w:space="0" w:color="auto"/>
              <w:right w:val="single" w:sz="4" w:space="0" w:color="auto"/>
            </w:tcBorders>
            <w:shd w:val="clear" w:color="auto" w:fill="auto"/>
            <w:vAlign w:val="center"/>
          </w:tcPr>
          <w:p w:rsidR="00A0160F" w:rsidRPr="00A0160F" w:rsidRDefault="00A0160F" w:rsidP="000F0C02">
            <w:pPr>
              <w:pStyle w:val="BodyText"/>
              <w:widowControl w:val="0"/>
              <w:autoSpaceDE w:val="0"/>
              <w:autoSpaceDN w:val="0"/>
              <w:adjustRightInd w:val="0"/>
              <w:jc w:val="center"/>
              <w:rPr>
                <w:lang w:val="en-US"/>
              </w:rPr>
            </w:pPr>
            <w:r w:rsidRPr="00A0160F">
              <w:rPr>
                <w:lang w:val="sr-Cyrl-RS"/>
              </w:rPr>
              <w:t>C</w:t>
            </w:r>
            <w:r>
              <w:rPr>
                <w:lang w:val="en-US"/>
              </w:rPr>
              <w:t>O</w:t>
            </w:r>
          </w:p>
        </w:tc>
        <w:tc>
          <w:tcPr>
            <w:tcW w:w="1348" w:type="dxa"/>
            <w:tcBorders>
              <w:top w:val="single" w:sz="4" w:space="0" w:color="auto"/>
              <w:left w:val="single" w:sz="4" w:space="0" w:color="auto"/>
              <w:bottom w:val="single" w:sz="4" w:space="0" w:color="auto"/>
              <w:right w:val="single" w:sz="4" w:space="0" w:color="auto"/>
            </w:tcBorders>
            <w:shd w:val="clear" w:color="auto" w:fill="auto"/>
            <w:vAlign w:val="center"/>
          </w:tcPr>
          <w:p w:rsidR="00A0160F" w:rsidRPr="00A0160F" w:rsidRDefault="00A0160F" w:rsidP="000F0C02">
            <w:pPr>
              <w:pStyle w:val="BodyText"/>
              <w:widowControl w:val="0"/>
              <w:autoSpaceDE w:val="0"/>
              <w:autoSpaceDN w:val="0"/>
              <w:adjustRightInd w:val="0"/>
              <w:jc w:val="center"/>
              <w:rPr>
                <w:lang w:val="en-US"/>
              </w:rPr>
            </w:pPr>
            <w:r>
              <w:rPr>
                <w:lang w:val="en-US"/>
              </w:rPr>
              <w:t>5</w:t>
            </w:r>
          </w:p>
        </w:tc>
      </w:tr>
      <w:tr w:rsidR="00A0160F" w:rsidRPr="00836712" w:rsidTr="00A0160F">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A0160F" w:rsidRPr="00836712" w:rsidRDefault="00A0160F" w:rsidP="000F0C02">
            <w:pPr>
              <w:pStyle w:val="BodyText"/>
              <w:widowControl w:val="0"/>
              <w:autoSpaceDE w:val="0"/>
              <w:autoSpaceDN w:val="0"/>
              <w:adjustRightInd w:val="0"/>
              <w:jc w:val="center"/>
              <w:rPr>
                <w:lang w:val="sr-Cyrl-RS"/>
              </w:rPr>
            </w:pPr>
            <w:r>
              <w:rPr>
                <w:lang w:val="sr-Cyrl-RS"/>
              </w:rPr>
              <w:t>4.1</w:t>
            </w:r>
          </w:p>
        </w:tc>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rsidR="00A0160F" w:rsidRPr="00A0160F" w:rsidRDefault="00A0160F" w:rsidP="000F0C02">
            <w:pPr>
              <w:pStyle w:val="BodyText"/>
              <w:widowControl w:val="0"/>
              <w:autoSpaceDE w:val="0"/>
              <w:autoSpaceDN w:val="0"/>
              <w:adjustRightInd w:val="0"/>
              <w:jc w:val="center"/>
              <w:rPr>
                <w:lang w:val="sr-Cyrl-RS"/>
              </w:rPr>
            </w:pPr>
            <w:r>
              <w:rPr>
                <w:lang w:val="sr-Cyrl-RS"/>
              </w:rPr>
              <w:t>УМЛ модел уређаја</w:t>
            </w:r>
          </w:p>
        </w:tc>
        <w:tc>
          <w:tcPr>
            <w:tcW w:w="1313" w:type="dxa"/>
            <w:tcBorders>
              <w:top w:val="single" w:sz="4" w:space="0" w:color="auto"/>
              <w:left w:val="single" w:sz="4" w:space="0" w:color="auto"/>
              <w:bottom w:val="single" w:sz="4" w:space="0" w:color="auto"/>
              <w:right w:val="single" w:sz="4" w:space="0" w:color="auto"/>
            </w:tcBorders>
            <w:shd w:val="clear" w:color="auto" w:fill="auto"/>
            <w:vAlign w:val="center"/>
          </w:tcPr>
          <w:p w:rsidR="00A0160F" w:rsidRPr="00836712" w:rsidRDefault="00A0160F" w:rsidP="000F0C02">
            <w:pPr>
              <w:pStyle w:val="BodyText"/>
              <w:widowControl w:val="0"/>
              <w:autoSpaceDE w:val="0"/>
              <w:autoSpaceDN w:val="0"/>
              <w:adjustRightInd w:val="0"/>
              <w:jc w:val="center"/>
              <w:rPr>
                <w:lang w:val="sr-Cyrl-RS"/>
              </w:rPr>
            </w:pPr>
            <w:r>
              <w:rPr>
                <w:lang w:val="sr-Cyrl-RS"/>
              </w:rPr>
              <w:t>4</w:t>
            </w:r>
          </w:p>
        </w:tc>
        <w:tc>
          <w:tcPr>
            <w:tcW w:w="1335" w:type="dxa"/>
            <w:tcBorders>
              <w:top w:val="single" w:sz="4" w:space="0" w:color="auto"/>
              <w:left w:val="single" w:sz="4" w:space="0" w:color="auto"/>
              <w:bottom w:val="single" w:sz="4" w:space="0" w:color="auto"/>
              <w:right w:val="single" w:sz="4" w:space="0" w:color="auto"/>
            </w:tcBorders>
            <w:shd w:val="clear" w:color="auto" w:fill="auto"/>
            <w:vAlign w:val="center"/>
          </w:tcPr>
          <w:p w:rsidR="00A0160F" w:rsidRPr="00A0160F" w:rsidRDefault="00A0160F" w:rsidP="000F0C02">
            <w:pPr>
              <w:pStyle w:val="BodyText"/>
              <w:widowControl w:val="0"/>
              <w:autoSpaceDE w:val="0"/>
              <w:autoSpaceDN w:val="0"/>
              <w:adjustRightInd w:val="0"/>
              <w:jc w:val="center"/>
              <w:rPr>
                <w:lang w:val="en-US"/>
              </w:rPr>
            </w:pPr>
            <w:r>
              <w:rPr>
                <w:lang w:val="en-US"/>
              </w:rPr>
              <w:t>TUM</w:t>
            </w:r>
          </w:p>
        </w:tc>
        <w:tc>
          <w:tcPr>
            <w:tcW w:w="1271" w:type="dxa"/>
            <w:tcBorders>
              <w:top w:val="single" w:sz="4" w:space="0" w:color="auto"/>
              <w:left w:val="single" w:sz="4" w:space="0" w:color="auto"/>
              <w:bottom w:val="single" w:sz="4" w:space="0" w:color="auto"/>
              <w:right w:val="single" w:sz="4" w:space="0" w:color="auto"/>
            </w:tcBorders>
            <w:shd w:val="clear" w:color="auto" w:fill="auto"/>
            <w:vAlign w:val="center"/>
          </w:tcPr>
          <w:p w:rsidR="00A0160F" w:rsidRPr="00836712" w:rsidRDefault="00A0160F" w:rsidP="000F0C02">
            <w:pPr>
              <w:pStyle w:val="BodyText"/>
              <w:widowControl w:val="0"/>
              <w:autoSpaceDE w:val="0"/>
              <w:autoSpaceDN w:val="0"/>
              <w:adjustRightInd w:val="0"/>
              <w:jc w:val="center"/>
              <w:rPr>
                <w:lang w:val="sr-Cyrl-RS"/>
              </w:rPr>
            </w:pPr>
            <w:r>
              <w:rPr>
                <w:lang w:val="en-US"/>
              </w:rPr>
              <w:t>OTHER</w:t>
            </w:r>
          </w:p>
        </w:tc>
        <w:tc>
          <w:tcPr>
            <w:tcW w:w="1332" w:type="dxa"/>
            <w:tcBorders>
              <w:top w:val="single" w:sz="4" w:space="0" w:color="auto"/>
              <w:left w:val="single" w:sz="4" w:space="0" w:color="auto"/>
              <w:bottom w:val="single" w:sz="4" w:space="0" w:color="auto"/>
              <w:right w:val="single" w:sz="4" w:space="0" w:color="auto"/>
            </w:tcBorders>
            <w:shd w:val="clear" w:color="auto" w:fill="auto"/>
            <w:vAlign w:val="center"/>
          </w:tcPr>
          <w:p w:rsidR="00A0160F" w:rsidRPr="00836712" w:rsidRDefault="00A0160F" w:rsidP="000F0C02">
            <w:pPr>
              <w:pStyle w:val="BodyText"/>
              <w:widowControl w:val="0"/>
              <w:autoSpaceDE w:val="0"/>
              <w:autoSpaceDN w:val="0"/>
              <w:adjustRightInd w:val="0"/>
              <w:jc w:val="center"/>
              <w:rPr>
                <w:lang w:val="sr-Cyrl-RS"/>
              </w:rPr>
            </w:pPr>
            <w:r w:rsidRPr="00A0160F">
              <w:rPr>
                <w:lang w:val="sr-Cyrl-RS"/>
              </w:rPr>
              <w:t>C</w:t>
            </w:r>
            <w:r>
              <w:rPr>
                <w:lang w:val="en-US"/>
              </w:rPr>
              <w:t>O</w:t>
            </w:r>
          </w:p>
        </w:tc>
        <w:tc>
          <w:tcPr>
            <w:tcW w:w="1348" w:type="dxa"/>
            <w:tcBorders>
              <w:top w:val="single" w:sz="4" w:space="0" w:color="auto"/>
              <w:left w:val="single" w:sz="4" w:space="0" w:color="auto"/>
              <w:bottom w:val="single" w:sz="4" w:space="0" w:color="auto"/>
              <w:right w:val="single" w:sz="4" w:space="0" w:color="auto"/>
            </w:tcBorders>
            <w:shd w:val="clear" w:color="auto" w:fill="auto"/>
            <w:vAlign w:val="center"/>
          </w:tcPr>
          <w:p w:rsidR="00A0160F" w:rsidRPr="009019D4" w:rsidRDefault="009019D4" w:rsidP="000F0C02">
            <w:pPr>
              <w:pStyle w:val="BodyText"/>
              <w:widowControl w:val="0"/>
              <w:autoSpaceDE w:val="0"/>
              <w:autoSpaceDN w:val="0"/>
              <w:adjustRightInd w:val="0"/>
              <w:jc w:val="center"/>
              <w:rPr>
                <w:lang w:val="en-US"/>
              </w:rPr>
            </w:pPr>
            <w:r>
              <w:rPr>
                <w:lang w:val="en-US"/>
              </w:rPr>
              <w:t>8</w:t>
            </w:r>
          </w:p>
        </w:tc>
      </w:tr>
      <w:tr w:rsidR="00A0160F" w:rsidRPr="00836712" w:rsidTr="00A0160F">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A0160F" w:rsidRPr="00836712" w:rsidRDefault="00A0160F" w:rsidP="000F0C02">
            <w:pPr>
              <w:pStyle w:val="BodyText"/>
              <w:widowControl w:val="0"/>
              <w:autoSpaceDE w:val="0"/>
              <w:autoSpaceDN w:val="0"/>
              <w:adjustRightInd w:val="0"/>
              <w:jc w:val="center"/>
              <w:rPr>
                <w:lang w:val="sr-Cyrl-RS"/>
              </w:rPr>
            </w:pPr>
            <w:r>
              <w:rPr>
                <w:lang w:val="sr-Cyrl-RS"/>
              </w:rPr>
              <w:t>4.2</w:t>
            </w:r>
          </w:p>
        </w:tc>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rsidR="00A0160F" w:rsidRPr="00A0160F" w:rsidRDefault="00A0160F" w:rsidP="000F0C02">
            <w:pPr>
              <w:pStyle w:val="BodyText"/>
              <w:widowControl w:val="0"/>
              <w:autoSpaceDE w:val="0"/>
              <w:autoSpaceDN w:val="0"/>
              <w:adjustRightInd w:val="0"/>
              <w:jc w:val="center"/>
              <w:rPr>
                <w:lang w:val="en-US"/>
              </w:rPr>
            </w:pPr>
            <w:r>
              <w:rPr>
                <w:lang w:val="sr-Cyrl-RS"/>
              </w:rPr>
              <w:t>УМЛ модел софтвера</w:t>
            </w:r>
          </w:p>
        </w:tc>
        <w:tc>
          <w:tcPr>
            <w:tcW w:w="1313" w:type="dxa"/>
            <w:tcBorders>
              <w:top w:val="single" w:sz="4" w:space="0" w:color="auto"/>
              <w:left w:val="single" w:sz="4" w:space="0" w:color="auto"/>
              <w:bottom w:val="single" w:sz="4" w:space="0" w:color="auto"/>
              <w:right w:val="single" w:sz="4" w:space="0" w:color="auto"/>
            </w:tcBorders>
            <w:shd w:val="clear" w:color="auto" w:fill="auto"/>
            <w:vAlign w:val="center"/>
          </w:tcPr>
          <w:p w:rsidR="00A0160F" w:rsidRPr="00836712" w:rsidRDefault="00A0160F" w:rsidP="000F0C02">
            <w:pPr>
              <w:pStyle w:val="BodyText"/>
              <w:widowControl w:val="0"/>
              <w:autoSpaceDE w:val="0"/>
              <w:autoSpaceDN w:val="0"/>
              <w:adjustRightInd w:val="0"/>
              <w:jc w:val="center"/>
              <w:rPr>
                <w:lang w:val="sr-Cyrl-RS"/>
              </w:rPr>
            </w:pPr>
            <w:r>
              <w:rPr>
                <w:lang w:val="sr-Cyrl-RS"/>
              </w:rPr>
              <w:t>4</w:t>
            </w:r>
          </w:p>
        </w:tc>
        <w:tc>
          <w:tcPr>
            <w:tcW w:w="1335" w:type="dxa"/>
            <w:tcBorders>
              <w:top w:val="single" w:sz="4" w:space="0" w:color="auto"/>
              <w:left w:val="single" w:sz="4" w:space="0" w:color="auto"/>
              <w:bottom w:val="single" w:sz="4" w:space="0" w:color="auto"/>
              <w:right w:val="single" w:sz="4" w:space="0" w:color="auto"/>
            </w:tcBorders>
            <w:shd w:val="clear" w:color="auto" w:fill="auto"/>
            <w:vAlign w:val="center"/>
          </w:tcPr>
          <w:p w:rsidR="00A0160F" w:rsidRPr="00A0160F" w:rsidRDefault="00A0160F" w:rsidP="000F0C02">
            <w:pPr>
              <w:pStyle w:val="BodyText"/>
              <w:widowControl w:val="0"/>
              <w:autoSpaceDE w:val="0"/>
              <w:autoSpaceDN w:val="0"/>
              <w:adjustRightInd w:val="0"/>
              <w:jc w:val="center"/>
              <w:rPr>
                <w:lang w:val="en-US"/>
              </w:rPr>
            </w:pPr>
            <w:r>
              <w:rPr>
                <w:lang w:val="en-US"/>
              </w:rPr>
              <w:t>TUM</w:t>
            </w:r>
          </w:p>
        </w:tc>
        <w:tc>
          <w:tcPr>
            <w:tcW w:w="1271" w:type="dxa"/>
            <w:tcBorders>
              <w:top w:val="single" w:sz="4" w:space="0" w:color="auto"/>
              <w:left w:val="single" w:sz="4" w:space="0" w:color="auto"/>
              <w:bottom w:val="single" w:sz="4" w:space="0" w:color="auto"/>
              <w:right w:val="single" w:sz="4" w:space="0" w:color="auto"/>
            </w:tcBorders>
            <w:shd w:val="clear" w:color="auto" w:fill="auto"/>
            <w:vAlign w:val="center"/>
          </w:tcPr>
          <w:p w:rsidR="00A0160F" w:rsidRPr="00836712" w:rsidRDefault="00A0160F" w:rsidP="000F0C02">
            <w:pPr>
              <w:pStyle w:val="BodyText"/>
              <w:widowControl w:val="0"/>
              <w:autoSpaceDE w:val="0"/>
              <w:autoSpaceDN w:val="0"/>
              <w:adjustRightInd w:val="0"/>
              <w:jc w:val="center"/>
              <w:rPr>
                <w:lang w:val="sr-Cyrl-RS"/>
              </w:rPr>
            </w:pPr>
            <w:r>
              <w:rPr>
                <w:lang w:val="en-US"/>
              </w:rPr>
              <w:t>OTHER</w:t>
            </w:r>
          </w:p>
        </w:tc>
        <w:tc>
          <w:tcPr>
            <w:tcW w:w="1332" w:type="dxa"/>
            <w:tcBorders>
              <w:top w:val="single" w:sz="4" w:space="0" w:color="auto"/>
              <w:left w:val="single" w:sz="4" w:space="0" w:color="auto"/>
              <w:bottom w:val="single" w:sz="4" w:space="0" w:color="auto"/>
              <w:right w:val="single" w:sz="4" w:space="0" w:color="auto"/>
            </w:tcBorders>
            <w:shd w:val="clear" w:color="auto" w:fill="auto"/>
            <w:vAlign w:val="center"/>
          </w:tcPr>
          <w:p w:rsidR="00A0160F" w:rsidRPr="00836712" w:rsidRDefault="00A0160F" w:rsidP="000F0C02">
            <w:pPr>
              <w:pStyle w:val="BodyText"/>
              <w:widowControl w:val="0"/>
              <w:autoSpaceDE w:val="0"/>
              <w:autoSpaceDN w:val="0"/>
              <w:adjustRightInd w:val="0"/>
              <w:jc w:val="center"/>
              <w:rPr>
                <w:lang w:val="sr-Cyrl-RS"/>
              </w:rPr>
            </w:pPr>
            <w:r w:rsidRPr="00A0160F">
              <w:rPr>
                <w:lang w:val="sr-Cyrl-RS"/>
              </w:rPr>
              <w:t>C</w:t>
            </w:r>
            <w:r>
              <w:rPr>
                <w:lang w:val="en-US"/>
              </w:rPr>
              <w:t>O</w:t>
            </w:r>
          </w:p>
        </w:tc>
        <w:tc>
          <w:tcPr>
            <w:tcW w:w="1348" w:type="dxa"/>
            <w:tcBorders>
              <w:top w:val="single" w:sz="4" w:space="0" w:color="auto"/>
              <w:left w:val="single" w:sz="4" w:space="0" w:color="auto"/>
              <w:bottom w:val="single" w:sz="4" w:space="0" w:color="auto"/>
              <w:right w:val="single" w:sz="4" w:space="0" w:color="auto"/>
            </w:tcBorders>
            <w:shd w:val="clear" w:color="auto" w:fill="auto"/>
            <w:vAlign w:val="center"/>
          </w:tcPr>
          <w:p w:rsidR="00A0160F" w:rsidRPr="009019D4" w:rsidRDefault="009019D4" w:rsidP="000F0C02">
            <w:pPr>
              <w:pStyle w:val="BodyText"/>
              <w:widowControl w:val="0"/>
              <w:autoSpaceDE w:val="0"/>
              <w:autoSpaceDN w:val="0"/>
              <w:adjustRightInd w:val="0"/>
              <w:jc w:val="center"/>
              <w:rPr>
                <w:lang w:val="en-US"/>
              </w:rPr>
            </w:pPr>
            <w:r>
              <w:rPr>
                <w:lang w:val="en-US"/>
              </w:rPr>
              <w:t>8</w:t>
            </w:r>
          </w:p>
        </w:tc>
      </w:tr>
      <w:tr w:rsidR="00A0160F" w:rsidRPr="00836712" w:rsidTr="00A0160F">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A0160F" w:rsidRPr="00836712" w:rsidRDefault="00A0160F" w:rsidP="000F0C02">
            <w:pPr>
              <w:pStyle w:val="BodyText"/>
              <w:widowControl w:val="0"/>
              <w:autoSpaceDE w:val="0"/>
              <w:autoSpaceDN w:val="0"/>
              <w:adjustRightInd w:val="0"/>
              <w:jc w:val="center"/>
              <w:rPr>
                <w:lang w:val="sr-Cyrl-RS"/>
              </w:rPr>
            </w:pPr>
            <w:r>
              <w:rPr>
                <w:lang w:val="sr-Cyrl-RS"/>
              </w:rPr>
              <w:t>4.3</w:t>
            </w:r>
          </w:p>
        </w:tc>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rsidR="00A0160F" w:rsidRPr="00A0160F" w:rsidRDefault="00A0160F" w:rsidP="000F0C02">
            <w:pPr>
              <w:pStyle w:val="BodyText"/>
              <w:widowControl w:val="0"/>
              <w:autoSpaceDE w:val="0"/>
              <w:autoSpaceDN w:val="0"/>
              <w:adjustRightInd w:val="0"/>
              <w:jc w:val="center"/>
              <w:rPr>
                <w:lang w:val="en-US"/>
              </w:rPr>
            </w:pPr>
            <w:r>
              <w:rPr>
                <w:lang w:val="sr-Cyrl-RS"/>
              </w:rPr>
              <w:t>УМЛ модел хардвера</w:t>
            </w:r>
          </w:p>
        </w:tc>
        <w:tc>
          <w:tcPr>
            <w:tcW w:w="1313" w:type="dxa"/>
            <w:tcBorders>
              <w:top w:val="single" w:sz="4" w:space="0" w:color="auto"/>
              <w:left w:val="single" w:sz="4" w:space="0" w:color="auto"/>
              <w:bottom w:val="single" w:sz="4" w:space="0" w:color="auto"/>
              <w:right w:val="single" w:sz="4" w:space="0" w:color="auto"/>
            </w:tcBorders>
            <w:shd w:val="clear" w:color="auto" w:fill="auto"/>
            <w:vAlign w:val="center"/>
          </w:tcPr>
          <w:p w:rsidR="00A0160F" w:rsidRPr="00836712" w:rsidRDefault="00A0160F" w:rsidP="000F0C02">
            <w:pPr>
              <w:pStyle w:val="BodyText"/>
              <w:widowControl w:val="0"/>
              <w:autoSpaceDE w:val="0"/>
              <w:autoSpaceDN w:val="0"/>
              <w:adjustRightInd w:val="0"/>
              <w:jc w:val="center"/>
              <w:rPr>
                <w:lang w:val="sr-Cyrl-RS"/>
              </w:rPr>
            </w:pPr>
            <w:r>
              <w:rPr>
                <w:lang w:val="sr-Cyrl-RS"/>
              </w:rPr>
              <w:t>4</w:t>
            </w:r>
          </w:p>
        </w:tc>
        <w:tc>
          <w:tcPr>
            <w:tcW w:w="1335" w:type="dxa"/>
            <w:tcBorders>
              <w:top w:val="single" w:sz="4" w:space="0" w:color="auto"/>
              <w:left w:val="single" w:sz="4" w:space="0" w:color="auto"/>
              <w:bottom w:val="single" w:sz="4" w:space="0" w:color="auto"/>
              <w:right w:val="single" w:sz="4" w:space="0" w:color="auto"/>
            </w:tcBorders>
            <w:shd w:val="clear" w:color="auto" w:fill="auto"/>
            <w:vAlign w:val="center"/>
          </w:tcPr>
          <w:p w:rsidR="00A0160F" w:rsidRPr="00A0160F" w:rsidRDefault="00A0160F" w:rsidP="000F0C02">
            <w:pPr>
              <w:pStyle w:val="BodyText"/>
              <w:widowControl w:val="0"/>
              <w:autoSpaceDE w:val="0"/>
              <w:autoSpaceDN w:val="0"/>
              <w:adjustRightInd w:val="0"/>
              <w:jc w:val="center"/>
              <w:rPr>
                <w:lang w:val="en-US"/>
              </w:rPr>
            </w:pPr>
            <w:r>
              <w:rPr>
                <w:lang w:val="en-US"/>
              </w:rPr>
              <w:t>TUM</w:t>
            </w:r>
          </w:p>
        </w:tc>
        <w:tc>
          <w:tcPr>
            <w:tcW w:w="1271" w:type="dxa"/>
            <w:tcBorders>
              <w:top w:val="single" w:sz="4" w:space="0" w:color="auto"/>
              <w:left w:val="single" w:sz="4" w:space="0" w:color="auto"/>
              <w:bottom w:val="single" w:sz="4" w:space="0" w:color="auto"/>
              <w:right w:val="single" w:sz="4" w:space="0" w:color="auto"/>
            </w:tcBorders>
            <w:shd w:val="clear" w:color="auto" w:fill="auto"/>
            <w:vAlign w:val="center"/>
          </w:tcPr>
          <w:p w:rsidR="00A0160F" w:rsidRPr="00836712" w:rsidRDefault="00A0160F" w:rsidP="000F0C02">
            <w:pPr>
              <w:pStyle w:val="BodyText"/>
              <w:widowControl w:val="0"/>
              <w:autoSpaceDE w:val="0"/>
              <w:autoSpaceDN w:val="0"/>
              <w:adjustRightInd w:val="0"/>
              <w:jc w:val="center"/>
              <w:rPr>
                <w:lang w:val="sr-Cyrl-RS"/>
              </w:rPr>
            </w:pPr>
            <w:r>
              <w:rPr>
                <w:lang w:val="en-US"/>
              </w:rPr>
              <w:t>OTHER</w:t>
            </w:r>
          </w:p>
        </w:tc>
        <w:tc>
          <w:tcPr>
            <w:tcW w:w="1332" w:type="dxa"/>
            <w:tcBorders>
              <w:top w:val="single" w:sz="4" w:space="0" w:color="auto"/>
              <w:left w:val="single" w:sz="4" w:space="0" w:color="auto"/>
              <w:bottom w:val="single" w:sz="4" w:space="0" w:color="auto"/>
              <w:right w:val="single" w:sz="4" w:space="0" w:color="auto"/>
            </w:tcBorders>
            <w:shd w:val="clear" w:color="auto" w:fill="auto"/>
            <w:vAlign w:val="center"/>
          </w:tcPr>
          <w:p w:rsidR="00A0160F" w:rsidRPr="00836712" w:rsidRDefault="00A0160F" w:rsidP="000F0C02">
            <w:pPr>
              <w:pStyle w:val="BodyText"/>
              <w:widowControl w:val="0"/>
              <w:autoSpaceDE w:val="0"/>
              <w:autoSpaceDN w:val="0"/>
              <w:adjustRightInd w:val="0"/>
              <w:jc w:val="center"/>
              <w:rPr>
                <w:lang w:val="sr-Cyrl-RS"/>
              </w:rPr>
            </w:pPr>
            <w:r w:rsidRPr="00A0160F">
              <w:rPr>
                <w:lang w:val="sr-Cyrl-RS"/>
              </w:rPr>
              <w:t>C</w:t>
            </w:r>
            <w:r>
              <w:rPr>
                <w:lang w:val="en-US"/>
              </w:rPr>
              <w:t>O</w:t>
            </w:r>
          </w:p>
        </w:tc>
        <w:tc>
          <w:tcPr>
            <w:tcW w:w="1348" w:type="dxa"/>
            <w:tcBorders>
              <w:top w:val="single" w:sz="4" w:space="0" w:color="auto"/>
              <w:left w:val="single" w:sz="4" w:space="0" w:color="auto"/>
              <w:bottom w:val="single" w:sz="4" w:space="0" w:color="auto"/>
              <w:right w:val="single" w:sz="4" w:space="0" w:color="auto"/>
            </w:tcBorders>
            <w:shd w:val="clear" w:color="auto" w:fill="auto"/>
            <w:vAlign w:val="center"/>
          </w:tcPr>
          <w:p w:rsidR="00A0160F" w:rsidRPr="009019D4" w:rsidRDefault="009019D4" w:rsidP="000F0C02">
            <w:pPr>
              <w:pStyle w:val="BodyText"/>
              <w:widowControl w:val="0"/>
              <w:autoSpaceDE w:val="0"/>
              <w:autoSpaceDN w:val="0"/>
              <w:adjustRightInd w:val="0"/>
              <w:jc w:val="center"/>
              <w:rPr>
                <w:lang w:val="en-US"/>
              </w:rPr>
            </w:pPr>
            <w:r>
              <w:rPr>
                <w:lang w:val="en-US"/>
              </w:rPr>
              <w:t>8</w:t>
            </w:r>
          </w:p>
        </w:tc>
      </w:tr>
      <w:tr w:rsidR="00A0160F" w:rsidRPr="00836712" w:rsidTr="00A0160F">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A0160F" w:rsidRPr="00836712" w:rsidRDefault="009019D4" w:rsidP="000F0C02">
            <w:pPr>
              <w:pStyle w:val="BodyText"/>
              <w:widowControl w:val="0"/>
              <w:autoSpaceDE w:val="0"/>
              <w:autoSpaceDN w:val="0"/>
              <w:adjustRightInd w:val="0"/>
              <w:jc w:val="center"/>
              <w:rPr>
                <w:lang w:val="sr-Cyrl-RS"/>
              </w:rPr>
            </w:pPr>
            <w:r>
              <w:rPr>
                <w:lang w:val="sr-Cyrl-RS"/>
              </w:rPr>
              <w:t>5.1</w:t>
            </w:r>
          </w:p>
        </w:tc>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rsidR="00A0160F" w:rsidRPr="009019D4" w:rsidRDefault="009019D4" w:rsidP="000F0C02">
            <w:pPr>
              <w:pStyle w:val="BodyText"/>
              <w:widowControl w:val="0"/>
              <w:autoSpaceDE w:val="0"/>
              <w:autoSpaceDN w:val="0"/>
              <w:adjustRightInd w:val="0"/>
              <w:jc w:val="center"/>
              <w:rPr>
                <w:lang w:val="sr-Cyrl-RS"/>
              </w:rPr>
            </w:pPr>
            <w:r>
              <w:rPr>
                <w:lang w:val="en-US"/>
              </w:rPr>
              <w:t xml:space="preserve"> </w:t>
            </w:r>
            <w:r w:rsidR="00E46B2F">
              <w:rPr>
                <w:lang w:val="sr-Cyrl-RS"/>
              </w:rPr>
              <w:t>Софтверска</w:t>
            </w:r>
            <w:r>
              <w:rPr>
                <w:lang w:val="sr-Cyrl-RS"/>
              </w:rPr>
              <w:t xml:space="preserve"> компонента</w:t>
            </w:r>
          </w:p>
        </w:tc>
        <w:tc>
          <w:tcPr>
            <w:tcW w:w="1313" w:type="dxa"/>
            <w:tcBorders>
              <w:top w:val="single" w:sz="4" w:space="0" w:color="auto"/>
              <w:left w:val="single" w:sz="4" w:space="0" w:color="auto"/>
              <w:bottom w:val="single" w:sz="4" w:space="0" w:color="auto"/>
              <w:right w:val="single" w:sz="4" w:space="0" w:color="auto"/>
            </w:tcBorders>
            <w:shd w:val="clear" w:color="auto" w:fill="auto"/>
            <w:vAlign w:val="center"/>
          </w:tcPr>
          <w:p w:rsidR="00A0160F" w:rsidRPr="00836712" w:rsidRDefault="009019D4" w:rsidP="000F0C02">
            <w:pPr>
              <w:pStyle w:val="BodyText"/>
              <w:widowControl w:val="0"/>
              <w:autoSpaceDE w:val="0"/>
              <w:autoSpaceDN w:val="0"/>
              <w:adjustRightInd w:val="0"/>
              <w:jc w:val="center"/>
              <w:rPr>
                <w:lang w:val="sr-Cyrl-RS"/>
              </w:rPr>
            </w:pPr>
            <w:r>
              <w:rPr>
                <w:lang w:val="sr-Cyrl-RS"/>
              </w:rPr>
              <w:t>5</w:t>
            </w:r>
          </w:p>
        </w:tc>
        <w:tc>
          <w:tcPr>
            <w:tcW w:w="1335" w:type="dxa"/>
            <w:tcBorders>
              <w:top w:val="single" w:sz="4" w:space="0" w:color="auto"/>
              <w:left w:val="single" w:sz="4" w:space="0" w:color="auto"/>
              <w:bottom w:val="single" w:sz="4" w:space="0" w:color="auto"/>
              <w:right w:val="single" w:sz="4" w:space="0" w:color="auto"/>
            </w:tcBorders>
            <w:shd w:val="clear" w:color="auto" w:fill="auto"/>
            <w:vAlign w:val="center"/>
          </w:tcPr>
          <w:p w:rsidR="00A0160F" w:rsidRPr="009019D4" w:rsidRDefault="009019D4" w:rsidP="000F0C02">
            <w:pPr>
              <w:pStyle w:val="BodyText"/>
              <w:widowControl w:val="0"/>
              <w:autoSpaceDE w:val="0"/>
              <w:autoSpaceDN w:val="0"/>
              <w:adjustRightInd w:val="0"/>
              <w:jc w:val="center"/>
              <w:rPr>
                <w:lang w:val="en-US"/>
              </w:rPr>
            </w:pPr>
            <w:proofErr w:type="spellStart"/>
            <w:r>
              <w:rPr>
                <w:lang w:val="en-US"/>
              </w:rPr>
              <w:t>Sauermann</w:t>
            </w:r>
            <w:proofErr w:type="spellEnd"/>
          </w:p>
        </w:tc>
        <w:tc>
          <w:tcPr>
            <w:tcW w:w="1271" w:type="dxa"/>
            <w:tcBorders>
              <w:top w:val="single" w:sz="4" w:space="0" w:color="auto"/>
              <w:left w:val="single" w:sz="4" w:space="0" w:color="auto"/>
              <w:bottom w:val="single" w:sz="4" w:space="0" w:color="auto"/>
              <w:right w:val="single" w:sz="4" w:space="0" w:color="auto"/>
            </w:tcBorders>
            <w:shd w:val="clear" w:color="auto" w:fill="auto"/>
            <w:vAlign w:val="center"/>
          </w:tcPr>
          <w:p w:rsidR="00A0160F" w:rsidRPr="00836712" w:rsidRDefault="009019D4" w:rsidP="000F0C02">
            <w:pPr>
              <w:pStyle w:val="BodyText"/>
              <w:widowControl w:val="0"/>
              <w:autoSpaceDE w:val="0"/>
              <w:autoSpaceDN w:val="0"/>
              <w:adjustRightInd w:val="0"/>
              <w:jc w:val="center"/>
              <w:rPr>
                <w:lang w:val="sr-Cyrl-RS"/>
              </w:rPr>
            </w:pPr>
            <w:r>
              <w:rPr>
                <w:lang w:val="en-US"/>
              </w:rPr>
              <w:t>OTHER</w:t>
            </w:r>
          </w:p>
        </w:tc>
        <w:tc>
          <w:tcPr>
            <w:tcW w:w="1332" w:type="dxa"/>
            <w:tcBorders>
              <w:top w:val="single" w:sz="4" w:space="0" w:color="auto"/>
              <w:left w:val="single" w:sz="4" w:space="0" w:color="auto"/>
              <w:bottom w:val="single" w:sz="4" w:space="0" w:color="auto"/>
              <w:right w:val="single" w:sz="4" w:space="0" w:color="auto"/>
            </w:tcBorders>
            <w:shd w:val="clear" w:color="auto" w:fill="auto"/>
            <w:vAlign w:val="center"/>
          </w:tcPr>
          <w:p w:rsidR="00A0160F" w:rsidRPr="009019D4" w:rsidRDefault="009019D4" w:rsidP="000F0C02">
            <w:pPr>
              <w:pStyle w:val="BodyText"/>
              <w:widowControl w:val="0"/>
              <w:autoSpaceDE w:val="0"/>
              <w:autoSpaceDN w:val="0"/>
              <w:adjustRightInd w:val="0"/>
              <w:jc w:val="center"/>
              <w:rPr>
                <w:lang w:val="en-US"/>
              </w:rPr>
            </w:pPr>
            <w:r>
              <w:rPr>
                <w:lang w:val="en-US"/>
              </w:rPr>
              <w:t>CI</w:t>
            </w:r>
          </w:p>
        </w:tc>
        <w:tc>
          <w:tcPr>
            <w:tcW w:w="1348" w:type="dxa"/>
            <w:tcBorders>
              <w:top w:val="single" w:sz="4" w:space="0" w:color="auto"/>
              <w:left w:val="single" w:sz="4" w:space="0" w:color="auto"/>
              <w:bottom w:val="single" w:sz="4" w:space="0" w:color="auto"/>
              <w:right w:val="single" w:sz="4" w:space="0" w:color="auto"/>
            </w:tcBorders>
            <w:shd w:val="clear" w:color="auto" w:fill="auto"/>
            <w:vAlign w:val="center"/>
          </w:tcPr>
          <w:p w:rsidR="00A0160F" w:rsidRPr="00836712" w:rsidRDefault="009019D4" w:rsidP="000F0C02">
            <w:pPr>
              <w:pStyle w:val="BodyText"/>
              <w:widowControl w:val="0"/>
              <w:autoSpaceDE w:val="0"/>
              <w:autoSpaceDN w:val="0"/>
              <w:adjustRightInd w:val="0"/>
              <w:jc w:val="center"/>
              <w:rPr>
                <w:lang w:val="sr-Cyrl-RS"/>
              </w:rPr>
            </w:pPr>
            <w:r>
              <w:rPr>
                <w:lang w:val="sr-Cyrl-RS"/>
              </w:rPr>
              <w:t>17</w:t>
            </w:r>
          </w:p>
        </w:tc>
      </w:tr>
      <w:tr w:rsidR="00E46B2F" w:rsidRPr="00836712" w:rsidTr="00A0160F">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E46B2F" w:rsidRDefault="00E46B2F" w:rsidP="000F0C02">
            <w:pPr>
              <w:pStyle w:val="BodyText"/>
              <w:widowControl w:val="0"/>
              <w:autoSpaceDE w:val="0"/>
              <w:autoSpaceDN w:val="0"/>
              <w:adjustRightInd w:val="0"/>
              <w:jc w:val="center"/>
              <w:rPr>
                <w:lang w:val="sr-Cyrl-RS"/>
              </w:rPr>
            </w:pPr>
            <w:r>
              <w:rPr>
                <w:lang w:val="sr-Cyrl-RS"/>
              </w:rPr>
              <w:lastRenderedPageBreak/>
              <w:t>5.2</w:t>
            </w:r>
          </w:p>
        </w:tc>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rsidR="00E46B2F" w:rsidRPr="00E46B2F" w:rsidRDefault="00E46B2F" w:rsidP="000F0C02">
            <w:pPr>
              <w:pStyle w:val="BodyText"/>
              <w:widowControl w:val="0"/>
              <w:autoSpaceDE w:val="0"/>
              <w:autoSpaceDN w:val="0"/>
              <w:adjustRightInd w:val="0"/>
              <w:jc w:val="center"/>
              <w:rPr>
                <w:lang w:val="sr-Cyrl-RS"/>
              </w:rPr>
            </w:pPr>
            <w:r>
              <w:rPr>
                <w:lang w:val="sr-Cyrl-RS"/>
              </w:rPr>
              <w:t>Сензор за таблице</w:t>
            </w:r>
          </w:p>
        </w:tc>
        <w:tc>
          <w:tcPr>
            <w:tcW w:w="1313" w:type="dxa"/>
            <w:tcBorders>
              <w:top w:val="single" w:sz="4" w:space="0" w:color="auto"/>
              <w:left w:val="single" w:sz="4" w:space="0" w:color="auto"/>
              <w:bottom w:val="single" w:sz="4" w:space="0" w:color="auto"/>
              <w:right w:val="single" w:sz="4" w:space="0" w:color="auto"/>
            </w:tcBorders>
            <w:shd w:val="clear" w:color="auto" w:fill="auto"/>
            <w:vAlign w:val="center"/>
          </w:tcPr>
          <w:p w:rsidR="00E46B2F" w:rsidRDefault="00E46B2F" w:rsidP="000F0C02">
            <w:pPr>
              <w:pStyle w:val="BodyText"/>
              <w:widowControl w:val="0"/>
              <w:autoSpaceDE w:val="0"/>
              <w:autoSpaceDN w:val="0"/>
              <w:adjustRightInd w:val="0"/>
              <w:jc w:val="center"/>
              <w:rPr>
                <w:lang w:val="sr-Cyrl-RS"/>
              </w:rPr>
            </w:pPr>
            <w:r>
              <w:rPr>
                <w:lang w:val="sr-Cyrl-RS"/>
              </w:rPr>
              <w:t>5</w:t>
            </w:r>
          </w:p>
        </w:tc>
        <w:tc>
          <w:tcPr>
            <w:tcW w:w="1335" w:type="dxa"/>
            <w:tcBorders>
              <w:top w:val="single" w:sz="4" w:space="0" w:color="auto"/>
              <w:left w:val="single" w:sz="4" w:space="0" w:color="auto"/>
              <w:bottom w:val="single" w:sz="4" w:space="0" w:color="auto"/>
              <w:right w:val="single" w:sz="4" w:space="0" w:color="auto"/>
            </w:tcBorders>
            <w:shd w:val="clear" w:color="auto" w:fill="auto"/>
            <w:vAlign w:val="center"/>
          </w:tcPr>
          <w:p w:rsidR="00E46B2F" w:rsidRPr="00E46B2F" w:rsidRDefault="00E46B2F" w:rsidP="000F0C02">
            <w:pPr>
              <w:pStyle w:val="BodyText"/>
              <w:widowControl w:val="0"/>
              <w:autoSpaceDE w:val="0"/>
              <w:autoSpaceDN w:val="0"/>
              <w:adjustRightInd w:val="0"/>
              <w:jc w:val="center"/>
              <w:rPr>
                <w:lang w:val="en-US"/>
              </w:rPr>
            </w:pPr>
            <w:r>
              <w:rPr>
                <w:lang w:val="en-US"/>
              </w:rPr>
              <w:t>IP Way</w:t>
            </w:r>
          </w:p>
        </w:tc>
        <w:tc>
          <w:tcPr>
            <w:tcW w:w="1271" w:type="dxa"/>
            <w:tcBorders>
              <w:top w:val="single" w:sz="4" w:space="0" w:color="auto"/>
              <w:left w:val="single" w:sz="4" w:space="0" w:color="auto"/>
              <w:bottom w:val="single" w:sz="4" w:space="0" w:color="auto"/>
              <w:right w:val="single" w:sz="4" w:space="0" w:color="auto"/>
            </w:tcBorders>
            <w:shd w:val="clear" w:color="auto" w:fill="auto"/>
            <w:vAlign w:val="center"/>
          </w:tcPr>
          <w:p w:rsidR="00E46B2F" w:rsidRDefault="00E46B2F" w:rsidP="000F0C02">
            <w:pPr>
              <w:pStyle w:val="BodyText"/>
              <w:widowControl w:val="0"/>
              <w:autoSpaceDE w:val="0"/>
              <w:autoSpaceDN w:val="0"/>
              <w:adjustRightInd w:val="0"/>
              <w:jc w:val="center"/>
              <w:rPr>
                <w:lang w:val="en-US"/>
              </w:rPr>
            </w:pPr>
            <w:r>
              <w:rPr>
                <w:lang w:val="en-US"/>
              </w:rPr>
              <w:t>OTHER</w:t>
            </w:r>
          </w:p>
        </w:tc>
        <w:tc>
          <w:tcPr>
            <w:tcW w:w="1332" w:type="dxa"/>
            <w:tcBorders>
              <w:top w:val="single" w:sz="4" w:space="0" w:color="auto"/>
              <w:left w:val="single" w:sz="4" w:space="0" w:color="auto"/>
              <w:bottom w:val="single" w:sz="4" w:space="0" w:color="auto"/>
              <w:right w:val="single" w:sz="4" w:space="0" w:color="auto"/>
            </w:tcBorders>
            <w:shd w:val="clear" w:color="auto" w:fill="auto"/>
            <w:vAlign w:val="center"/>
          </w:tcPr>
          <w:p w:rsidR="00E46B2F" w:rsidRDefault="00E46B2F" w:rsidP="000F0C02">
            <w:pPr>
              <w:pStyle w:val="BodyText"/>
              <w:widowControl w:val="0"/>
              <w:autoSpaceDE w:val="0"/>
              <w:autoSpaceDN w:val="0"/>
              <w:adjustRightInd w:val="0"/>
              <w:jc w:val="center"/>
              <w:rPr>
                <w:lang w:val="en-US"/>
              </w:rPr>
            </w:pPr>
            <w:r>
              <w:rPr>
                <w:lang w:val="en-US"/>
              </w:rPr>
              <w:t>CI</w:t>
            </w:r>
          </w:p>
        </w:tc>
        <w:tc>
          <w:tcPr>
            <w:tcW w:w="1348" w:type="dxa"/>
            <w:tcBorders>
              <w:top w:val="single" w:sz="4" w:space="0" w:color="auto"/>
              <w:left w:val="single" w:sz="4" w:space="0" w:color="auto"/>
              <w:bottom w:val="single" w:sz="4" w:space="0" w:color="auto"/>
              <w:right w:val="single" w:sz="4" w:space="0" w:color="auto"/>
            </w:tcBorders>
            <w:shd w:val="clear" w:color="auto" w:fill="auto"/>
            <w:vAlign w:val="center"/>
          </w:tcPr>
          <w:p w:rsidR="00E46B2F" w:rsidRDefault="00E46B2F" w:rsidP="000F0C02">
            <w:pPr>
              <w:pStyle w:val="BodyText"/>
              <w:widowControl w:val="0"/>
              <w:autoSpaceDE w:val="0"/>
              <w:autoSpaceDN w:val="0"/>
              <w:adjustRightInd w:val="0"/>
              <w:jc w:val="center"/>
              <w:rPr>
                <w:lang w:val="sr-Cyrl-RS"/>
              </w:rPr>
            </w:pPr>
            <w:r>
              <w:rPr>
                <w:lang w:val="sr-Cyrl-RS"/>
              </w:rPr>
              <w:t>17</w:t>
            </w:r>
          </w:p>
        </w:tc>
      </w:tr>
      <w:tr w:rsidR="00E46B2F" w:rsidRPr="00836712" w:rsidTr="00A0160F">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E46B2F" w:rsidRDefault="00E46B2F" w:rsidP="000F0C02">
            <w:pPr>
              <w:pStyle w:val="BodyText"/>
              <w:widowControl w:val="0"/>
              <w:autoSpaceDE w:val="0"/>
              <w:autoSpaceDN w:val="0"/>
              <w:adjustRightInd w:val="0"/>
              <w:jc w:val="center"/>
              <w:rPr>
                <w:lang w:val="sr-Cyrl-RS"/>
              </w:rPr>
            </w:pPr>
            <w:r>
              <w:rPr>
                <w:lang w:val="sr-Cyrl-RS"/>
              </w:rPr>
              <w:t>5.3</w:t>
            </w:r>
          </w:p>
        </w:tc>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rsidR="00E46B2F" w:rsidRPr="00E46B2F" w:rsidRDefault="00E46B2F" w:rsidP="000F0C02">
            <w:pPr>
              <w:pStyle w:val="BodyText"/>
              <w:widowControl w:val="0"/>
              <w:autoSpaceDE w:val="0"/>
              <w:autoSpaceDN w:val="0"/>
              <w:adjustRightInd w:val="0"/>
              <w:jc w:val="center"/>
              <w:rPr>
                <w:lang w:val="sr-Cyrl-RS"/>
              </w:rPr>
            </w:pPr>
            <w:r>
              <w:rPr>
                <w:lang w:val="sr-Cyrl-RS"/>
              </w:rPr>
              <w:t>Мерач загађености</w:t>
            </w:r>
          </w:p>
        </w:tc>
        <w:tc>
          <w:tcPr>
            <w:tcW w:w="1313" w:type="dxa"/>
            <w:tcBorders>
              <w:top w:val="single" w:sz="4" w:space="0" w:color="auto"/>
              <w:left w:val="single" w:sz="4" w:space="0" w:color="auto"/>
              <w:bottom w:val="single" w:sz="4" w:space="0" w:color="auto"/>
              <w:right w:val="single" w:sz="4" w:space="0" w:color="auto"/>
            </w:tcBorders>
            <w:shd w:val="clear" w:color="auto" w:fill="auto"/>
            <w:vAlign w:val="center"/>
          </w:tcPr>
          <w:p w:rsidR="00E46B2F" w:rsidRDefault="00E46B2F" w:rsidP="000F0C02">
            <w:pPr>
              <w:pStyle w:val="BodyText"/>
              <w:widowControl w:val="0"/>
              <w:autoSpaceDE w:val="0"/>
              <w:autoSpaceDN w:val="0"/>
              <w:adjustRightInd w:val="0"/>
              <w:jc w:val="center"/>
              <w:rPr>
                <w:lang w:val="sr-Cyrl-RS"/>
              </w:rPr>
            </w:pPr>
            <w:r>
              <w:rPr>
                <w:lang w:val="sr-Cyrl-RS"/>
              </w:rPr>
              <w:t>5</w:t>
            </w:r>
          </w:p>
        </w:tc>
        <w:tc>
          <w:tcPr>
            <w:tcW w:w="1335" w:type="dxa"/>
            <w:tcBorders>
              <w:top w:val="single" w:sz="4" w:space="0" w:color="auto"/>
              <w:left w:val="single" w:sz="4" w:space="0" w:color="auto"/>
              <w:bottom w:val="single" w:sz="4" w:space="0" w:color="auto"/>
              <w:right w:val="single" w:sz="4" w:space="0" w:color="auto"/>
            </w:tcBorders>
            <w:shd w:val="clear" w:color="auto" w:fill="auto"/>
            <w:vAlign w:val="center"/>
          </w:tcPr>
          <w:p w:rsidR="00E46B2F" w:rsidRDefault="00E46B2F" w:rsidP="000F0C02">
            <w:pPr>
              <w:pStyle w:val="BodyText"/>
              <w:widowControl w:val="0"/>
              <w:autoSpaceDE w:val="0"/>
              <w:autoSpaceDN w:val="0"/>
              <w:adjustRightInd w:val="0"/>
              <w:jc w:val="center"/>
              <w:rPr>
                <w:lang w:val="en-US"/>
              </w:rPr>
            </w:pPr>
            <w:proofErr w:type="spellStart"/>
            <w:r>
              <w:rPr>
                <w:lang w:val="en-US"/>
              </w:rPr>
              <w:t>Sauermann</w:t>
            </w:r>
            <w:proofErr w:type="spellEnd"/>
          </w:p>
        </w:tc>
        <w:tc>
          <w:tcPr>
            <w:tcW w:w="1271" w:type="dxa"/>
            <w:tcBorders>
              <w:top w:val="single" w:sz="4" w:space="0" w:color="auto"/>
              <w:left w:val="single" w:sz="4" w:space="0" w:color="auto"/>
              <w:bottom w:val="single" w:sz="4" w:space="0" w:color="auto"/>
              <w:right w:val="single" w:sz="4" w:space="0" w:color="auto"/>
            </w:tcBorders>
            <w:shd w:val="clear" w:color="auto" w:fill="auto"/>
            <w:vAlign w:val="center"/>
          </w:tcPr>
          <w:p w:rsidR="00E46B2F" w:rsidRDefault="00E46B2F" w:rsidP="000F0C02">
            <w:pPr>
              <w:pStyle w:val="BodyText"/>
              <w:widowControl w:val="0"/>
              <w:autoSpaceDE w:val="0"/>
              <w:autoSpaceDN w:val="0"/>
              <w:adjustRightInd w:val="0"/>
              <w:jc w:val="center"/>
              <w:rPr>
                <w:lang w:val="en-US"/>
              </w:rPr>
            </w:pPr>
            <w:r>
              <w:rPr>
                <w:lang w:val="en-US"/>
              </w:rPr>
              <w:t>OTHER</w:t>
            </w:r>
          </w:p>
        </w:tc>
        <w:tc>
          <w:tcPr>
            <w:tcW w:w="1332" w:type="dxa"/>
            <w:tcBorders>
              <w:top w:val="single" w:sz="4" w:space="0" w:color="auto"/>
              <w:left w:val="single" w:sz="4" w:space="0" w:color="auto"/>
              <w:bottom w:val="single" w:sz="4" w:space="0" w:color="auto"/>
              <w:right w:val="single" w:sz="4" w:space="0" w:color="auto"/>
            </w:tcBorders>
            <w:shd w:val="clear" w:color="auto" w:fill="auto"/>
            <w:vAlign w:val="center"/>
          </w:tcPr>
          <w:p w:rsidR="00E46B2F" w:rsidRDefault="00E46B2F" w:rsidP="000F0C02">
            <w:pPr>
              <w:pStyle w:val="BodyText"/>
              <w:widowControl w:val="0"/>
              <w:autoSpaceDE w:val="0"/>
              <w:autoSpaceDN w:val="0"/>
              <w:adjustRightInd w:val="0"/>
              <w:jc w:val="center"/>
              <w:rPr>
                <w:lang w:val="en-US"/>
              </w:rPr>
            </w:pPr>
            <w:r>
              <w:rPr>
                <w:lang w:val="en-US"/>
              </w:rPr>
              <w:t>CI</w:t>
            </w:r>
          </w:p>
        </w:tc>
        <w:tc>
          <w:tcPr>
            <w:tcW w:w="1348" w:type="dxa"/>
            <w:tcBorders>
              <w:top w:val="single" w:sz="4" w:space="0" w:color="auto"/>
              <w:left w:val="single" w:sz="4" w:space="0" w:color="auto"/>
              <w:bottom w:val="single" w:sz="4" w:space="0" w:color="auto"/>
              <w:right w:val="single" w:sz="4" w:space="0" w:color="auto"/>
            </w:tcBorders>
            <w:shd w:val="clear" w:color="auto" w:fill="auto"/>
            <w:vAlign w:val="center"/>
          </w:tcPr>
          <w:p w:rsidR="00E46B2F" w:rsidRDefault="00E46B2F" w:rsidP="000F0C02">
            <w:pPr>
              <w:pStyle w:val="BodyText"/>
              <w:widowControl w:val="0"/>
              <w:autoSpaceDE w:val="0"/>
              <w:autoSpaceDN w:val="0"/>
              <w:adjustRightInd w:val="0"/>
              <w:jc w:val="center"/>
              <w:rPr>
                <w:lang w:val="sr-Cyrl-RS"/>
              </w:rPr>
            </w:pPr>
            <w:r>
              <w:rPr>
                <w:lang w:val="sr-Cyrl-RS"/>
              </w:rPr>
              <w:t>17</w:t>
            </w:r>
          </w:p>
        </w:tc>
      </w:tr>
      <w:tr w:rsidR="00E46B2F" w:rsidRPr="00836712" w:rsidTr="00A0160F">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E46B2F" w:rsidRDefault="00E46B2F" w:rsidP="000F0C02">
            <w:pPr>
              <w:pStyle w:val="BodyText"/>
              <w:widowControl w:val="0"/>
              <w:autoSpaceDE w:val="0"/>
              <w:autoSpaceDN w:val="0"/>
              <w:adjustRightInd w:val="0"/>
              <w:jc w:val="center"/>
              <w:rPr>
                <w:lang w:val="sr-Cyrl-RS"/>
              </w:rPr>
            </w:pPr>
            <w:r>
              <w:rPr>
                <w:lang w:val="sr-Cyrl-RS"/>
              </w:rPr>
              <w:t>5.4</w:t>
            </w:r>
          </w:p>
        </w:tc>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rsidR="00E46B2F" w:rsidRDefault="00E46B2F" w:rsidP="000F0C02">
            <w:pPr>
              <w:pStyle w:val="BodyText"/>
              <w:widowControl w:val="0"/>
              <w:autoSpaceDE w:val="0"/>
              <w:autoSpaceDN w:val="0"/>
              <w:adjustRightInd w:val="0"/>
              <w:jc w:val="center"/>
              <w:rPr>
                <w:lang w:val="sr-Cyrl-RS"/>
              </w:rPr>
            </w:pPr>
            <w:r>
              <w:rPr>
                <w:lang w:val="sr-Cyrl-RS"/>
              </w:rPr>
              <w:t>Мерач густине ваздуха</w:t>
            </w:r>
          </w:p>
        </w:tc>
        <w:tc>
          <w:tcPr>
            <w:tcW w:w="1313" w:type="dxa"/>
            <w:tcBorders>
              <w:top w:val="single" w:sz="4" w:space="0" w:color="auto"/>
              <w:left w:val="single" w:sz="4" w:space="0" w:color="auto"/>
              <w:bottom w:val="single" w:sz="4" w:space="0" w:color="auto"/>
              <w:right w:val="single" w:sz="4" w:space="0" w:color="auto"/>
            </w:tcBorders>
            <w:shd w:val="clear" w:color="auto" w:fill="auto"/>
            <w:vAlign w:val="center"/>
          </w:tcPr>
          <w:p w:rsidR="00E46B2F" w:rsidRDefault="00E46B2F" w:rsidP="000F0C02">
            <w:pPr>
              <w:pStyle w:val="BodyText"/>
              <w:widowControl w:val="0"/>
              <w:autoSpaceDE w:val="0"/>
              <w:autoSpaceDN w:val="0"/>
              <w:adjustRightInd w:val="0"/>
              <w:jc w:val="center"/>
              <w:rPr>
                <w:lang w:val="sr-Cyrl-RS"/>
              </w:rPr>
            </w:pPr>
            <w:r>
              <w:rPr>
                <w:lang w:val="sr-Cyrl-RS"/>
              </w:rPr>
              <w:t>5</w:t>
            </w:r>
          </w:p>
        </w:tc>
        <w:tc>
          <w:tcPr>
            <w:tcW w:w="1335" w:type="dxa"/>
            <w:tcBorders>
              <w:top w:val="single" w:sz="4" w:space="0" w:color="auto"/>
              <w:left w:val="single" w:sz="4" w:space="0" w:color="auto"/>
              <w:bottom w:val="single" w:sz="4" w:space="0" w:color="auto"/>
              <w:right w:val="single" w:sz="4" w:space="0" w:color="auto"/>
            </w:tcBorders>
            <w:shd w:val="clear" w:color="auto" w:fill="auto"/>
            <w:vAlign w:val="center"/>
          </w:tcPr>
          <w:p w:rsidR="00E46B2F" w:rsidRDefault="00E46B2F" w:rsidP="000F0C02">
            <w:pPr>
              <w:pStyle w:val="BodyText"/>
              <w:widowControl w:val="0"/>
              <w:autoSpaceDE w:val="0"/>
              <w:autoSpaceDN w:val="0"/>
              <w:adjustRightInd w:val="0"/>
              <w:jc w:val="center"/>
              <w:rPr>
                <w:lang w:val="en-US"/>
              </w:rPr>
            </w:pPr>
            <w:proofErr w:type="spellStart"/>
            <w:r>
              <w:rPr>
                <w:lang w:val="en-US"/>
              </w:rPr>
              <w:t>Sauermann</w:t>
            </w:r>
            <w:proofErr w:type="spellEnd"/>
          </w:p>
        </w:tc>
        <w:tc>
          <w:tcPr>
            <w:tcW w:w="1271" w:type="dxa"/>
            <w:tcBorders>
              <w:top w:val="single" w:sz="4" w:space="0" w:color="auto"/>
              <w:left w:val="single" w:sz="4" w:space="0" w:color="auto"/>
              <w:bottom w:val="single" w:sz="4" w:space="0" w:color="auto"/>
              <w:right w:val="single" w:sz="4" w:space="0" w:color="auto"/>
            </w:tcBorders>
            <w:shd w:val="clear" w:color="auto" w:fill="auto"/>
            <w:vAlign w:val="center"/>
          </w:tcPr>
          <w:p w:rsidR="00E46B2F" w:rsidRDefault="00E46B2F" w:rsidP="000F0C02">
            <w:pPr>
              <w:pStyle w:val="BodyText"/>
              <w:widowControl w:val="0"/>
              <w:autoSpaceDE w:val="0"/>
              <w:autoSpaceDN w:val="0"/>
              <w:adjustRightInd w:val="0"/>
              <w:jc w:val="center"/>
              <w:rPr>
                <w:lang w:val="en-US"/>
              </w:rPr>
            </w:pPr>
            <w:r>
              <w:rPr>
                <w:lang w:val="en-US"/>
              </w:rPr>
              <w:t>OTHER</w:t>
            </w:r>
          </w:p>
        </w:tc>
        <w:tc>
          <w:tcPr>
            <w:tcW w:w="1332" w:type="dxa"/>
            <w:tcBorders>
              <w:top w:val="single" w:sz="4" w:space="0" w:color="auto"/>
              <w:left w:val="single" w:sz="4" w:space="0" w:color="auto"/>
              <w:bottom w:val="single" w:sz="4" w:space="0" w:color="auto"/>
              <w:right w:val="single" w:sz="4" w:space="0" w:color="auto"/>
            </w:tcBorders>
            <w:shd w:val="clear" w:color="auto" w:fill="auto"/>
            <w:vAlign w:val="center"/>
          </w:tcPr>
          <w:p w:rsidR="00E46B2F" w:rsidRDefault="00E46B2F" w:rsidP="000F0C02">
            <w:pPr>
              <w:pStyle w:val="BodyText"/>
              <w:widowControl w:val="0"/>
              <w:autoSpaceDE w:val="0"/>
              <w:autoSpaceDN w:val="0"/>
              <w:adjustRightInd w:val="0"/>
              <w:jc w:val="center"/>
              <w:rPr>
                <w:lang w:val="en-US"/>
              </w:rPr>
            </w:pPr>
            <w:r>
              <w:rPr>
                <w:lang w:val="en-US"/>
              </w:rPr>
              <w:t>CI</w:t>
            </w:r>
          </w:p>
        </w:tc>
        <w:tc>
          <w:tcPr>
            <w:tcW w:w="1348" w:type="dxa"/>
            <w:tcBorders>
              <w:top w:val="single" w:sz="4" w:space="0" w:color="auto"/>
              <w:left w:val="single" w:sz="4" w:space="0" w:color="auto"/>
              <w:bottom w:val="single" w:sz="4" w:space="0" w:color="auto"/>
              <w:right w:val="single" w:sz="4" w:space="0" w:color="auto"/>
            </w:tcBorders>
            <w:shd w:val="clear" w:color="auto" w:fill="auto"/>
            <w:vAlign w:val="center"/>
          </w:tcPr>
          <w:p w:rsidR="00E46B2F" w:rsidRDefault="00E46B2F" w:rsidP="000F0C02">
            <w:pPr>
              <w:pStyle w:val="BodyText"/>
              <w:widowControl w:val="0"/>
              <w:autoSpaceDE w:val="0"/>
              <w:autoSpaceDN w:val="0"/>
              <w:adjustRightInd w:val="0"/>
              <w:jc w:val="center"/>
              <w:rPr>
                <w:lang w:val="sr-Cyrl-RS"/>
              </w:rPr>
            </w:pPr>
            <w:r>
              <w:rPr>
                <w:lang w:val="sr-Cyrl-RS"/>
              </w:rPr>
              <w:t>17</w:t>
            </w:r>
          </w:p>
        </w:tc>
      </w:tr>
      <w:tr w:rsidR="00E46B2F" w:rsidRPr="00836712" w:rsidTr="00A0160F">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E46B2F" w:rsidRDefault="00E46B2F" w:rsidP="000F0C02">
            <w:pPr>
              <w:pStyle w:val="BodyText"/>
              <w:widowControl w:val="0"/>
              <w:autoSpaceDE w:val="0"/>
              <w:autoSpaceDN w:val="0"/>
              <w:adjustRightInd w:val="0"/>
              <w:jc w:val="center"/>
              <w:rPr>
                <w:lang w:val="sr-Cyrl-RS"/>
              </w:rPr>
            </w:pPr>
            <w:r>
              <w:rPr>
                <w:lang w:val="sr-Cyrl-RS"/>
              </w:rPr>
              <w:t>5.5</w:t>
            </w:r>
          </w:p>
        </w:tc>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rsidR="00E46B2F" w:rsidRDefault="00E46B2F" w:rsidP="000F0C02">
            <w:pPr>
              <w:pStyle w:val="BodyText"/>
              <w:widowControl w:val="0"/>
              <w:autoSpaceDE w:val="0"/>
              <w:autoSpaceDN w:val="0"/>
              <w:adjustRightInd w:val="0"/>
              <w:jc w:val="center"/>
              <w:rPr>
                <w:lang w:val="sr-Cyrl-RS"/>
              </w:rPr>
            </w:pPr>
            <w:r>
              <w:rPr>
                <w:lang w:val="sr-Cyrl-RS"/>
              </w:rPr>
              <w:t>Мерач броја возила</w:t>
            </w:r>
          </w:p>
        </w:tc>
        <w:tc>
          <w:tcPr>
            <w:tcW w:w="1313" w:type="dxa"/>
            <w:tcBorders>
              <w:top w:val="single" w:sz="4" w:space="0" w:color="auto"/>
              <w:left w:val="single" w:sz="4" w:space="0" w:color="auto"/>
              <w:bottom w:val="single" w:sz="4" w:space="0" w:color="auto"/>
              <w:right w:val="single" w:sz="4" w:space="0" w:color="auto"/>
            </w:tcBorders>
            <w:shd w:val="clear" w:color="auto" w:fill="auto"/>
            <w:vAlign w:val="center"/>
          </w:tcPr>
          <w:p w:rsidR="00E46B2F" w:rsidRDefault="00E46B2F" w:rsidP="000F0C02">
            <w:pPr>
              <w:pStyle w:val="BodyText"/>
              <w:widowControl w:val="0"/>
              <w:autoSpaceDE w:val="0"/>
              <w:autoSpaceDN w:val="0"/>
              <w:adjustRightInd w:val="0"/>
              <w:jc w:val="center"/>
              <w:rPr>
                <w:lang w:val="sr-Cyrl-RS"/>
              </w:rPr>
            </w:pPr>
            <w:r>
              <w:rPr>
                <w:lang w:val="sr-Cyrl-RS"/>
              </w:rPr>
              <w:t>5</w:t>
            </w:r>
          </w:p>
        </w:tc>
        <w:tc>
          <w:tcPr>
            <w:tcW w:w="1335" w:type="dxa"/>
            <w:tcBorders>
              <w:top w:val="single" w:sz="4" w:space="0" w:color="auto"/>
              <w:left w:val="single" w:sz="4" w:space="0" w:color="auto"/>
              <w:bottom w:val="single" w:sz="4" w:space="0" w:color="auto"/>
              <w:right w:val="single" w:sz="4" w:space="0" w:color="auto"/>
            </w:tcBorders>
            <w:shd w:val="clear" w:color="auto" w:fill="auto"/>
            <w:vAlign w:val="center"/>
          </w:tcPr>
          <w:p w:rsidR="00E46B2F" w:rsidRDefault="00E46B2F" w:rsidP="000F0C02">
            <w:pPr>
              <w:pStyle w:val="BodyText"/>
              <w:widowControl w:val="0"/>
              <w:autoSpaceDE w:val="0"/>
              <w:autoSpaceDN w:val="0"/>
              <w:adjustRightInd w:val="0"/>
              <w:jc w:val="center"/>
              <w:rPr>
                <w:lang w:val="en-US"/>
              </w:rPr>
            </w:pPr>
            <w:r>
              <w:rPr>
                <w:lang w:val="en-US"/>
              </w:rPr>
              <w:t>Trigg</w:t>
            </w:r>
          </w:p>
        </w:tc>
        <w:tc>
          <w:tcPr>
            <w:tcW w:w="1271" w:type="dxa"/>
            <w:tcBorders>
              <w:top w:val="single" w:sz="4" w:space="0" w:color="auto"/>
              <w:left w:val="single" w:sz="4" w:space="0" w:color="auto"/>
              <w:bottom w:val="single" w:sz="4" w:space="0" w:color="auto"/>
              <w:right w:val="single" w:sz="4" w:space="0" w:color="auto"/>
            </w:tcBorders>
            <w:shd w:val="clear" w:color="auto" w:fill="auto"/>
            <w:vAlign w:val="center"/>
          </w:tcPr>
          <w:p w:rsidR="00E46B2F" w:rsidRDefault="00E46B2F" w:rsidP="000F0C02">
            <w:pPr>
              <w:pStyle w:val="BodyText"/>
              <w:widowControl w:val="0"/>
              <w:autoSpaceDE w:val="0"/>
              <w:autoSpaceDN w:val="0"/>
              <w:adjustRightInd w:val="0"/>
              <w:jc w:val="center"/>
              <w:rPr>
                <w:lang w:val="en-US"/>
              </w:rPr>
            </w:pPr>
            <w:r>
              <w:rPr>
                <w:lang w:val="en-US"/>
              </w:rPr>
              <w:t>OTHER</w:t>
            </w:r>
          </w:p>
        </w:tc>
        <w:tc>
          <w:tcPr>
            <w:tcW w:w="1332" w:type="dxa"/>
            <w:tcBorders>
              <w:top w:val="single" w:sz="4" w:space="0" w:color="auto"/>
              <w:left w:val="single" w:sz="4" w:space="0" w:color="auto"/>
              <w:bottom w:val="single" w:sz="4" w:space="0" w:color="auto"/>
              <w:right w:val="single" w:sz="4" w:space="0" w:color="auto"/>
            </w:tcBorders>
            <w:shd w:val="clear" w:color="auto" w:fill="auto"/>
            <w:vAlign w:val="center"/>
          </w:tcPr>
          <w:p w:rsidR="00E46B2F" w:rsidRDefault="00E46B2F" w:rsidP="000F0C02">
            <w:pPr>
              <w:pStyle w:val="BodyText"/>
              <w:widowControl w:val="0"/>
              <w:autoSpaceDE w:val="0"/>
              <w:autoSpaceDN w:val="0"/>
              <w:adjustRightInd w:val="0"/>
              <w:jc w:val="center"/>
              <w:rPr>
                <w:lang w:val="en-US"/>
              </w:rPr>
            </w:pPr>
            <w:r>
              <w:rPr>
                <w:lang w:val="en-US"/>
              </w:rPr>
              <w:t>CI</w:t>
            </w:r>
          </w:p>
        </w:tc>
        <w:tc>
          <w:tcPr>
            <w:tcW w:w="1348" w:type="dxa"/>
            <w:tcBorders>
              <w:top w:val="single" w:sz="4" w:space="0" w:color="auto"/>
              <w:left w:val="single" w:sz="4" w:space="0" w:color="auto"/>
              <w:bottom w:val="single" w:sz="4" w:space="0" w:color="auto"/>
              <w:right w:val="single" w:sz="4" w:space="0" w:color="auto"/>
            </w:tcBorders>
            <w:shd w:val="clear" w:color="auto" w:fill="auto"/>
            <w:vAlign w:val="center"/>
          </w:tcPr>
          <w:p w:rsidR="00E46B2F" w:rsidRDefault="00E46B2F" w:rsidP="000F0C02">
            <w:pPr>
              <w:pStyle w:val="BodyText"/>
              <w:widowControl w:val="0"/>
              <w:autoSpaceDE w:val="0"/>
              <w:autoSpaceDN w:val="0"/>
              <w:adjustRightInd w:val="0"/>
              <w:jc w:val="center"/>
              <w:rPr>
                <w:lang w:val="sr-Cyrl-RS"/>
              </w:rPr>
            </w:pPr>
            <w:r>
              <w:rPr>
                <w:lang w:val="sr-Cyrl-RS"/>
              </w:rPr>
              <w:t>17</w:t>
            </w:r>
          </w:p>
        </w:tc>
      </w:tr>
      <w:tr w:rsidR="009019D4" w:rsidRPr="00836712" w:rsidTr="00A0160F">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9019D4" w:rsidRPr="00836712" w:rsidRDefault="009019D4" w:rsidP="000F0C02">
            <w:pPr>
              <w:pStyle w:val="BodyText"/>
              <w:widowControl w:val="0"/>
              <w:autoSpaceDE w:val="0"/>
              <w:autoSpaceDN w:val="0"/>
              <w:adjustRightInd w:val="0"/>
              <w:jc w:val="center"/>
              <w:rPr>
                <w:lang w:val="sr-Cyrl-RS"/>
              </w:rPr>
            </w:pPr>
            <w:r>
              <w:rPr>
                <w:lang w:val="sr-Cyrl-RS"/>
              </w:rPr>
              <w:t>5.</w:t>
            </w:r>
            <w:r w:rsidR="00E46B2F">
              <w:rPr>
                <w:lang w:val="sr-Cyrl-RS"/>
              </w:rPr>
              <w:t>6</w:t>
            </w:r>
          </w:p>
        </w:tc>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rsidR="009019D4" w:rsidRPr="009019D4" w:rsidRDefault="009019D4" w:rsidP="000F0C02">
            <w:pPr>
              <w:pStyle w:val="BodyText"/>
              <w:widowControl w:val="0"/>
              <w:autoSpaceDE w:val="0"/>
              <w:autoSpaceDN w:val="0"/>
              <w:adjustRightInd w:val="0"/>
              <w:jc w:val="center"/>
              <w:rPr>
                <w:lang w:val="sr-Cyrl-RS"/>
              </w:rPr>
            </w:pPr>
            <w:r>
              <w:rPr>
                <w:lang w:val="sr-Cyrl-RS"/>
              </w:rPr>
              <w:t>Мобилна апликација</w:t>
            </w:r>
          </w:p>
        </w:tc>
        <w:tc>
          <w:tcPr>
            <w:tcW w:w="1313" w:type="dxa"/>
            <w:tcBorders>
              <w:top w:val="single" w:sz="4" w:space="0" w:color="auto"/>
              <w:left w:val="single" w:sz="4" w:space="0" w:color="auto"/>
              <w:bottom w:val="single" w:sz="4" w:space="0" w:color="auto"/>
              <w:right w:val="single" w:sz="4" w:space="0" w:color="auto"/>
            </w:tcBorders>
            <w:shd w:val="clear" w:color="auto" w:fill="auto"/>
            <w:vAlign w:val="center"/>
          </w:tcPr>
          <w:p w:rsidR="009019D4" w:rsidRPr="00836712" w:rsidRDefault="009019D4" w:rsidP="000F0C02">
            <w:pPr>
              <w:pStyle w:val="BodyText"/>
              <w:widowControl w:val="0"/>
              <w:autoSpaceDE w:val="0"/>
              <w:autoSpaceDN w:val="0"/>
              <w:adjustRightInd w:val="0"/>
              <w:jc w:val="center"/>
              <w:rPr>
                <w:lang w:val="sr-Cyrl-RS"/>
              </w:rPr>
            </w:pPr>
            <w:r>
              <w:rPr>
                <w:lang w:val="sr-Cyrl-RS"/>
              </w:rPr>
              <w:t>5</w:t>
            </w:r>
          </w:p>
        </w:tc>
        <w:tc>
          <w:tcPr>
            <w:tcW w:w="1335" w:type="dxa"/>
            <w:tcBorders>
              <w:top w:val="single" w:sz="4" w:space="0" w:color="auto"/>
              <w:left w:val="single" w:sz="4" w:space="0" w:color="auto"/>
              <w:bottom w:val="single" w:sz="4" w:space="0" w:color="auto"/>
              <w:right w:val="single" w:sz="4" w:space="0" w:color="auto"/>
            </w:tcBorders>
            <w:shd w:val="clear" w:color="auto" w:fill="auto"/>
            <w:vAlign w:val="center"/>
          </w:tcPr>
          <w:p w:rsidR="009019D4" w:rsidRPr="00E46B2F" w:rsidRDefault="00E46B2F" w:rsidP="000F0C02">
            <w:pPr>
              <w:pStyle w:val="BodyText"/>
              <w:widowControl w:val="0"/>
              <w:autoSpaceDE w:val="0"/>
              <w:autoSpaceDN w:val="0"/>
              <w:adjustRightInd w:val="0"/>
              <w:jc w:val="center"/>
              <w:rPr>
                <w:lang w:val="en-US"/>
              </w:rPr>
            </w:pPr>
            <w:r>
              <w:rPr>
                <w:lang w:val="en-US"/>
              </w:rPr>
              <w:t>UVA</w:t>
            </w:r>
          </w:p>
        </w:tc>
        <w:tc>
          <w:tcPr>
            <w:tcW w:w="1271" w:type="dxa"/>
            <w:tcBorders>
              <w:top w:val="single" w:sz="4" w:space="0" w:color="auto"/>
              <w:left w:val="single" w:sz="4" w:space="0" w:color="auto"/>
              <w:bottom w:val="single" w:sz="4" w:space="0" w:color="auto"/>
              <w:right w:val="single" w:sz="4" w:space="0" w:color="auto"/>
            </w:tcBorders>
            <w:shd w:val="clear" w:color="auto" w:fill="auto"/>
            <w:vAlign w:val="center"/>
          </w:tcPr>
          <w:p w:rsidR="009019D4" w:rsidRPr="00836712" w:rsidRDefault="009019D4" w:rsidP="000F0C02">
            <w:pPr>
              <w:pStyle w:val="BodyText"/>
              <w:widowControl w:val="0"/>
              <w:autoSpaceDE w:val="0"/>
              <w:autoSpaceDN w:val="0"/>
              <w:adjustRightInd w:val="0"/>
              <w:jc w:val="center"/>
              <w:rPr>
                <w:lang w:val="sr-Cyrl-RS"/>
              </w:rPr>
            </w:pPr>
            <w:r>
              <w:rPr>
                <w:lang w:val="en-US"/>
              </w:rPr>
              <w:t>OTHER</w:t>
            </w:r>
          </w:p>
        </w:tc>
        <w:tc>
          <w:tcPr>
            <w:tcW w:w="1332" w:type="dxa"/>
            <w:tcBorders>
              <w:top w:val="single" w:sz="4" w:space="0" w:color="auto"/>
              <w:left w:val="single" w:sz="4" w:space="0" w:color="auto"/>
              <w:bottom w:val="single" w:sz="4" w:space="0" w:color="auto"/>
              <w:right w:val="single" w:sz="4" w:space="0" w:color="auto"/>
            </w:tcBorders>
            <w:shd w:val="clear" w:color="auto" w:fill="auto"/>
            <w:vAlign w:val="center"/>
          </w:tcPr>
          <w:p w:rsidR="009019D4" w:rsidRPr="009019D4" w:rsidRDefault="009019D4" w:rsidP="000F0C02">
            <w:pPr>
              <w:pStyle w:val="BodyText"/>
              <w:widowControl w:val="0"/>
              <w:autoSpaceDE w:val="0"/>
              <w:autoSpaceDN w:val="0"/>
              <w:adjustRightInd w:val="0"/>
              <w:jc w:val="center"/>
              <w:rPr>
                <w:lang w:val="en-US"/>
              </w:rPr>
            </w:pPr>
            <w:r>
              <w:rPr>
                <w:lang w:val="en-US"/>
              </w:rPr>
              <w:t>CI</w:t>
            </w:r>
          </w:p>
        </w:tc>
        <w:tc>
          <w:tcPr>
            <w:tcW w:w="1348" w:type="dxa"/>
            <w:tcBorders>
              <w:top w:val="single" w:sz="4" w:space="0" w:color="auto"/>
              <w:left w:val="single" w:sz="4" w:space="0" w:color="auto"/>
              <w:bottom w:val="single" w:sz="4" w:space="0" w:color="auto"/>
              <w:right w:val="single" w:sz="4" w:space="0" w:color="auto"/>
            </w:tcBorders>
            <w:shd w:val="clear" w:color="auto" w:fill="auto"/>
            <w:vAlign w:val="center"/>
          </w:tcPr>
          <w:p w:rsidR="009019D4" w:rsidRPr="00836712" w:rsidRDefault="009019D4" w:rsidP="000F0C02">
            <w:pPr>
              <w:pStyle w:val="BodyText"/>
              <w:widowControl w:val="0"/>
              <w:autoSpaceDE w:val="0"/>
              <w:autoSpaceDN w:val="0"/>
              <w:adjustRightInd w:val="0"/>
              <w:jc w:val="center"/>
              <w:rPr>
                <w:lang w:val="sr-Cyrl-RS"/>
              </w:rPr>
            </w:pPr>
            <w:r>
              <w:rPr>
                <w:lang w:val="sr-Cyrl-RS"/>
              </w:rPr>
              <w:t>17</w:t>
            </w:r>
          </w:p>
        </w:tc>
      </w:tr>
      <w:tr w:rsidR="009019D4" w:rsidRPr="00836712" w:rsidTr="00A0160F">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9019D4" w:rsidRPr="009019D4" w:rsidRDefault="009019D4" w:rsidP="000F0C02">
            <w:pPr>
              <w:pStyle w:val="BodyText"/>
              <w:widowControl w:val="0"/>
              <w:autoSpaceDE w:val="0"/>
              <w:autoSpaceDN w:val="0"/>
              <w:adjustRightInd w:val="0"/>
              <w:jc w:val="center"/>
              <w:rPr>
                <w:lang w:val="en-US"/>
              </w:rPr>
            </w:pPr>
            <w:r>
              <w:rPr>
                <w:lang w:val="en-US"/>
              </w:rPr>
              <w:t>6.1</w:t>
            </w:r>
          </w:p>
        </w:tc>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rsidR="009019D4" w:rsidRPr="009019D4" w:rsidRDefault="009019D4" w:rsidP="000F0C02">
            <w:pPr>
              <w:pStyle w:val="BodyText"/>
              <w:widowControl w:val="0"/>
              <w:autoSpaceDE w:val="0"/>
              <w:autoSpaceDN w:val="0"/>
              <w:adjustRightInd w:val="0"/>
              <w:jc w:val="center"/>
              <w:rPr>
                <w:lang w:val="sr-Cyrl-RS"/>
              </w:rPr>
            </w:pPr>
            <w:r>
              <w:rPr>
                <w:lang w:val="sr-Cyrl-RS"/>
              </w:rPr>
              <w:t>Извештаји о тестирању</w:t>
            </w:r>
          </w:p>
        </w:tc>
        <w:tc>
          <w:tcPr>
            <w:tcW w:w="1313" w:type="dxa"/>
            <w:tcBorders>
              <w:top w:val="single" w:sz="4" w:space="0" w:color="auto"/>
              <w:left w:val="single" w:sz="4" w:space="0" w:color="auto"/>
              <w:bottom w:val="single" w:sz="4" w:space="0" w:color="auto"/>
              <w:right w:val="single" w:sz="4" w:space="0" w:color="auto"/>
            </w:tcBorders>
            <w:shd w:val="clear" w:color="auto" w:fill="auto"/>
            <w:vAlign w:val="center"/>
          </w:tcPr>
          <w:p w:rsidR="009019D4" w:rsidRPr="009019D4" w:rsidRDefault="009019D4" w:rsidP="000F0C02">
            <w:pPr>
              <w:pStyle w:val="BodyText"/>
              <w:widowControl w:val="0"/>
              <w:autoSpaceDE w:val="0"/>
              <w:autoSpaceDN w:val="0"/>
              <w:adjustRightInd w:val="0"/>
              <w:jc w:val="center"/>
              <w:rPr>
                <w:lang w:val="en-US"/>
              </w:rPr>
            </w:pPr>
            <w:r>
              <w:rPr>
                <w:lang w:val="en-US"/>
              </w:rPr>
              <w:t>6</w:t>
            </w:r>
          </w:p>
        </w:tc>
        <w:tc>
          <w:tcPr>
            <w:tcW w:w="1335" w:type="dxa"/>
            <w:tcBorders>
              <w:top w:val="single" w:sz="4" w:space="0" w:color="auto"/>
              <w:left w:val="single" w:sz="4" w:space="0" w:color="auto"/>
              <w:bottom w:val="single" w:sz="4" w:space="0" w:color="auto"/>
              <w:right w:val="single" w:sz="4" w:space="0" w:color="auto"/>
            </w:tcBorders>
            <w:shd w:val="clear" w:color="auto" w:fill="auto"/>
            <w:vAlign w:val="center"/>
          </w:tcPr>
          <w:p w:rsidR="009019D4" w:rsidRPr="009019D4" w:rsidRDefault="009019D4" w:rsidP="000F0C02">
            <w:pPr>
              <w:pStyle w:val="BodyText"/>
              <w:widowControl w:val="0"/>
              <w:autoSpaceDE w:val="0"/>
              <w:autoSpaceDN w:val="0"/>
              <w:adjustRightInd w:val="0"/>
              <w:jc w:val="center"/>
              <w:rPr>
                <w:lang w:val="en-US"/>
              </w:rPr>
            </w:pPr>
            <w:r>
              <w:rPr>
                <w:lang w:val="en-US"/>
              </w:rPr>
              <w:t>UVA</w:t>
            </w:r>
          </w:p>
        </w:tc>
        <w:tc>
          <w:tcPr>
            <w:tcW w:w="1271" w:type="dxa"/>
            <w:tcBorders>
              <w:top w:val="single" w:sz="4" w:space="0" w:color="auto"/>
              <w:left w:val="single" w:sz="4" w:space="0" w:color="auto"/>
              <w:bottom w:val="single" w:sz="4" w:space="0" w:color="auto"/>
              <w:right w:val="single" w:sz="4" w:space="0" w:color="auto"/>
            </w:tcBorders>
            <w:shd w:val="clear" w:color="auto" w:fill="auto"/>
            <w:vAlign w:val="center"/>
          </w:tcPr>
          <w:p w:rsidR="009019D4" w:rsidRPr="009019D4" w:rsidRDefault="009019D4" w:rsidP="000F0C02">
            <w:pPr>
              <w:pStyle w:val="BodyText"/>
              <w:widowControl w:val="0"/>
              <w:autoSpaceDE w:val="0"/>
              <w:autoSpaceDN w:val="0"/>
              <w:adjustRightInd w:val="0"/>
              <w:jc w:val="center"/>
              <w:rPr>
                <w:lang w:val="en-US"/>
              </w:rPr>
            </w:pPr>
            <w:r>
              <w:rPr>
                <w:lang w:val="en-US"/>
              </w:rPr>
              <w:t>R</w:t>
            </w:r>
          </w:p>
        </w:tc>
        <w:tc>
          <w:tcPr>
            <w:tcW w:w="1332" w:type="dxa"/>
            <w:tcBorders>
              <w:top w:val="single" w:sz="4" w:space="0" w:color="auto"/>
              <w:left w:val="single" w:sz="4" w:space="0" w:color="auto"/>
              <w:bottom w:val="single" w:sz="4" w:space="0" w:color="auto"/>
              <w:right w:val="single" w:sz="4" w:space="0" w:color="auto"/>
            </w:tcBorders>
            <w:shd w:val="clear" w:color="auto" w:fill="auto"/>
            <w:vAlign w:val="center"/>
          </w:tcPr>
          <w:p w:rsidR="009019D4" w:rsidRPr="009019D4" w:rsidRDefault="009019D4" w:rsidP="000F0C02">
            <w:pPr>
              <w:pStyle w:val="BodyText"/>
              <w:widowControl w:val="0"/>
              <w:autoSpaceDE w:val="0"/>
              <w:autoSpaceDN w:val="0"/>
              <w:adjustRightInd w:val="0"/>
              <w:jc w:val="center"/>
              <w:rPr>
                <w:lang w:val="en-US"/>
              </w:rPr>
            </w:pPr>
            <w:r>
              <w:rPr>
                <w:lang w:val="en-US"/>
              </w:rPr>
              <w:t>CI</w:t>
            </w:r>
          </w:p>
        </w:tc>
        <w:tc>
          <w:tcPr>
            <w:tcW w:w="1348" w:type="dxa"/>
            <w:tcBorders>
              <w:top w:val="single" w:sz="4" w:space="0" w:color="auto"/>
              <w:left w:val="single" w:sz="4" w:space="0" w:color="auto"/>
              <w:bottom w:val="single" w:sz="4" w:space="0" w:color="auto"/>
              <w:right w:val="single" w:sz="4" w:space="0" w:color="auto"/>
            </w:tcBorders>
            <w:shd w:val="clear" w:color="auto" w:fill="auto"/>
            <w:vAlign w:val="center"/>
          </w:tcPr>
          <w:p w:rsidR="009019D4" w:rsidRPr="009019D4" w:rsidRDefault="009019D4" w:rsidP="000F0C02">
            <w:pPr>
              <w:pStyle w:val="BodyText"/>
              <w:widowControl w:val="0"/>
              <w:autoSpaceDE w:val="0"/>
              <w:autoSpaceDN w:val="0"/>
              <w:adjustRightInd w:val="0"/>
              <w:jc w:val="center"/>
              <w:rPr>
                <w:lang w:val="en-US"/>
              </w:rPr>
            </w:pPr>
            <w:r>
              <w:rPr>
                <w:lang w:val="en-US"/>
              </w:rPr>
              <w:t>20</w:t>
            </w:r>
          </w:p>
        </w:tc>
      </w:tr>
      <w:tr w:rsidR="009019D4" w:rsidRPr="00836712" w:rsidTr="009019D4">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9019D4" w:rsidRPr="009019D4" w:rsidRDefault="009019D4" w:rsidP="000F0C02">
            <w:pPr>
              <w:pStyle w:val="BodyText"/>
              <w:widowControl w:val="0"/>
              <w:autoSpaceDE w:val="0"/>
              <w:autoSpaceDN w:val="0"/>
              <w:adjustRightInd w:val="0"/>
              <w:jc w:val="center"/>
              <w:rPr>
                <w:lang w:val="en-US"/>
              </w:rPr>
            </w:pPr>
            <w:r>
              <w:rPr>
                <w:lang w:val="en-US"/>
              </w:rPr>
              <w:t>7.1</w:t>
            </w:r>
          </w:p>
        </w:tc>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rsidR="009019D4" w:rsidRPr="009019D4" w:rsidRDefault="009019D4" w:rsidP="000F0C02">
            <w:pPr>
              <w:pStyle w:val="BodyText"/>
              <w:widowControl w:val="0"/>
              <w:autoSpaceDE w:val="0"/>
              <w:autoSpaceDN w:val="0"/>
              <w:adjustRightInd w:val="0"/>
              <w:jc w:val="center"/>
              <w:rPr>
                <w:lang w:val="sr-Cyrl-RS"/>
              </w:rPr>
            </w:pPr>
            <w:r>
              <w:rPr>
                <w:lang w:val="sr-Cyrl-RS"/>
              </w:rPr>
              <w:t>Интегрисан систем</w:t>
            </w:r>
          </w:p>
        </w:tc>
        <w:tc>
          <w:tcPr>
            <w:tcW w:w="1313" w:type="dxa"/>
            <w:tcBorders>
              <w:top w:val="single" w:sz="4" w:space="0" w:color="auto"/>
              <w:left w:val="single" w:sz="4" w:space="0" w:color="auto"/>
              <w:bottom w:val="single" w:sz="4" w:space="0" w:color="auto"/>
              <w:right w:val="single" w:sz="4" w:space="0" w:color="auto"/>
            </w:tcBorders>
            <w:shd w:val="clear" w:color="auto" w:fill="auto"/>
            <w:vAlign w:val="center"/>
          </w:tcPr>
          <w:p w:rsidR="009019D4" w:rsidRPr="009019D4" w:rsidRDefault="009019D4" w:rsidP="000F0C02">
            <w:pPr>
              <w:pStyle w:val="BodyText"/>
              <w:widowControl w:val="0"/>
              <w:autoSpaceDE w:val="0"/>
              <w:autoSpaceDN w:val="0"/>
              <w:adjustRightInd w:val="0"/>
              <w:jc w:val="center"/>
              <w:rPr>
                <w:lang w:val="en-US"/>
              </w:rPr>
            </w:pPr>
            <w:r>
              <w:rPr>
                <w:lang w:val="en-US"/>
              </w:rPr>
              <w:t>7</w:t>
            </w:r>
          </w:p>
        </w:tc>
        <w:tc>
          <w:tcPr>
            <w:tcW w:w="1335" w:type="dxa"/>
            <w:tcBorders>
              <w:top w:val="single" w:sz="4" w:space="0" w:color="auto"/>
              <w:left w:val="single" w:sz="4" w:space="0" w:color="auto"/>
              <w:bottom w:val="single" w:sz="4" w:space="0" w:color="auto"/>
              <w:right w:val="single" w:sz="4" w:space="0" w:color="auto"/>
            </w:tcBorders>
            <w:shd w:val="clear" w:color="auto" w:fill="auto"/>
            <w:vAlign w:val="center"/>
          </w:tcPr>
          <w:p w:rsidR="009019D4" w:rsidRPr="009019D4" w:rsidRDefault="009019D4" w:rsidP="000F0C02">
            <w:pPr>
              <w:pStyle w:val="BodyText"/>
              <w:widowControl w:val="0"/>
              <w:autoSpaceDE w:val="0"/>
              <w:autoSpaceDN w:val="0"/>
              <w:adjustRightInd w:val="0"/>
              <w:jc w:val="center"/>
              <w:rPr>
                <w:lang w:val="en-US"/>
              </w:rPr>
            </w:pPr>
            <w:r>
              <w:rPr>
                <w:lang w:val="en-US"/>
              </w:rPr>
              <w:t>IP Way</w:t>
            </w:r>
          </w:p>
        </w:tc>
        <w:tc>
          <w:tcPr>
            <w:tcW w:w="1271" w:type="dxa"/>
            <w:tcBorders>
              <w:top w:val="single" w:sz="4" w:space="0" w:color="auto"/>
              <w:left w:val="single" w:sz="4" w:space="0" w:color="auto"/>
              <w:bottom w:val="single" w:sz="4" w:space="0" w:color="auto"/>
              <w:right w:val="single" w:sz="4" w:space="0" w:color="auto"/>
            </w:tcBorders>
            <w:shd w:val="clear" w:color="auto" w:fill="auto"/>
            <w:vAlign w:val="center"/>
          </w:tcPr>
          <w:p w:rsidR="009019D4" w:rsidRPr="00E46B2F" w:rsidRDefault="00E46B2F" w:rsidP="000F0C02">
            <w:pPr>
              <w:pStyle w:val="BodyText"/>
              <w:widowControl w:val="0"/>
              <w:autoSpaceDE w:val="0"/>
              <w:autoSpaceDN w:val="0"/>
              <w:adjustRightInd w:val="0"/>
              <w:jc w:val="center"/>
              <w:rPr>
                <w:lang w:val="en-US"/>
              </w:rPr>
            </w:pPr>
            <w:r>
              <w:rPr>
                <w:lang w:val="en-US"/>
              </w:rPr>
              <w:t>DEM</w:t>
            </w:r>
          </w:p>
        </w:tc>
        <w:tc>
          <w:tcPr>
            <w:tcW w:w="1332" w:type="dxa"/>
            <w:tcBorders>
              <w:top w:val="single" w:sz="4" w:space="0" w:color="auto"/>
              <w:left w:val="single" w:sz="4" w:space="0" w:color="auto"/>
              <w:bottom w:val="single" w:sz="4" w:space="0" w:color="auto"/>
              <w:right w:val="single" w:sz="4" w:space="0" w:color="auto"/>
            </w:tcBorders>
            <w:shd w:val="clear" w:color="auto" w:fill="auto"/>
            <w:vAlign w:val="center"/>
          </w:tcPr>
          <w:p w:rsidR="009019D4" w:rsidRPr="00E46B2F" w:rsidRDefault="00E46B2F" w:rsidP="000F0C02">
            <w:pPr>
              <w:pStyle w:val="BodyText"/>
              <w:widowControl w:val="0"/>
              <w:autoSpaceDE w:val="0"/>
              <w:autoSpaceDN w:val="0"/>
              <w:adjustRightInd w:val="0"/>
              <w:jc w:val="center"/>
              <w:rPr>
                <w:lang w:val="en-US"/>
              </w:rPr>
            </w:pPr>
            <w:r>
              <w:rPr>
                <w:lang w:val="en-US"/>
              </w:rPr>
              <w:t>CI</w:t>
            </w:r>
          </w:p>
        </w:tc>
        <w:tc>
          <w:tcPr>
            <w:tcW w:w="1348" w:type="dxa"/>
            <w:tcBorders>
              <w:top w:val="single" w:sz="4" w:space="0" w:color="auto"/>
              <w:left w:val="single" w:sz="4" w:space="0" w:color="auto"/>
              <w:bottom w:val="single" w:sz="4" w:space="0" w:color="auto"/>
              <w:right w:val="single" w:sz="4" w:space="0" w:color="auto"/>
            </w:tcBorders>
            <w:shd w:val="clear" w:color="auto" w:fill="auto"/>
            <w:vAlign w:val="center"/>
          </w:tcPr>
          <w:p w:rsidR="009019D4" w:rsidRPr="00E46B2F" w:rsidRDefault="00E46B2F" w:rsidP="000F0C02">
            <w:pPr>
              <w:pStyle w:val="BodyText"/>
              <w:widowControl w:val="0"/>
              <w:autoSpaceDE w:val="0"/>
              <w:autoSpaceDN w:val="0"/>
              <w:adjustRightInd w:val="0"/>
              <w:jc w:val="center"/>
              <w:rPr>
                <w:lang w:val="en-US"/>
              </w:rPr>
            </w:pPr>
            <w:r>
              <w:rPr>
                <w:lang w:val="en-US"/>
              </w:rPr>
              <w:t>23</w:t>
            </w:r>
          </w:p>
        </w:tc>
      </w:tr>
      <w:tr w:rsidR="009019D4" w:rsidRPr="00836712" w:rsidTr="009019D4">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9019D4" w:rsidRPr="00E46B2F" w:rsidRDefault="00E46B2F" w:rsidP="000F0C02">
            <w:pPr>
              <w:pStyle w:val="BodyText"/>
              <w:widowControl w:val="0"/>
              <w:autoSpaceDE w:val="0"/>
              <w:autoSpaceDN w:val="0"/>
              <w:adjustRightInd w:val="0"/>
              <w:jc w:val="center"/>
              <w:rPr>
                <w:lang w:val="en-US"/>
              </w:rPr>
            </w:pPr>
            <w:r>
              <w:rPr>
                <w:lang w:val="en-US"/>
              </w:rPr>
              <w:t>8.1</w:t>
            </w:r>
          </w:p>
        </w:tc>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rsidR="009019D4" w:rsidRDefault="00E46B2F" w:rsidP="000F0C02">
            <w:pPr>
              <w:pStyle w:val="BodyText"/>
              <w:widowControl w:val="0"/>
              <w:autoSpaceDE w:val="0"/>
              <w:autoSpaceDN w:val="0"/>
              <w:adjustRightInd w:val="0"/>
              <w:jc w:val="center"/>
              <w:rPr>
                <w:lang w:val="en-US"/>
              </w:rPr>
            </w:pPr>
            <w:r>
              <w:rPr>
                <w:lang w:val="sr-Cyrl-RS"/>
              </w:rPr>
              <w:t>Извештаји о тестирању</w:t>
            </w:r>
          </w:p>
        </w:tc>
        <w:tc>
          <w:tcPr>
            <w:tcW w:w="1313" w:type="dxa"/>
            <w:tcBorders>
              <w:top w:val="single" w:sz="4" w:space="0" w:color="auto"/>
              <w:left w:val="single" w:sz="4" w:space="0" w:color="auto"/>
              <w:bottom w:val="single" w:sz="4" w:space="0" w:color="auto"/>
              <w:right w:val="single" w:sz="4" w:space="0" w:color="auto"/>
            </w:tcBorders>
            <w:shd w:val="clear" w:color="auto" w:fill="auto"/>
            <w:vAlign w:val="center"/>
          </w:tcPr>
          <w:p w:rsidR="009019D4" w:rsidRPr="00E46B2F" w:rsidRDefault="00E46B2F" w:rsidP="000F0C02">
            <w:pPr>
              <w:pStyle w:val="BodyText"/>
              <w:widowControl w:val="0"/>
              <w:autoSpaceDE w:val="0"/>
              <w:autoSpaceDN w:val="0"/>
              <w:adjustRightInd w:val="0"/>
              <w:jc w:val="center"/>
              <w:rPr>
                <w:lang w:val="en-US"/>
              </w:rPr>
            </w:pPr>
            <w:r>
              <w:rPr>
                <w:lang w:val="en-US"/>
              </w:rPr>
              <w:t>8</w:t>
            </w:r>
          </w:p>
        </w:tc>
        <w:tc>
          <w:tcPr>
            <w:tcW w:w="1335" w:type="dxa"/>
            <w:tcBorders>
              <w:top w:val="single" w:sz="4" w:space="0" w:color="auto"/>
              <w:left w:val="single" w:sz="4" w:space="0" w:color="auto"/>
              <w:bottom w:val="single" w:sz="4" w:space="0" w:color="auto"/>
              <w:right w:val="single" w:sz="4" w:space="0" w:color="auto"/>
            </w:tcBorders>
            <w:shd w:val="clear" w:color="auto" w:fill="auto"/>
            <w:vAlign w:val="center"/>
          </w:tcPr>
          <w:p w:rsidR="009019D4" w:rsidRPr="00E46B2F" w:rsidRDefault="00E46B2F" w:rsidP="000F0C02">
            <w:pPr>
              <w:pStyle w:val="BodyText"/>
              <w:widowControl w:val="0"/>
              <w:autoSpaceDE w:val="0"/>
              <w:autoSpaceDN w:val="0"/>
              <w:adjustRightInd w:val="0"/>
              <w:jc w:val="center"/>
              <w:rPr>
                <w:lang w:val="en-US"/>
              </w:rPr>
            </w:pPr>
            <w:r>
              <w:rPr>
                <w:lang w:val="en-US"/>
              </w:rPr>
              <w:t>Trigg</w:t>
            </w:r>
          </w:p>
        </w:tc>
        <w:tc>
          <w:tcPr>
            <w:tcW w:w="1271" w:type="dxa"/>
            <w:tcBorders>
              <w:top w:val="single" w:sz="4" w:space="0" w:color="auto"/>
              <w:left w:val="single" w:sz="4" w:space="0" w:color="auto"/>
              <w:bottom w:val="single" w:sz="4" w:space="0" w:color="auto"/>
              <w:right w:val="single" w:sz="4" w:space="0" w:color="auto"/>
            </w:tcBorders>
            <w:shd w:val="clear" w:color="auto" w:fill="auto"/>
            <w:vAlign w:val="center"/>
          </w:tcPr>
          <w:p w:rsidR="009019D4" w:rsidRPr="00E46B2F" w:rsidRDefault="00E46B2F" w:rsidP="000F0C02">
            <w:pPr>
              <w:pStyle w:val="BodyText"/>
              <w:widowControl w:val="0"/>
              <w:autoSpaceDE w:val="0"/>
              <w:autoSpaceDN w:val="0"/>
              <w:adjustRightInd w:val="0"/>
              <w:jc w:val="center"/>
              <w:rPr>
                <w:lang w:val="en-US"/>
              </w:rPr>
            </w:pPr>
            <w:r>
              <w:rPr>
                <w:lang w:val="en-US"/>
              </w:rPr>
              <w:t>R</w:t>
            </w:r>
          </w:p>
        </w:tc>
        <w:tc>
          <w:tcPr>
            <w:tcW w:w="1332" w:type="dxa"/>
            <w:tcBorders>
              <w:top w:val="single" w:sz="4" w:space="0" w:color="auto"/>
              <w:left w:val="single" w:sz="4" w:space="0" w:color="auto"/>
              <w:bottom w:val="single" w:sz="4" w:space="0" w:color="auto"/>
              <w:right w:val="single" w:sz="4" w:space="0" w:color="auto"/>
            </w:tcBorders>
            <w:shd w:val="clear" w:color="auto" w:fill="auto"/>
            <w:vAlign w:val="center"/>
          </w:tcPr>
          <w:p w:rsidR="009019D4" w:rsidRPr="00E46B2F" w:rsidRDefault="00E46B2F" w:rsidP="000F0C02">
            <w:pPr>
              <w:pStyle w:val="BodyText"/>
              <w:widowControl w:val="0"/>
              <w:autoSpaceDE w:val="0"/>
              <w:autoSpaceDN w:val="0"/>
              <w:adjustRightInd w:val="0"/>
              <w:jc w:val="center"/>
              <w:rPr>
                <w:lang w:val="en-US"/>
              </w:rPr>
            </w:pPr>
            <w:r>
              <w:rPr>
                <w:lang w:val="en-US"/>
              </w:rPr>
              <w:t>CI</w:t>
            </w:r>
          </w:p>
        </w:tc>
        <w:tc>
          <w:tcPr>
            <w:tcW w:w="1348" w:type="dxa"/>
            <w:tcBorders>
              <w:top w:val="single" w:sz="4" w:space="0" w:color="auto"/>
              <w:left w:val="single" w:sz="4" w:space="0" w:color="auto"/>
              <w:bottom w:val="single" w:sz="4" w:space="0" w:color="auto"/>
              <w:right w:val="single" w:sz="4" w:space="0" w:color="auto"/>
            </w:tcBorders>
            <w:shd w:val="clear" w:color="auto" w:fill="auto"/>
            <w:vAlign w:val="center"/>
          </w:tcPr>
          <w:p w:rsidR="009019D4" w:rsidRPr="00E46B2F" w:rsidRDefault="00E46B2F" w:rsidP="000F0C02">
            <w:pPr>
              <w:pStyle w:val="BodyText"/>
              <w:widowControl w:val="0"/>
              <w:autoSpaceDE w:val="0"/>
              <w:autoSpaceDN w:val="0"/>
              <w:adjustRightInd w:val="0"/>
              <w:jc w:val="center"/>
              <w:rPr>
                <w:lang w:val="en-US"/>
              </w:rPr>
            </w:pPr>
            <w:r>
              <w:rPr>
                <w:lang w:val="en-US"/>
              </w:rPr>
              <w:t>27</w:t>
            </w:r>
          </w:p>
        </w:tc>
      </w:tr>
      <w:tr w:rsidR="009019D4" w:rsidRPr="00836712" w:rsidTr="009019D4">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9019D4" w:rsidRPr="00836712" w:rsidRDefault="00E46B2F" w:rsidP="000F0C02">
            <w:pPr>
              <w:pStyle w:val="BodyText"/>
              <w:widowControl w:val="0"/>
              <w:autoSpaceDE w:val="0"/>
              <w:autoSpaceDN w:val="0"/>
              <w:adjustRightInd w:val="0"/>
              <w:jc w:val="center"/>
              <w:rPr>
                <w:lang w:val="sr-Cyrl-RS"/>
              </w:rPr>
            </w:pPr>
            <w:r>
              <w:rPr>
                <w:lang w:val="sr-Cyrl-RS"/>
              </w:rPr>
              <w:t>9.1</w:t>
            </w:r>
          </w:p>
        </w:tc>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rsidR="009019D4" w:rsidRPr="00E46B2F" w:rsidRDefault="00E46B2F" w:rsidP="000F0C02">
            <w:pPr>
              <w:pStyle w:val="BodyText"/>
              <w:widowControl w:val="0"/>
              <w:autoSpaceDE w:val="0"/>
              <w:autoSpaceDN w:val="0"/>
              <w:adjustRightInd w:val="0"/>
              <w:jc w:val="center"/>
              <w:rPr>
                <w:lang w:val="sr-Cyrl-RS"/>
              </w:rPr>
            </w:pPr>
            <w:r>
              <w:rPr>
                <w:lang w:val="sr-Cyrl-RS"/>
              </w:rPr>
              <w:t>Пројектна документација</w:t>
            </w:r>
          </w:p>
        </w:tc>
        <w:tc>
          <w:tcPr>
            <w:tcW w:w="1313" w:type="dxa"/>
            <w:tcBorders>
              <w:top w:val="single" w:sz="4" w:space="0" w:color="auto"/>
              <w:left w:val="single" w:sz="4" w:space="0" w:color="auto"/>
              <w:bottom w:val="single" w:sz="4" w:space="0" w:color="auto"/>
              <w:right w:val="single" w:sz="4" w:space="0" w:color="auto"/>
            </w:tcBorders>
            <w:shd w:val="clear" w:color="auto" w:fill="auto"/>
            <w:vAlign w:val="center"/>
          </w:tcPr>
          <w:p w:rsidR="009019D4" w:rsidRPr="00836712" w:rsidRDefault="00E46B2F" w:rsidP="000F0C02">
            <w:pPr>
              <w:pStyle w:val="BodyText"/>
              <w:widowControl w:val="0"/>
              <w:autoSpaceDE w:val="0"/>
              <w:autoSpaceDN w:val="0"/>
              <w:adjustRightInd w:val="0"/>
              <w:jc w:val="center"/>
              <w:rPr>
                <w:lang w:val="sr-Cyrl-RS"/>
              </w:rPr>
            </w:pPr>
            <w:r>
              <w:rPr>
                <w:lang w:val="sr-Cyrl-RS"/>
              </w:rPr>
              <w:t>9</w:t>
            </w:r>
          </w:p>
        </w:tc>
        <w:tc>
          <w:tcPr>
            <w:tcW w:w="1335" w:type="dxa"/>
            <w:tcBorders>
              <w:top w:val="single" w:sz="4" w:space="0" w:color="auto"/>
              <w:left w:val="single" w:sz="4" w:space="0" w:color="auto"/>
              <w:bottom w:val="single" w:sz="4" w:space="0" w:color="auto"/>
              <w:right w:val="single" w:sz="4" w:space="0" w:color="auto"/>
            </w:tcBorders>
            <w:shd w:val="clear" w:color="auto" w:fill="auto"/>
            <w:vAlign w:val="center"/>
          </w:tcPr>
          <w:p w:rsidR="009019D4" w:rsidRPr="00E46B2F" w:rsidRDefault="00E46B2F" w:rsidP="000F0C02">
            <w:pPr>
              <w:pStyle w:val="BodyText"/>
              <w:widowControl w:val="0"/>
              <w:autoSpaceDE w:val="0"/>
              <w:autoSpaceDN w:val="0"/>
              <w:adjustRightInd w:val="0"/>
              <w:jc w:val="center"/>
              <w:rPr>
                <w:lang w:val="en-US"/>
              </w:rPr>
            </w:pPr>
            <w:r>
              <w:rPr>
                <w:lang w:val="en-US"/>
              </w:rPr>
              <w:t>ETH</w:t>
            </w:r>
          </w:p>
        </w:tc>
        <w:tc>
          <w:tcPr>
            <w:tcW w:w="1271" w:type="dxa"/>
            <w:tcBorders>
              <w:top w:val="single" w:sz="4" w:space="0" w:color="auto"/>
              <w:left w:val="single" w:sz="4" w:space="0" w:color="auto"/>
              <w:bottom w:val="single" w:sz="4" w:space="0" w:color="auto"/>
              <w:right w:val="single" w:sz="4" w:space="0" w:color="auto"/>
            </w:tcBorders>
            <w:shd w:val="clear" w:color="auto" w:fill="auto"/>
            <w:vAlign w:val="center"/>
          </w:tcPr>
          <w:p w:rsidR="009019D4" w:rsidRPr="00E46B2F" w:rsidRDefault="00E46B2F" w:rsidP="000F0C02">
            <w:pPr>
              <w:pStyle w:val="BodyText"/>
              <w:widowControl w:val="0"/>
              <w:autoSpaceDE w:val="0"/>
              <w:autoSpaceDN w:val="0"/>
              <w:adjustRightInd w:val="0"/>
              <w:jc w:val="center"/>
              <w:rPr>
                <w:lang w:val="en-US"/>
              </w:rPr>
            </w:pPr>
            <w:r>
              <w:rPr>
                <w:lang w:val="en-US"/>
              </w:rPr>
              <w:t>R</w:t>
            </w:r>
          </w:p>
        </w:tc>
        <w:tc>
          <w:tcPr>
            <w:tcW w:w="1332" w:type="dxa"/>
            <w:tcBorders>
              <w:top w:val="single" w:sz="4" w:space="0" w:color="auto"/>
              <w:left w:val="single" w:sz="4" w:space="0" w:color="auto"/>
              <w:bottom w:val="single" w:sz="4" w:space="0" w:color="auto"/>
              <w:right w:val="single" w:sz="4" w:space="0" w:color="auto"/>
            </w:tcBorders>
            <w:shd w:val="clear" w:color="auto" w:fill="auto"/>
            <w:vAlign w:val="center"/>
          </w:tcPr>
          <w:p w:rsidR="009019D4" w:rsidRPr="00CB668C" w:rsidRDefault="00CB668C" w:rsidP="000F0C02">
            <w:pPr>
              <w:pStyle w:val="BodyText"/>
              <w:widowControl w:val="0"/>
              <w:autoSpaceDE w:val="0"/>
              <w:autoSpaceDN w:val="0"/>
              <w:adjustRightInd w:val="0"/>
              <w:jc w:val="center"/>
              <w:rPr>
                <w:lang w:val="en-US"/>
              </w:rPr>
            </w:pPr>
            <w:r>
              <w:rPr>
                <w:lang w:val="en-US"/>
              </w:rPr>
              <w:t>CI</w:t>
            </w:r>
          </w:p>
        </w:tc>
        <w:tc>
          <w:tcPr>
            <w:tcW w:w="1348" w:type="dxa"/>
            <w:tcBorders>
              <w:top w:val="single" w:sz="4" w:space="0" w:color="auto"/>
              <w:left w:val="single" w:sz="4" w:space="0" w:color="auto"/>
              <w:bottom w:val="single" w:sz="4" w:space="0" w:color="auto"/>
              <w:right w:val="single" w:sz="4" w:space="0" w:color="auto"/>
            </w:tcBorders>
            <w:shd w:val="clear" w:color="auto" w:fill="auto"/>
            <w:vAlign w:val="center"/>
          </w:tcPr>
          <w:p w:rsidR="009019D4" w:rsidRPr="00836712" w:rsidRDefault="00E46B2F" w:rsidP="000F0C02">
            <w:pPr>
              <w:pStyle w:val="BodyText"/>
              <w:widowControl w:val="0"/>
              <w:autoSpaceDE w:val="0"/>
              <w:autoSpaceDN w:val="0"/>
              <w:adjustRightInd w:val="0"/>
              <w:jc w:val="center"/>
              <w:rPr>
                <w:lang w:val="sr-Cyrl-RS"/>
              </w:rPr>
            </w:pPr>
            <w:r>
              <w:rPr>
                <w:lang w:val="sr-Cyrl-RS"/>
              </w:rPr>
              <w:t>31</w:t>
            </w:r>
          </w:p>
        </w:tc>
      </w:tr>
      <w:tr w:rsidR="009019D4" w:rsidRPr="00836712" w:rsidTr="009019D4">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9019D4" w:rsidRPr="00836712" w:rsidRDefault="00E46B2F" w:rsidP="000F0C02">
            <w:pPr>
              <w:pStyle w:val="BodyText"/>
              <w:widowControl w:val="0"/>
              <w:autoSpaceDE w:val="0"/>
              <w:autoSpaceDN w:val="0"/>
              <w:adjustRightInd w:val="0"/>
              <w:jc w:val="center"/>
              <w:rPr>
                <w:lang w:val="sr-Cyrl-RS"/>
              </w:rPr>
            </w:pPr>
            <w:r>
              <w:rPr>
                <w:lang w:val="sr-Cyrl-RS"/>
              </w:rPr>
              <w:t>9.2</w:t>
            </w:r>
          </w:p>
        </w:tc>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rsidR="009019D4" w:rsidRPr="00E46B2F" w:rsidRDefault="00E46B2F" w:rsidP="000F0C02">
            <w:pPr>
              <w:pStyle w:val="BodyText"/>
              <w:widowControl w:val="0"/>
              <w:autoSpaceDE w:val="0"/>
              <w:autoSpaceDN w:val="0"/>
              <w:adjustRightInd w:val="0"/>
              <w:jc w:val="center"/>
              <w:rPr>
                <w:lang w:val="sr-Cyrl-RS"/>
              </w:rPr>
            </w:pPr>
            <w:r>
              <w:rPr>
                <w:lang w:val="sr-Cyrl-RS"/>
              </w:rPr>
              <w:t>Корисничко упутство</w:t>
            </w:r>
          </w:p>
        </w:tc>
        <w:tc>
          <w:tcPr>
            <w:tcW w:w="1313" w:type="dxa"/>
            <w:tcBorders>
              <w:top w:val="single" w:sz="4" w:space="0" w:color="auto"/>
              <w:left w:val="single" w:sz="4" w:space="0" w:color="auto"/>
              <w:bottom w:val="single" w:sz="4" w:space="0" w:color="auto"/>
              <w:right w:val="single" w:sz="4" w:space="0" w:color="auto"/>
            </w:tcBorders>
            <w:shd w:val="clear" w:color="auto" w:fill="auto"/>
            <w:vAlign w:val="center"/>
          </w:tcPr>
          <w:p w:rsidR="009019D4" w:rsidRPr="00836712" w:rsidRDefault="00E46B2F" w:rsidP="000F0C02">
            <w:pPr>
              <w:pStyle w:val="BodyText"/>
              <w:widowControl w:val="0"/>
              <w:autoSpaceDE w:val="0"/>
              <w:autoSpaceDN w:val="0"/>
              <w:adjustRightInd w:val="0"/>
              <w:jc w:val="center"/>
              <w:rPr>
                <w:lang w:val="sr-Cyrl-RS"/>
              </w:rPr>
            </w:pPr>
            <w:r>
              <w:rPr>
                <w:lang w:val="sr-Cyrl-RS"/>
              </w:rPr>
              <w:t>9</w:t>
            </w:r>
          </w:p>
        </w:tc>
        <w:tc>
          <w:tcPr>
            <w:tcW w:w="1335" w:type="dxa"/>
            <w:tcBorders>
              <w:top w:val="single" w:sz="4" w:space="0" w:color="auto"/>
              <w:left w:val="single" w:sz="4" w:space="0" w:color="auto"/>
              <w:bottom w:val="single" w:sz="4" w:space="0" w:color="auto"/>
              <w:right w:val="single" w:sz="4" w:space="0" w:color="auto"/>
            </w:tcBorders>
            <w:shd w:val="clear" w:color="auto" w:fill="auto"/>
            <w:vAlign w:val="center"/>
          </w:tcPr>
          <w:p w:rsidR="009019D4" w:rsidRPr="00E46B2F" w:rsidRDefault="00E46B2F" w:rsidP="000F0C02">
            <w:pPr>
              <w:pStyle w:val="BodyText"/>
              <w:widowControl w:val="0"/>
              <w:autoSpaceDE w:val="0"/>
              <w:autoSpaceDN w:val="0"/>
              <w:adjustRightInd w:val="0"/>
              <w:jc w:val="center"/>
              <w:rPr>
                <w:lang w:val="en-US"/>
              </w:rPr>
            </w:pPr>
            <w:r>
              <w:rPr>
                <w:lang w:val="en-US"/>
              </w:rPr>
              <w:t>ETH</w:t>
            </w:r>
          </w:p>
        </w:tc>
        <w:tc>
          <w:tcPr>
            <w:tcW w:w="1271" w:type="dxa"/>
            <w:tcBorders>
              <w:top w:val="single" w:sz="4" w:space="0" w:color="auto"/>
              <w:left w:val="single" w:sz="4" w:space="0" w:color="auto"/>
              <w:bottom w:val="single" w:sz="4" w:space="0" w:color="auto"/>
              <w:right w:val="single" w:sz="4" w:space="0" w:color="auto"/>
            </w:tcBorders>
            <w:shd w:val="clear" w:color="auto" w:fill="auto"/>
            <w:vAlign w:val="center"/>
          </w:tcPr>
          <w:p w:rsidR="009019D4" w:rsidRPr="00E46B2F" w:rsidRDefault="00E46B2F" w:rsidP="000F0C02">
            <w:pPr>
              <w:pStyle w:val="BodyText"/>
              <w:widowControl w:val="0"/>
              <w:autoSpaceDE w:val="0"/>
              <w:autoSpaceDN w:val="0"/>
              <w:adjustRightInd w:val="0"/>
              <w:jc w:val="center"/>
              <w:rPr>
                <w:lang w:val="en-US"/>
              </w:rPr>
            </w:pPr>
            <w:r>
              <w:rPr>
                <w:lang w:val="en-US"/>
              </w:rPr>
              <w:t>R</w:t>
            </w:r>
          </w:p>
        </w:tc>
        <w:tc>
          <w:tcPr>
            <w:tcW w:w="1332" w:type="dxa"/>
            <w:tcBorders>
              <w:top w:val="single" w:sz="4" w:space="0" w:color="auto"/>
              <w:left w:val="single" w:sz="4" w:space="0" w:color="auto"/>
              <w:bottom w:val="single" w:sz="4" w:space="0" w:color="auto"/>
              <w:right w:val="single" w:sz="4" w:space="0" w:color="auto"/>
            </w:tcBorders>
            <w:shd w:val="clear" w:color="auto" w:fill="auto"/>
            <w:vAlign w:val="center"/>
          </w:tcPr>
          <w:p w:rsidR="009019D4" w:rsidRPr="00E46B2F" w:rsidRDefault="00E46B2F" w:rsidP="000F0C02">
            <w:pPr>
              <w:pStyle w:val="BodyText"/>
              <w:widowControl w:val="0"/>
              <w:autoSpaceDE w:val="0"/>
              <w:autoSpaceDN w:val="0"/>
              <w:adjustRightInd w:val="0"/>
              <w:jc w:val="center"/>
              <w:rPr>
                <w:lang w:val="en-US"/>
              </w:rPr>
            </w:pPr>
            <w:r>
              <w:rPr>
                <w:lang w:val="en-US"/>
              </w:rPr>
              <w:t>PU</w:t>
            </w:r>
          </w:p>
        </w:tc>
        <w:tc>
          <w:tcPr>
            <w:tcW w:w="1348" w:type="dxa"/>
            <w:tcBorders>
              <w:top w:val="single" w:sz="4" w:space="0" w:color="auto"/>
              <w:left w:val="single" w:sz="4" w:space="0" w:color="auto"/>
              <w:bottom w:val="single" w:sz="4" w:space="0" w:color="auto"/>
              <w:right w:val="single" w:sz="4" w:space="0" w:color="auto"/>
            </w:tcBorders>
            <w:shd w:val="clear" w:color="auto" w:fill="auto"/>
            <w:vAlign w:val="center"/>
          </w:tcPr>
          <w:p w:rsidR="009019D4" w:rsidRPr="00836712" w:rsidRDefault="00E46B2F" w:rsidP="000F0C02">
            <w:pPr>
              <w:pStyle w:val="BodyText"/>
              <w:widowControl w:val="0"/>
              <w:autoSpaceDE w:val="0"/>
              <w:autoSpaceDN w:val="0"/>
              <w:adjustRightInd w:val="0"/>
              <w:jc w:val="center"/>
              <w:rPr>
                <w:lang w:val="sr-Cyrl-RS"/>
              </w:rPr>
            </w:pPr>
            <w:r>
              <w:rPr>
                <w:lang w:val="sr-Cyrl-RS"/>
              </w:rPr>
              <w:t>31</w:t>
            </w:r>
          </w:p>
        </w:tc>
      </w:tr>
      <w:tr w:rsidR="00CB668C" w:rsidRPr="00836712" w:rsidTr="009019D4">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CB668C" w:rsidRPr="00CB668C" w:rsidRDefault="00CB668C" w:rsidP="000F0C02">
            <w:pPr>
              <w:pStyle w:val="BodyText"/>
              <w:widowControl w:val="0"/>
              <w:autoSpaceDE w:val="0"/>
              <w:autoSpaceDN w:val="0"/>
              <w:adjustRightInd w:val="0"/>
              <w:jc w:val="center"/>
              <w:rPr>
                <w:lang w:val="en-US"/>
              </w:rPr>
            </w:pPr>
            <w:r>
              <w:rPr>
                <w:lang w:val="en-US"/>
              </w:rPr>
              <w:t>10.1</w:t>
            </w:r>
          </w:p>
        </w:tc>
        <w:tc>
          <w:tcPr>
            <w:tcW w:w="1876" w:type="dxa"/>
            <w:tcBorders>
              <w:top w:val="single" w:sz="4" w:space="0" w:color="auto"/>
              <w:left w:val="single" w:sz="4" w:space="0" w:color="auto"/>
              <w:bottom w:val="single" w:sz="4" w:space="0" w:color="auto"/>
              <w:right w:val="single" w:sz="4" w:space="0" w:color="auto"/>
            </w:tcBorders>
            <w:shd w:val="clear" w:color="auto" w:fill="auto"/>
            <w:vAlign w:val="center"/>
          </w:tcPr>
          <w:p w:rsidR="00CB668C" w:rsidRPr="00CB668C" w:rsidRDefault="00CB668C" w:rsidP="000F0C02">
            <w:pPr>
              <w:pStyle w:val="BodyText"/>
              <w:widowControl w:val="0"/>
              <w:autoSpaceDE w:val="0"/>
              <w:autoSpaceDN w:val="0"/>
              <w:adjustRightInd w:val="0"/>
              <w:jc w:val="center"/>
              <w:rPr>
                <w:lang w:val="sr-Cyrl-RS"/>
              </w:rPr>
            </w:pPr>
            <w:r>
              <w:rPr>
                <w:lang w:val="sr-Cyrl-RS"/>
              </w:rPr>
              <w:t>Финални извештаји</w:t>
            </w:r>
          </w:p>
        </w:tc>
        <w:tc>
          <w:tcPr>
            <w:tcW w:w="1313" w:type="dxa"/>
            <w:tcBorders>
              <w:top w:val="single" w:sz="4" w:space="0" w:color="auto"/>
              <w:left w:val="single" w:sz="4" w:space="0" w:color="auto"/>
              <w:bottom w:val="single" w:sz="4" w:space="0" w:color="auto"/>
              <w:right w:val="single" w:sz="4" w:space="0" w:color="auto"/>
            </w:tcBorders>
            <w:shd w:val="clear" w:color="auto" w:fill="auto"/>
            <w:vAlign w:val="center"/>
          </w:tcPr>
          <w:p w:rsidR="00CB668C" w:rsidRDefault="00CB668C" w:rsidP="000F0C02">
            <w:pPr>
              <w:pStyle w:val="BodyText"/>
              <w:widowControl w:val="0"/>
              <w:autoSpaceDE w:val="0"/>
              <w:autoSpaceDN w:val="0"/>
              <w:adjustRightInd w:val="0"/>
              <w:jc w:val="center"/>
              <w:rPr>
                <w:lang w:val="sr-Cyrl-RS"/>
              </w:rPr>
            </w:pPr>
            <w:r>
              <w:rPr>
                <w:lang w:val="sr-Cyrl-RS"/>
              </w:rPr>
              <w:t>10</w:t>
            </w:r>
          </w:p>
        </w:tc>
        <w:tc>
          <w:tcPr>
            <w:tcW w:w="1335" w:type="dxa"/>
            <w:tcBorders>
              <w:top w:val="single" w:sz="4" w:space="0" w:color="auto"/>
              <w:left w:val="single" w:sz="4" w:space="0" w:color="auto"/>
              <w:bottom w:val="single" w:sz="4" w:space="0" w:color="auto"/>
              <w:right w:val="single" w:sz="4" w:space="0" w:color="auto"/>
            </w:tcBorders>
            <w:shd w:val="clear" w:color="auto" w:fill="auto"/>
            <w:vAlign w:val="center"/>
          </w:tcPr>
          <w:p w:rsidR="00CB668C" w:rsidRPr="00CB668C" w:rsidRDefault="00CB668C" w:rsidP="000F0C02">
            <w:pPr>
              <w:pStyle w:val="BodyText"/>
              <w:widowControl w:val="0"/>
              <w:autoSpaceDE w:val="0"/>
              <w:autoSpaceDN w:val="0"/>
              <w:adjustRightInd w:val="0"/>
              <w:jc w:val="center"/>
              <w:rPr>
                <w:lang w:val="sr-Cyrl-RS"/>
              </w:rPr>
            </w:pPr>
            <w:r>
              <w:rPr>
                <w:lang w:val="sr-Cyrl-RS"/>
              </w:rPr>
              <w:t>ЕТФ</w:t>
            </w:r>
          </w:p>
        </w:tc>
        <w:tc>
          <w:tcPr>
            <w:tcW w:w="1271" w:type="dxa"/>
            <w:tcBorders>
              <w:top w:val="single" w:sz="4" w:space="0" w:color="auto"/>
              <w:left w:val="single" w:sz="4" w:space="0" w:color="auto"/>
              <w:bottom w:val="single" w:sz="4" w:space="0" w:color="auto"/>
              <w:right w:val="single" w:sz="4" w:space="0" w:color="auto"/>
            </w:tcBorders>
            <w:shd w:val="clear" w:color="auto" w:fill="auto"/>
            <w:vAlign w:val="center"/>
          </w:tcPr>
          <w:p w:rsidR="00CB668C" w:rsidRPr="00CB668C" w:rsidRDefault="00CB668C" w:rsidP="000F0C02">
            <w:pPr>
              <w:pStyle w:val="BodyText"/>
              <w:widowControl w:val="0"/>
              <w:autoSpaceDE w:val="0"/>
              <w:autoSpaceDN w:val="0"/>
              <w:adjustRightInd w:val="0"/>
              <w:jc w:val="center"/>
              <w:rPr>
                <w:lang w:val="sr-Cyrl-RS"/>
              </w:rPr>
            </w:pPr>
            <w:r>
              <w:rPr>
                <w:lang w:val="sr-Cyrl-RS"/>
              </w:rPr>
              <w:t>Р</w:t>
            </w:r>
          </w:p>
        </w:tc>
        <w:tc>
          <w:tcPr>
            <w:tcW w:w="1332" w:type="dxa"/>
            <w:tcBorders>
              <w:top w:val="single" w:sz="4" w:space="0" w:color="auto"/>
              <w:left w:val="single" w:sz="4" w:space="0" w:color="auto"/>
              <w:bottom w:val="single" w:sz="4" w:space="0" w:color="auto"/>
              <w:right w:val="single" w:sz="4" w:space="0" w:color="auto"/>
            </w:tcBorders>
            <w:shd w:val="clear" w:color="auto" w:fill="auto"/>
            <w:vAlign w:val="center"/>
          </w:tcPr>
          <w:p w:rsidR="00CB668C" w:rsidRPr="00CB668C" w:rsidRDefault="00CB668C" w:rsidP="000F0C02">
            <w:pPr>
              <w:pStyle w:val="BodyText"/>
              <w:widowControl w:val="0"/>
              <w:autoSpaceDE w:val="0"/>
              <w:autoSpaceDN w:val="0"/>
              <w:adjustRightInd w:val="0"/>
              <w:jc w:val="center"/>
              <w:rPr>
                <w:lang w:val="en-US"/>
              </w:rPr>
            </w:pPr>
            <w:r>
              <w:rPr>
                <w:lang w:val="en-US"/>
              </w:rPr>
              <w:t>CI</w:t>
            </w:r>
          </w:p>
        </w:tc>
        <w:tc>
          <w:tcPr>
            <w:tcW w:w="1348" w:type="dxa"/>
            <w:tcBorders>
              <w:top w:val="single" w:sz="4" w:space="0" w:color="auto"/>
              <w:left w:val="single" w:sz="4" w:space="0" w:color="auto"/>
              <w:bottom w:val="single" w:sz="4" w:space="0" w:color="auto"/>
              <w:right w:val="single" w:sz="4" w:space="0" w:color="auto"/>
            </w:tcBorders>
            <w:shd w:val="clear" w:color="auto" w:fill="auto"/>
            <w:vAlign w:val="center"/>
          </w:tcPr>
          <w:p w:rsidR="00CB668C" w:rsidRPr="00CB668C" w:rsidRDefault="00CB668C" w:rsidP="000F0C02">
            <w:pPr>
              <w:pStyle w:val="BodyText"/>
              <w:widowControl w:val="0"/>
              <w:autoSpaceDE w:val="0"/>
              <w:autoSpaceDN w:val="0"/>
              <w:adjustRightInd w:val="0"/>
              <w:jc w:val="center"/>
              <w:rPr>
                <w:lang w:val="en-US"/>
              </w:rPr>
            </w:pPr>
            <w:r>
              <w:rPr>
                <w:lang w:val="en-US"/>
              </w:rPr>
              <w:t>33</w:t>
            </w:r>
          </w:p>
        </w:tc>
      </w:tr>
    </w:tbl>
    <w:p w:rsidR="00940E18" w:rsidRDefault="00940E18" w:rsidP="00B521E2">
      <w:pPr>
        <w:pStyle w:val="BodyText"/>
        <w:rPr>
          <w:color w:val="FF0000"/>
          <w:lang w:val="sr-Cyrl-RS"/>
        </w:rPr>
      </w:pPr>
    </w:p>
    <w:p w:rsidR="009019D4" w:rsidRDefault="009019D4" w:rsidP="00B521E2">
      <w:pPr>
        <w:pStyle w:val="BodyText"/>
        <w:rPr>
          <w:color w:val="FF0000"/>
          <w:lang w:val="sr-Cyrl-RS"/>
        </w:rPr>
      </w:pPr>
    </w:p>
    <w:p w:rsidR="00940E18" w:rsidRPr="00940E18" w:rsidRDefault="00940E18" w:rsidP="00940E18">
      <w:pPr>
        <w:autoSpaceDE w:val="0"/>
        <w:autoSpaceDN w:val="0"/>
        <w:adjustRightInd w:val="0"/>
        <w:rPr>
          <w:b/>
          <w:bCs/>
          <w:lang w:val="sr-Cyrl-RS"/>
        </w:rPr>
      </w:pPr>
      <w:r>
        <w:rPr>
          <w:b/>
          <w:bCs/>
          <w:lang w:val="sr-Cyrl-RS"/>
        </w:rPr>
        <w:t>БРОЈ РЕЗУЛТАТА</w:t>
      </w:r>
    </w:p>
    <w:p w:rsidR="00940E18" w:rsidRDefault="00940E18" w:rsidP="00940E18">
      <w:pPr>
        <w:autoSpaceDE w:val="0"/>
        <w:autoSpaceDN w:val="0"/>
        <w:adjustRightInd w:val="0"/>
        <w:rPr>
          <w:i/>
          <w:iCs/>
          <w:lang w:val="en-US"/>
        </w:rPr>
      </w:pPr>
      <w:r>
        <w:rPr>
          <w:i/>
          <w:iCs/>
          <w:lang w:val="en-US"/>
        </w:rPr>
        <w:t xml:space="preserve">Deliverable numbers in order of delivery dates. </w:t>
      </w:r>
      <w:r>
        <w:rPr>
          <w:i/>
          <w:iCs/>
          <w:lang w:val="en-US"/>
        </w:rPr>
        <w:br/>
        <w:t>Please use the numbering convention &lt;</w:t>
      </w:r>
      <w:proofErr w:type="spellStart"/>
      <w:r>
        <w:rPr>
          <w:i/>
          <w:iCs/>
          <w:lang w:val="en-US"/>
        </w:rPr>
        <w:t>WPnumber</w:t>
      </w:r>
      <w:proofErr w:type="spellEnd"/>
      <w:proofErr w:type="gramStart"/>
      <w:r>
        <w:rPr>
          <w:i/>
          <w:iCs/>
          <w:lang w:val="en-US"/>
        </w:rPr>
        <w:t>&gt;.&lt;</w:t>
      </w:r>
      <w:proofErr w:type="gramEnd"/>
      <w:r>
        <w:rPr>
          <w:i/>
          <w:iCs/>
          <w:lang w:val="en-US"/>
        </w:rPr>
        <w:t>number of deliverable within that WP&gt;.</w:t>
      </w:r>
    </w:p>
    <w:p w:rsidR="00940E18" w:rsidRDefault="00940E18" w:rsidP="00940E18">
      <w:pPr>
        <w:autoSpaceDE w:val="0"/>
        <w:autoSpaceDN w:val="0"/>
        <w:adjustRightInd w:val="0"/>
        <w:rPr>
          <w:i/>
          <w:iCs/>
          <w:lang w:val="en-US"/>
        </w:rPr>
      </w:pPr>
      <w:r>
        <w:rPr>
          <w:i/>
          <w:iCs/>
          <w:lang w:val="en-US"/>
        </w:rPr>
        <w:t>For example, deliverable 4.2 would be the second deliverable from work package 4.</w:t>
      </w:r>
    </w:p>
    <w:p w:rsidR="00940E18" w:rsidRDefault="00940E18" w:rsidP="00940E18">
      <w:pPr>
        <w:autoSpaceDE w:val="0"/>
        <w:autoSpaceDN w:val="0"/>
        <w:adjustRightInd w:val="0"/>
        <w:rPr>
          <w:b/>
          <w:bCs/>
          <w:lang w:val="en-US"/>
        </w:rPr>
      </w:pPr>
      <w:r>
        <w:rPr>
          <w:b/>
          <w:bCs/>
          <w:lang w:val="sr-Cyrl-RS"/>
        </w:rPr>
        <w:br/>
        <w:t>ТИП</w:t>
      </w:r>
      <w:r>
        <w:rPr>
          <w:b/>
          <w:bCs/>
          <w:lang w:val="en-US"/>
        </w:rPr>
        <w:t>:</w:t>
      </w:r>
    </w:p>
    <w:p w:rsidR="00940E18" w:rsidRDefault="00940E18" w:rsidP="00940E18">
      <w:pPr>
        <w:autoSpaceDE w:val="0"/>
        <w:autoSpaceDN w:val="0"/>
        <w:adjustRightInd w:val="0"/>
        <w:rPr>
          <w:i/>
          <w:iCs/>
          <w:lang w:val="en-US"/>
        </w:rPr>
      </w:pPr>
      <w:r>
        <w:rPr>
          <w:i/>
          <w:iCs/>
          <w:lang w:val="en-US"/>
        </w:rPr>
        <w:t>Use one of the following codes:</w:t>
      </w:r>
    </w:p>
    <w:p w:rsidR="00940E18" w:rsidRDefault="00940E18" w:rsidP="00940E18">
      <w:pPr>
        <w:autoSpaceDE w:val="0"/>
        <w:autoSpaceDN w:val="0"/>
        <w:adjustRightInd w:val="0"/>
        <w:rPr>
          <w:lang w:val="en-US"/>
        </w:rPr>
      </w:pPr>
      <w:r>
        <w:rPr>
          <w:lang w:val="en-US"/>
        </w:rPr>
        <w:t>R: Document, report (excluding the periodic and final reports)</w:t>
      </w:r>
    </w:p>
    <w:p w:rsidR="00940E18" w:rsidRDefault="00940E18" w:rsidP="00940E18">
      <w:pPr>
        <w:autoSpaceDE w:val="0"/>
        <w:autoSpaceDN w:val="0"/>
        <w:adjustRightInd w:val="0"/>
        <w:rPr>
          <w:lang w:val="en-US"/>
        </w:rPr>
      </w:pPr>
      <w:r>
        <w:rPr>
          <w:lang w:val="en-US"/>
        </w:rPr>
        <w:t>DEM: Demonstrator, pilot, prototype, plan designs</w:t>
      </w:r>
    </w:p>
    <w:p w:rsidR="00940E18" w:rsidRDefault="00940E18" w:rsidP="00940E18">
      <w:pPr>
        <w:autoSpaceDE w:val="0"/>
        <w:autoSpaceDN w:val="0"/>
        <w:adjustRightInd w:val="0"/>
        <w:rPr>
          <w:lang w:val="en-US"/>
        </w:rPr>
      </w:pPr>
      <w:r>
        <w:rPr>
          <w:lang w:val="en-US"/>
        </w:rPr>
        <w:t>DEC: Websites, patents filing, press &amp; media actions, videos, etc.</w:t>
      </w:r>
    </w:p>
    <w:p w:rsidR="00940E18" w:rsidRDefault="00940E18" w:rsidP="00940E18">
      <w:pPr>
        <w:autoSpaceDE w:val="0"/>
        <w:autoSpaceDN w:val="0"/>
        <w:adjustRightInd w:val="0"/>
        <w:rPr>
          <w:lang w:val="en-US"/>
        </w:rPr>
      </w:pPr>
      <w:r>
        <w:rPr>
          <w:lang w:val="en-US"/>
        </w:rPr>
        <w:t>OTHER: Software, technical diagram, etc.</w:t>
      </w:r>
    </w:p>
    <w:p w:rsidR="00940E18" w:rsidRPr="00940E18" w:rsidRDefault="00940E18" w:rsidP="00940E18">
      <w:pPr>
        <w:autoSpaceDE w:val="0"/>
        <w:autoSpaceDN w:val="0"/>
        <w:adjustRightInd w:val="0"/>
        <w:rPr>
          <w:b/>
          <w:bCs/>
          <w:lang w:val="sr-Cyrl-RS"/>
        </w:rPr>
      </w:pPr>
      <w:r>
        <w:rPr>
          <w:b/>
          <w:bCs/>
          <w:lang w:val="sr-Cyrl-RS"/>
        </w:rPr>
        <w:br/>
        <w:t>НИВО ДИСИМИНАЦИЈЕ:</w:t>
      </w:r>
    </w:p>
    <w:p w:rsidR="00940E18" w:rsidRDefault="00940E18" w:rsidP="00940E18">
      <w:pPr>
        <w:autoSpaceDE w:val="0"/>
        <w:autoSpaceDN w:val="0"/>
        <w:adjustRightInd w:val="0"/>
        <w:rPr>
          <w:i/>
          <w:iCs/>
          <w:lang w:val="en-US"/>
        </w:rPr>
      </w:pPr>
      <w:r>
        <w:rPr>
          <w:i/>
          <w:iCs/>
          <w:lang w:val="en-US"/>
        </w:rPr>
        <w:t>Use one of the following codes:</w:t>
      </w:r>
    </w:p>
    <w:p w:rsidR="00940E18" w:rsidRDefault="00940E18" w:rsidP="00940E18">
      <w:pPr>
        <w:autoSpaceDE w:val="0"/>
        <w:autoSpaceDN w:val="0"/>
        <w:adjustRightInd w:val="0"/>
        <w:rPr>
          <w:lang w:val="en-US"/>
        </w:rPr>
      </w:pPr>
      <w:r>
        <w:rPr>
          <w:lang w:val="en-US"/>
        </w:rPr>
        <w:t>PU = Public, fully open, e.g. web</w:t>
      </w:r>
    </w:p>
    <w:p w:rsidR="00940E18" w:rsidRDefault="00940E18" w:rsidP="00940E18">
      <w:pPr>
        <w:autoSpaceDE w:val="0"/>
        <w:autoSpaceDN w:val="0"/>
        <w:adjustRightInd w:val="0"/>
        <w:rPr>
          <w:lang w:val="en-US"/>
        </w:rPr>
      </w:pPr>
      <w:r>
        <w:rPr>
          <w:lang w:val="en-US"/>
        </w:rPr>
        <w:t>CO = Confidential, restricted under conditions set out in Model Grant Agreement</w:t>
      </w:r>
    </w:p>
    <w:p w:rsidR="00940E18" w:rsidRDefault="00940E18" w:rsidP="00940E18">
      <w:pPr>
        <w:autoSpaceDE w:val="0"/>
        <w:autoSpaceDN w:val="0"/>
        <w:adjustRightInd w:val="0"/>
        <w:rPr>
          <w:lang w:val="en-US"/>
        </w:rPr>
      </w:pPr>
      <w:r>
        <w:rPr>
          <w:lang w:val="en-US"/>
        </w:rPr>
        <w:t>CI = Classified, information as referred to in Commission Decision 2001/844/EC.</w:t>
      </w:r>
    </w:p>
    <w:p w:rsidR="00940E18" w:rsidRDefault="00940E18" w:rsidP="00940E18">
      <w:pPr>
        <w:autoSpaceDE w:val="0"/>
        <w:autoSpaceDN w:val="0"/>
        <w:adjustRightInd w:val="0"/>
        <w:rPr>
          <w:b/>
          <w:bCs/>
          <w:lang w:val="sr-Cyrl-RS"/>
        </w:rPr>
      </w:pPr>
    </w:p>
    <w:p w:rsidR="00940E18" w:rsidRPr="00940E18" w:rsidRDefault="00940E18" w:rsidP="00940E18">
      <w:pPr>
        <w:autoSpaceDE w:val="0"/>
        <w:autoSpaceDN w:val="0"/>
        <w:adjustRightInd w:val="0"/>
        <w:rPr>
          <w:b/>
          <w:bCs/>
          <w:lang w:val="sr-Cyrl-RS"/>
        </w:rPr>
      </w:pPr>
      <w:r>
        <w:rPr>
          <w:b/>
          <w:bCs/>
          <w:lang w:val="sr-Cyrl-RS"/>
        </w:rPr>
        <w:t xml:space="preserve">ДАТУМ ИСПОРУКЕ: </w:t>
      </w:r>
      <w:r>
        <w:rPr>
          <w:lang w:val="en-US"/>
        </w:rPr>
        <w:t>Measured in months from the project start date (month 1)</w:t>
      </w:r>
    </w:p>
    <w:p w:rsidR="00940E18" w:rsidRPr="00326CEA" w:rsidRDefault="00940E18" w:rsidP="00B521E2">
      <w:pPr>
        <w:pStyle w:val="BodyText"/>
        <w:rPr>
          <w:lang w:val="sr-Cyrl-RS"/>
        </w:rPr>
      </w:pPr>
    </w:p>
    <w:p w:rsidR="00B521E2" w:rsidRPr="00FB52DD" w:rsidRDefault="00940E18" w:rsidP="00B521E2">
      <w:pPr>
        <w:pStyle w:val="Heading2"/>
        <w:rPr>
          <w:lang w:val="en-GB"/>
        </w:rPr>
      </w:pPr>
      <w:r>
        <w:br w:type="page"/>
      </w:r>
      <w:bookmarkStart w:id="61" w:name="_Toc37567621"/>
      <w:r w:rsidR="00B521E2">
        <w:lastRenderedPageBreak/>
        <w:t xml:space="preserve">6.3 </w:t>
      </w:r>
      <w:r w:rsidR="00B521E2">
        <w:rPr>
          <w:lang w:val="sr-Cyrl-RS"/>
        </w:rPr>
        <w:t>Прекретнице</w:t>
      </w:r>
      <w:r w:rsidR="00FB52DD">
        <w:rPr>
          <w:lang w:val="sr-Cyrl-RS"/>
        </w:rPr>
        <w:t xml:space="preserve"> (</w:t>
      </w:r>
      <w:proofErr w:type="spellStart"/>
      <w:r w:rsidR="00FB52DD">
        <w:rPr>
          <w:lang w:val="sr-Cyrl-RS"/>
        </w:rPr>
        <w:t>енг</w:t>
      </w:r>
      <w:proofErr w:type="spellEnd"/>
      <w:r w:rsidR="00FB52DD">
        <w:rPr>
          <w:lang w:val="sr-Cyrl-RS"/>
        </w:rPr>
        <w:t xml:space="preserve">. </w:t>
      </w:r>
      <w:r w:rsidR="00FB52DD" w:rsidRPr="00FB52DD">
        <w:rPr>
          <w:i/>
          <w:iCs w:val="0"/>
          <w:lang w:val="en-GB"/>
        </w:rPr>
        <w:t>Milestones</w:t>
      </w:r>
      <w:r w:rsidR="00FB52DD">
        <w:rPr>
          <w:lang w:val="en-GB"/>
        </w:rPr>
        <w:t>)</w:t>
      </w:r>
      <w:bookmarkEnd w:id="61"/>
    </w:p>
    <w:p w:rsidR="00B521E2" w:rsidRDefault="00326CEA" w:rsidP="00B521E2">
      <w:pPr>
        <w:pStyle w:val="BodyText"/>
        <w:rPr>
          <w:lang w:val="sr-Cyrl-RS"/>
        </w:rPr>
      </w:pPr>
      <w:r>
        <w:rPr>
          <w:lang w:val="sr-Cyrl-RS"/>
        </w:rPr>
        <w:t>У следећој табели дата је листа прекретница:</w:t>
      </w:r>
    </w:p>
    <w:p w:rsidR="00314821" w:rsidRDefault="00314821" w:rsidP="00B521E2">
      <w:pPr>
        <w:pStyle w:val="BodyText"/>
        <w:rPr>
          <w:lang w:val="sr-Cyrl-RS"/>
        </w:rPr>
      </w:pP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2729"/>
        <w:gridCol w:w="1915"/>
        <w:gridCol w:w="1915"/>
        <w:gridCol w:w="1916"/>
      </w:tblGrid>
      <w:tr w:rsidR="00940E18" w:rsidRPr="00836712" w:rsidTr="00191CC3">
        <w:tc>
          <w:tcPr>
            <w:tcW w:w="1101" w:type="dxa"/>
            <w:shd w:val="clear" w:color="auto" w:fill="E7E6E6"/>
            <w:vAlign w:val="center"/>
          </w:tcPr>
          <w:p w:rsidR="00940E18" w:rsidRPr="00836712" w:rsidRDefault="00940E18" w:rsidP="00836712">
            <w:pPr>
              <w:pStyle w:val="BodyText"/>
              <w:widowControl w:val="0"/>
              <w:autoSpaceDE w:val="0"/>
              <w:autoSpaceDN w:val="0"/>
              <w:adjustRightInd w:val="0"/>
              <w:jc w:val="center"/>
              <w:rPr>
                <w:b/>
                <w:lang w:val="sr-Cyrl-RS"/>
              </w:rPr>
            </w:pPr>
            <w:r w:rsidRPr="00836712">
              <w:rPr>
                <w:b/>
                <w:lang w:val="sr-Cyrl-RS"/>
              </w:rPr>
              <w:t>Број прекретнице</w:t>
            </w:r>
          </w:p>
        </w:tc>
        <w:tc>
          <w:tcPr>
            <w:tcW w:w="2729" w:type="dxa"/>
            <w:shd w:val="clear" w:color="auto" w:fill="E7E6E6"/>
            <w:vAlign w:val="center"/>
          </w:tcPr>
          <w:p w:rsidR="00940E18" w:rsidRPr="00836712" w:rsidRDefault="00940E18" w:rsidP="00836712">
            <w:pPr>
              <w:pStyle w:val="BodyText"/>
              <w:widowControl w:val="0"/>
              <w:autoSpaceDE w:val="0"/>
              <w:autoSpaceDN w:val="0"/>
              <w:adjustRightInd w:val="0"/>
              <w:jc w:val="center"/>
              <w:rPr>
                <w:b/>
                <w:lang w:val="sr-Cyrl-RS"/>
              </w:rPr>
            </w:pPr>
            <w:r w:rsidRPr="00836712">
              <w:rPr>
                <w:b/>
                <w:lang w:val="sr-Cyrl-RS"/>
              </w:rPr>
              <w:t>Прекретница - назив</w:t>
            </w:r>
          </w:p>
        </w:tc>
        <w:tc>
          <w:tcPr>
            <w:tcW w:w="1915" w:type="dxa"/>
            <w:shd w:val="clear" w:color="auto" w:fill="E7E6E6"/>
            <w:vAlign w:val="center"/>
          </w:tcPr>
          <w:p w:rsidR="00940E18" w:rsidRPr="00836712" w:rsidRDefault="00940E18" w:rsidP="00836712">
            <w:pPr>
              <w:pStyle w:val="BodyText"/>
              <w:widowControl w:val="0"/>
              <w:autoSpaceDE w:val="0"/>
              <w:autoSpaceDN w:val="0"/>
              <w:adjustRightInd w:val="0"/>
              <w:jc w:val="center"/>
              <w:rPr>
                <w:b/>
                <w:lang w:val="sr-Cyrl-RS"/>
              </w:rPr>
            </w:pPr>
            <w:r w:rsidRPr="00836712">
              <w:rPr>
                <w:b/>
                <w:lang w:val="sr-Cyrl-RS"/>
              </w:rPr>
              <w:t>Радни пакети на које се односи</w:t>
            </w:r>
          </w:p>
        </w:tc>
        <w:tc>
          <w:tcPr>
            <w:tcW w:w="1915" w:type="dxa"/>
            <w:shd w:val="clear" w:color="auto" w:fill="E7E6E6"/>
            <w:vAlign w:val="center"/>
          </w:tcPr>
          <w:p w:rsidR="00940E18" w:rsidRPr="00836712" w:rsidRDefault="00940E18" w:rsidP="00836712">
            <w:pPr>
              <w:pStyle w:val="BodyText"/>
              <w:widowControl w:val="0"/>
              <w:autoSpaceDE w:val="0"/>
              <w:autoSpaceDN w:val="0"/>
              <w:adjustRightInd w:val="0"/>
              <w:jc w:val="center"/>
              <w:rPr>
                <w:b/>
                <w:lang w:val="sr-Cyrl-RS"/>
              </w:rPr>
            </w:pPr>
            <w:r w:rsidRPr="00836712">
              <w:rPr>
                <w:b/>
                <w:lang w:val="sr-Cyrl-RS"/>
              </w:rPr>
              <w:t>Предвиђен датум</w:t>
            </w:r>
          </w:p>
        </w:tc>
        <w:tc>
          <w:tcPr>
            <w:tcW w:w="1916" w:type="dxa"/>
            <w:shd w:val="clear" w:color="auto" w:fill="E7E6E6"/>
            <w:vAlign w:val="center"/>
          </w:tcPr>
          <w:p w:rsidR="00940E18" w:rsidRPr="00836712" w:rsidRDefault="00940E18" w:rsidP="00836712">
            <w:pPr>
              <w:pStyle w:val="BodyText"/>
              <w:widowControl w:val="0"/>
              <w:autoSpaceDE w:val="0"/>
              <w:autoSpaceDN w:val="0"/>
              <w:adjustRightInd w:val="0"/>
              <w:jc w:val="center"/>
              <w:rPr>
                <w:b/>
                <w:lang w:val="sr-Cyrl-RS"/>
              </w:rPr>
            </w:pPr>
            <w:r w:rsidRPr="00836712">
              <w:rPr>
                <w:b/>
                <w:lang w:val="sr-Cyrl-RS"/>
              </w:rPr>
              <w:t>Начин верификације</w:t>
            </w:r>
          </w:p>
        </w:tc>
      </w:tr>
      <w:tr w:rsidR="00940E18" w:rsidRPr="00836712" w:rsidTr="00191CC3">
        <w:tc>
          <w:tcPr>
            <w:tcW w:w="1101" w:type="dxa"/>
            <w:shd w:val="clear" w:color="auto" w:fill="auto"/>
            <w:vAlign w:val="center"/>
          </w:tcPr>
          <w:p w:rsidR="00940E18" w:rsidRPr="00191CC3" w:rsidRDefault="00191CC3" w:rsidP="00EB4079">
            <w:pPr>
              <w:pStyle w:val="BodyText"/>
              <w:widowControl w:val="0"/>
              <w:autoSpaceDE w:val="0"/>
              <w:autoSpaceDN w:val="0"/>
              <w:adjustRightInd w:val="0"/>
              <w:jc w:val="center"/>
              <w:rPr>
                <w:lang w:val="sr-Cyrl-RS"/>
              </w:rPr>
            </w:pPr>
            <w:r>
              <w:rPr>
                <w:lang w:val="sr-Cyrl-RS"/>
              </w:rPr>
              <w:t>1</w:t>
            </w:r>
          </w:p>
        </w:tc>
        <w:tc>
          <w:tcPr>
            <w:tcW w:w="2729" w:type="dxa"/>
            <w:shd w:val="clear" w:color="auto" w:fill="auto"/>
            <w:vAlign w:val="center"/>
          </w:tcPr>
          <w:p w:rsidR="00940E18" w:rsidRPr="00836712" w:rsidRDefault="00191CC3" w:rsidP="00EB4079">
            <w:pPr>
              <w:pStyle w:val="BodyText"/>
              <w:widowControl w:val="0"/>
              <w:autoSpaceDE w:val="0"/>
              <w:autoSpaceDN w:val="0"/>
              <w:adjustRightInd w:val="0"/>
              <w:jc w:val="center"/>
              <w:rPr>
                <w:lang w:val="sr-Cyrl-RS"/>
              </w:rPr>
            </w:pPr>
            <w:proofErr w:type="spellStart"/>
            <w:r>
              <w:rPr>
                <w:lang w:val="sr-Cyrl-RS"/>
              </w:rPr>
              <w:t>Финализирана</w:t>
            </w:r>
            <w:proofErr w:type="spellEnd"/>
            <w:r>
              <w:rPr>
                <w:lang w:val="sr-Cyrl-RS"/>
              </w:rPr>
              <w:t xml:space="preserve"> анализа тржишта и корисничких захтева</w:t>
            </w:r>
          </w:p>
        </w:tc>
        <w:tc>
          <w:tcPr>
            <w:tcW w:w="1915" w:type="dxa"/>
            <w:shd w:val="clear" w:color="auto" w:fill="auto"/>
            <w:vAlign w:val="center"/>
          </w:tcPr>
          <w:p w:rsidR="00940E18" w:rsidRPr="00836712" w:rsidRDefault="00191CC3" w:rsidP="00EB4079">
            <w:pPr>
              <w:pStyle w:val="BodyText"/>
              <w:widowControl w:val="0"/>
              <w:autoSpaceDE w:val="0"/>
              <w:autoSpaceDN w:val="0"/>
              <w:adjustRightInd w:val="0"/>
              <w:jc w:val="center"/>
              <w:rPr>
                <w:lang w:val="sr-Cyrl-RS"/>
              </w:rPr>
            </w:pPr>
            <w:r>
              <w:rPr>
                <w:lang w:val="sr-Cyrl-RS"/>
              </w:rPr>
              <w:t>2</w:t>
            </w:r>
          </w:p>
        </w:tc>
        <w:tc>
          <w:tcPr>
            <w:tcW w:w="1915" w:type="dxa"/>
            <w:shd w:val="clear" w:color="auto" w:fill="auto"/>
            <w:vAlign w:val="center"/>
          </w:tcPr>
          <w:p w:rsidR="00940E18" w:rsidRPr="00836712" w:rsidRDefault="00A1529F" w:rsidP="00EB4079">
            <w:pPr>
              <w:pStyle w:val="BodyText"/>
              <w:widowControl w:val="0"/>
              <w:autoSpaceDE w:val="0"/>
              <w:autoSpaceDN w:val="0"/>
              <w:adjustRightInd w:val="0"/>
              <w:jc w:val="center"/>
              <w:rPr>
                <w:lang w:val="sr-Cyrl-RS"/>
              </w:rPr>
            </w:pPr>
            <w:r>
              <w:rPr>
                <w:lang w:val="sr-Cyrl-RS"/>
              </w:rPr>
              <w:t>3</w:t>
            </w:r>
          </w:p>
        </w:tc>
        <w:tc>
          <w:tcPr>
            <w:tcW w:w="1916" w:type="dxa"/>
            <w:shd w:val="clear" w:color="auto" w:fill="auto"/>
            <w:vAlign w:val="center"/>
          </w:tcPr>
          <w:p w:rsidR="00940E18" w:rsidRPr="00836712" w:rsidRDefault="00A1529F" w:rsidP="00EB4079">
            <w:pPr>
              <w:pStyle w:val="BodyText"/>
              <w:widowControl w:val="0"/>
              <w:autoSpaceDE w:val="0"/>
              <w:autoSpaceDN w:val="0"/>
              <w:adjustRightInd w:val="0"/>
              <w:jc w:val="center"/>
              <w:rPr>
                <w:lang w:val="sr-Cyrl-RS"/>
              </w:rPr>
            </w:pPr>
            <w:r>
              <w:rPr>
                <w:lang w:val="sr-Cyrl-RS"/>
              </w:rPr>
              <w:t xml:space="preserve">Главни </w:t>
            </w:r>
            <w:proofErr w:type="spellStart"/>
            <w:r>
              <w:rPr>
                <w:lang w:val="sr-Cyrl-RS"/>
              </w:rPr>
              <w:t>партиципант</w:t>
            </w:r>
            <w:proofErr w:type="spellEnd"/>
            <w:r>
              <w:rPr>
                <w:lang w:val="sr-Cyrl-RS"/>
              </w:rPr>
              <w:t xml:space="preserve"> задужен за ову фазу проверава резултате фазе односно добијене документе. </w:t>
            </w:r>
          </w:p>
        </w:tc>
      </w:tr>
      <w:tr w:rsidR="00940E18" w:rsidRPr="00836712" w:rsidTr="00191CC3">
        <w:tc>
          <w:tcPr>
            <w:tcW w:w="1101" w:type="dxa"/>
            <w:shd w:val="clear" w:color="auto" w:fill="auto"/>
            <w:vAlign w:val="center"/>
          </w:tcPr>
          <w:p w:rsidR="00940E18" w:rsidRPr="00836712" w:rsidRDefault="00191CC3" w:rsidP="00EB4079">
            <w:pPr>
              <w:pStyle w:val="BodyText"/>
              <w:widowControl w:val="0"/>
              <w:autoSpaceDE w:val="0"/>
              <w:autoSpaceDN w:val="0"/>
              <w:adjustRightInd w:val="0"/>
              <w:jc w:val="center"/>
              <w:rPr>
                <w:lang w:val="sr-Cyrl-RS"/>
              </w:rPr>
            </w:pPr>
            <w:r>
              <w:rPr>
                <w:lang w:val="sr-Cyrl-RS"/>
              </w:rPr>
              <w:t>2</w:t>
            </w:r>
          </w:p>
        </w:tc>
        <w:tc>
          <w:tcPr>
            <w:tcW w:w="2729" w:type="dxa"/>
            <w:shd w:val="clear" w:color="auto" w:fill="auto"/>
            <w:vAlign w:val="center"/>
          </w:tcPr>
          <w:p w:rsidR="00940E18" w:rsidRPr="00836712" w:rsidRDefault="00191CC3" w:rsidP="00EB4079">
            <w:pPr>
              <w:pStyle w:val="BodyText"/>
              <w:widowControl w:val="0"/>
              <w:autoSpaceDE w:val="0"/>
              <w:autoSpaceDN w:val="0"/>
              <w:adjustRightInd w:val="0"/>
              <w:jc w:val="center"/>
              <w:rPr>
                <w:lang w:val="sr-Cyrl-RS"/>
              </w:rPr>
            </w:pPr>
            <w:proofErr w:type="spellStart"/>
            <w:r>
              <w:rPr>
                <w:lang w:val="sr-Cyrl-RS"/>
              </w:rPr>
              <w:t>Финализиран</w:t>
            </w:r>
            <w:proofErr w:type="spellEnd"/>
            <w:r>
              <w:rPr>
                <w:lang w:val="sr-Cyrl-RS"/>
              </w:rPr>
              <w:t xml:space="preserve"> пројектни план</w:t>
            </w:r>
          </w:p>
        </w:tc>
        <w:tc>
          <w:tcPr>
            <w:tcW w:w="1915" w:type="dxa"/>
            <w:shd w:val="clear" w:color="auto" w:fill="auto"/>
            <w:vAlign w:val="center"/>
          </w:tcPr>
          <w:p w:rsidR="00940E18" w:rsidRPr="00836712" w:rsidRDefault="00191CC3" w:rsidP="00EB4079">
            <w:pPr>
              <w:pStyle w:val="BodyText"/>
              <w:widowControl w:val="0"/>
              <w:autoSpaceDE w:val="0"/>
              <w:autoSpaceDN w:val="0"/>
              <w:adjustRightInd w:val="0"/>
              <w:jc w:val="center"/>
              <w:rPr>
                <w:lang w:val="sr-Cyrl-RS"/>
              </w:rPr>
            </w:pPr>
            <w:r>
              <w:rPr>
                <w:lang w:val="sr-Cyrl-RS"/>
              </w:rPr>
              <w:t>3</w:t>
            </w:r>
          </w:p>
        </w:tc>
        <w:tc>
          <w:tcPr>
            <w:tcW w:w="1915" w:type="dxa"/>
            <w:shd w:val="clear" w:color="auto" w:fill="auto"/>
            <w:vAlign w:val="center"/>
          </w:tcPr>
          <w:p w:rsidR="00940E18" w:rsidRPr="00836712" w:rsidRDefault="00A1529F" w:rsidP="00EB4079">
            <w:pPr>
              <w:pStyle w:val="BodyText"/>
              <w:widowControl w:val="0"/>
              <w:autoSpaceDE w:val="0"/>
              <w:autoSpaceDN w:val="0"/>
              <w:adjustRightInd w:val="0"/>
              <w:jc w:val="center"/>
              <w:rPr>
                <w:lang w:val="sr-Cyrl-RS"/>
              </w:rPr>
            </w:pPr>
            <w:r>
              <w:rPr>
                <w:lang w:val="sr-Cyrl-RS"/>
              </w:rPr>
              <w:t>5</w:t>
            </w:r>
          </w:p>
        </w:tc>
        <w:tc>
          <w:tcPr>
            <w:tcW w:w="1916" w:type="dxa"/>
            <w:shd w:val="clear" w:color="auto" w:fill="auto"/>
            <w:vAlign w:val="center"/>
          </w:tcPr>
          <w:p w:rsidR="00940E18" w:rsidRPr="00836712" w:rsidRDefault="00A1529F" w:rsidP="00EB4079">
            <w:pPr>
              <w:pStyle w:val="BodyText"/>
              <w:widowControl w:val="0"/>
              <w:autoSpaceDE w:val="0"/>
              <w:autoSpaceDN w:val="0"/>
              <w:adjustRightInd w:val="0"/>
              <w:jc w:val="center"/>
              <w:rPr>
                <w:lang w:val="sr-Cyrl-RS"/>
              </w:rPr>
            </w:pPr>
            <w:r>
              <w:rPr>
                <w:lang w:val="sr-Cyrl-RS"/>
              </w:rPr>
              <w:t xml:space="preserve">Главни </w:t>
            </w:r>
            <w:proofErr w:type="spellStart"/>
            <w:r>
              <w:rPr>
                <w:lang w:val="sr-Cyrl-RS"/>
              </w:rPr>
              <w:t>партиципант</w:t>
            </w:r>
            <w:proofErr w:type="spellEnd"/>
            <w:r>
              <w:rPr>
                <w:lang w:val="sr-Cyrl-RS"/>
              </w:rPr>
              <w:t xml:space="preserve"> задужен за ову фазу проверава пројектни план.</w:t>
            </w:r>
          </w:p>
        </w:tc>
      </w:tr>
      <w:tr w:rsidR="00940E18" w:rsidRPr="00836712" w:rsidTr="00191CC3">
        <w:tc>
          <w:tcPr>
            <w:tcW w:w="1101" w:type="dxa"/>
            <w:shd w:val="clear" w:color="auto" w:fill="auto"/>
            <w:vAlign w:val="center"/>
          </w:tcPr>
          <w:p w:rsidR="00940E18" w:rsidRPr="00836712" w:rsidRDefault="00191CC3" w:rsidP="00EB4079">
            <w:pPr>
              <w:pStyle w:val="BodyText"/>
              <w:widowControl w:val="0"/>
              <w:autoSpaceDE w:val="0"/>
              <w:autoSpaceDN w:val="0"/>
              <w:adjustRightInd w:val="0"/>
              <w:jc w:val="center"/>
              <w:rPr>
                <w:lang w:val="sr-Cyrl-RS"/>
              </w:rPr>
            </w:pPr>
            <w:r>
              <w:rPr>
                <w:lang w:val="sr-Cyrl-RS"/>
              </w:rPr>
              <w:t>3</w:t>
            </w:r>
          </w:p>
        </w:tc>
        <w:tc>
          <w:tcPr>
            <w:tcW w:w="2729" w:type="dxa"/>
            <w:shd w:val="clear" w:color="auto" w:fill="auto"/>
            <w:vAlign w:val="center"/>
          </w:tcPr>
          <w:p w:rsidR="00940E18" w:rsidRPr="00836712" w:rsidRDefault="00191CC3" w:rsidP="00EB4079">
            <w:pPr>
              <w:pStyle w:val="BodyText"/>
              <w:widowControl w:val="0"/>
              <w:autoSpaceDE w:val="0"/>
              <w:autoSpaceDN w:val="0"/>
              <w:adjustRightInd w:val="0"/>
              <w:jc w:val="center"/>
              <w:rPr>
                <w:lang w:val="sr-Cyrl-RS"/>
              </w:rPr>
            </w:pPr>
            <w:proofErr w:type="spellStart"/>
            <w:r>
              <w:rPr>
                <w:lang w:val="sr-Cyrl-RS"/>
              </w:rPr>
              <w:t>Финализиран</w:t>
            </w:r>
            <w:proofErr w:type="spellEnd"/>
            <w:r>
              <w:rPr>
                <w:lang w:val="sr-Cyrl-RS"/>
              </w:rPr>
              <w:t xml:space="preserve"> дизајн и моделовање система</w:t>
            </w:r>
          </w:p>
        </w:tc>
        <w:tc>
          <w:tcPr>
            <w:tcW w:w="1915" w:type="dxa"/>
            <w:shd w:val="clear" w:color="auto" w:fill="auto"/>
            <w:vAlign w:val="center"/>
          </w:tcPr>
          <w:p w:rsidR="00940E18" w:rsidRPr="00836712" w:rsidRDefault="00191CC3" w:rsidP="00EB4079">
            <w:pPr>
              <w:pStyle w:val="BodyText"/>
              <w:widowControl w:val="0"/>
              <w:autoSpaceDE w:val="0"/>
              <w:autoSpaceDN w:val="0"/>
              <w:adjustRightInd w:val="0"/>
              <w:jc w:val="center"/>
              <w:rPr>
                <w:lang w:val="sr-Cyrl-RS"/>
              </w:rPr>
            </w:pPr>
            <w:r>
              <w:rPr>
                <w:lang w:val="sr-Cyrl-RS"/>
              </w:rPr>
              <w:t>4</w:t>
            </w:r>
          </w:p>
        </w:tc>
        <w:tc>
          <w:tcPr>
            <w:tcW w:w="1915" w:type="dxa"/>
            <w:shd w:val="clear" w:color="auto" w:fill="auto"/>
            <w:vAlign w:val="center"/>
          </w:tcPr>
          <w:p w:rsidR="00940E18" w:rsidRPr="00836712" w:rsidRDefault="00A1529F" w:rsidP="00EB4079">
            <w:pPr>
              <w:pStyle w:val="BodyText"/>
              <w:widowControl w:val="0"/>
              <w:autoSpaceDE w:val="0"/>
              <w:autoSpaceDN w:val="0"/>
              <w:adjustRightInd w:val="0"/>
              <w:jc w:val="center"/>
              <w:rPr>
                <w:lang w:val="sr-Cyrl-RS"/>
              </w:rPr>
            </w:pPr>
            <w:r>
              <w:rPr>
                <w:lang w:val="sr-Cyrl-RS"/>
              </w:rPr>
              <w:t>8</w:t>
            </w:r>
          </w:p>
        </w:tc>
        <w:tc>
          <w:tcPr>
            <w:tcW w:w="1916" w:type="dxa"/>
            <w:shd w:val="clear" w:color="auto" w:fill="auto"/>
            <w:vAlign w:val="center"/>
          </w:tcPr>
          <w:p w:rsidR="00940E18" w:rsidRPr="00314821" w:rsidRDefault="00314821" w:rsidP="00EB4079">
            <w:pPr>
              <w:pStyle w:val="BodyText"/>
              <w:widowControl w:val="0"/>
              <w:autoSpaceDE w:val="0"/>
              <w:autoSpaceDN w:val="0"/>
              <w:adjustRightInd w:val="0"/>
              <w:jc w:val="center"/>
              <w:rPr>
                <w:lang w:val="sr-Cyrl-RS"/>
              </w:rPr>
            </w:pPr>
            <w:r w:rsidRPr="00314821">
              <w:rPr>
                <w:i/>
                <w:iCs/>
                <w:lang w:val="en-US"/>
              </w:rPr>
              <w:t>Outsource</w:t>
            </w:r>
            <w:r>
              <w:rPr>
                <w:lang w:val="en-US"/>
              </w:rPr>
              <w:t xml:space="preserve"> </w:t>
            </w:r>
            <w:r>
              <w:rPr>
                <w:lang w:val="sr-Cyrl-RS"/>
              </w:rPr>
              <w:t>тим врши верификацију.</w:t>
            </w:r>
          </w:p>
        </w:tc>
      </w:tr>
      <w:tr w:rsidR="00940E18" w:rsidRPr="00836712" w:rsidTr="00191CC3">
        <w:tc>
          <w:tcPr>
            <w:tcW w:w="1101" w:type="dxa"/>
            <w:shd w:val="clear" w:color="auto" w:fill="auto"/>
            <w:vAlign w:val="center"/>
          </w:tcPr>
          <w:p w:rsidR="00940E18" w:rsidRPr="00836712" w:rsidRDefault="00191CC3" w:rsidP="00EB4079">
            <w:pPr>
              <w:pStyle w:val="BodyText"/>
              <w:widowControl w:val="0"/>
              <w:autoSpaceDE w:val="0"/>
              <w:autoSpaceDN w:val="0"/>
              <w:adjustRightInd w:val="0"/>
              <w:jc w:val="center"/>
              <w:rPr>
                <w:lang w:val="sr-Cyrl-RS"/>
              </w:rPr>
            </w:pPr>
            <w:r>
              <w:rPr>
                <w:lang w:val="sr-Cyrl-RS"/>
              </w:rPr>
              <w:t>4</w:t>
            </w:r>
          </w:p>
        </w:tc>
        <w:tc>
          <w:tcPr>
            <w:tcW w:w="2729" w:type="dxa"/>
            <w:shd w:val="clear" w:color="auto" w:fill="auto"/>
            <w:vAlign w:val="center"/>
          </w:tcPr>
          <w:p w:rsidR="00940E18" w:rsidRPr="00836712" w:rsidRDefault="00191CC3" w:rsidP="00EB4079">
            <w:pPr>
              <w:pStyle w:val="BodyText"/>
              <w:widowControl w:val="0"/>
              <w:autoSpaceDE w:val="0"/>
              <w:autoSpaceDN w:val="0"/>
              <w:adjustRightInd w:val="0"/>
              <w:jc w:val="center"/>
              <w:rPr>
                <w:lang w:val="sr-Cyrl-RS"/>
              </w:rPr>
            </w:pPr>
            <w:proofErr w:type="spellStart"/>
            <w:r>
              <w:rPr>
                <w:lang w:val="sr-Cyrl-RS"/>
              </w:rPr>
              <w:t>Финализирана</w:t>
            </w:r>
            <w:proofErr w:type="spellEnd"/>
            <w:r>
              <w:rPr>
                <w:lang w:val="sr-Cyrl-RS"/>
              </w:rPr>
              <w:t xml:space="preserve"> имплементација </w:t>
            </w:r>
            <w:r w:rsidR="00A1529F">
              <w:rPr>
                <w:lang w:val="sr-Cyrl-RS"/>
              </w:rPr>
              <w:t>компонената</w:t>
            </w:r>
          </w:p>
        </w:tc>
        <w:tc>
          <w:tcPr>
            <w:tcW w:w="1915" w:type="dxa"/>
            <w:shd w:val="clear" w:color="auto" w:fill="auto"/>
            <w:vAlign w:val="center"/>
          </w:tcPr>
          <w:p w:rsidR="00940E18" w:rsidRPr="00836712" w:rsidRDefault="00A1529F" w:rsidP="00EB4079">
            <w:pPr>
              <w:pStyle w:val="BodyText"/>
              <w:widowControl w:val="0"/>
              <w:autoSpaceDE w:val="0"/>
              <w:autoSpaceDN w:val="0"/>
              <w:adjustRightInd w:val="0"/>
              <w:jc w:val="center"/>
              <w:rPr>
                <w:lang w:val="sr-Cyrl-RS"/>
              </w:rPr>
            </w:pPr>
            <w:r>
              <w:rPr>
                <w:lang w:val="sr-Cyrl-RS"/>
              </w:rPr>
              <w:t>5</w:t>
            </w:r>
          </w:p>
        </w:tc>
        <w:tc>
          <w:tcPr>
            <w:tcW w:w="1915" w:type="dxa"/>
            <w:shd w:val="clear" w:color="auto" w:fill="auto"/>
            <w:vAlign w:val="center"/>
          </w:tcPr>
          <w:p w:rsidR="00940E18" w:rsidRPr="00836712" w:rsidRDefault="00A1529F" w:rsidP="00EB4079">
            <w:pPr>
              <w:pStyle w:val="BodyText"/>
              <w:widowControl w:val="0"/>
              <w:autoSpaceDE w:val="0"/>
              <w:autoSpaceDN w:val="0"/>
              <w:adjustRightInd w:val="0"/>
              <w:jc w:val="center"/>
              <w:rPr>
                <w:lang w:val="sr-Cyrl-RS"/>
              </w:rPr>
            </w:pPr>
            <w:r>
              <w:rPr>
                <w:lang w:val="sr-Cyrl-RS"/>
              </w:rPr>
              <w:t>17</w:t>
            </w:r>
          </w:p>
        </w:tc>
        <w:tc>
          <w:tcPr>
            <w:tcW w:w="1916" w:type="dxa"/>
            <w:shd w:val="clear" w:color="auto" w:fill="auto"/>
            <w:vAlign w:val="center"/>
          </w:tcPr>
          <w:p w:rsidR="00940E18" w:rsidRPr="00836712" w:rsidRDefault="00A1529F" w:rsidP="00EB4079">
            <w:pPr>
              <w:pStyle w:val="BodyText"/>
              <w:widowControl w:val="0"/>
              <w:autoSpaceDE w:val="0"/>
              <w:autoSpaceDN w:val="0"/>
              <w:adjustRightInd w:val="0"/>
              <w:jc w:val="center"/>
              <w:rPr>
                <w:lang w:val="sr-Cyrl-RS"/>
              </w:rPr>
            </w:pPr>
            <w:r>
              <w:rPr>
                <w:lang w:val="sr-Cyrl-RS"/>
              </w:rPr>
              <w:t xml:space="preserve">Сви инжењери су завршили своје послове. </w:t>
            </w:r>
          </w:p>
        </w:tc>
      </w:tr>
      <w:tr w:rsidR="00940E18" w:rsidRPr="00836712" w:rsidTr="00191CC3">
        <w:tc>
          <w:tcPr>
            <w:tcW w:w="1101" w:type="dxa"/>
            <w:shd w:val="clear" w:color="auto" w:fill="auto"/>
            <w:vAlign w:val="center"/>
          </w:tcPr>
          <w:p w:rsidR="00940E18" w:rsidRPr="00836712" w:rsidRDefault="00191CC3" w:rsidP="00EB4079">
            <w:pPr>
              <w:pStyle w:val="BodyText"/>
              <w:widowControl w:val="0"/>
              <w:autoSpaceDE w:val="0"/>
              <w:autoSpaceDN w:val="0"/>
              <w:adjustRightInd w:val="0"/>
              <w:jc w:val="center"/>
              <w:rPr>
                <w:lang w:val="sr-Cyrl-RS"/>
              </w:rPr>
            </w:pPr>
            <w:r>
              <w:rPr>
                <w:lang w:val="sr-Cyrl-RS"/>
              </w:rPr>
              <w:t>5</w:t>
            </w:r>
          </w:p>
        </w:tc>
        <w:tc>
          <w:tcPr>
            <w:tcW w:w="2729" w:type="dxa"/>
            <w:shd w:val="clear" w:color="auto" w:fill="auto"/>
            <w:vAlign w:val="center"/>
          </w:tcPr>
          <w:p w:rsidR="00940E18" w:rsidRPr="00836712" w:rsidRDefault="00191CC3" w:rsidP="00EB4079">
            <w:pPr>
              <w:pStyle w:val="BodyText"/>
              <w:widowControl w:val="0"/>
              <w:autoSpaceDE w:val="0"/>
              <w:autoSpaceDN w:val="0"/>
              <w:adjustRightInd w:val="0"/>
              <w:jc w:val="center"/>
              <w:rPr>
                <w:lang w:val="sr-Cyrl-RS"/>
              </w:rPr>
            </w:pPr>
            <w:r>
              <w:rPr>
                <w:lang w:val="sr-Cyrl-RS"/>
              </w:rPr>
              <w:t xml:space="preserve">Извршени тестови над </w:t>
            </w:r>
            <w:r w:rsidR="00A1529F">
              <w:rPr>
                <w:lang w:val="sr-Cyrl-RS"/>
              </w:rPr>
              <w:t>компонентама</w:t>
            </w:r>
            <w:r>
              <w:rPr>
                <w:lang w:val="sr-Cyrl-RS"/>
              </w:rPr>
              <w:t xml:space="preserve"> са сценаријом успеха</w:t>
            </w:r>
          </w:p>
        </w:tc>
        <w:tc>
          <w:tcPr>
            <w:tcW w:w="1915" w:type="dxa"/>
            <w:shd w:val="clear" w:color="auto" w:fill="auto"/>
            <w:vAlign w:val="center"/>
          </w:tcPr>
          <w:p w:rsidR="00940E18" w:rsidRPr="00836712" w:rsidRDefault="00A1529F" w:rsidP="00EB4079">
            <w:pPr>
              <w:pStyle w:val="BodyText"/>
              <w:widowControl w:val="0"/>
              <w:autoSpaceDE w:val="0"/>
              <w:autoSpaceDN w:val="0"/>
              <w:adjustRightInd w:val="0"/>
              <w:jc w:val="center"/>
              <w:rPr>
                <w:lang w:val="sr-Cyrl-RS"/>
              </w:rPr>
            </w:pPr>
            <w:r>
              <w:rPr>
                <w:lang w:val="sr-Cyrl-RS"/>
              </w:rPr>
              <w:t>6</w:t>
            </w:r>
          </w:p>
        </w:tc>
        <w:tc>
          <w:tcPr>
            <w:tcW w:w="1915" w:type="dxa"/>
            <w:shd w:val="clear" w:color="auto" w:fill="auto"/>
            <w:vAlign w:val="center"/>
          </w:tcPr>
          <w:p w:rsidR="00940E18" w:rsidRPr="00836712" w:rsidRDefault="00A1529F" w:rsidP="00EB4079">
            <w:pPr>
              <w:pStyle w:val="BodyText"/>
              <w:widowControl w:val="0"/>
              <w:autoSpaceDE w:val="0"/>
              <w:autoSpaceDN w:val="0"/>
              <w:adjustRightInd w:val="0"/>
              <w:jc w:val="center"/>
              <w:rPr>
                <w:lang w:val="sr-Cyrl-RS"/>
              </w:rPr>
            </w:pPr>
            <w:r>
              <w:rPr>
                <w:lang w:val="sr-Cyrl-RS"/>
              </w:rPr>
              <w:t>20</w:t>
            </w:r>
          </w:p>
        </w:tc>
        <w:tc>
          <w:tcPr>
            <w:tcW w:w="1916" w:type="dxa"/>
            <w:shd w:val="clear" w:color="auto" w:fill="auto"/>
            <w:vAlign w:val="center"/>
          </w:tcPr>
          <w:p w:rsidR="00940E18" w:rsidRPr="00836712" w:rsidRDefault="00314821" w:rsidP="00EB4079">
            <w:pPr>
              <w:pStyle w:val="BodyText"/>
              <w:widowControl w:val="0"/>
              <w:autoSpaceDE w:val="0"/>
              <w:autoSpaceDN w:val="0"/>
              <w:adjustRightInd w:val="0"/>
              <w:jc w:val="center"/>
              <w:rPr>
                <w:lang w:val="sr-Cyrl-RS"/>
              </w:rPr>
            </w:pPr>
            <w:r>
              <w:rPr>
                <w:lang w:val="sr-Cyrl-RS"/>
              </w:rPr>
              <w:t>Сви тестери раде додатни мањи број тестова над компонентама над којима их првобитно нису радили.</w:t>
            </w:r>
          </w:p>
        </w:tc>
      </w:tr>
      <w:tr w:rsidR="00191CC3" w:rsidRPr="00836712" w:rsidTr="00191CC3">
        <w:tc>
          <w:tcPr>
            <w:tcW w:w="1101" w:type="dxa"/>
            <w:shd w:val="clear" w:color="auto" w:fill="auto"/>
            <w:vAlign w:val="center"/>
          </w:tcPr>
          <w:p w:rsidR="00191CC3" w:rsidRDefault="00A1529F" w:rsidP="00EB4079">
            <w:pPr>
              <w:pStyle w:val="BodyText"/>
              <w:widowControl w:val="0"/>
              <w:autoSpaceDE w:val="0"/>
              <w:autoSpaceDN w:val="0"/>
              <w:adjustRightInd w:val="0"/>
              <w:jc w:val="center"/>
              <w:rPr>
                <w:lang w:val="sr-Cyrl-RS"/>
              </w:rPr>
            </w:pPr>
            <w:r>
              <w:rPr>
                <w:lang w:val="sr-Cyrl-RS"/>
              </w:rPr>
              <w:t>6</w:t>
            </w:r>
          </w:p>
        </w:tc>
        <w:tc>
          <w:tcPr>
            <w:tcW w:w="2729" w:type="dxa"/>
            <w:shd w:val="clear" w:color="auto" w:fill="auto"/>
            <w:vAlign w:val="center"/>
          </w:tcPr>
          <w:p w:rsidR="00191CC3" w:rsidRDefault="00A1529F" w:rsidP="00EB4079">
            <w:pPr>
              <w:pStyle w:val="BodyText"/>
              <w:widowControl w:val="0"/>
              <w:autoSpaceDE w:val="0"/>
              <w:autoSpaceDN w:val="0"/>
              <w:adjustRightInd w:val="0"/>
              <w:jc w:val="center"/>
              <w:rPr>
                <w:lang w:val="sr-Cyrl-RS"/>
              </w:rPr>
            </w:pPr>
            <w:r>
              <w:rPr>
                <w:lang w:val="sr-Cyrl-RS"/>
              </w:rPr>
              <w:t>Интегрисање свих модула</w:t>
            </w:r>
          </w:p>
        </w:tc>
        <w:tc>
          <w:tcPr>
            <w:tcW w:w="1915" w:type="dxa"/>
            <w:shd w:val="clear" w:color="auto" w:fill="auto"/>
            <w:vAlign w:val="center"/>
          </w:tcPr>
          <w:p w:rsidR="00191CC3" w:rsidRPr="00836712" w:rsidRDefault="00A1529F" w:rsidP="00EB4079">
            <w:pPr>
              <w:pStyle w:val="BodyText"/>
              <w:widowControl w:val="0"/>
              <w:autoSpaceDE w:val="0"/>
              <w:autoSpaceDN w:val="0"/>
              <w:adjustRightInd w:val="0"/>
              <w:jc w:val="center"/>
              <w:rPr>
                <w:lang w:val="sr-Cyrl-RS"/>
              </w:rPr>
            </w:pPr>
            <w:r>
              <w:rPr>
                <w:lang w:val="sr-Cyrl-RS"/>
              </w:rPr>
              <w:t>7</w:t>
            </w:r>
          </w:p>
        </w:tc>
        <w:tc>
          <w:tcPr>
            <w:tcW w:w="1915" w:type="dxa"/>
            <w:shd w:val="clear" w:color="auto" w:fill="auto"/>
            <w:vAlign w:val="center"/>
          </w:tcPr>
          <w:p w:rsidR="00191CC3" w:rsidRPr="00836712" w:rsidRDefault="00A1529F" w:rsidP="00EB4079">
            <w:pPr>
              <w:pStyle w:val="BodyText"/>
              <w:widowControl w:val="0"/>
              <w:autoSpaceDE w:val="0"/>
              <w:autoSpaceDN w:val="0"/>
              <w:adjustRightInd w:val="0"/>
              <w:jc w:val="center"/>
              <w:rPr>
                <w:lang w:val="sr-Cyrl-RS"/>
              </w:rPr>
            </w:pPr>
            <w:r>
              <w:rPr>
                <w:lang w:val="sr-Cyrl-RS"/>
              </w:rPr>
              <w:t>23</w:t>
            </w:r>
          </w:p>
        </w:tc>
        <w:tc>
          <w:tcPr>
            <w:tcW w:w="1916" w:type="dxa"/>
            <w:shd w:val="clear" w:color="auto" w:fill="auto"/>
            <w:vAlign w:val="center"/>
          </w:tcPr>
          <w:p w:rsidR="00191CC3" w:rsidRPr="00836712" w:rsidRDefault="00314821" w:rsidP="00EB4079">
            <w:pPr>
              <w:pStyle w:val="BodyText"/>
              <w:widowControl w:val="0"/>
              <w:autoSpaceDE w:val="0"/>
              <w:autoSpaceDN w:val="0"/>
              <w:adjustRightInd w:val="0"/>
              <w:jc w:val="center"/>
              <w:rPr>
                <w:lang w:val="sr-Cyrl-RS"/>
              </w:rPr>
            </w:pPr>
            <w:r>
              <w:rPr>
                <w:lang w:val="sr-Cyrl-RS"/>
              </w:rPr>
              <w:t xml:space="preserve">Евалуација добијеног од стране </w:t>
            </w:r>
            <w:proofErr w:type="spellStart"/>
            <w:r>
              <w:rPr>
                <w:lang w:val="sr-Cyrl-RS"/>
              </w:rPr>
              <w:t>партиципаната</w:t>
            </w:r>
            <w:proofErr w:type="spellEnd"/>
            <w:r>
              <w:rPr>
                <w:lang w:val="sr-Cyrl-RS"/>
              </w:rPr>
              <w:t xml:space="preserve"> и инжењера.</w:t>
            </w:r>
          </w:p>
        </w:tc>
      </w:tr>
      <w:tr w:rsidR="00191CC3" w:rsidRPr="00836712" w:rsidTr="00191CC3">
        <w:tc>
          <w:tcPr>
            <w:tcW w:w="1101" w:type="dxa"/>
            <w:shd w:val="clear" w:color="auto" w:fill="auto"/>
            <w:vAlign w:val="center"/>
          </w:tcPr>
          <w:p w:rsidR="00191CC3" w:rsidRDefault="00A1529F" w:rsidP="00EB4079">
            <w:pPr>
              <w:pStyle w:val="BodyText"/>
              <w:widowControl w:val="0"/>
              <w:autoSpaceDE w:val="0"/>
              <w:autoSpaceDN w:val="0"/>
              <w:adjustRightInd w:val="0"/>
              <w:jc w:val="center"/>
              <w:rPr>
                <w:lang w:val="sr-Cyrl-RS"/>
              </w:rPr>
            </w:pPr>
            <w:r>
              <w:rPr>
                <w:lang w:val="sr-Cyrl-RS"/>
              </w:rPr>
              <w:t>7</w:t>
            </w:r>
          </w:p>
        </w:tc>
        <w:tc>
          <w:tcPr>
            <w:tcW w:w="2729" w:type="dxa"/>
            <w:shd w:val="clear" w:color="auto" w:fill="auto"/>
            <w:vAlign w:val="center"/>
          </w:tcPr>
          <w:p w:rsidR="00191CC3" w:rsidRDefault="00A1529F" w:rsidP="00EB4079">
            <w:pPr>
              <w:pStyle w:val="BodyText"/>
              <w:widowControl w:val="0"/>
              <w:autoSpaceDE w:val="0"/>
              <w:autoSpaceDN w:val="0"/>
              <w:adjustRightInd w:val="0"/>
              <w:jc w:val="center"/>
              <w:rPr>
                <w:lang w:val="sr-Cyrl-RS"/>
              </w:rPr>
            </w:pPr>
            <w:r>
              <w:rPr>
                <w:lang w:val="sr-Cyrl-RS"/>
              </w:rPr>
              <w:t>Извршени тестови над интегрисаним системом са сценаријом успеха</w:t>
            </w:r>
          </w:p>
        </w:tc>
        <w:tc>
          <w:tcPr>
            <w:tcW w:w="1915" w:type="dxa"/>
            <w:shd w:val="clear" w:color="auto" w:fill="auto"/>
            <w:vAlign w:val="center"/>
          </w:tcPr>
          <w:p w:rsidR="00191CC3" w:rsidRPr="00836712" w:rsidRDefault="00A1529F" w:rsidP="00EB4079">
            <w:pPr>
              <w:pStyle w:val="BodyText"/>
              <w:widowControl w:val="0"/>
              <w:autoSpaceDE w:val="0"/>
              <w:autoSpaceDN w:val="0"/>
              <w:adjustRightInd w:val="0"/>
              <w:jc w:val="center"/>
              <w:rPr>
                <w:lang w:val="sr-Cyrl-RS"/>
              </w:rPr>
            </w:pPr>
            <w:r>
              <w:rPr>
                <w:lang w:val="sr-Cyrl-RS"/>
              </w:rPr>
              <w:t>8</w:t>
            </w:r>
          </w:p>
        </w:tc>
        <w:tc>
          <w:tcPr>
            <w:tcW w:w="1915" w:type="dxa"/>
            <w:shd w:val="clear" w:color="auto" w:fill="auto"/>
            <w:vAlign w:val="center"/>
          </w:tcPr>
          <w:p w:rsidR="00191CC3" w:rsidRPr="00836712" w:rsidRDefault="00A1529F" w:rsidP="00EB4079">
            <w:pPr>
              <w:pStyle w:val="BodyText"/>
              <w:widowControl w:val="0"/>
              <w:autoSpaceDE w:val="0"/>
              <w:autoSpaceDN w:val="0"/>
              <w:adjustRightInd w:val="0"/>
              <w:jc w:val="center"/>
              <w:rPr>
                <w:lang w:val="sr-Cyrl-RS"/>
              </w:rPr>
            </w:pPr>
            <w:r>
              <w:rPr>
                <w:lang w:val="sr-Cyrl-RS"/>
              </w:rPr>
              <w:t>27</w:t>
            </w:r>
          </w:p>
        </w:tc>
        <w:tc>
          <w:tcPr>
            <w:tcW w:w="1916" w:type="dxa"/>
            <w:shd w:val="clear" w:color="auto" w:fill="auto"/>
            <w:vAlign w:val="center"/>
          </w:tcPr>
          <w:p w:rsidR="00191CC3" w:rsidRPr="00836712" w:rsidRDefault="00314821" w:rsidP="00EB4079">
            <w:pPr>
              <w:pStyle w:val="BodyText"/>
              <w:widowControl w:val="0"/>
              <w:autoSpaceDE w:val="0"/>
              <w:autoSpaceDN w:val="0"/>
              <w:adjustRightInd w:val="0"/>
              <w:jc w:val="center"/>
              <w:rPr>
                <w:lang w:val="sr-Cyrl-RS"/>
              </w:rPr>
            </w:pPr>
            <w:r>
              <w:rPr>
                <w:lang w:val="sr-Cyrl-RS"/>
              </w:rPr>
              <w:t>Тестирање у пару – евалуација резултата тестова од стране тестера који их нису извршавали.</w:t>
            </w:r>
          </w:p>
        </w:tc>
      </w:tr>
      <w:tr w:rsidR="00191CC3" w:rsidRPr="00836712" w:rsidTr="00191CC3">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191CC3" w:rsidRDefault="00A1529F" w:rsidP="000F0C02">
            <w:pPr>
              <w:pStyle w:val="BodyText"/>
              <w:widowControl w:val="0"/>
              <w:autoSpaceDE w:val="0"/>
              <w:autoSpaceDN w:val="0"/>
              <w:adjustRightInd w:val="0"/>
              <w:jc w:val="center"/>
              <w:rPr>
                <w:lang w:val="sr-Cyrl-RS"/>
              </w:rPr>
            </w:pPr>
            <w:r>
              <w:rPr>
                <w:lang w:val="sr-Cyrl-RS"/>
              </w:rPr>
              <w:lastRenderedPageBreak/>
              <w:t>8</w:t>
            </w:r>
          </w:p>
        </w:tc>
        <w:tc>
          <w:tcPr>
            <w:tcW w:w="2729" w:type="dxa"/>
            <w:tcBorders>
              <w:top w:val="single" w:sz="4" w:space="0" w:color="auto"/>
              <w:left w:val="single" w:sz="4" w:space="0" w:color="auto"/>
              <w:bottom w:val="single" w:sz="4" w:space="0" w:color="auto"/>
              <w:right w:val="single" w:sz="4" w:space="0" w:color="auto"/>
            </w:tcBorders>
            <w:shd w:val="clear" w:color="auto" w:fill="auto"/>
            <w:vAlign w:val="center"/>
          </w:tcPr>
          <w:p w:rsidR="00191CC3" w:rsidRDefault="00A1529F" w:rsidP="000F0C02">
            <w:pPr>
              <w:pStyle w:val="BodyText"/>
              <w:widowControl w:val="0"/>
              <w:autoSpaceDE w:val="0"/>
              <w:autoSpaceDN w:val="0"/>
              <w:adjustRightInd w:val="0"/>
              <w:jc w:val="center"/>
              <w:rPr>
                <w:lang w:val="sr-Cyrl-RS"/>
              </w:rPr>
            </w:pPr>
            <w:r>
              <w:rPr>
                <w:lang w:val="sr-Cyrl-RS"/>
              </w:rPr>
              <w:t>Инсталација и завршено писање финалне документације и упутства</w:t>
            </w:r>
          </w:p>
        </w:tc>
        <w:tc>
          <w:tcPr>
            <w:tcW w:w="1915" w:type="dxa"/>
            <w:tcBorders>
              <w:top w:val="single" w:sz="4" w:space="0" w:color="auto"/>
              <w:left w:val="single" w:sz="4" w:space="0" w:color="auto"/>
              <w:bottom w:val="single" w:sz="4" w:space="0" w:color="auto"/>
              <w:right w:val="single" w:sz="4" w:space="0" w:color="auto"/>
            </w:tcBorders>
            <w:shd w:val="clear" w:color="auto" w:fill="auto"/>
            <w:vAlign w:val="center"/>
          </w:tcPr>
          <w:p w:rsidR="00191CC3" w:rsidRPr="00836712" w:rsidRDefault="00A1529F" w:rsidP="000F0C02">
            <w:pPr>
              <w:pStyle w:val="BodyText"/>
              <w:widowControl w:val="0"/>
              <w:autoSpaceDE w:val="0"/>
              <w:autoSpaceDN w:val="0"/>
              <w:adjustRightInd w:val="0"/>
              <w:jc w:val="center"/>
              <w:rPr>
                <w:lang w:val="sr-Cyrl-RS"/>
              </w:rPr>
            </w:pPr>
            <w:r>
              <w:rPr>
                <w:lang w:val="sr-Cyrl-RS"/>
              </w:rPr>
              <w:t>9</w:t>
            </w:r>
          </w:p>
        </w:tc>
        <w:tc>
          <w:tcPr>
            <w:tcW w:w="1915" w:type="dxa"/>
            <w:tcBorders>
              <w:top w:val="single" w:sz="4" w:space="0" w:color="auto"/>
              <w:left w:val="single" w:sz="4" w:space="0" w:color="auto"/>
              <w:bottom w:val="single" w:sz="4" w:space="0" w:color="auto"/>
              <w:right w:val="single" w:sz="4" w:space="0" w:color="auto"/>
            </w:tcBorders>
            <w:shd w:val="clear" w:color="auto" w:fill="auto"/>
            <w:vAlign w:val="center"/>
          </w:tcPr>
          <w:p w:rsidR="00191CC3" w:rsidRPr="00836712" w:rsidRDefault="00A1529F" w:rsidP="000F0C02">
            <w:pPr>
              <w:pStyle w:val="BodyText"/>
              <w:widowControl w:val="0"/>
              <w:autoSpaceDE w:val="0"/>
              <w:autoSpaceDN w:val="0"/>
              <w:adjustRightInd w:val="0"/>
              <w:jc w:val="center"/>
              <w:rPr>
                <w:lang w:val="sr-Cyrl-RS"/>
              </w:rPr>
            </w:pPr>
            <w:r>
              <w:rPr>
                <w:lang w:val="sr-Cyrl-RS"/>
              </w:rPr>
              <w:t>31</w:t>
            </w:r>
          </w:p>
        </w:tc>
        <w:tc>
          <w:tcPr>
            <w:tcW w:w="1916" w:type="dxa"/>
            <w:tcBorders>
              <w:top w:val="single" w:sz="4" w:space="0" w:color="auto"/>
              <w:left w:val="single" w:sz="4" w:space="0" w:color="auto"/>
              <w:bottom w:val="single" w:sz="4" w:space="0" w:color="auto"/>
              <w:right w:val="single" w:sz="4" w:space="0" w:color="auto"/>
            </w:tcBorders>
            <w:shd w:val="clear" w:color="auto" w:fill="auto"/>
            <w:vAlign w:val="center"/>
          </w:tcPr>
          <w:p w:rsidR="00191CC3" w:rsidRPr="00836712" w:rsidRDefault="00314821" w:rsidP="000F0C02">
            <w:pPr>
              <w:pStyle w:val="BodyText"/>
              <w:widowControl w:val="0"/>
              <w:autoSpaceDE w:val="0"/>
              <w:autoSpaceDN w:val="0"/>
              <w:adjustRightInd w:val="0"/>
              <w:jc w:val="center"/>
              <w:rPr>
                <w:lang w:val="sr-Cyrl-RS"/>
              </w:rPr>
            </w:pPr>
            <w:r>
              <w:rPr>
                <w:lang w:val="sr-Cyrl-RS"/>
              </w:rPr>
              <w:t xml:space="preserve">Верификација докумената од стране свих </w:t>
            </w:r>
            <w:proofErr w:type="spellStart"/>
            <w:r>
              <w:rPr>
                <w:lang w:val="sr-Cyrl-RS"/>
              </w:rPr>
              <w:t>партиципанта</w:t>
            </w:r>
            <w:proofErr w:type="spellEnd"/>
            <w:r>
              <w:rPr>
                <w:lang w:val="sr-Cyrl-RS"/>
              </w:rPr>
              <w:t xml:space="preserve"> ове фазе.</w:t>
            </w:r>
          </w:p>
        </w:tc>
      </w:tr>
      <w:tr w:rsidR="00191CC3" w:rsidRPr="00836712" w:rsidTr="00191CC3">
        <w:tc>
          <w:tcPr>
            <w:tcW w:w="1101" w:type="dxa"/>
            <w:tcBorders>
              <w:top w:val="single" w:sz="4" w:space="0" w:color="auto"/>
              <w:left w:val="single" w:sz="4" w:space="0" w:color="auto"/>
              <w:bottom w:val="single" w:sz="4" w:space="0" w:color="auto"/>
              <w:right w:val="single" w:sz="4" w:space="0" w:color="auto"/>
            </w:tcBorders>
            <w:shd w:val="clear" w:color="auto" w:fill="auto"/>
            <w:vAlign w:val="center"/>
          </w:tcPr>
          <w:p w:rsidR="00191CC3" w:rsidRDefault="00A1529F" w:rsidP="000F0C02">
            <w:pPr>
              <w:pStyle w:val="BodyText"/>
              <w:widowControl w:val="0"/>
              <w:autoSpaceDE w:val="0"/>
              <w:autoSpaceDN w:val="0"/>
              <w:adjustRightInd w:val="0"/>
              <w:jc w:val="center"/>
              <w:rPr>
                <w:lang w:val="sr-Cyrl-RS"/>
              </w:rPr>
            </w:pPr>
            <w:r>
              <w:rPr>
                <w:lang w:val="sr-Cyrl-RS"/>
              </w:rPr>
              <w:t>9</w:t>
            </w:r>
          </w:p>
        </w:tc>
        <w:tc>
          <w:tcPr>
            <w:tcW w:w="2729" w:type="dxa"/>
            <w:tcBorders>
              <w:top w:val="single" w:sz="4" w:space="0" w:color="auto"/>
              <w:left w:val="single" w:sz="4" w:space="0" w:color="auto"/>
              <w:bottom w:val="single" w:sz="4" w:space="0" w:color="auto"/>
              <w:right w:val="single" w:sz="4" w:space="0" w:color="auto"/>
            </w:tcBorders>
            <w:shd w:val="clear" w:color="auto" w:fill="auto"/>
            <w:vAlign w:val="center"/>
          </w:tcPr>
          <w:p w:rsidR="00191CC3" w:rsidRDefault="00A1529F" w:rsidP="000F0C02">
            <w:pPr>
              <w:pStyle w:val="BodyText"/>
              <w:widowControl w:val="0"/>
              <w:autoSpaceDE w:val="0"/>
              <w:autoSpaceDN w:val="0"/>
              <w:adjustRightInd w:val="0"/>
              <w:jc w:val="center"/>
              <w:rPr>
                <w:lang w:val="sr-Cyrl-RS"/>
              </w:rPr>
            </w:pPr>
            <w:proofErr w:type="spellStart"/>
            <w:r>
              <w:rPr>
                <w:lang w:val="sr-Cyrl-RS"/>
              </w:rPr>
              <w:t>Финализирана</w:t>
            </w:r>
            <w:proofErr w:type="spellEnd"/>
            <w:r>
              <w:rPr>
                <w:lang w:val="sr-Cyrl-RS"/>
              </w:rPr>
              <w:t xml:space="preserve"> евалуација и </w:t>
            </w:r>
            <w:proofErr w:type="spellStart"/>
            <w:r>
              <w:rPr>
                <w:lang w:val="sr-Cyrl-RS"/>
              </w:rPr>
              <w:t>дисиминација</w:t>
            </w:r>
            <w:proofErr w:type="spellEnd"/>
          </w:p>
        </w:tc>
        <w:tc>
          <w:tcPr>
            <w:tcW w:w="1915" w:type="dxa"/>
            <w:tcBorders>
              <w:top w:val="single" w:sz="4" w:space="0" w:color="auto"/>
              <w:left w:val="single" w:sz="4" w:space="0" w:color="auto"/>
              <w:bottom w:val="single" w:sz="4" w:space="0" w:color="auto"/>
              <w:right w:val="single" w:sz="4" w:space="0" w:color="auto"/>
            </w:tcBorders>
            <w:shd w:val="clear" w:color="auto" w:fill="auto"/>
            <w:vAlign w:val="center"/>
          </w:tcPr>
          <w:p w:rsidR="00191CC3" w:rsidRPr="00836712" w:rsidRDefault="00A1529F" w:rsidP="000F0C02">
            <w:pPr>
              <w:pStyle w:val="BodyText"/>
              <w:widowControl w:val="0"/>
              <w:autoSpaceDE w:val="0"/>
              <w:autoSpaceDN w:val="0"/>
              <w:adjustRightInd w:val="0"/>
              <w:jc w:val="center"/>
              <w:rPr>
                <w:lang w:val="sr-Cyrl-RS"/>
              </w:rPr>
            </w:pPr>
            <w:r>
              <w:rPr>
                <w:lang w:val="sr-Cyrl-RS"/>
              </w:rPr>
              <w:t>10</w:t>
            </w:r>
          </w:p>
        </w:tc>
        <w:tc>
          <w:tcPr>
            <w:tcW w:w="1915" w:type="dxa"/>
            <w:tcBorders>
              <w:top w:val="single" w:sz="4" w:space="0" w:color="auto"/>
              <w:left w:val="single" w:sz="4" w:space="0" w:color="auto"/>
              <w:bottom w:val="single" w:sz="4" w:space="0" w:color="auto"/>
              <w:right w:val="single" w:sz="4" w:space="0" w:color="auto"/>
            </w:tcBorders>
            <w:shd w:val="clear" w:color="auto" w:fill="auto"/>
            <w:vAlign w:val="center"/>
          </w:tcPr>
          <w:p w:rsidR="00191CC3" w:rsidRPr="00836712" w:rsidRDefault="00A1529F" w:rsidP="000F0C02">
            <w:pPr>
              <w:pStyle w:val="BodyText"/>
              <w:widowControl w:val="0"/>
              <w:autoSpaceDE w:val="0"/>
              <w:autoSpaceDN w:val="0"/>
              <w:adjustRightInd w:val="0"/>
              <w:jc w:val="center"/>
              <w:rPr>
                <w:lang w:val="sr-Cyrl-RS"/>
              </w:rPr>
            </w:pPr>
            <w:r>
              <w:rPr>
                <w:lang w:val="sr-Cyrl-RS"/>
              </w:rPr>
              <w:t>33</w:t>
            </w:r>
          </w:p>
        </w:tc>
        <w:tc>
          <w:tcPr>
            <w:tcW w:w="1916" w:type="dxa"/>
            <w:tcBorders>
              <w:top w:val="single" w:sz="4" w:space="0" w:color="auto"/>
              <w:left w:val="single" w:sz="4" w:space="0" w:color="auto"/>
              <w:bottom w:val="single" w:sz="4" w:space="0" w:color="auto"/>
              <w:right w:val="single" w:sz="4" w:space="0" w:color="auto"/>
            </w:tcBorders>
            <w:shd w:val="clear" w:color="auto" w:fill="auto"/>
            <w:vAlign w:val="center"/>
          </w:tcPr>
          <w:p w:rsidR="00191CC3" w:rsidRPr="00836712" w:rsidRDefault="00314821" w:rsidP="000F0C02">
            <w:pPr>
              <w:pStyle w:val="BodyText"/>
              <w:widowControl w:val="0"/>
              <w:autoSpaceDE w:val="0"/>
              <w:autoSpaceDN w:val="0"/>
              <w:adjustRightInd w:val="0"/>
              <w:jc w:val="center"/>
              <w:rPr>
                <w:lang w:val="sr-Cyrl-RS"/>
              </w:rPr>
            </w:pPr>
            <w:r>
              <w:rPr>
                <w:lang w:val="sr-Cyrl-RS"/>
              </w:rPr>
              <w:t>Корисници</w:t>
            </w:r>
          </w:p>
        </w:tc>
      </w:tr>
    </w:tbl>
    <w:p w:rsidR="00940E18" w:rsidRPr="00940E18" w:rsidRDefault="00940E18" w:rsidP="00B521E2">
      <w:pPr>
        <w:pStyle w:val="BodyText"/>
        <w:rPr>
          <w:color w:val="FF0000"/>
          <w:lang w:val="sr-Cyrl-RS"/>
        </w:rPr>
      </w:pPr>
    </w:p>
    <w:p w:rsidR="00940E18" w:rsidRPr="00940E18" w:rsidRDefault="00940E18" w:rsidP="00940E18">
      <w:pPr>
        <w:autoSpaceDE w:val="0"/>
        <w:autoSpaceDN w:val="0"/>
        <w:adjustRightInd w:val="0"/>
        <w:rPr>
          <w:b/>
          <w:bCs/>
          <w:lang w:val="sr-Cyrl-RS"/>
        </w:rPr>
      </w:pPr>
      <w:r>
        <w:rPr>
          <w:b/>
          <w:bCs/>
          <w:lang w:val="sr-Cyrl-RS"/>
        </w:rPr>
        <w:t>ПРЕДВИЂЕН ДАТУМ</w:t>
      </w:r>
    </w:p>
    <w:p w:rsidR="00940E18" w:rsidRDefault="00940E18" w:rsidP="00940E18">
      <w:pPr>
        <w:autoSpaceDE w:val="0"/>
        <w:autoSpaceDN w:val="0"/>
        <w:adjustRightInd w:val="0"/>
        <w:rPr>
          <w:i/>
          <w:iCs/>
          <w:lang w:val="en-US"/>
        </w:rPr>
      </w:pPr>
      <w:r>
        <w:rPr>
          <w:i/>
          <w:iCs/>
          <w:lang w:val="en-US"/>
        </w:rPr>
        <w:t>Measured in months from the project start date (month 1)</w:t>
      </w:r>
    </w:p>
    <w:p w:rsidR="009B1F41" w:rsidRPr="00A1529F" w:rsidRDefault="009B1F41" w:rsidP="00940E18">
      <w:pPr>
        <w:autoSpaceDE w:val="0"/>
        <w:autoSpaceDN w:val="0"/>
        <w:adjustRightInd w:val="0"/>
        <w:rPr>
          <w:i/>
          <w:iCs/>
          <w:lang w:val="en-US"/>
        </w:rPr>
      </w:pPr>
    </w:p>
    <w:p w:rsidR="00940E18" w:rsidRPr="00940E18" w:rsidRDefault="00940E18" w:rsidP="00940E18">
      <w:pPr>
        <w:autoSpaceDE w:val="0"/>
        <w:autoSpaceDN w:val="0"/>
        <w:adjustRightInd w:val="0"/>
        <w:rPr>
          <w:b/>
          <w:bCs/>
          <w:lang w:val="sr-Cyrl-RS"/>
        </w:rPr>
      </w:pPr>
      <w:r>
        <w:rPr>
          <w:b/>
          <w:bCs/>
          <w:lang w:val="sr-Cyrl-RS"/>
        </w:rPr>
        <w:t>НАЧИН ВЕРИФИКАЦИЈЕ</w:t>
      </w:r>
    </w:p>
    <w:p w:rsidR="00940E18" w:rsidRDefault="00940E18" w:rsidP="00940E18">
      <w:pPr>
        <w:autoSpaceDE w:val="0"/>
        <w:autoSpaceDN w:val="0"/>
        <w:adjustRightInd w:val="0"/>
        <w:rPr>
          <w:i/>
          <w:iCs/>
          <w:lang w:val="en-US"/>
        </w:rPr>
      </w:pPr>
      <w:r>
        <w:rPr>
          <w:i/>
          <w:iCs/>
          <w:lang w:val="en-US"/>
        </w:rPr>
        <w:t>Show how you will confirm that the milestone has been attained. Refer to indicators if appropriate.</w:t>
      </w:r>
    </w:p>
    <w:p w:rsidR="00940E18" w:rsidRDefault="00940E18" w:rsidP="00940E18">
      <w:pPr>
        <w:autoSpaceDE w:val="0"/>
        <w:autoSpaceDN w:val="0"/>
        <w:adjustRightInd w:val="0"/>
        <w:rPr>
          <w:i/>
          <w:iCs/>
          <w:lang w:val="en-US"/>
        </w:rPr>
      </w:pPr>
      <w:r>
        <w:rPr>
          <w:i/>
          <w:iCs/>
          <w:lang w:val="en-US"/>
        </w:rPr>
        <w:t>For example: a laboratory prototype that is ‘up and running’; software released and validated by a</w:t>
      </w:r>
      <w:r>
        <w:rPr>
          <w:i/>
          <w:iCs/>
          <w:lang w:val="sr-Cyrl-RS"/>
        </w:rPr>
        <w:t xml:space="preserve"> </w:t>
      </w:r>
      <w:r>
        <w:rPr>
          <w:i/>
          <w:iCs/>
          <w:lang w:val="en-US"/>
        </w:rPr>
        <w:t>user group; field survey complete and data quality validated.</w:t>
      </w:r>
    </w:p>
    <w:p w:rsidR="009B1F41" w:rsidRPr="00940E18" w:rsidRDefault="009B1F41" w:rsidP="00940E18">
      <w:pPr>
        <w:autoSpaceDE w:val="0"/>
        <w:autoSpaceDN w:val="0"/>
        <w:adjustRightInd w:val="0"/>
        <w:rPr>
          <w:i/>
          <w:iCs/>
          <w:lang w:val="en-US"/>
        </w:rPr>
      </w:pPr>
    </w:p>
    <w:p w:rsidR="00CD00D4" w:rsidRDefault="00CD00D4" w:rsidP="00CD00D4">
      <w:pPr>
        <w:pStyle w:val="Heading2"/>
      </w:pPr>
      <w:bookmarkStart w:id="62" w:name="_Toc37567622"/>
      <w:r>
        <w:t>6.</w:t>
      </w:r>
      <w:r w:rsidR="00B521E2">
        <w:rPr>
          <w:lang w:val="sr-Cyrl-RS"/>
        </w:rPr>
        <w:t>4</w:t>
      </w:r>
      <w:r>
        <w:t xml:space="preserve"> Испорука решења</w:t>
      </w:r>
      <w:bookmarkEnd w:id="49"/>
      <w:bookmarkEnd w:id="62"/>
    </w:p>
    <w:p w:rsidR="00EE6DFA" w:rsidRDefault="007A1420" w:rsidP="00A1529F">
      <w:pPr>
        <w:pStyle w:val="BodyText"/>
        <w:jc w:val="both"/>
        <w:rPr>
          <w:lang w:val="sr-Cyrl-RS"/>
        </w:rPr>
      </w:pPr>
      <w:r>
        <w:rPr>
          <w:lang w:val="sr-Cyrl-RS"/>
        </w:rPr>
        <w:t>Након имплементације, тестирања и верификације, систем се пушта у рад. Уређај се испоручује свим заинтересованим регионима, где се инсталира на унапред одређеним местима. Након инсталације уређаја, корисницима се омогућава инсталација апликације, регистрација и њено коришћење.</w:t>
      </w:r>
      <w:bookmarkStart w:id="63" w:name="_Toc223508928"/>
    </w:p>
    <w:p w:rsidR="00314821" w:rsidRPr="00A1529F" w:rsidRDefault="00314821" w:rsidP="00A1529F">
      <w:pPr>
        <w:pStyle w:val="BodyText"/>
        <w:jc w:val="both"/>
        <w:rPr>
          <w:lang w:val="sr-Cyrl-RS"/>
        </w:rPr>
      </w:pPr>
    </w:p>
    <w:p w:rsidR="00CD00D4" w:rsidRDefault="00CD00D4" w:rsidP="00CD00D4">
      <w:pPr>
        <w:pStyle w:val="Heading2"/>
        <w:rPr>
          <w:color w:val="000000"/>
        </w:rPr>
      </w:pPr>
      <w:bookmarkStart w:id="64" w:name="_Toc37567623"/>
      <w:r>
        <w:rPr>
          <w:color w:val="000000"/>
        </w:rPr>
        <w:t>6.</w:t>
      </w:r>
      <w:r w:rsidR="00B521E2">
        <w:rPr>
          <w:color w:val="000000"/>
        </w:rPr>
        <w:t>5</w:t>
      </w:r>
      <w:r>
        <w:rPr>
          <w:color w:val="000000"/>
        </w:rPr>
        <w:t xml:space="preserve"> Обука корисника</w:t>
      </w:r>
      <w:bookmarkEnd w:id="63"/>
      <w:bookmarkEnd w:id="64"/>
    </w:p>
    <w:p w:rsidR="00EE6DFA" w:rsidRDefault="007A1420" w:rsidP="007A1420">
      <w:pPr>
        <w:pStyle w:val="BodyText"/>
        <w:ind w:firstLine="720"/>
        <w:rPr>
          <w:lang w:val="sr-Cyrl-RS"/>
        </w:rPr>
      </w:pPr>
      <w:r>
        <w:rPr>
          <w:lang w:val="sr-Cyrl-RS"/>
        </w:rPr>
        <w:t>Обука свих корисника се врши путем корисничког упутства, као и упутства које добију приликом регистрације.</w:t>
      </w:r>
    </w:p>
    <w:p w:rsidR="00314821" w:rsidRPr="007A1420" w:rsidRDefault="00314821" w:rsidP="007A1420">
      <w:pPr>
        <w:pStyle w:val="BodyText"/>
        <w:ind w:firstLine="720"/>
        <w:rPr>
          <w:lang w:val="sr-Cyrl-RS"/>
        </w:rPr>
      </w:pPr>
    </w:p>
    <w:p w:rsidR="00CD00D4" w:rsidRDefault="00CD00D4" w:rsidP="00CD00D4">
      <w:pPr>
        <w:pStyle w:val="Heading2"/>
      </w:pPr>
      <w:bookmarkStart w:id="65" w:name="_Toc223508929"/>
      <w:bookmarkStart w:id="66" w:name="_Toc37567624"/>
      <w:r>
        <w:t>6.</w:t>
      </w:r>
      <w:r w:rsidR="00B521E2">
        <w:t>6</w:t>
      </w:r>
      <w:r>
        <w:t xml:space="preserve"> Гаранција</w:t>
      </w:r>
      <w:r w:rsidR="00085B87" w:rsidRPr="00862D3E">
        <w:t>,</w:t>
      </w:r>
      <w:r>
        <w:t xml:space="preserve"> одржавање и подршка</w:t>
      </w:r>
      <w:bookmarkEnd w:id="65"/>
      <w:bookmarkEnd w:id="66"/>
    </w:p>
    <w:p w:rsidR="008D3AE9" w:rsidRDefault="00AE12B3" w:rsidP="00AE12B3">
      <w:pPr>
        <w:pStyle w:val="BodyText"/>
        <w:ind w:firstLine="720"/>
        <w:jc w:val="both"/>
        <w:rPr>
          <w:lang w:val="sr-Cyrl-RS"/>
        </w:rPr>
      </w:pPr>
      <w:bookmarkStart w:id="67" w:name="_Toc223508932"/>
      <w:r>
        <w:rPr>
          <w:lang w:val="sr-Cyrl-RS"/>
        </w:rPr>
        <w:t xml:space="preserve">Гаранција се даје на уређај у трајању од две године од тренутка куповине. У случају квара, уређај се прво прослеђује </w:t>
      </w:r>
      <w:r>
        <w:rPr>
          <w:lang w:val="en-US"/>
        </w:rPr>
        <w:t>TUM-</w:t>
      </w:r>
      <w:r>
        <w:rPr>
          <w:lang w:val="sr-Cyrl-RS"/>
        </w:rPr>
        <w:t>у, који утврђује да ли је квар хардверске природе. Уколико јесте, проверава да ли је уређај коришћен на исправан начин и уколико јесте, једино онда одобрава гаранцију и наставља са поправком. У случају да квар није х</w:t>
      </w:r>
      <w:r w:rsidR="007A1420">
        <w:rPr>
          <w:lang w:val="sr-Cyrl-RS"/>
        </w:rPr>
        <w:t>а</w:t>
      </w:r>
      <w:r>
        <w:rPr>
          <w:lang w:val="sr-Cyrl-RS"/>
        </w:rPr>
        <w:t>р</w:t>
      </w:r>
      <w:r w:rsidR="007A1420">
        <w:rPr>
          <w:lang w:val="sr-Cyrl-RS"/>
        </w:rPr>
        <w:t>д</w:t>
      </w:r>
      <w:r>
        <w:rPr>
          <w:lang w:val="sr-Cyrl-RS"/>
        </w:rPr>
        <w:t>верске природе, уређај прослеђују ЕТФ-у</w:t>
      </w:r>
      <w:r w:rsidR="007A1420">
        <w:rPr>
          <w:lang w:val="sr-Cyrl-RS"/>
        </w:rPr>
        <w:t xml:space="preserve"> који утврђује баг и решава га. У неким крајњим случајевима, може се размислити о повлачењу свих уређаја са тржишта када је проблем много веће природе.</w:t>
      </w:r>
    </w:p>
    <w:p w:rsidR="00314821" w:rsidRPr="00AE12B3" w:rsidRDefault="00314821" w:rsidP="00314821">
      <w:pPr>
        <w:rPr>
          <w:lang w:val="sr-Cyrl-RS"/>
        </w:rPr>
      </w:pPr>
      <w:r>
        <w:rPr>
          <w:lang w:val="sr-Cyrl-RS"/>
        </w:rPr>
        <w:br w:type="page"/>
      </w:r>
    </w:p>
    <w:p w:rsidR="00CD00D4" w:rsidRPr="00940E18" w:rsidRDefault="00940E18" w:rsidP="00AE12B3">
      <w:pPr>
        <w:pStyle w:val="Heading2"/>
        <w:jc w:val="both"/>
      </w:pPr>
      <w:bookmarkStart w:id="68" w:name="_Toc37567625"/>
      <w:bookmarkEnd w:id="67"/>
      <w:r>
        <w:rPr>
          <w:lang w:val="sr-Cyrl-RS"/>
        </w:rPr>
        <w:lastRenderedPageBreak/>
        <w:t xml:space="preserve">6.7 </w:t>
      </w:r>
      <w:r w:rsidRPr="00940E18">
        <w:t>Буџет</w:t>
      </w:r>
      <w:bookmarkEnd w:id="68"/>
    </w:p>
    <w:p w:rsidR="008D3AE9" w:rsidRPr="008D3AE9" w:rsidRDefault="008D3AE9" w:rsidP="00295572">
      <w:pPr>
        <w:pStyle w:val="BodyText"/>
        <w:jc w:val="both"/>
      </w:pPr>
      <w:bookmarkStart w:id="69" w:name="_Toc223508934"/>
      <w:r w:rsidRPr="008D3AE9">
        <w:t>Укуп</w:t>
      </w:r>
      <w:proofErr w:type="spellStart"/>
      <w:r w:rsidR="00940E18">
        <w:rPr>
          <w:lang w:val="sr-Cyrl-RS"/>
        </w:rPr>
        <w:t>ан</w:t>
      </w:r>
      <w:proofErr w:type="spellEnd"/>
      <w:r w:rsidR="00940E18">
        <w:rPr>
          <w:lang w:val="sr-Cyrl-RS"/>
        </w:rPr>
        <w:t xml:space="preserve"> буџет овог</w:t>
      </w:r>
      <w:r w:rsidRPr="008D3AE9">
        <w:t xml:space="preserve"> </w:t>
      </w:r>
      <w:r w:rsidR="00C063AA">
        <w:rPr>
          <w:lang w:val="sr-Cyrl-RS"/>
        </w:rPr>
        <w:t xml:space="preserve">софтверског </w:t>
      </w:r>
      <w:r w:rsidR="003C7C3F">
        <w:rPr>
          <w:lang w:val="sr-Cyrl-RS"/>
        </w:rPr>
        <w:t>система</w:t>
      </w:r>
      <w:r w:rsidR="003C7C3F">
        <w:t xml:space="preserve">, са реализованим </w:t>
      </w:r>
      <w:r w:rsidR="00314821">
        <w:rPr>
          <w:lang w:val="sr-Cyrl-RS"/>
        </w:rPr>
        <w:t xml:space="preserve">хардверским и софтверским компонентама </w:t>
      </w:r>
      <w:proofErr w:type="spellStart"/>
      <w:r w:rsidR="00314821">
        <w:rPr>
          <w:lang w:val="sr-Cyrl-RS"/>
        </w:rPr>
        <w:t>обједињеним</w:t>
      </w:r>
      <w:proofErr w:type="spellEnd"/>
      <w:r w:rsidR="00314821">
        <w:rPr>
          <w:lang w:val="sr-Cyrl-RS"/>
        </w:rPr>
        <w:t xml:space="preserve"> у један систем и мобилном апликацијом за комуникацију са системом и корисником</w:t>
      </w:r>
      <w:r w:rsidR="00D56E1E">
        <w:t>,</w:t>
      </w:r>
      <w:r w:rsidRPr="008D3AE9">
        <w:t xml:space="preserve"> износи </w:t>
      </w:r>
      <w:r w:rsidR="00295572" w:rsidRPr="00295572">
        <w:rPr>
          <w:lang w:val="en-US"/>
        </w:rPr>
        <w:t>1,734,788.00</w:t>
      </w:r>
      <w:r w:rsidR="00EA62B1" w:rsidRPr="00295572">
        <w:t xml:space="preserve"> </w:t>
      </w:r>
      <w:r w:rsidR="00940E18">
        <w:rPr>
          <w:lang w:val="sr-Cyrl-RS"/>
        </w:rPr>
        <w:t>евра</w:t>
      </w:r>
      <w:r>
        <w:t>.</w:t>
      </w:r>
    </w:p>
    <w:p w:rsidR="008D3AE9" w:rsidRDefault="008D3AE9" w:rsidP="008D3AE9">
      <w:pPr>
        <w:pStyle w:val="BodyText"/>
      </w:pPr>
      <w:r w:rsidRPr="008D3AE9">
        <w:t xml:space="preserve">У </w:t>
      </w:r>
      <w:r w:rsidR="00730D6E">
        <w:rPr>
          <w:lang w:val="sr-Cyrl-RS"/>
        </w:rPr>
        <w:t>буџет</w:t>
      </w:r>
      <w:r w:rsidRPr="008D3AE9">
        <w:t xml:space="preserve"> су урачунати:</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2552"/>
        <w:gridCol w:w="4848"/>
      </w:tblGrid>
      <w:tr w:rsidR="00730D6E" w:rsidTr="00314821">
        <w:tc>
          <w:tcPr>
            <w:tcW w:w="2518" w:type="dxa"/>
            <w:shd w:val="clear" w:color="auto" w:fill="D0CECE"/>
          </w:tcPr>
          <w:p w:rsidR="00730D6E" w:rsidRPr="00836712" w:rsidRDefault="00730D6E" w:rsidP="00836712">
            <w:pPr>
              <w:pStyle w:val="BodyText"/>
              <w:widowControl w:val="0"/>
              <w:autoSpaceDE w:val="0"/>
              <w:autoSpaceDN w:val="0"/>
              <w:adjustRightInd w:val="0"/>
              <w:jc w:val="center"/>
              <w:rPr>
                <w:b/>
                <w:lang w:val="sr-Cyrl-RS"/>
              </w:rPr>
            </w:pPr>
            <w:r w:rsidRPr="00836712">
              <w:rPr>
                <w:b/>
                <w:lang w:val="sr-Cyrl-RS"/>
              </w:rPr>
              <w:t>ВРСТА</w:t>
            </w:r>
          </w:p>
        </w:tc>
        <w:tc>
          <w:tcPr>
            <w:tcW w:w="2552" w:type="dxa"/>
            <w:shd w:val="clear" w:color="auto" w:fill="D0CECE"/>
          </w:tcPr>
          <w:p w:rsidR="00730D6E" w:rsidRPr="00836712" w:rsidRDefault="00730D6E" w:rsidP="00836712">
            <w:pPr>
              <w:pStyle w:val="BodyText"/>
              <w:widowControl w:val="0"/>
              <w:autoSpaceDE w:val="0"/>
              <w:autoSpaceDN w:val="0"/>
              <w:adjustRightInd w:val="0"/>
              <w:jc w:val="center"/>
              <w:rPr>
                <w:b/>
                <w:lang w:val="sr-Cyrl-RS"/>
              </w:rPr>
            </w:pPr>
            <w:r w:rsidRPr="00836712">
              <w:rPr>
                <w:b/>
                <w:lang w:val="sr-Cyrl-RS"/>
              </w:rPr>
              <w:t>ВРЕДНОСТ (ЕУР)</w:t>
            </w:r>
          </w:p>
        </w:tc>
        <w:tc>
          <w:tcPr>
            <w:tcW w:w="4848" w:type="dxa"/>
            <w:shd w:val="clear" w:color="auto" w:fill="D0CECE"/>
          </w:tcPr>
          <w:p w:rsidR="00730D6E" w:rsidRPr="00836712" w:rsidRDefault="00730D6E" w:rsidP="00836712">
            <w:pPr>
              <w:pStyle w:val="BodyText"/>
              <w:widowControl w:val="0"/>
              <w:autoSpaceDE w:val="0"/>
              <w:autoSpaceDN w:val="0"/>
              <w:adjustRightInd w:val="0"/>
              <w:jc w:val="center"/>
              <w:rPr>
                <w:b/>
                <w:lang w:val="sr-Cyrl-RS"/>
              </w:rPr>
            </w:pPr>
            <w:r w:rsidRPr="00836712">
              <w:rPr>
                <w:b/>
                <w:lang w:val="sr-Cyrl-RS"/>
              </w:rPr>
              <w:t>ОПРАВДАЊЕ</w:t>
            </w:r>
          </w:p>
        </w:tc>
      </w:tr>
      <w:tr w:rsidR="00730D6E" w:rsidTr="00FD0A5B">
        <w:tc>
          <w:tcPr>
            <w:tcW w:w="2518" w:type="dxa"/>
            <w:shd w:val="clear" w:color="auto" w:fill="auto"/>
          </w:tcPr>
          <w:p w:rsidR="00730D6E" w:rsidRPr="00836712" w:rsidRDefault="00730D6E" w:rsidP="00836712">
            <w:pPr>
              <w:pStyle w:val="BodyText"/>
              <w:widowControl w:val="0"/>
              <w:autoSpaceDE w:val="0"/>
              <w:autoSpaceDN w:val="0"/>
              <w:adjustRightInd w:val="0"/>
              <w:rPr>
                <w:lang w:val="sr-Cyrl-RS"/>
              </w:rPr>
            </w:pPr>
            <w:r w:rsidRPr="00836712">
              <w:rPr>
                <w:lang w:val="sr-Cyrl-RS"/>
              </w:rPr>
              <w:t>Директни трошкови (хонорари):</w:t>
            </w:r>
          </w:p>
        </w:tc>
        <w:tc>
          <w:tcPr>
            <w:tcW w:w="2552" w:type="dxa"/>
            <w:shd w:val="clear" w:color="auto" w:fill="auto"/>
            <w:vAlign w:val="center"/>
          </w:tcPr>
          <w:p w:rsidR="00730D6E" w:rsidRPr="00FD0A5B" w:rsidRDefault="00FD0A5B" w:rsidP="00FD0A5B">
            <w:pPr>
              <w:pStyle w:val="BodyText"/>
              <w:widowControl w:val="0"/>
              <w:autoSpaceDE w:val="0"/>
              <w:autoSpaceDN w:val="0"/>
              <w:adjustRightInd w:val="0"/>
              <w:jc w:val="center"/>
              <w:rPr>
                <w:lang w:val="sr-Cyrl-RS"/>
              </w:rPr>
            </w:pPr>
            <w:r>
              <w:rPr>
                <w:lang w:val="sr-Cyrl-RS"/>
              </w:rPr>
              <w:t>818,950.00</w:t>
            </w:r>
          </w:p>
        </w:tc>
        <w:tc>
          <w:tcPr>
            <w:tcW w:w="4848" w:type="dxa"/>
            <w:shd w:val="clear" w:color="auto" w:fill="auto"/>
          </w:tcPr>
          <w:p w:rsidR="00730D6E" w:rsidRPr="00314821" w:rsidRDefault="00314821" w:rsidP="00314821">
            <w:pPr>
              <w:pStyle w:val="BodyText"/>
              <w:widowControl w:val="0"/>
              <w:autoSpaceDE w:val="0"/>
              <w:autoSpaceDN w:val="0"/>
              <w:adjustRightInd w:val="0"/>
              <w:jc w:val="both"/>
              <w:rPr>
                <w:lang w:val="sr-Cyrl-RS"/>
              </w:rPr>
            </w:pPr>
            <w:r>
              <w:rPr>
                <w:lang w:val="sr-Cyrl-RS"/>
              </w:rPr>
              <w:t xml:space="preserve">Плате инжењерима, менаџерима, </w:t>
            </w:r>
            <w:proofErr w:type="spellStart"/>
            <w:r>
              <w:rPr>
                <w:lang w:val="sr-Cyrl-RS"/>
              </w:rPr>
              <w:t>тестерима</w:t>
            </w:r>
            <w:proofErr w:type="spellEnd"/>
            <w:r>
              <w:rPr>
                <w:lang w:val="sr-Cyrl-RS"/>
              </w:rPr>
              <w:t>, аналитичарима, дизајнерима;</w:t>
            </w:r>
            <w:r w:rsidR="00295572">
              <w:rPr>
                <w:lang w:val="en-US"/>
              </w:rPr>
              <w:t xml:space="preserve"> </w:t>
            </w:r>
            <w:r>
              <w:rPr>
                <w:lang w:val="sr-Cyrl-RS"/>
              </w:rPr>
              <w:t>осигурања, топли оброци, пиће.</w:t>
            </w:r>
          </w:p>
        </w:tc>
      </w:tr>
      <w:tr w:rsidR="00730D6E" w:rsidTr="00FD0A5B">
        <w:tc>
          <w:tcPr>
            <w:tcW w:w="2518" w:type="dxa"/>
            <w:shd w:val="clear" w:color="auto" w:fill="auto"/>
          </w:tcPr>
          <w:p w:rsidR="00730D6E" w:rsidRPr="00836712" w:rsidRDefault="00730D6E" w:rsidP="00836712">
            <w:pPr>
              <w:pStyle w:val="BodyText"/>
              <w:widowControl w:val="0"/>
              <w:autoSpaceDE w:val="0"/>
              <w:autoSpaceDN w:val="0"/>
              <w:adjustRightInd w:val="0"/>
              <w:rPr>
                <w:lang w:val="sr-Cyrl-RS"/>
              </w:rPr>
            </w:pPr>
            <w:r w:rsidRPr="00836712">
              <w:rPr>
                <w:lang w:val="sr-Cyrl-RS"/>
              </w:rPr>
              <w:t>Други директни трошкови:</w:t>
            </w:r>
          </w:p>
        </w:tc>
        <w:tc>
          <w:tcPr>
            <w:tcW w:w="2552" w:type="dxa"/>
            <w:shd w:val="clear" w:color="auto" w:fill="auto"/>
            <w:vAlign w:val="center"/>
          </w:tcPr>
          <w:p w:rsidR="00730D6E" w:rsidRPr="00FD0A5B" w:rsidRDefault="00FD0A5B" w:rsidP="00FD0A5B">
            <w:pPr>
              <w:pStyle w:val="BodyText"/>
              <w:widowControl w:val="0"/>
              <w:autoSpaceDE w:val="0"/>
              <w:autoSpaceDN w:val="0"/>
              <w:adjustRightInd w:val="0"/>
              <w:jc w:val="center"/>
              <w:rPr>
                <w:lang w:val="sr-Cyrl-RS"/>
              </w:rPr>
            </w:pPr>
            <w:r>
              <w:rPr>
                <w:lang w:val="sr-Cyrl-RS"/>
              </w:rPr>
              <w:t>558,480.00</w:t>
            </w:r>
          </w:p>
        </w:tc>
        <w:tc>
          <w:tcPr>
            <w:tcW w:w="4848" w:type="dxa"/>
            <w:shd w:val="clear" w:color="auto" w:fill="auto"/>
          </w:tcPr>
          <w:p w:rsidR="00730D6E" w:rsidRPr="00314821" w:rsidRDefault="00314821" w:rsidP="00836712">
            <w:pPr>
              <w:pStyle w:val="BodyText"/>
              <w:widowControl w:val="0"/>
              <w:autoSpaceDE w:val="0"/>
              <w:autoSpaceDN w:val="0"/>
              <w:adjustRightInd w:val="0"/>
              <w:rPr>
                <w:lang w:val="sr-Cyrl-RS"/>
              </w:rPr>
            </w:pPr>
            <w:r>
              <w:rPr>
                <w:lang w:val="sr-Cyrl-RS"/>
              </w:rPr>
              <w:t>Смештај и карте при путовањима, потребна опрема за рад.</w:t>
            </w:r>
          </w:p>
        </w:tc>
      </w:tr>
      <w:tr w:rsidR="00730D6E" w:rsidTr="00FD0A5B">
        <w:tc>
          <w:tcPr>
            <w:tcW w:w="2518" w:type="dxa"/>
            <w:shd w:val="clear" w:color="auto" w:fill="auto"/>
          </w:tcPr>
          <w:p w:rsidR="00730D6E" w:rsidRPr="00836712" w:rsidRDefault="00730D6E" w:rsidP="00836712">
            <w:pPr>
              <w:pStyle w:val="BodyText"/>
              <w:widowControl w:val="0"/>
              <w:autoSpaceDE w:val="0"/>
              <w:autoSpaceDN w:val="0"/>
              <w:adjustRightInd w:val="0"/>
              <w:rPr>
                <w:lang w:val="sr-Cyrl-RS"/>
              </w:rPr>
            </w:pPr>
            <w:r w:rsidRPr="00836712">
              <w:rPr>
                <w:lang w:val="sr-Cyrl-RS"/>
              </w:rPr>
              <w:t>Индиректни трошкови:</w:t>
            </w:r>
          </w:p>
        </w:tc>
        <w:tc>
          <w:tcPr>
            <w:tcW w:w="2552" w:type="dxa"/>
            <w:shd w:val="clear" w:color="auto" w:fill="auto"/>
            <w:vAlign w:val="center"/>
          </w:tcPr>
          <w:p w:rsidR="00730D6E" w:rsidRPr="00FD0A5B" w:rsidRDefault="00FD0A5B" w:rsidP="00FD0A5B">
            <w:pPr>
              <w:pStyle w:val="BodyText"/>
              <w:widowControl w:val="0"/>
              <w:autoSpaceDE w:val="0"/>
              <w:autoSpaceDN w:val="0"/>
              <w:adjustRightInd w:val="0"/>
              <w:jc w:val="center"/>
              <w:rPr>
                <w:lang w:val="sr-Cyrl-RS"/>
              </w:rPr>
            </w:pPr>
            <w:r>
              <w:rPr>
                <w:lang w:val="sr-Cyrl-RS"/>
              </w:rPr>
              <w:t>344,358.00</w:t>
            </w:r>
          </w:p>
        </w:tc>
        <w:tc>
          <w:tcPr>
            <w:tcW w:w="4848" w:type="dxa"/>
            <w:shd w:val="clear" w:color="auto" w:fill="auto"/>
          </w:tcPr>
          <w:p w:rsidR="00730D6E" w:rsidRPr="00B75ACA" w:rsidRDefault="001142D6" w:rsidP="00836712">
            <w:pPr>
              <w:pStyle w:val="BodyText"/>
              <w:widowControl w:val="0"/>
              <w:autoSpaceDE w:val="0"/>
              <w:autoSpaceDN w:val="0"/>
              <w:adjustRightInd w:val="0"/>
              <w:rPr>
                <w:lang w:val="sr-Cyrl-RS"/>
              </w:rPr>
            </w:pPr>
            <w:r>
              <w:rPr>
                <w:lang w:val="sr-Cyrl-RS"/>
              </w:rPr>
              <w:t>Услуге постављања система, превођење документације</w:t>
            </w:r>
          </w:p>
        </w:tc>
      </w:tr>
      <w:tr w:rsidR="00730D6E" w:rsidTr="00314821">
        <w:tc>
          <w:tcPr>
            <w:tcW w:w="2518" w:type="dxa"/>
            <w:shd w:val="clear" w:color="auto" w:fill="D0CECE"/>
          </w:tcPr>
          <w:p w:rsidR="00730D6E" w:rsidRPr="00836712" w:rsidRDefault="00730D6E" w:rsidP="00836712">
            <w:pPr>
              <w:pStyle w:val="BodyText"/>
              <w:widowControl w:val="0"/>
              <w:autoSpaceDE w:val="0"/>
              <w:autoSpaceDN w:val="0"/>
              <w:adjustRightInd w:val="0"/>
              <w:jc w:val="center"/>
              <w:rPr>
                <w:b/>
                <w:lang w:val="sr-Cyrl-RS"/>
              </w:rPr>
            </w:pPr>
            <w:r w:rsidRPr="00836712">
              <w:rPr>
                <w:b/>
                <w:lang w:val="sr-Cyrl-RS"/>
              </w:rPr>
              <w:t>УКУПНО:</w:t>
            </w:r>
          </w:p>
        </w:tc>
        <w:tc>
          <w:tcPr>
            <w:tcW w:w="2552" w:type="dxa"/>
            <w:shd w:val="clear" w:color="auto" w:fill="D0CECE"/>
          </w:tcPr>
          <w:p w:rsidR="00730D6E" w:rsidRPr="00FD0A5B" w:rsidRDefault="00FD0A5B" w:rsidP="00836712">
            <w:pPr>
              <w:pStyle w:val="BodyText"/>
              <w:widowControl w:val="0"/>
              <w:autoSpaceDE w:val="0"/>
              <w:autoSpaceDN w:val="0"/>
              <w:adjustRightInd w:val="0"/>
              <w:jc w:val="center"/>
              <w:rPr>
                <w:b/>
                <w:lang w:val="sr-Cyrl-RS"/>
              </w:rPr>
            </w:pPr>
            <w:r>
              <w:rPr>
                <w:b/>
                <w:lang w:val="sr-Cyrl-RS"/>
              </w:rPr>
              <w:t>1,734,788.00</w:t>
            </w:r>
          </w:p>
        </w:tc>
        <w:tc>
          <w:tcPr>
            <w:tcW w:w="4848" w:type="dxa"/>
            <w:shd w:val="clear" w:color="auto" w:fill="auto"/>
          </w:tcPr>
          <w:p w:rsidR="00730D6E" w:rsidRDefault="00730D6E" w:rsidP="00836712">
            <w:pPr>
              <w:pStyle w:val="BodyText"/>
              <w:widowControl w:val="0"/>
              <w:autoSpaceDE w:val="0"/>
              <w:autoSpaceDN w:val="0"/>
              <w:adjustRightInd w:val="0"/>
            </w:pPr>
          </w:p>
        </w:tc>
      </w:tr>
    </w:tbl>
    <w:p w:rsidR="00730D6E" w:rsidRPr="008D3AE9" w:rsidRDefault="00730D6E" w:rsidP="008D3AE9">
      <w:pPr>
        <w:pStyle w:val="BodyText"/>
      </w:pPr>
    </w:p>
    <w:p w:rsidR="008D3AE9" w:rsidRDefault="00940E18" w:rsidP="00295572">
      <w:pPr>
        <w:pStyle w:val="BodyText"/>
        <w:jc w:val="both"/>
      </w:pPr>
      <w:r>
        <w:rPr>
          <w:lang w:val="sr-Cyrl-RS"/>
        </w:rPr>
        <w:t xml:space="preserve">Свака инстанца система коштала би у даљој производњи </w:t>
      </w:r>
      <w:r w:rsidR="00B75ACA" w:rsidRPr="00B75ACA">
        <w:rPr>
          <w:lang w:val="sr-Cyrl-RS"/>
        </w:rPr>
        <w:t>1000</w:t>
      </w:r>
      <w:r w:rsidRPr="00B75ACA">
        <w:t xml:space="preserve"> </w:t>
      </w:r>
      <w:r>
        <w:rPr>
          <w:lang w:val="sr-Cyrl-RS"/>
        </w:rPr>
        <w:t>евра</w:t>
      </w:r>
      <w:r>
        <w:t>.</w:t>
      </w:r>
      <w:r>
        <w:rPr>
          <w:lang w:val="sr-Cyrl-RS"/>
        </w:rPr>
        <w:t xml:space="preserve"> </w:t>
      </w:r>
      <w:proofErr w:type="spellStart"/>
      <w:r>
        <w:rPr>
          <w:lang w:val="sr-Cyrl-RS"/>
        </w:rPr>
        <w:t>Партиципанти</w:t>
      </w:r>
      <w:proofErr w:type="spellEnd"/>
      <w:r>
        <w:rPr>
          <w:lang w:val="sr-Cyrl-RS"/>
        </w:rPr>
        <w:t xml:space="preserve"> се обавезују да ће годину дана након завршетка пројекта успети да продају 20 инстанци овог софтверског система.</w:t>
      </w:r>
    </w:p>
    <w:p w:rsidR="008D3AE9" w:rsidRPr="008D3AE9" w:rsidRDefault="008D3AE9" w:rsidP="008D3AE9">
      <w:pPr>
        <w:pStyle w:val="BodyText"/>
      </w:pPr>
    </w:p>
    <w:p w:rsidR="008D3AE9" w:rsidRPr="00940E18" w:rsidRDefault="008D3AE9" w:rsidP="008D3AE9">
      <w:pPr>
        <w:pStyle w:val="Heading3"/>
        <w:rPr>
          <w:lang w:val="sr-Cyrl-RS"/>
        </w:rPr>
      </w:pPr>
      <w:bookmarkStart w:id="70" w:name="_Toc37567626"/>
      <w:r w:rsidRPr="00862D3E">
        <w:t>6</w:t>
      </w:r>
      <w:r w:rsidR="00B521E2">
        <w:t>.7</w:t>
      </w:r>
      <w:r w:rsidR="003C7C3F">
        <w:t>.</w:t>
      </w:r>
      <w:r w:rsidR="003C7C3F">
        <w:rPr>
          <w:lang w:val="sr-Cyrl-RS"/>
        </w:rPr>
        <w:t>1</w:t>
      </w:r>
      <w:r>
        <w:t xml:space="preserve"> Цена месечног одржавања</w:t>
      </w:r>
      <w:r w:rsidR="00940E18">
        <w:rPr>
          <w:lang w:val="sr-Cyrl-RS"/>
        </w:rPr>
        <w:t xml:space="preserve"> система</w:t>
      </w:r>
      <w:bookmarkEnd w:id="70"/>
    </w:p>
    <w:p w:rsidR="008D3AE9" w:rsidRDefault="008D3AE9" w:rsidP="008D3AE9">
      <w:pPr>
        <w:pStyle w:val="BodyText"/>
      </w:pPr>
      <w:r w:rsidRPr="008D3AE9">
        <w:t xml:space="preserve">Цена месечног одржавања </w:t>
      </w:r>
      <w:r w:rsidR="00C063AA">
        <w:rPr>
          <w:lang w:val="sr-Cyrl-RS"/>
        </w:rPr>
        <w:t>овог софтверског система</w:t>
      </w:r>
      <w:r w:rsidRPr="008D3AE9">
        <w:t xml:space="preserve"> износи </w:t>
      </w:r>
      <w:r w:rsidR="006E1D72" w:rsidRPr="006E1D72">
        <w:rPr>
          <w:lang w:val="en-US"/>
        </w:rPr>
        <w:t>250</w:t>
      </w:r>
      <w:r w:rsidR="00DC09E8" w:rsidRPr="006E1D72">
        <w:t xml:space="preserve"> </w:t>
      </w:r>
      <w:r w:rsidR="00940E18">
        <w:rPr>
          <w:lang w:val="sr-Cyrl-RS"/>
        </w:rPr>
        <w:t>евра</w:t>
      </w:r>
      <w:r>
        <w:t>.</w:t>
      </w:r>
    </w:p>
    <w:p w:rsidR="008D3AE9" w:rsidRPr="003F1693" w:rsidRDefault="008D3AE9" w:rsidP="008D3AE9">
      <w:pPr>
        <w:pStyle w:val="BodyText"/>
      </w:pPr>
      <w:r w:rsidRPr="008D3AE9">
        <w:t xml:space="preserve">У цену </w:t>
      </w:r>
      <w:r>
        <w:t xml:space="preserve">месечног одржавања </w:t>
      </w:r>
      <w:r w:rsidRPr="008D3AE9">
        <w:t>су урачунати:</w:t>
      </w:r>
    </w:p>
    <w:p w:rsidR="003C7C3F" w:rsidRPr="006E1D72" w:rsidRDefault="006E1D72" w:rsidP="008D3AE9">
      <w:pPr>
        <w:pStyle w:val="Lista1"/>
        <w:rPr>
          <w:i/>
          <w:iCs/>
        </w:rPr>
      </w:pPr>
      <w:r w:rsidRPr="006E1D72">
        <w:rPr>
          <w:i/>
          <w:iCs/>
          <w:lang w:val="en-US"/>
        </w:rPr>
        <w:t>Cloud</w:t>
      </w:r>
      <w:r>
        <w:rPr>
          <w:i/>
          <w:iCs/>
          <w:lang w:val="en-US"/>
        </w:rPr>
        <w:t xml:space="preserve"> </w:t>
      </w:r>
      <w:r>
        <w:rPr>
          <w:lang w:val="sr-Cyrl-RS"/>
        </w:rPr>
        <w:t>као база за чување свих информација</w:t>
      </w:r>
    </w:p>
    <w:p w:rsidR="003C7C3F" w:rsidRPr="00B75ACA" w:rsidRDefault="006E1D72" w:rsidP="008D3AE9">
      <w:pPr>
        <w:pStyle w:val="Lista1"/>
      </w:pPr>
      <w:r>
        <w:rPr>
          <w:lang w:val="sr-Cyrl-RS"/>
        </w:rPr>
        <w:t xml:space="preserve">Исправљање </w:t>
      </w:r>
      <w:r w:rsidRPr="006E1D72">
        <w:rPr>
          <w:i/>
          <w:iCs/>
          <w:lang w:val="en-US"/>
        </w:rPr>
        <w:t>bug</w:t>
      </w:r>
      <w:r>
        <w:rPr>
          <w:lang w:val="en-US"/>
        </w:rPr>
        <w:t>-</w:t>
      </w:r>
      <w:r>
        <w:rPr>
          <w:lang w:val="sr-Cyrl-RS"/>
        </w:rPr>
        <w:t>ова</w:t>
      </w:r>
    </w:p>
    <w:p w:rsidR="00B75ACA" w:rsidRPr="003C7C3F" w:rsidRDefault="00B75ACA" w:rsidP="008D3AE9">
      <w:pPr>
        <w:pStyle w:val="Lista1"/>
      </w:pPr>
      <w:r>
        <w:rPr>
          <w:lang w:val="sr-Cyrl-RS"/>
        </w:rPr>
        <w:t>Кратки тестови за проверу рада свих функционалности</w:t>
      </w:r>
    </w:p>
    <w:p w:rsidR="0049551A" w:rsidRDefault="0049551A" w:rsidP="00940E18">
      <w:pPr>
        <w:pStyle w:val="BodyText"/>
        <w:rPr>
          <w:lang w:val="sr-Cyrl-RS"/>
        </w:rPr>
      </w:pPr>
    </w:p>
    <w:p w:rsidR="008A4665" w:rsidRDefault="00730D6E" w:rsidP="00940E18">
      <w:pPr>
        <w:pStyle w:val="Heading2"/>
        <w:rPr>
          <w:lang w:val="sr-Cyrl-RS"/>
        </w:rPr>
      </w:pPr>
      <w:r>
        <w:rPr>
          <w:lang w:val="sr-Cyrl-RS"/>
        </w:rPr>
        <w:br w:type="page"/>
      </w:r>
    </w:p>
    <w:tbl>
      <w:tblPr>
        <w:tblpPr w:leftFromText="180" w:rightFromText="180" w:vertAnchor="text" w:horzAnchor="margin" w:tblpXSpec="center" w:tblpY="880"/>
        <w:tblW w:w="107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709"/>
        <w:gridCol w:w="708"/>
        <w:gridCol w:w="709"/>
        <w:gridCol w:w="709"/>
        <w:gridCol w:w="709"/>
        <w:gridCol w:w="708"/>
        <w:gridCol w:w="709"/>
        <w:gridCol w:w="709"/>
        <w:gridCol w:w="709"/>
        <w:gridCol w:w="708"/>
        <w:gridCol w:w="1672"/>
      </w:tblGrid>
      <w:tr w:rsidR="008A4665" w:rsidRPr="00836712" w:rsidTr="008A4665">
        <w:trPr>
          <w:trHeight w:val="936"/>
        </w:trPr>
        <w:tc>
          <w:tcPr>
            <w:tcW w:w="1980" w:type="dxa"/>
            <w:shd w:val="clear" w:color="auto" w:fill="auto"/>
          </w:tcPr>
          <w:p w:rsidR="008A4665" w:rsidRPr="00836712" w:rsidRDefault="008A4665" w:rsidP="008A4665">
            <w:pPr>
              <w:pStyle w:val="BodyText"/>
              <w:widowControl w:val="0"/>
              <w:autoSpaceDE w:val="0"/>
              <w:autoSpaceDN w:val="0"/>
              <w:adjustRightInd w:val="0"/>
              <w:rPr>
                <w:lang w:val="sr-Cyrl-RS"/>
              </w:rPr>
            </w:pPr>
          </w:p>
        </w:tc>
        <w:tc>
          <w:tcPr>
            <w:tcW w:w="709" w:type="dxa"/>
            <w:shd w:val="clear" w:color="auto" w:fill="D0CECE"/>
            <w:vAlign w:val="center"/>
          </w:tcPr>
          <w:p w:rsidR="008A4665" w:rsidRPr="00836712" w:rsidRDefault="008A4665" w:rsidP="008A4665">
            <w:pPr>
              <w:pStyle w:val="BodyText"/>
              <w:widowControl w:val="0"/>
              <w:autoSpaceDE w:val="0"/>
              <w:autoSpaceDN w:val="0"/>
              <w:adjustRightInd w:val="0"/>
              <w:jc w:val="center"/>
              <w:rPr>
                <w:b/>
                <w:lang w:val="de-DE"/>
              </w:rPr>
            </w:pPr>
            <w:r w:rsidRPr="00836712">
              <w:rPr>
                <w:b/>
                <w:lang w:val="de-DE"/>
              </w:rPr>
              <w:t>WP1</w:t>
            </w:r>
          </w:p>
        </w:tc>
        <w:tc>
          <w:tcPr>
            <w:tcW w:w="708" w:type="dxa"/>
            <w:shd w:val="clear" w:color="auto" w:fill="D0CECE"/>
            <w:vAlign w:val="center"/>
          </w:tcPr>
          <w:p w:rsidR="008A4665" w:rsidRPr="006E1D72" w:rsidRDefault="008A4665" w:rsidP="008A4665">
            <w:pPr>
              <w:pStyle w:val="BodyText"/>
              <w:widowControl w:val="0"/>
              <w:autoSpaceDE w:val="0"/>
              <w:autoSpaceDN w:val="0"/>
              <w:adjustRightInd w:val="0"/>
              <w:jc w:val="center"/>
              <w:rPr>
                <w:b/>
                <w:lang w:val="sr-Cyrl-RS"/>
              </w:rPr>
            </w:pPr>
            <w:r w:rsidRPr="00836712">
              <w:rPr>
                <w:b/>
                <w:lang w:val="de-DE"/>
              </w:rPr>
              <w:t>WP</w:t>
            </w:r>
            <w:r>
              <w:rPr>
                <w:b/>
                <w:lang w:val="sr-Cyrl-RS"/>
              </w:rPr>
              <w:t>2</w:t>
            </w:r>
          </w:p>
        </w:tc>
        <w:tc>
          <w:tcPr>
            <w:tcW w:w="709" w:type="dxa"/>
            <w:shd w:val="clear" w:color="auto" w:fill="D0CECE"/>
            <w:vAlign w:val="center"/>
          </w:tcPr>
          <w:p w:rsidR="008A4665" w:rsidRPr="006E1D72" w:rsidRDefault="008A4665" w:rsidP="008A4665">
            <w:pPr>
              <w:pStyle w:val="BodyText"/>
              <w:widowControl w:val="0"/>
              <w:autoSpaceDE w:val="0"/>
              <w:autoSpaceDN w:val="0"/>
              <w:adjustRightInd w:val="0"/>
              <w:jc w:val="center"/>
              <w:rPr>
                <w:b/>
                <w:lang w:val="sr-Cyrl-RS"/>
              </w:rPr>
            </w:pPr>
            <w:r w:rsidRPr="00836712">
              <w:rPr>
                <w:b/>
                <w:lang w:val="de-DE"/>
              </w:rPr>
              <w:t>WP</w:t>
            </w:r>
            <w:r>
              <w:rPr>
                <w:b/>
                <w:lang w:val="sr-Cyrl-RS"/>
              </w:rPr>
              <w:t>3</w:t>
            </w:r>
          </w:p>
        </w:tc>
        <w:tc>
          <w:tcPr>
            <w:tcW w:w="709" w:type="dxa"/>
            <w:shd w:val="clear" w:color="auto" w:fill="D0CECE"/>
            <w:vAlign w:val="center"/>
          </w:tcPr>
          <w:p w:rsidR="008A4665" w:rsidRPr="006E1D72" w:rsidRDefault="008A4665" w:rsidP="008A4665">
            <w:pPr>
              <w:pStyle w:val="BodyText"/>
              <w:widowControl w:val="0"/>
              <w:autoSpaceDE w:val="0"/>
              <w:autoSpaceDN w:val="0"/>
              <w:adjustRightInd w:val="0"/>
              <w:jc w:val="center"/>
              <w:rPr>
                <w:b/>
                <w:lang w:val="sr-Cyrl-RS"/>
              </w:rPr>
            </w:pPr>
            <w:r w:rsidRPr="00836712">
              <w:rPr>
                <w:b/>
                <w:lang w:val="de-DE"/>
              </w:rPr>
              <w:t>WP</w:t>
            </w:r>
            <w:r>
              <w:rPr>
                <w:b/>
                <w:lang w:val="sr-Cyrl-RS"/>
              </w:rPr>
              <w:t>4</w:t>
            </w:r>
          </w:p>
        </w:tc>
        <w:tc>
          <w:tcPr>
            <w:tcW w:w="709" w:type="dxa"/>
            <w:shd w:val="clear" w:color="auto" w:fill="D0CECE"/>
            <w:vAlign w:val="center"/>
          </w:tcPr>
          <w:p w:rsidR="008A4665" w:rsidRPr="006E1D72" w:rsidRDefault="008A4665" w:rsidP="008A4665">
            <w:pPr>
              <w:pStyle w:val="BodyText"/>
              <w:widowControl w:val="0"/>
              <w:autoSpaceDE w:val="0"/>
              <w:autoSpaceDN w:val="0"/>
              <w:adjustRightInd w:val="0"/>
              <w:jc w:val="center"/>
              <w:rPr>
                <w:b/>
                <w:lang w:val="sr-Cyrl-RS"/>
              </w:rPr>
            </w:pPr>
            <w:r w:rsidRPr="00836712">
              <w:rPr>
                <w:b/>
                <w:lang w:val="de-DE"/>
              </w:rPr>
              <w:t>WP</w:t>
            </w:r>
            <w:r>
              <w:rPr>
                <w:b/>
                <w:lang w:val="sr-Cyrl-RS"/>
              </w:rPr>
              <w:t>5</w:t>
            </w:r>
          </w:p>
        </w:tc>
        <w:tc>
          <w:tcPr>
            <w:tcW w:w="708" w:type="dxa"/>
            <w:shd w:val="clear" w:color="auto" w:fill="D0CECE"/>
            <w:vAlign w:val="center"/>
          </w:tcPr>
          <w:p w:rsidR="008A4665" w:rsidRPr="006E1D72" w:rsidRDefault="008A4665" w:rsidP="008A4665">
            <w:pPr>
              <w:pStyle w:val="BodyText"/>
              <w:widowControl w:val="0"/>
              <w:autoSpaceDE w:val="0"/>
              <w:autoSpaceDN w:val="0"/>
              <w:adjustRightInd w:val="0"/>
              <w:jc w:val="center"/>
              <w:rPr>
                <w:b/>
                <w:lang w:val="sr-Cyrl-RS"/>
              </w:rPr>
            </w:pPr>
            <w:r w:rsidRPr="00836712">
              <w:rPr>
                <w:b/>
                <w:lang w:val="de-DE"/>
              </w:rPr>
              <w:t>WP</w:t>
            </w:r>
            <w:r>
              <w:rPr>
                <w:b/>
                <w:lang w:val="sr-Cyrl-RS"/>
              </w:rPr>
              <w:t>6</w:t>
            </w:r>
          </w:p>
        </w:tc>
        <w:tc>
          <w:tcPr>
            <w:tcW w:w="709" w:type="dxa"/>
            <w:shd w:val="clear" w:color="auto" w:fill="D0CECE"/>
            <w:vAlign w:val="center"/>
          </w:tcPr>
          <w:p w:rsidR="008A4665" w:rsidRPr="006E1D72" w:rsidRDefault="008A4665" w:rsidP="008A4665">
            <w:pPr>
              <w:pStyle w:val="BodyText"/>
              <w:widowControl w:val="0"/>
              <w:autoSpaceDE w:val="0"/>
              <w:autoSpaceDN w:val="0"/>
              <w:adjustRightInd w:val="0"/>
              <w:jc w:val="center"/>
              <w:rPr>
                <w:b/>
                <w:lang w:val="sr-Cyrl-RS"/>
              </w:rPr>
            </w:pPr>
            <w:r w:rsidRPr="00836712">
              <w:rPr>
                <w:b/>
                <w:lang w:val="de-DE"/>
              </w:rPr>
              <w:t>WP</w:t>
            </w:r>
            <w:r>
              <w:rPr>
                <w:b/>
                <w:lang w:val="sr-Cyrl-RS"/>
              </w:rPr>
              <w:t>7</w:t>
            </w:r>
          </w:p>
        </w:tc>
        <w:tc>
          <w:tcPr>
            <w:tcW w:w="709" w:type="dxa"/>
            <w:shd w:val="clear" w:color="auto" w:fill="D0CECE"/>
            <w:vAlign w:val="center"/>
          </w:tcPr>
          <w:p w:rsidR="008A4665" w:rsidRPr="006E1D72" w:rsidRDefault="008A4665" w:rsidP="008A4665">
            <w:pPr>
              <w:pStyle w:val="BodyText"/>
              <w:widowControl w:val="0"/>
              <w:autoSpaceDE w:val="0"/>
              <w:autoSpaceDN w:val="0"/>
              <w:adjustRightInd w:val="0"/>
              <w:jc w:val="center"/>
              <w:rPr>
                <w:b/>
                <w:lang w:val="sr-Cyrl-RS"/>
              </w:rPr>
            </w:pPr>
            <w:r w:rsidRPr="00836712">
              <w:rPr>
                <w:b/>
                <w:lang w:val="de-DE"/>
              </w:rPr>
              <w:t>WP</w:t>
            </w:r>
            <w:r>
              <w:rPr>
                <w:b/>
                <w:lang w:val="sr-Cyrl-RS"/>
              </w:rPr>
              <w:t>8</w:t>
            </w:r>
          </w:p>
        </w:tc>
        <w:tc>
          <w:tcPr>
            <w:tcW w:w="709" w:type="dxa"/>
            <w:shd w:val="clear" w:color="auto" w:fill="D0CECE"/>
            <w:vAlign w:val="center"/>
          </w:tcPr>
          <w:p w:rsidR="008A4665" w:rsidRPr="006E1D72" w:rsidRDefault="008A4665" w:rsidP="008A4665">
            <w:pPr>
              <w:pStyle w:val="BodyText"/>
              <w:widowControl w:val="0"/>
              <w:autoSpaceDE w:val="0"/>
              <w:autoSpaceDN w:val="0"/>
              <w:adjustRightInd w:val="0"/>
              <w:jc w:val="center"/>
              <w:rPr>
                <w:b/>
                <w:lang w:val="sr-Cyrl-RS"/>
              </w:rPr>
            </w:pPr>
            <w:r w:rsidRPr="00836712">
              <w:rPr>
                <w:b/>
                <w:lang w:val="de-DE"/>
              </w:rPr>
              <w:t>WP</w:t>
            </w:r>
            <w:r>
              <w:rPr>
                <w:b/>
                <w:lang w:val="de-DE"/>
              </w:rPr>
              <w:t>9</w:t>
            </w:r>
          </w:p>
        </w:tc>
        <w:tc>
          <w:tcPr>
            <w:tcW w:w="708" w:type="dxa"/>
            <w:shd w:val="clear" w:color="auto" w:fill="D0CECE"/>
            <w:vAlign w:val="center"/>
          </w:tcPr>
          <w:p w:rsidR="008A4665" w:rsidRPr="006E1D72" w:rsidRDefault="008A4665" w:rsidP="008A4665">
            <w:pPr>
              <w:pStyle w:val="BodyText"/>
              <w:widowControl w:val="0"/>
              <w:autoSpaceDE w:val="0"/>
              <w:autoSpaceDN w:val="0"/>
              <w:adjustRightInd w:val="0"/>
              <w:jc w:val="center"/>
              <w:rPr>
                <w:b/>
                <w:lang w:val="sr-Cyrl-RS"/>
              </w:rPr>
            </w:pPr>
            <w:r w:rsidRPr="00836712">
              <w:rPr>
                <w:b/>
                <w:lang w:val="de-DE"/>
              </w:rPr>
              <w:t>WP</w:t>
            </w:r>
            <w:r>
              <w:rPr>
                <w:b/>
                <w:lang w:val="de-DE"/>
              </w:rPr>
              <w:t>10</w:t>
            </w:r>
          </w:p>
        </w:tc>
        <w:tc>
          <w:tcPr>
            <w:tcW w:w="1672" w:type="dxa"/>
            <w:shd w:val="clear" w:color="auto" w:fill="D0CECE"/>
            <w:vAlign w:val="center"/>
          </w:tcPr>
          <w:p w:rsidR="008A4665" w:rsidRPr="00836712" w:rsidRDefault="008A4665" w:rsidP="008A4665">
            <w:pPr>
              <w:pStyle w:val="BodyText"/>
              <w:widowControl w:val="0"/>
              <w:autoSpaceDE w:val="0"/>
              <w:autoSpaceDN w:val="0"/>
              <w:adjustRightInd w:val="0"/>
              <w:jc w:val="center"/>
              <w:rPr>
                <w:b/>
                <w:lang w:val="sr-Cyrl-RS"/>
              </w:rPr>
            </w:pPr>
            <w:r w:rsidRPr="00836712">
              <w:rPr>
                <w:b/>
                <w:lang w:val="sr-Cyrl-RS"/>
              </w:rPr>
              <w:t xml:space="preserve">УКУПНО човек/месец (по </w:t>
            </w:r>
            <w:proofErr w:type="spellStart"/>
            <w:r w:rsidRPr="00836712">
              <w:rPr>
                <w:b/>
                <w:lang w:val="sr-Cyrl-RS"/>
              </w:rPr>
              <w:t>партиципанту</w:t>
            </w:r>
            <w:proofErr w:type="spellEnd"/>
            <w:r w:rsidRPr="00836712">
              <w:rPr>
                <w:b/>
                <w:lang w:val="sr-Cyrl-RS"/>
              </w:rPr>
              <w:t>)</w:t>
            </w:r>
          </w:p>
        </w:tc>
      </w:tr>
      <w:tr w:rsidR="008A4665" w:rsidRPr="00836712" w:rsidTr="008A4665">
        <w:tc>
          <w:tcPr>
            <w:tcW w:w="1980" w:type="dxa"/>
            <w:shd w:val="clear" w:color="auto" w:fill="auto"/>
            <w:vAlign w:val="center"/>
          </w:tcPr>
          <w:p w:rsidR="008A4665" w:rsidRPr="006E1D72" w:rsidRDefault="008A4665" w:rsidP="008A4665">
            <w:pPr>
              <w:pStyle w:val="BodyText"/>
              <w:widowControl w:val="0"/>
              <w:autoSpaceDE w:val="0"/>
              <w:autoSpaceDN w:val="0"/>
              <w:adjustRightInd w:val="0"/>
              <w:jc w:val="center"/>
              <w:rPr>
                <w:lang w:val="sr-Cyrl-RS"/>
              </w:rPr>
            </w:pPr>
            <w:r>
              <w:rPr>
                <w:lang w:val="sr-Cyrl-RS"/>
              </w:rPr>
              <w:t>1</w:t>
            </w:r>
            <w:r>
              <w:rPr>
                <w:lang w:val="en-US"/>
              </w:rPr>
              <w:t>/</w:t>
            </w:r>
            <w:r>
              <w:rPr>
                <w:lang w:val="sr-Cyrl-RS"/>
              </w:rPr>
              <w:t>ЕТФ</w:t>
            </w:r>
          </w:p>
        </w:tc>
        <w:tc>
          <w:tcPr>
            <w:tcW w:w="709" w:type="dxa"/>
            <w:shd w:val="clear" w:color="auto" w:fill="auto"/>
            <w:vAlign w:val="center"/>
          </w:tcPr>
          <w:p w:rsidR="008A4665" w:rsidRPr="00E838FC" w:rsidRDefault="008A4665" w:rsidP="008A4665">
            <w:pPr>
              <w:pStyle w:val="BodyText"/>
              <w:widowControl w:val="0"/>
              <w:autoSpaceDE w:val="0"/>
              <w:autoSpaceDN w:val="0"/>
              <w:adjustRightInd w:val="0"/>
              <w:jc w:val="center"/>
              <w:rPr>
                <w:lang w:val="en-US"/>
              </w:rPr>
            </w:pPr>
            <w:r>
              <w:rPr>
                <w:lang w:val="en-US"/>
              </w:rPr>
              <w:t>20</w:t>
            </w:r>
          </w:p>
        </w:tc>
        <w:tc>
          <w:tcPr>
            <w:tcW w:w="708" w:type="dxa"/>
            <w:shd w:val="clear" w:color="auto" w:fill="auto"/>
            <w:vAlign w:val="center"/>
          </w:tcPr>
          <w:p w:rsidR="008A4665" w:rsidRPr="00E838FC" w:rsidRDefault="008A4665" w:rsidP="008A4665">
            <w:pPr>
              <w:pStyle w:val="BodyText"/>
              <w:widowControl w:val="0"/>
              <w:autoSpaceDE w:val="0"/>
              <w:autoSpaceDN w:val="0"/>
              <w:adjustRightInd w:val="0"/>
              <w:jc w:val="center"/>
              <w:rPr>
                <w:lang w:val="en-US"/>
              </w:rPr>
            </w:pPr>
            <w:r>
              <w:rPr>
                <w:lang w:val="en-US"/>
              </w:rPr>
              <w:t>12</w:t>
            </w:r>
          </w:p>
        </w:tc>
        <w:tc>
          <w:tcPr>
            <w:tcW w:w="709" w:type="dxa"/>
            <w:shd w:val="clear" w:color="auto" w:fill="auto"/>
            <w:vAlign w:val="center"/>
          </w:tcPr>
          <w:p w:rsidR="008A4665" w:rsidRPr="00E838FC" w:rsidRDefault="008A4665" w:rsidP="008A4665">
            <w:pPr>
              <w:pStyle w:val="BodyText"/>
              <w:widowControl w:val="0"/>
              <w:autoSpaceDE w:val="0"/>
              <w:autoSpaceDN w:val="0"/>
              <w:adjustRightInd w:val="0"/>
              <w:jc w:val="center"/>
              <w:rPr>
                <w:lang w:val="en-US"/>
              </w:rPr>
            </w:pPr>
            <w:r>
              <w:rPr>
                <w:lang w:val="en-US"/>
              </w:rPr>
              <w:t>11</w:t>
            </w:r>
          </w:p>
        </w:tc>
        <w:tc>
          <w:tcPr>
            <w:tcW w:w="709" w:type="dxa"/>
            <w:shd w:val="clear" w:color="auto" w:fill="auto"/>
            <w:vAlign w:val="center"/>
          </w:tcPr>
          <w:p w:rsidR="008A4665" w:rsidRPr="00E838FC" w:rsidRDefault="008A4665" w:rsidP="008A4665">
            <w:pPr>
              <w:pStyle w:val="BodyText"/>
              <w:widowControl w:val="0"/>
              <w:autoSpaceDE w:val="0"/>
              <w:autoSpaceDN w:val="0"/>
              <w:adjustRightInd w:val="0"/>
              <w:jc w:val="center"/>
              <w:rPr>
                <w:lang w:val="en-US"/>
              </w:rPr>
            </w:pPr>
            <w:r>
              <w:rPr>
                <w:lang w:val="en-US"/>
              </w:rPr>
              <w:t>13</w:t>
            </w:r>
          </w:p>
        </w:tc>
        <w:tc>
          <w:tcPr>
            <w:tcW w:w="709" w:type="dxa"/>
            <w:shd w:val="clear" w:color="auto" w:fill="auto"/>
            <w:vAlign w:val="center"/>
          </w:tcPr>
          <w:p w:rsidR="008A4665" w:rsidRPr="00E838FC" w:rsidRDefault="008A4665" w:rsidP="008A4665">
            <w:pPr>
              <w:pStyle w:val="BodyText"/>
              <w:widowControl w:val="0"/>
              <w:autoSpaceDE w:val="0"/>
              <w:autoSpaceDN w:val="0"/>
              <w:adjustRightInd w:val="0"/>
              <w:jc w:val="center"/>
              <w:rPr>
                <w:lang w:val="en-US"/>
              </w:rPr>
            </w:pPr>
            <w:r>
              <w:rPr>
                <w:lang w:val="en-US"/>
              </w:rPr>
              <w:t>13</w:t>
            </w:r>
          </w:p>
        </w:tc>
        <w:tc>
          <w:tcPr>
            <w:tcW w:w="708" w:type="dxa"/>
            <w:shd w:val="clear" w:color="auto" w:fill="auto"/>
            <w:vAlign w:val="center"/>
          </w:tcPr>
          <w:p w:rsidR="008A4665" w:rsidRPr="00E838FC" w:rsidRDefault="008A4665" w:rsidP="008A4665">
            <w:pPr>
              <w:pStyle w:val="BodyText"/>
              <w:widowControl w:val="0"/>
              <w:autoSpaceDE w:val="0"/>
              <w:autoSpaceDN w:val="0"/>
              <w:adjustRightInd w:val="0"/>
              <w:jc w:val="center"/>
              <w:rPr>
                <w:lang w:val="en-US"/>
              </w:rPr>
            </w:pPr>
            <w:r>
              <w:rPr>
                <w:lang w:val="en-US"/>
              </w:rPr>
              <w:t>9</w:t>
            </w:r>
          </w:p>
        </w:tc>
        <w:tc>
          <w:tcPr>
            <w:tcW w:w="709" w:type="dxa"/>
            <w:shd w:val="clear" w:color="auto" w:fill="auto"/>
            <w:vAlign w:val="center"/>
          </w:tcPr>
          <w:p w:rsidR="008A4665" w:rsidRPr="00E838FC" w:rsidRDefault="008A4665" w:rsidP="008A4665">
            <w:pPr>
              <w:pStyle w:val="BodyText"/>
              <w:widowControl w:val="0"/>
              <w:autoSpaceDE w:val="0"/>
              <w:autoSpaceDN w:val="0"/>
              <w:adjustRightInd w:val="0"/>
              <w:jc w:val="center"/>
              <w:rPr>
                <w:lang w:val="en-US"/>
              </w:rPr>
            </w:pPr>
            <w:r>
              <w:rPr>
                <w:lang w:val="en-US"/>
              </w:rPr>
              <w:t>5</w:t>
            </w:r>
          </w:p>
        </w:tc>
        <w:tc>
          <w:tcPr>
            <w:tcW w:w="709" w:type="dxa"/>
            <w:shd w:val="clear" w:color="auto" w:fill="auto"/>
            <w:vAlign w:val="center"/>
          </w:tcPr>
          <w:p w:rsidR="008A4665" w:rsidRPr="00E838FC" w:rsidRDefault="008A4665" w:rsidP="008A4665">
            <w:pPr>
              <w:pStyle w:val="BodyText"/>
              <w:widowControl w:val="0"/>
              <w:autoSpaceDE w:val="0"/>
              <w:autoSpaceDN w:val="0"/>
              <w:adjustRightInd w:val="0"/>
              <w:jc w:val="center"/>
              <w:rPr>
                <w:lang w:val="en-US"/>
              </w:rPr>
            </w:pPr>
            <w:r>
              <w:rPr>
                <w:lang w:val="en-US"/>
              </w:rPr>
              <w:t>8</w:t>
            </w:r>
          </w:p>
        </w:tc>
        <w:tc>
          <w:tcPr>
            <w:tcW w:w="709" w:type="dxa"/>
            <w:shd w:val="clear" w:color="auto" w:fill="auto"/>
            <w:vAlign w:val="center"/>
          </w:tcPr>
          <w:p w:rsidR="008A4665" w:rsidRPr="00E838FC" w:rsidRDefault="008A4665" w:rsidP="008A4665">
            <w:pPr>
              <w:pStyle w:val="BodyText"/>
              <w:widowControl w:val="0"/>
              <w:autoSpaceDE w:val="0"/>
              <w:autoSpaceDN w:val="0"/>
              <w:adjustRightInd w:val="0"/>
              <w:jc w:val="center"/>
              <w:rPr>
                <w:lang w:val="en-US"/>
              </w:rPr>
            </w:pPr>
            <w:r>
              <w:rPr>
                <w:lang w:val="en-US"/>
              </w:rPr>
              <w:t>10</w:t>
            </w:r>
          </w:p>
        </w:tc>
        <w:tc>
          <w:tcPr>
            <w:tcW w:w="708" w:type="dxa"/>
            <w:shd w:val="clear" w:color="auto" w:fill="auto"/>
            <w:vAlign w:val="center"/>
          </w:tcPr>
          <w:p w:rsidR="008A4665" w:rsidRPr="00E838FC" w:rsidRDefault="008A4665" w:rsidP="008A4665">
            <w:pPr>
              <w:pStyle w:val="BodyText"/>
              <w:widowControl w:val="0"/>
              <w:autoSpaceDE w:val="0"/>
              <w:autoSpaceDN w:val="0"/>
              <w:adjustRightInd w:val="0"/>
              <w:jc w:val="center"/>
              <w:rPr>
                <w:lang w:val="en-US"/>
              </w:rPr>
            </w:pPr>
            <w:r>
              <w:rPr>
                <w:lang w:val="en-US"/>
              </w:rPr>
              <w:t>6</w:t>
            </w:r>
          </w:p>
        </w:tc>
        <w:tc>
          <w:tcPr>
            <w:tcW w:w="1672" w:type="dxa"/>
            <w:shd w:val="clear" w:color="auto" w:fill="D0CECE"/>
            <w:vAlign w:val="center"/>
          </w:tcPr>
          <w:p w:rsidR="008A4665" w:rsidRPr="008A4665" w:rsidRDefault="008A4665" w:rsidP="008A4665">
            <w:pPr>
              <w:pStyle w:val="BodyText"/>
              <w:widowControl w:val="0"/>
              <w:autoSpaceDE w:val="0"/>
              <w:autoSpaceDN w:val="0"/>
              <w:adjustRightInd w:val="0"/>
              <w:jc w:val="center"/>
              <w:rPr>
                <w:lang w:val="en-US"/>
              </w:rPr>
            </w:pPr>
            <w:r>
              <w:rPr>
                <w:lang w:val="en-US"/>
              </w:rPr>
              <w:t>107</w:t>
            </w:r>
          </w:p>
        </w:tc>
      </w:tr>
      <w:tr w:rsidR="008A4665" w:rsidRPr="00836712" w:rsidTr="008A4665">
        <w:tc>
          <w:tcPr>
            <w:tcW w:w="1980" w:type="dxa"/>
            <w:shd w:val="clear" w:color="auto" w:fill="auto"/>
            <w:vAlign w:val="center"/>
          </w:tcPr>
          <w:p w:rsidR="008A4665" w:rsidRPr="00E838FC" w:rsidRDefault="008A4665" w:rsidP="008A4665">
            <w:pPr>
              <w:pStyle w:val="BodyText"/>
              <w:widowControl w:val="0"/>
              <w:autoSpaceDE w:val="0"/>
              <w:autoSpaceDN w:val="0"/>
              <w:adjustRightInd w:val="0"/>
              <w:jc w:val="center"/>
              <w:rPr>
                <w:lang w:val="en-US"/>
              </w:rPr>
            </w:pPr>
            <w:r>
              <w:rPr>
                <w:lang w:val="en-US"/>
              </w:rPr>
              <w:t>2/</w:t>
            </w:r>
            <w:proofErr w:type="spellStart"/>
            <w:r>
              <w:rPr>
                <w:lang w:val="en-US"/>
              </w:rPr>
              <w:t>Sauermann</w:t>
            </w:r>
            <w:proofErr w:type="spellEnd"/>
          </w:p>
        </w:tc>
        <w:tc>
          <w:tcPr>
            <w:tcW w:w="709" w:type="dxa"/>
            <w:shd w:val="clear" w:color="auto" w:fill="auto"/>
            <w:vAlign w:val="center"/>
          </w:tcPr>
          <w:p w:rsidR="008A4665" w:rsidRPr="00E838FC" w:rsidRDefault="008A4665" w:rsidP="008A4665">
            <w:pPr>
              <w:pStyle w:val="BodyText"/>
              <w:widowControl w:val="0"/>
              <w:autoSpaceDE w:val="0"/>
              <w:autoSpaceDN w:val="0"/>
              <w:adjustRightInd w:val="0"/>
              <w:jc w:val="center"/>
              <w:rPr>
                <w:lang w:val="en-US"/>
              </w:rPr>
            </w:pPr>
            <w:r>
              <w:rPr>
                <w:lang w:val="en-US"/>
              </w:rPr>
              <w:t>2</w:t>
            </w:r>
          </w:p>
        </w:tc>
        <w:tc>
          <w:tcPr>
            <w:tcW w:w="708"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w:t>
            </w:r>
          </w:p>
        </w:tc>
        <w:tc>
          <w:tcPr>
            <w:tcW w:w="709" w:type="dxa"/>
            <w:shd w:val="clear" w:color="auto" w:fill="auto"/>
            <w:vAlign w:val="center"/>
          </w:tcPr>
          <w:p w:rsidR="008A4665" w:rsidRPr="00E838FC" w:rsidRDefault="008A4665" w:rsidP="008A4665">
            <w:pPr>
              <w:pStyle w:val="BodyText"/>
              <w:widowControl w:val="0"/>
              <w:autoSpaceDE w:val="0"/>
              <w:autoSpaceDN w:val="0"/>
              <w:adjustRightInd w:val="0"/>
              <w:jc w:val="center"/>
              <w:rPr>
                <w:lang w:val="en-US"/>
              </w:rPr>
            </w:pPr>
            <w:r>
              <w:rPr>
                <w:lang w:val="en-US"/>
              </w:rPr>
              <w:t>-</w:t>
            </w:r>
          </w:p>
        </w:tc>
        <w:tc>
          <w:tcPr>
            <w:tcW w:w="709" w:type="dxa"/>
            <w:shd w:val="clear" w:color="auto" w:fill="auto"/>
            <w:vAlign w:val="center"/>
          </w:tcPr>
          <w:p w:rsidR="008A4665" w:rsidRPr="00E838FC" w:rsidRDefault="008A4665" w:rsidP="008A4665">
            <w:pPr>
              <w:pStyle w:val="BodyText"/>
              <w:widowControl w:val="0"/>
              <w:autoSpaceDE w:val="0"/>
              <w:autoSpaceDN w:val="0"/>
              <w:adjustRightInd w:val="0"/>
              <w:jc w:val="center"/>
              <w:rPr>
                <w:lang w:val="en-US"/>
              </w:rPr>
            </w:pPr>
            <w:r>
              <w:rPr>
                <w:lang w:val="en-US"/>
              </w:rPr>
              <w:t>4</w:t>
            </w:r>
          </w:p>
        </w:tc>
        <w:tc>
          <w:tcPr>
            <w:tcW w:w="709" w:type="dxa"/>
            <w:shd w:val="clear" w:color="auto" w:fill="auto"/>
            <w:vAlign w:val="center"/>
          </w:tcPr>
          <w:p w:rsidR="008A4665" w:rsidRPr="00E838FC" w:rsidRDefault="008A4665" w:rsidP="008A4665">
            <w:pPr>
              <w:pStyle w:val="BodyText"/>
              <w:widowControl w:val="0"/>
              <w:autoSpaceDE w:val="0"/>
              <w:autoSpaceDN w:val="0"/>
              <w:adjustRightInd w:val="0"/>
              <w:jc w:val="center"/>
              <w:rPr>
                <w:lang w:val="en-US"/>
              </w:rPr>
            </w:pPr>
            <w:r>
              <w:rPr>
                <w:lang w:val="en-US"/>
              </w:rPr>
              <w:t>14</w:t>
            </w:r>
          </w:p>
        </w:tc>
        <w:tc>
          <w:tcPr>
            <w:tcW w:w="708" w:type="dxa"/>
            <w:shd w:val="clear" w:color="auto" w:fill="auto"/>
            <w:vAlign w:val="center"/>
          </w:tcPr>
          <w:p w:rsidR="008A4665" w:rsidRPr="00E838FC" w:rsidRDefault="008A4665" w:rsidP="008A4665">
            <w:pPr>
              <w:pStyle w:val="BodyText"/>
              <w:widowControl w:val="0"/>
              <w:autoSpaceDE w:val="0"/>
              <w:autoSpaceDN w:val="0"/>
              <w:adjustRightInd w:val="0"/>
              <w:jc w:val="center"/>
              <w:rPr>
                <w:lang w:val="en-US"/>
              </w:rPr>
            </w:pPr>
            <w:r>
              <w:rPr>
                <w:lang w:val="en-US"/>
              </w:rPr>
              <w:t>-</w:t>
            </w:r>
          </w:p>
        </w:tc>
        <w:tc>
          <w:tcPr>
            <w:tcW w:w="709"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3</w:t>
            </w:r>
          </w:p>
        </w:tc>
        <w:tc>
          <w:tcPr>
            <w:tcW w:w="709"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w:t>
            </w:r>
          </w:p>
        </w:tc>
        <w:tc>
          <w:tcPr>
            <w:tcW w:w="709"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w:t>
            </w:r>
          </w:p>
        </w:tc>
        <w:tc>
          <w:tcPr>
            <w:tcW w:w="708"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w:t>
            </w:r>
          </w:p>
        </w:tc>
        <w:tc>
          <w:tcPr>
            <w:tcW w:w="1672" w:type="dxa"/>
            <w:shd w:val="clear" w:color="auto" w:fill="D0CECE"/>
            <w:vAlign w:val="center"/>
          </w:tcPr>
          <w:p w:rsidR="008A4665" w:rsidRPr="008A4665" w:rsidRDefault="008A4665" w:rsidP="008A4665">
            <w:pPr>
              <w:pStyle w:val="BodyText"/>
              <w:widowControl w:val="0"/>
              <w:autoSpaceDE w:val="0"/>
              <w:autoSpaceDN w:val="0"/>
              <w:adjustRightInd w:val="0"/>
              <w:jc w:val="center"/>
              <w:rPr>
                <w:lang w:val="en-US"/>
              </w:rPr>
            </w:pPr>
            <w:r>
              <w:rPr>
                <w:lang w:val="en-US"/>
              </w:rPr>
              <w:t>23</w:t>
            </w:r>
          </w:p>
        </w:tc>
      </w:tr>
      <w:tr w:rsidR="008A4665" w:rsidRPr="00836712" w:rsidTr="008A4665">
        <w:tc>
          <w:tcPr>
            <w:tcW w:w="1980" w:type="dxa"/>
            <w:shd w:val="clear" w:color="auto" w:fill="auto"/>
            <w:vAlign w:val="center"/>
          </w:tcPr>
          <w:p w:rsidR="008A4665" w:rsidRPr="00E838FC" w:rsidRDefault="008A4665" w:rsidP="008A4665">
            <w:pPr>
              <w:pStyle w:val="BodyText"/>
              <w:widowControl w:val="0"/>
              <w:autoSpaceDE w:val="0"/>
              <w:autoSpaceDN w:val="0"/>
              <w:adjustRightInd w:val="0"/>
              <w:jc w:val="center"/>
              <w:rPr>
                <w:lang w:val="en-US"/>
              </w:rPr>
            </w:pPr>
            <w:r>
              <w:rPr>
                <w:lang w:val="en-US"/>
              </w:rPr>
              <w:t>3/TUM</w:t>
            </w:r>
          </w:p>
        </w:tc>
        <w:tc>
          <w:tcPr>
            <w:tcW w:w="709"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3</w:t>
            </w:r>
          </w:p>
        </w:tc>
        <w:tc>
          <w:tcPr>
            <w:tcW w:w="708"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7</w:t>
            </w:r>
          </w:p>
        </w:tc>
        <w:tc>
          <w:tcPr>
            <w:tcW w:w="709"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5</w:t>
            </w:r>
          </w:p>
        </w:tc>
        <w:tc>
          <w:tcPr>
            <w:tcW w:w="709"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18</w:t>
            </w:r>
          </w:p>
        </w:tc>
        <w:tc>
          <w:tcPr>
            <w:tcW w:w="709"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8</w:t>
            </w:r>
          </w:p>
        </w:tc>
        <w:tc>
          <w:tcPr>
            <w:tcW w:w="708"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2</w:t>
            </w:r>
          </w:p>
        </w:tc>
        <w:tc>
          <w:tcPr>
            <w:tcW w:w="709"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3</w:t>
            </w:r>
          </w:p>
        </w:tc>
        <w:tc>
          <w:tcPr>
            <w:tcW w:w="709"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w:t>
            </w:r>
          </w:p>
        </w:tc>
        <w:tc>
          <w:tcPr>
            <w:tcW w:w="709"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w:t>
            </w:r>
          </w:p>
        </w:tc>
        <w:tc>
          <w:tcPr>
            <w:tcW w:w="708"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4</w:t>
            </w:r>
          </w:p>
        </w:tc>
        <w:tc>
          <w:tcPr>
            <w:tcW w:w="1672" w:type="dxa"/>
            <w:shd w:val="clear" w:color="auto" w:fill="D0CECE"/>
            <w:vAlign w:val="center"/>
          </w:tcPr>
          <w:p w:rsidR="008A4665" w:rsidRPr="008A4665" w:rsidRDefault="008A4665" w:rsidP="008A4665">
            <w:pPr>
              <w:pStyle w:val="BodyText"/>
              <w:widowControl w:val="0"/>
              <w:autoSpaceDE w:val="0"/>
              <w:autoSpaceDN w:val="0"/>
              <w:adjustRightInd w:val="0"/>
              <w:jc w:val="center"/>
              <w:rPr>
                <w:lang w:val="en-US"/>
              </w:rPr>
            </w:pPr>
            <w:r>
              <w:rPr>
                <w:lang w:val="en-US"/>
              </w:rPr>
              <w:t>50</w:t>
            </w:r>
          </w:p>
        </w:tc>
      </w:tr>
      <w:tr w:rsidR="008A4665" w:rsidRPr="00836712" w:rsidTr="008A4665">
        <w:tc>
          <w:tcPr>
            <w:tcW w:w="1980" w:type="dxa"/>
            <w:shd w:val="clear" w:color="auto" w:fill="auto"/>
            <w:vAlign w:val="center"/>
          </w:tcPr>
          <w:p w:rsidR="008A4665" w:rsidRPr="00E838FC" w:rsidRDefault="008A4665" w:rsidP="008A4665">
            <w:pPr>
              <w:pStyle w:val="BodyText"/>
              <w:widowControl w:val="0"/>
              <w:autoSpaceDE w:val="0"/>
              <w:autoSpaceDN w:val="0"/>
              <w:adjustRightInd w:val="0"/>
              <w:jc w:val="center"/>
              <w:rPr>
                <w:lang w:val="en-US"/>
              </w:rPr>
            </w:pPr>
            <w:r>
              <w:rPr>
                <w:lang w:val="en-US"/>
              </w:rPr>
              <w:t>4/ETH</w:t>
            </w:r>
          </w:p>
        </w:tc>
        <w:tc>
          <w:tcPr>
            <w:tcW w:w="709"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2</w:t>
            </w:r>
          </w:p>
        </w:tc>
        <w:tc>
          <w:tcPr>
            <w:tcW w:w="708"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6</w:t>
            </w:r>
          </w:p>
        </w:tc>
        <w:tc>
          <w:tcPr>
            <w:tcW w:w="709"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7</w:t>
            </w:r>
          </w:p>
        </w:tc>
        <w:tc>
          <w:tcPr>
            <w:tcW w:w="709"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4</w:t>
            </w:r>
          </w:p>
        </w:tc>
        <w:tc>
          <w:tcPr>
            <w:tcW w:w="709"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5</w:t>
            </w:r>
          </w:p>
        </w:tc>
        <w:tc>
          <w:tcPr>
            <w:tcW w:w="708"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w:t>
            </w:r>
          </w:p>
        </w:tc>
        <w:tc>
          <w:tcPr>
            <w:tcW w:w="709"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2</w:t>
            </w:r>
          </w:p>
        </w:tc>
        <w:tc>
          <w:tcPr>
            <w:tcW w:w="709"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w:t>
            </w:r>
          </w:p>
        </w:tc>
        <w:tc>
          <w:tcPr>
            <w:tcW w:w="709"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15</w:t>
            </w:r>
          </w:p>
        </w:tc>
        <w:tc>
          <w:tcPr>
            <w:tcW w:w="708"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4</w:t>
            </w:r>
          </w:p>
        </w:tc>
        <w:tc>
          <w:tcPr>
            <w:tcW w:w="1672" w:type="dxa"/>
            <w:shd w:val="clear" w:color="auto" w:fill="D0CECE"/>
            <w:vAlign w:val="center"/>
          </w:tcPr>
          <w:p w:rsidR="008A4665" w:rsidRPr="008A4665" w:rsidRDefault="008A4665" w:rsidP="008A4665">
            <w:pPr>
              <w:pStyle w:val="BodyText"/>
              <w:widowControl w:val="0"/>
              <w:autoSpaceDE w:val="0"/>
              <w:autoSpaceDN w:val="0"/>
              <w:adjustRightInd w:val="0"/>
              <w:jc w:val="center"/>
              <w:rPr>
                <w:lang w:val="en-US"/>
              </w:rPr>
            </w:pPr>
            <w:r>
              <w:rPr>
                <w:lang w:val="en-US"/>
              </w:rPr>
              <w:t>45</w:t>
            </w:r>
          </w:p>
        </w:tc>
      </w:tr>
      <w:tr w:rsidR="008A4665" w:rsidRPr="00836712" w:rsidTr="008A4665">
        <w:tc>
          <w:tcPr>
            <w:tcW w:w="1980" w:type="dxa"/>
            <w:shd w:val="clear" w:color="auto" w:fill="auto"/>
            <w:vAlign w:val="center"/>
          </w:tcPr>
          <w:p w:rsidR="008A4665" w:rsidRPr="00E838FC" w:rsidRDefault="008A4665" w:rsidP="008A4665">
            <w:pPr>
              <w:pStyle w:val="BodyText"/>
              <w:widowControl w:val="0"/>
              <w:autoSpaceDE w:val="0"/>
              <w:autoSpaceDN w:val="0"/>
              <w:adjustRightInd w:val="0"/>
              <w:jc w:val="center"/>
              <w:rPr>
                <w:lang w:val="en-US"/>
              </w:rPr>
            </w:pPr>
            <w:r>
              <w:rPr>
                <w:lang w:val="en-US"/>
              </w:rPr>
              <w:t>5/UVA</w:t>
            </w:r>
          </w:p>
        </w:tc>
        <w:tc>
          <w:tcPr>
            <w:tcW w:w="709"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3</w:t>
            </w:r>
          </w:p>
        </w:tc>
        <w:tc>
          <w:tcPr>
            <w:tcW w:w="708"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w:t>
            </w:r>
          </w:p>
        </w:tc>
        <w:tc>
          <w:tcPr>
            <w:tcW w:w="709"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w:t>
            </w:r>
          </w:p>
        </w:tc>
        <w:tc>
          <w:tcPr>
            <w:tcW w:w="709"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7</w:t>
            </w:r>
          </w:p>
        </w:tc>
        <w:tc>
          <w:tcPr>
            <w:tcW w:w="709"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7</w:t>
            </w:r>
          </w:p>
        </w:tc>
        <w:tc>
          <w:tcPr>
            <w:tcW w:w="708"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16</w:t>
            </w:r>
          </w:p>
        </w:tc>
        <w:tc>
          <w:tcPr>
            <w:tcW w:w="709"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4</w:t>
            </w:r>
          </w:p>
        </w:tc>
        <w:tc>
          <w:tcPr>
            <w:tcW w:w="709"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7</w:t>
            </w:r>
          </w:p>
        </w:tc>
        <w:tc>
          <w:tcPr>
            <w:tcW w:w="709"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w:t>
            </w:r>
          </w:p>
        </w:tc>
        <w:tc>
          <w:tcPr>
            <w:tcW w:w="708"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4</w:t>
            </w:r>
          </w:p>
        </w:tc>
        <w:tc>
          <w:tcPr>
            <w:tcW w:w="1672" w:type="dxa"/>
            <w:shd w:val="clear" w:color="auto" w:fill="D0CECE"/>
            <w:vAlign w:val="center"/>
          </w:tcPr>
          <w:p w:rsidR="008A4665" w:rsidRPr="008A4665" w:rsidRDefault="008A4665" w:rsidP="008A4665">
            <w:pPr>
              <w:pStyle w:val="BodyText"/>
              <w:widowControl w:val="0"/>
              <w:autoSpaceDE w:val="0"/>
              <w:autoSpaceDN w:val="0"/>
              <w:adjustRightInd w:val="0"/>
              <w:jc w:val="center"/>
              <w:rPr>
                <w:lang w:val="en-US"/>
              </w:rPr>
            </w:pPr>
            <w:r>
              <w:rPr>
                <w:lang w:val="en-US"/>
              </w:rPr>
              <w:t>48</w:t>
            </w:r>
          </w:p>
        </w:tc>
      </w:tr>
      <w:tr w:rsidR="008A4665" w:rsidRPr="00836712" w:rsidTr="008A4665">
        <w:tc>
          <w:tcPr>
            <w:tcW w:w="1980" w:type="dxa"/>
            <w:shd w:val="clear" w:color="auto" w:fill="auto"/>
            <w:vAlign w:val="center"/>
          </w:tcPr>
          <w:p w:rsidR="008A4665" w:rsidRPr="00E838FC" w:rsidRDefault="008A4665" w:rsidP="008A4665">
            <w:pPr>
              <w:pStyle w:val="BodyText"/>
              <w:widowControl w:val="0"/>
              <w:autoSpaceDE w:val="0"/>
              <w:autoSpaceDN w:val="0"/>
              <w:adjustRightInd w:val="0"/>
              <w:jc w:val="center"/>
              <w:rPr>
                <w:lang w:val="en-US"/>
              </w:rPr>
            </w:pPr>
            <w:r>
              <w:rPr>
                <w:lang w:val="en-US"/>
              </w:rPr>
              <w:t>6/IP Way</w:t>
            </w:r>
          </w:p>
        </w:tc>
        <w:tc>
          <w:tcPr>
            <w:tcW w:w="709"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2</w:t>
            </w:r>
          </w:p>
        </w:tc>
        <w:tc>
          <w:tcPr>
            <w:tcW w:w="708"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w:t>
            </w:r>
          </w:p>
        </w:tc>
        <w:tc>
          <w:tcPr>
            <w:tcW w:w="709"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w:t>
            </w:r>
          </w:p>
        </w:tc>
        <w:tc>
          <w:tcPr>
            <w:tcW w:w="709"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7</w:t>
            </w:r>
          </w:p>
        </w:tc>
        <w:tc>
          <w:tcPr>
            <w:tcW w:w="709"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8</w:t>
            </w:r>
          </w:p>
        </w:tc>
        <w:tc>
          <w:tcPr>
            <w:tcW w:w="708"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w:t>
            </w:r>
          </w:p>
        </w:tc>
        <w:tc>
          <w:tcPr>
            <w:tcW w:w="709"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11</w:t>
            </w:r>
          </w:p>
        </w:tc>
        <w:tc>
          <w:tcPr>
            <w:tcW w:w="709"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5</w:t>
            </w:r>
          </w:p>
        </w:tc>
        <w:tc>
          <w:tcPr>
            <w:tcW w:w="709"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w:t>
            </w:r>
          </w:p>
        </w:tc>
        <w:tc>
          <w:tcPr>
            <w:tcW w:w="708"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w:t>
            </w:r>
          </w:p>
        </w:tc>
        <w:tc>
          <w:tcPr>
            <w:tcW w:w="1672" w:type="dxa"/>
            <w:shd w:val="clear" w:color="auto" w:fill="D0CECE"/>
            <w:vAlign w:val="center"/>
          </w:tcPr>
          <w:p w:rsidR="008A4665" w:rsidRPr="008A4665" w:rsidRDefault="008A4665" w:rsidP="008A4665">
            <w:pPr>
              <w:pStyle w:val="BodyText"/>
              <w:widowControl w:val="0"/>
              <w:autoSpaceDE w:val="0"/>
              <w:autoSpaceDN w:val="0"/>
              <w:adjustRightInd w:val="0"/>
              <w:jc w:val="center"/>
              <w:rPr>
                <w:lang w:val="en-US"/>
              </w:rPr>
            </w:pPr>
            <w:r>
              <w:rPr>
                <w:lang w:val="en-US"/>
              </w:rPr>
              <w:t>33</w:t>
            </w:r>
          </w:p>
        </w:tc>
      </w:tr>
      <w:tr w:rsidR="008A4665" w:rsidRPr="00836712" w:rsidTr="008A4665">
        <w:tc>
          <w:tcPr>
            <w:tcW w:w="1980" w:type="dxa"/>
            <w:shd w:val="clear" w:color="auto" w:fill="auto"/>
            <w:vAlign w:val="center"/>
          </w:tcPr>
          <w:p w:rsidR="008A4665" w:rsidRPr="00E838FC" w:rsidRDefault="008A4665" w:rsidP="008A4665">
            <w:pPr>
              <w:pStyle w:val="BodyText"/>
              <w:widowControl w:val="0"/>
              <w:autoSpaceDE w:val="0"/>
              <w:autoSpaceDN w:val="0"/>
              <w:adjustRightInd w:val="0"/>
              <w:jc w:val="center"/>
              <w:rPr>
                <w:lang w:val="en-US"/>
              </w:rPr>
            </w:pPr>
            <w:r>
              <w:rPr>
                <w:lang w:val="en-US"/>
              </w:rPr>
              <w:t>7/Trigg Industries</w:t>
            </w:r>
          </w:p>
        </w:tc>
        <w:tc>
          <w:tcPr>
            <w:tcW w:w="709"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2</w:t>
            </w:r>
          </w:p>
        </w:tc>
        <w:tc>
          <w:tcPr>
            <w:tcW w:w="708"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w:t>
            </w:r>
          </w:p>
        </w:tc>
        <w:tc>
          <w:tcPr>
            <w:tcW w:w="709"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w:t>
            </w:r>
          </w:p>
        </w:tc>
        <w:tc>
          <w:tcPr>
            <w:tcW w:w="709"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4</w:t>
            </w:r>
          </w:p>
        </w:tc>
        <w:tc>
          <w:tcPr>
            <w:tcW w:w="709"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5</w:t>
            </w:r>
          </w:p>
        </w:tc>
        <w:tc>
          <w:tcPr>
            <w:tcW w:w="708"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w:t>
            </w:r>
          </w:p>
        </w:tc>
        <w:tc>
          <w:tcPr>
            <w:tcW w:w="709"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2</w:t>
            </w:r>
          </w:p>
        </w:tc>
        <w:tc>
          <w:tcPr>
            <w:tcW w:w="709"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9</w:t>
            </w:r>
          </w:p>
        </w:tc>
        <w:tc>
          <w:tcPr>
            <w:tcW w:w="709"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w:t>
            </w:r>
          </w:p>
        </w:tc>
        <w:tc>
          <w:tcPr>
            <w:tcW w:w="708" w:type="dxa"/>
            <w:shd w:val="clear" w:color="auto" w:fill="auto"/>
            <w:vAlign w:val="center"/>
          </w:tcPr>
          <w:p w:rsidR="008A4665" w:rsidRPr="008A4665" w:rsidRDefault="008A4665" w:rsidP="008A4665">
            <w:pPr>
              <w:pStyle w:val="BodyText"/>
              <w:widowControl w:val="0"/>
              <w:autoSpaceDE w:val="0"/>
              <w:autoSpaceDN w:val="0"/>
              <w:adjustRightInd w:val="0"/>
              <w:jc w:val="center"/>
              <w:rPr>
                <w:lang w:val="en-US"/>
              </w:rPr>
            </w:pPr>
            <w:r>
              <w:rPr>
                <w:lang w:val="en-US"/>
              </w:rPr>
              <w:t>-</w:t>
            </w:r>
          </w:p>
        </w:tc>
        <w:tc>
          <w:tcPr>
            <w:tcW w:w="1672" w:type="dxa"/>
            <w:shd w:val="clear" w:color="auto" w:fill="D0CECE"/>
            <w:vAlign w:val="center"/>
          </w:tcPr>
          <w:p w:rsidR="008A4665" w:rsidRPr="008A4665" w:rsidRDefault="008A4665" w:rsidP="008A4665">
            <w:pPr>
              <w:pStyle w:val="BodyText"/>
              <w:widowControl w:val="0"/>
              <w:autoSpaceDE w:val="0"/>
              <w:autoSpaceDN w:val="0"/>
              <w:adjustRightInd w:val="0"/>
              <w:jc w:val="center"/>
              <w:rPr>
                <w:lang w:val="en-US"/>
              </w:rPr>
            </w:pPr>
            <w:r>
              <w:rPr>
                <w:lang w:val="en-US"/>
              </w:rPr>
              <w:t>22</w:t>
            </w:r>
          </w:p>
        </w:tc>
      </w:tr>
      <w:tr w:rsidR="008A4665" w:rsidRPr="00836712" w:rsidTr="008A4665">
        <w:tc>
          <w:tcPr>
            <w:tcW w:w="1980" w:type="dxa"/>
            <w:shd w:val="clear" w:color="auto" w:fill="D0CECE"/>
          </w:tcPr>
          <w:p w:rsidR="008A4665" w:rsidRPr="00836712" w:rsidRDefault="008A4665" w:rsidP="008A4665">
            <w:pPr>
              <w:pStyle w:val="BodyText"/>
              <w:widowControl w:val="0"/>
              <w:autoSpaceDE w:val="0"/>
              <w:autoSpaceDN w:val="0"/>
              <w:adjustRightInd w:val="0"/>
              <w:jc w:val="center"/>
              <w:rPr>
                <w:b/>
                <w:lang w:val="sr-Cyrl-RS"/>
              </w:rPr>
            </w:pPr>
            <w:r w:rsidRPr="00836712">
              <w:rPr>
                <w:b/>
                <w:lang w:val="sr-Cyrl-RS"/>
              </w:rPr>
              <w:t>УКУПНО човек/месец (по радном пакету)</w:t>
            </w:r>
          </w:p>
        </w:tc>
        <w:tc>
          <w:tcPr>
            <w:tcW w:w="709" w:type="dxa"/>
            <w:shd w:val="clear" w:color="auto" w:fill="D0CECE"/>
            <w:vAlign w:val="center"/>
          </w:tcPr>
          <w:p w:rsidR="008A4665" w:rsidRPr="008A4665" w:rsidRDefault="008A4665" w:rsidP="008A4665">
            <w:pPr>
              <w:pStyle w:val="BodyText"/>
              <w:widowControl w:val="0"/>
              <w:autoSpaceDE w:val="0"/>
              <w:autoSpaceDN w:val="0"/>
              <w:adjustRightInd w:val="0"/>
              <w:jc w:val="center"/>
              <w:rPr>
                <w:lang w:val="en-US"/>
              </w:rPr>
            </w:pPr>
            <w:r>
              <w:rPr>
                <w:lang w:val="en-US"/>
              </w:rPr>
              <w:t>34</w:t>
            </w:r>
          </w:p>
        </w:tc>
        <w:tc>
          <w:tcPr>
            <w:tcW w:w="708" w:type="dxa"/>
            <w:shd w:val="clear" w:color="auto" w:fill="D0CECE"/>
            <w:vAlign w:val="center"/>
          </w:tcPr>
          <w:p w:rsidR="008A4665" w:rsidRPr="008A4665" w:rsidRDefault="008A4665" w:rsidP="008A4665">
            <w:pPr>
              <w:pStyle w:val="BodyText"/>
              <w:widowControl w:val="0"/>
              <w:autoSpaceDE w:val="0"/>
              <w:autoSpaceDN w:val="0"/>
              <w:adjustRightInd w:val="0"/>
              <w:jc w:val="center"/>
              <w:rPr>
                <w:lang w:val="en-US"/>
              </w:rPr>
            </w:pPr>
            <w:r>
              <w:rPr>
                <w:lang w:val="en-US"/>
              </w:rPr>
              <w:t>25</w:t>
            </w:r>
          </w:p>
        </w:tc>
        <w:tc>
          <w:tcPr>
            <w:tcW w:w="709" w:type="dxa"/>
            <w:shd w:val="clear" w:color="auto" w:fill="D0CECE"/>
            <w:vAlign w:val="center"/>
          </w:tcPr>
          <w:p w:rsidR="008A4665" w:rsidRPr="008A4665" w:rsidRDefault="008A4665" w:rsidP="008A4665">
            <w:pPr>
              <w:pStyle w:val="BodyText"/>
              <w:widowControl w:val="0"/>
              <w:autoSpaceDE w:val="0"/>
              <w:autoSpaceDN w:val="0"/>
              <w:adjustRightInd w:val="0"/>
              <w:jc w:val="center"/>
              <w:rPr>
                <w:lang w:val="en-US"/>
              </w:rPr>
            </w:pPr>
            <w:r>
              <w:rPr>
                <w:lang w:val="en-US"/>
              </w:rPr>
              <w:t>23</w:t>
            </w:r>
          </w:p>
        </w:tc>
        <w:tc>
          <w:tcPr>
            <w:tcW w:w="709" w:type="dxa"/>
            <w:shd w:val="clear" w:color="auto" w:fill="D0CECE"/>
            <w:vAlign w:val="center"/>
          </w:tcPr>
          <w:p w:rsidR="008A4665" w:rsidRPr="008A4665" w:rsidRDefault="008A4665" w:rsidP="008A4665">
            <w:pPr>
              <w:pStyle w:val="BodyText"/>
              <w:widowControl w:val="0"/>
              <w:autoSpaceDE w:val="0"/>
              <w:autoSpaceDN w:val="0"/>
              <w:adjustRightInd w:val="0"/>
              <w:jc w:val="center"/>
              <w:rPr>
                <w:lang w:val="en-US"/>
              </w:rPr>
            </w:pPr>
            <w:r>
              <w:rPr>
                <w:lang w:val="en-US"/>
              </w:rPr>
              <w:t>57</w:t>
            </w:r>
          </w:p>
        </w:tc>
        <w:tc>
          <w:tcPr>
            <w:tcW w:w="709" w:type="dxa"/>
            <w:shd w:val="clear" w:color="auto" w:fill="D0CECE"/>
            <w:vAlign w:val="center"/>
          </w:tcPr>
          <w:p w:rsidR="008A4665" w:rsidRPr="008A4665" w:rsidRDefault="008A4665" w:rsidP="008A4665">
            <w:pPr>
              <w:pStyle w:val="BodyText"/>
              <w:widowControl w:val="0"/>
              <w:autoSpaceDE w:val="0"/>
              <w:autoSpaceDN w:val="0"/>
              <w:adjustRightInd w:val="0"/>
              <w:jc w:val="center"/>
              <w:rPr>
                <w:lang w:val="en-US"/>
              </w:rPr>
            </w:pPr>
            <w:r>
              <w:rPr>
                <w:lang w:val="en-US"/>
              </w:rPr>
              <w:t>60</w:t>
            </w:r>
          </w:p>
        </w:tc>
        <w:tc>
          <w:tcPr>
            <w:tcW w:w="708" w:type="dxa"/>
            <w:shd w:val="clear" w:color="auto" w:fill="D0CECE"/>
            <w:vAlign w:val="center"/>
          </w:tcPr>
          <w:p w:rsidR="008A4665" w:rsidRPr="008A4665" w:rsidRDefault="008A4665" w:rsidP="008A4665">
            <w:pPr>
              <w:pStyle w:val="BodyText"/>
              <w:widowControl w:val="0"/>
              <w:autoSpaceDE w:val="0"/>
              <w:autoSpaceDN w:val="0"/>
              <w:adjustRightInd w:val="0"/>
              <w:jc w:val="center"/>
              <w:rPr>
                <w:lang w:val="en-US"/>
              </w:rPr>
            </w:pPr>
            <w:r>
              <w:rPr>
                <w:lang w:val="en-US"/>
              </w:rPr>
              <w:t>27</w:t>
            </w:r>
          </w:p>
        </w:tc>
        <w:tc>
          <w:tcPr>
            <w:tcW w:w="709" w:type="dxa"/>
            <w:shd w:val="clear" w:color="auto" w:fill="D0CECE"/>
            <w:vAlign w:val="center"/>
          </w:tcPr>
          <w:p w:rsidR="008A4665" w:rsidRPr="008A4665" w:rsidRDefault="008A4665" w:rsidP="008A4665">
            <w:pPr>
              <w:pStyle w:val="BodyText"/>
              <w:widowControl w:val="0"/>
              <w:autoSpaceDE w:val="0"/>
              <w:autoSpaceDN w:val="0"/>
              <w:adjustRightInd w:val="0"/>
              <w:jc w:val="center"/>
              <w:rPr>
                <w:lang w:val="en-US"/>
              </w:rPr>
            </w:pPr>
            <w:r>
              <w:rPr>
                <w:lang w:val="en-US"/>
              </w:rPr>
              <w:t>30</w:t>
            </w:r>
          </w:p>
        </w:tc>
        <w:tc>
          <w:tcPr>
            <w:tcW w:w="709" w:type="dxa"/>
            <w:shd w:val="clear" w:color="auto" w:fill="D0CECE"/>
            <w:vAlign w:val="center"/>
          </w:tcPr>
          <w:p w:rsidR="008A4665" w:rsidRPr="008A4665" w:rsidRDefault="008A4665" w:rsidP="008A4665">
            <w:pPr>
              <w:pStyle w:val="BodyText"/>
              <w:widowControl w:val="0"/>
              <w:autoSpaceDE w:val="0"/>
              <w:autoSpaceDN w:val="0"/>
              <w:adjustRightInd w:val="0"/>
              <w:jc w:val="center"/>
              <w:rPr>
                <w:lang w:val="en-US"/>
              </w:rPr>
            </w:pPr>
            <w:r>
              <w:rPr>
                <w:lang w:val="en-US"/>
              </w:rPr>
              <w:t>29</w:t>
            </w:r>
          </w:p>
        </w:tc>
        <w:tc>
          <w:tcPr>
            <w:tcW w:w="709" w:type="dxa"/>
            <w:shd w:val="clear" w:color="auto" w:fill="D0CECE"/>
            <w:vAlign w:val="center"/>
          </w:tcPr>
          <w:p w:rsidR="008A4665" w:rsidRPr="008A4665" w:rsidRDefault="008A4665" w:rsidP="008A4665">
            <w:pPr>
              <w:pStyle w:val="BodyText"/>
              <w:widowControl w:val="0"/>
              <w:autoSpaceDE w:val="0"/>
              <w:autoSpaceDN w:val="0"/>
              <w:adjustRightInd w:val="0"/>
              <w:jc w:val="center"/>
              <w:rPr>
                <w:lang w:val="en-US"/>
              </w:rPr>
            </w:pPr>
            <w:r>
              <w:rPr>
                <w:lang w:val="en-US"/>
              </w:rPr>
              <w:t>25</w:t>
            </w:r>
          </w:p>
        </w:tc>
        <w:tc>
          <w:tcPr>
            <w:tcW w:w="708" w:type="dxa"/>
            <w:shd w:val="clear" w:color="auto" w:fill="D0CECE"/>
            <w:vAlign w:val="center"/>
          </w:tcPr>
          <w:p w:rsidR="008A4665" w:rsidRPr="008A4665" w:rsidRDefault="008A4665" w:rsidP="008A4665">
            <w:pPr>
              <w:pStyle w:val="BodyText"/>
              <w:widowControl w:val="0"/>
              <w:autoSpaceDE w:val="0"/>
              <w:autoSpaceDN w:val="0"/>
              <w:adjustRightInd w:val="0"/>
              <w:jc w:val="center"/>
              <w:rPr>
                <w:lang w:val="en-US"/>
              </w:rPr>
            </w:pPr>
            <w:r>
              <w:rPr>
                <w:lang w:val="en-US"/>
              </w:rPr>
              <w:t>18</w:t>
            </w:r>
          </w:p>
        </w:tc>
        <w:tc>
          <w:tcPr>
            <w:tcW w:w="1672" w:type="dxa"/>
            <w:shd w:val="clear" w:color="auto" w:fill="D0CECE"/>
            <w:vAlign w:val="center"/>
          </w:tcPr>
          <w:p w:rsidR="008A4665" w:rsidRPr="00836712" w:rsidRDefault="008A4665" w:rsidP="008A4665">
            <w:pPr>
              <w:pStyle w:val="BodyText"/>
              <w:widowControl w:val="0"/>
              <w:autoSpaceDE w:val="0"/>
              <w:autoSpaceDN w:val="0"/>
              <w:adjustRightInd w:val="0"/>
              <w:jc w:val="center"/>
              <w:rPr>
                <w:lang w:val="sr-Cyrl-RS"/>
              </w:rPr>
            </w:pPr>
          </w:p>
        </w:tc>
      </w:tr>
    </w:tbl>
    <w:p w:rsidR="00940E18" w:rsidRPr="00940E18" w:rsidRDefault="00940E18" w:rsidP="00940E18">
      <w:pPr>
        <w:pStyle w:val="Heading2"/>
        <w:rPr>
          <w:lang w:val="sr-Cyrl-RS"/>
        </w:rPr>
      </w:pPr>
      <w:bookmarkStart w:id="71" w:name="_Toc37567627"/>
      <w:r>
        <w:rPr>
          <w:lang w:val="sr-Cyrl-RS"/>
        </w:rPr>
        <w:t>6.8 Сумарни приказ напора ангажованих</w:t>
      </w:r>
      <w:bookmarkEnd w:id="71"/>
    </w:p>
    <w:p w:rsidR="00730D6E" w:rsidRPr="00730D6E" w:rsidRDefault="00730D6E" w:rsidP="00730D6E">
      <w:pPr>
        <w:pStyle w:val="BodyText"/>
        <w:rPr>
          <w:lang w:val="sr-Cyrl-RS"/>
        </w:rPr>
      </w:pPr>
    </w:p>
    <w:p w:rsidR="00730D6E" w:rsidRDefault="00730D6E" w:rsidP="00940E18">
      <w:pPr>
        <w:pStyle w:val="BodyText"/>
        <w:rPr>
          <w:lang w:val="sr-Cyrl-RS"/>
        </w:rPr>
      </w:pPr>
    </w:p>
    <w:p w:rsidR="009B1F41" w:rsidRDefault="009B1F41" w:rsidP="00940E18">
      <w:pPr>
        <w:pStyle w:val="BodyText"/>
        <w:rPr>
          <w:lang w:val="sr-Cyrl-RS"/>
        </w:rPr>
      </w:pPr>
    </w:p>
    <w:p w:rsidR="009B1F41" w:rsidRPr="009B1F41" w:rsidRDefault="00730D6E" w:rsidP="009B1F41">
      <w:pPr>
        <w:pStyle w:val="Heading2"/>
        <w:rPr>
          <w:color w:val="000000"/>
          <w:lang w:val="sr-Cyrl-RS"/>
        </w:rPr>
      </w:pPr>
      <w:bookmarkStart w:id="72" w:name="_Toc37567628"/>
      <w:r>
        <w:rPr>
          <w:color w:val="000000"/>
        </w:rPr>
        <w:t>6.</w:t>
      </w:r>
      <w:r>
        <w:rPr>
          <w:color w:val="000000"/>
          <w:lang w:val="sr-Cyrl-RS"/>
        </w:rPr>
        <w:t>9</w:t>
      </w:r>
      <w:r w:rsidR="00B521E2">
        <w:rPr>
          <w:color w:val="000000"/>
        </w:rPr>
        <w:t xml:space="preserve"> </w:t>
      </w:r>
      <w:r w:rsidR="00B521E2">
        <w:rPr>
          <w:color w:val="000000"/>
          <w:lang w:val="sr-Cyrl-RS"/>
        </w:rPr>
        <w:t>Ризици</w:t>
      </w:r>
      <w:bookmarkEnd w:id="72"/>
    </w:p>
    <w:p w:rsidR="009B1F41" w:rsidRDefault="00940E18" w:rsidP="00940E18">
      <w:pPr>
        <w:pStyle w:val="BodyText"/>
        <w:rPr>
          <w:lang w:val="sr-Cyrl-RS"/>
        </w:rPr>
      </w:pPr>
      <w:r>
        <w:rPr>
          <w:lang w:val="sr-Cyrl-RS"/>
        </w:rPr>
        <w:t>Листа критичних ризика приликом израде овог софтверског система дата је у наставку</w:t>
      </w:r>
      <w:r w:rsidR="009B1F41">
        <w:rPr>
          <w:lang w:val="sr-Cyrl-R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29"/>
        <w:gridCol w:w="3096"/>
        <w:gridCol w:w="3125"/>
      </w:tblGrid>
      <w:tr w:rsidR="00940E18" w:rsidRPr="00836712" w:rsidTr="00836712">
        <w:tc>
          <w:tcPr>
            <w:tcW w:w="3192" w:type="dxa"/>
            <w:shd w:val="clear" w:color="auto" w:fill="FFFF00"/>
            <w:vAlign w:val="center"/>
          </w:tcPr>
          <w:p w:rsidR="00940E18" w:rsidRPr="00836712" w:rsidRDefault="00940E18" w:rsidP="00836712">
            <w:pPr>
              <w:pStyle w:val="BodyText"/>
              <w:widowControl w:val="0"/>
              <w:autoSpaceDE w:val="0"/>
              <w:autoSpaceDN w:val="0"/>
              <w:adjustRightInd w:val="0"/>
              <w:jc w:val="center"/>
              <w:rPr>
                <w:b/>
                <w:lang w:val="sr-Cyrl-RS"/>
              </w:rPr>
            </w:pPr>
            <w:r w:rsidRPr="00836712">
              <w:rPr>
                <w:b/>
                <w:lang w:val="sr-Cyrl-RS"/>
              </w:rPr>
              <w:t>Опис ризика</w:t>
            </w:r>
          </w:p>
        </w:tc>
        <w:tc>
          <w:tcPr>
            <w:tcW w:w="3192" w:type="dxa"/>
            <w:shd w:val="clear" w:color="auto" w:fill="FFFF00"/>
            <w:vAlign w:val="center"/>
          </w:tcPr>
          <w:p w:rsidR="00940E18" w:rsidRPr="00836712" w:rsidRDefault="00940E18" w:rsidP="00836712">
            <w:pPr>
              <w:pStyle w:val="BodyText"/>
              <w:widowControl w:val="0"/>
              <w:autoSpaceDE w:val="0"/>
              <w:autoSpaceDN w:val="0"/>
              <w:adjustRightInd w:val="0"/>
              <w:jc w:val="center"/>
              <w:rPr>
                <w:b/>
                <w:lang w:val="sr-Cyrl-RS"/>
              </w:rPr>
            </w:pPr>
            <w:r w:rsidRPr="00836712">
              <w:rPr>
                <w:b/>
                <w:lang w:val="sr-Cyrl-RS"/>
              </w:rPr>
              <w:t>Радни пакети који су укључени за ове ризике</w:t>
            </w:r>
          </w:p>
        </w:tc>
        <w:tc>
          <w:tcPr>
            <w:tcW w:w="3192" w:type="dxa"/>
            <w:shd w:val="clear" w:color="auto" w:fill="FFFF00"/>
            <w:vAlign w:val="center"/>
          </w:tcPr>
          <w:p w:rsidR="00940E18" w:rsidRPr="00836712" w:rsidRDefault="00940E18" w:rsidP="00836712">
            <w:pPr>
              <w:pStyle w:val="BodyText"/>
              <w:widowControl w:val="0"/>
              <w:autoSpaceDE w:val="0"/>
              <w:autoSpaceDN w:val="0"/>
              <w:adjustRightInd w:val="0"/>
              <w:jc w:val="center"/>
              <w:rPr>
                <w:b/>
                <w:lang w:val="sr-Cyrl-RS"/>
              </w:rPr>
            </w:pPr>
            <w:r w:rsidRPr="00836712">
              <w:rPr>
                <w:b/>
                <w:lang w:val="sr-Cyrl-RS"/>
              </w:rPr>
              <w:t>Предложити меру ублажавања ризика</w:t>
            </w:r>
          </w:p>
        </w:tc>
      </w:tr>
      <w:tr w:rsidR="00940E18" w:rsidRPr="00836712" w:rsidTr="00E7078C">
        <w:tc>
          <w:tcPr>
            <w:tcW w:w="3192" w:type="dxa"/>
            <w:shd w:val="clear" w:color="auto" w:fill="auto"/>
            <w:vAlign w:val="center"/>
          </w:tcPr>
          <w:p w:rsidR="00940E18" w:rsidRPr="00E7078C" w:rsidRDefault="00E7078C" w:rsidP="00E7078C">
            <w:pPr>
              <w:pStyle w:val="BodyText"/>
              <w:widowControl w:val="0"/>
              <w:autoSpaceDE w:val="0"/>
              <w:autoSpaceDN w:val="0"/>
              <w:adjustRightInd w:val="0"/>
              <w:jc w:val="center"/>
              <w:rPr>
                <w:lang w:val="sr-Cyrl-RS"/>
              </w:rPr>
            </w:pPr>
            <w:r>
              <w:rPr>
                <w:lang w:val="sr-Cyrl-RS"/>
              </w:rPr>
              <w:t>Одлазак инжењера на одмор у летњем</w:t>
            </w:r>
            <w:r w:rsidR="002E5549">
              <w:rPr>
                <w:lang w:val="en-US"/>
              </w:rPr>
              <w:t xml:space="preserve"> </w:t>
            </w:r>
            <w:r w:rsidR="002E5549">
              <w:rPr>
                <w:lang w:val="sr-Cyrl-RS"/>
              </w:rPr>
              <w:t>и зимском</w:t>
            </w:r>
            <w:r>
              <w:rPr>
                <w:lang w:val="sr-Cyrl-RS"/>
              </w:rPr>
              <w:t xml:space="preserve"> периоду, што може резулт</w:t>
            </w:r>
            <w:r w:rsidR="002E5549">
              <w:rPr>
                <w:lang w:val="sr-Cyrl-RS"/>
              </w:rPr>
              <w:t>овати</w:t>
            </w:r>
            <w:r>
              <w:rPr>
                <w:lang w:val="sr-Cyrl-RS"/>
              </w:rPr>
              <w:t xml:space="preserve"> кашњењем неких фаза</w:t>
            </w:r>
          </w:p>
        </w:tc>
        <w:tc>
          <w:tcPr>
            <w:tcW w:w="3192" w:type="dxa"/>
            <w:shd w:val="clear" w:color="auto" w:fill="auto"/>
            <w:vAlign w:val="center"/>
          </w:tcPr>
          <w:p w:rsidR="00940E18" w:rsidRPr="00E7078C" w:rsidRDefault="00E7078C" w:rsidP="00E7078C">
            <w:pPr>
              <w:pStyle w:val="BodyText"/>
              <w:widowControl w:val="0"/>
              <w:autoSpaceDE w:val="0"/>
              <w:autoSpaceDN w:val="0"/>
              <w:adjustRightInd w:val="0"/>
              <w:jc w:val="center"/>
              <w:rPr>
                <w:lang w:val="en-US"/>
              </w:rPr>
            </w:pPr>
            <w:r>
              <w:rPr>
                <w:lang w:val="en-US"/>
              </w:rPr>
              <w:t>WP1-WP10</w:t>
            </w:r>
          </w:p>
        </w:tc>
        <w:tc>
          <w:tcPr>
            <w:tcW w:w="3192" w:type="dxa"/>
            <w:shd w:val="clear" w:color="auto" w:fill="auto"/>
            <w:vAlign w:val="center"/>
          </w:tcPr>
          <w:p w:rsidR="00940E18" w:rsidRPr="00836712" w:rsidRDefault="00E7078C" w:rsidP="00E7078C">
            <w:pPr>
              <w:pStyle w:val="BodyText"/>
              <w:widowControl w:val="0"/>
              <w:autoSpaceDE w:val="0"/>
              <w:autoSpaceDN w:val="0"/>
              <w:adjustRightInd w:val="0"/>
              <w:jc w:val="center"/>
              <w:rPr>
                <w:lang w:val="sr-Cyrl-RS"/>
              </w:rPr>
            </w:pPr>
            <w:r>
              <w:rPr>
                <w:lang w:val="sr-Cyrl-RS"/>
              </w:rPr>
              <w:t>У временски план узети у обзир и периоде када је појачано узимање одмора</w:t>
            </w:r>
            <w:r w:rsidR="007E4C8C">
              <w:rPr>
                <w:lang w:val="sr-Cyrl-RS"/>
              </w:rPr>
              <w:t>.</w:t>
            </w:r>
          </w:p>
        </w:tc>
      </w:tr>
      <w:tr w:rsidR="00940E18" w:rsidRPr="00836712" w:rsidTr="00E7078C">
        <w:tc>
          <w:tcPr>
            <w:tcW w:w="3192" w:type="dxa"/>
            <w:shd w:val="clear" w:color="auto" w:fill="auto"/>
            <w:vAlign w:val="center"/>
          </w:tcPr>
          <w:p w:rsidR="00940E18" w:rsidRPr="00836712" w:rsidRDefault="00E7078C" w:rsidP="00E7078C">
            <w:pPr>
              <w:pStyle w:val="BodyText"/>
              <w:widowControl w:val="0"/>
              <w:autoSpaceDE w:val="0"/>
              <w:autoSpaceDN w:val="0"/>
              <w:adjustRightInd w:val="0"/>
              <w:jc w:val="center"/>
              <w:rPr>
                <w:lang w:val="sr-Cyrl-RS"/>
              </w:rPr>
            </w:pPr>
            <w:r>
              <w:rPr>
                <w:lang w:val="sr-Cyrl-RS"/>
              </w:rPr>
              <w:t xml:space="preserve">Лоша комуникација међу </w:t>
            </w:r>
            <w:proofErr w:type="spellStart"/>
            <w:r>
              <w:rPr>
                <w:lang w:val="sr-Cyrl-RS"/>
              </w:rPr>
              <w:t>партиципантима</w:t>
            </w:r>
            <w:proofErr w:type="spellEnd"/>
          </w:p>
        </w:tc>
        <w:tc>
          <w:tcPr>
            <w:tcW w:w="3192" w:type="dxa"/>
            <w:shd w:val="clear" w:color="auto" w:fill="auto"/>
            <w:vAlign w:val="center"/>
          </w:tcPr>
          <w:p w:rsidR="00940E18" w:rsidRPr="00836712" w:rsidRDefault="009371B2" w:rsidP="00E7078C">
            <w:pPr>
              <w:pStyle w:val="BodyText"/>
              <w:widowControl w:val="0"/>
              <w:autoSpaceDE w:val="0"/>
              <w:autoSpaceDN w:val="0"/>
              <w:adjustRightInd w:val="0"/>
              <w:jc w:val="center"/>
              <w:rPr>
                <w:lang w:val="sr-Cyrl-RS"/>
              </w:rPr>
            </w:pPr>
            <w:r>
              <w:rPr>
                <w:lang w:val="en-US"/>
              </w:rPr>
              <w:t>WP1-WP10</w:t>
            </w:r>
          </w:p>
        </w:tc>
        <w:tc>
          <w:tcPr>
            <w:tcW w:w="3192" w:type="dxa"/>
            <w:shd w:val="clear" w:color="auto" w:fill="auto"/>
            <w:vAlign w:val="center"/>
          </w:tcPr>
          <w:p w:rsidR="00940E18" w:rsidRPr="009B1F41" w:rsidRDefault="009B1F41" w:rsidP="00E7078C">
            <w:pPr>
              <w:pStyle w:val="BodyText"/>
              <w:widowControl w:val="0"/>
              <w:autoSpaceDE w:val="0"/>
              <w:autoSpaceDN w:val="0"/>
              <w:adjustRightInd w:val="0"/>
              <w:jc w:val="center"/>
              <w:rPr>
                <w:lang w:val="sr-Cyrl-RS"/>
              </w:rPr>
            </w:pPr>
            <w:r>
              <w:rPr>
                <w:lang w:val="sr-Cyrl-RS"/>
              </w:rPr>
              <w:t>Обезбедити добру хијерархију у помешаним тимовима</w:t>
            </w:r>
            <w:r w:rsidR="007E4C8C">
              <w:rPr>
                <w:lang w:val="sr-Cyrl-RS"/>
              </w:rPr>
              <w:t>.</w:t>
            </w:r>
          </w:p>
        </w:tc>
      </w:tr>
      <w:tr w:rsidR="00940E18" w:rsidRPr="00836712" w:rsidTr="00E7078C">
        <w:tc>
          <w:tcPr>
            <w:tcW w:w="3192" w:type="dxa"/>
            <w:shd w:val="clear" w:color="auto" w:fill="auto"/>
            <w:vAlign w:val="center"/>
          </w:tcPr>
          <w:p w:rsidR="00940E18" w:rsidRPr="00836712" w:rsidRDefault="00E7078C" w:rsidP="00E7078C">
            <w:pPr>
              <w:pStyle w:val="BodyText"/>
              <w:widowControl w:val="0"/>
              <w:autoSpaceDE w:val="0"/>
              <w:autoSpaceDN w:val="0"/>
              <w:adjustRightInd w:val="0"/>
              <w:jc w:val="center"/>
              <w:rPr>
                <w:lang w:val="sr-Cyrl-RS"/>
              </w:rPr>
            </w:pPr>
            <w:r>
              <w:rPr>
                <w:lang w:val="sr-Cyrl-RS"/>
              </w:rPr>
              <w:t>Време трајања неких пакета је превише ригорозно</w:t>
            </w:r>
          </w:p>
        </w:tc>
        <w:tc>
          <w:tcPr>
            <w:tcW w:w="3192" w:type="dxa"/>
            <w:shd w:val="clear" w:color="auto" w:fill="auto"/>
            <w:vAlign w:val="center"/>
          </w:tcPr>
          <w:p w:rsidR="00940E18" w:rsidRPr="00E7078C" w:rsidRDefault="00E7078C" w:rsidP="00E7078C">
            <w:pPr>
              <w:pStyle w:val="BodyText"/>
              <w:widowControl w:val="0"/>
              <w:autoSpaceDE w:val="0"/>
              <w:autoSpaceDN w:val="0"/>
              <w:adjustRightInd w:val="0"/>
              <w:jc w:val="center"/>
              <w:rPr>
                <w:lang w:val="en-US"/>
              </w:rPr>
            </w:pPr>
            <w:r>
              <w:rPr>
                <w:lang w:val="en-US"/>
              </w:rPr>
              <w:t>WP4, WP5, WP7</w:t>
            </w:r>
          </w:p>
        </w:tc>
        <w:tc>
          <w:tcPr>
            <w:tcW w:w="3192" w:type="dxa"/>
            <w:shd w:val="clear" w:color="auto" w:fill="auto"/>
            <w:vAlign w:val="center"/>
          </w:tcPr>
          <w:p w:rsidR="00940E18" w:rsidRPr="00836712" w:rsidRDefault="00E7078C" w:rsidP="00E7078C">
            <w:pPr>
              <w:pStyle w:val="BodyText"/>
              <w:widowControl w:val="0"/>
              <w:autoSpaceDE w:val="0"/>
              <w:autoSpaceDN w:val="0"/>
              <w:adjustRightInd w:val="0"/>
              <w:jc w:val="center"/>
              <w:rPr>
                <w:lang w:val="sr-Cyrl-RS"/>
              </w:rPr>
            </w:pPr>
            <w:r>
              <w:rPr>
                <w:lang w:val="sr-Cyrl-RS"/>
              </w:rPr>
              <w:t>Релаксирати критеријум односно повећати трајање фаза које то захтевају</w:t>
            </w:r>
            <w:r w:rsidR="007E4C8C">
              <w:rPr>
                <w:lang w:val="sr-Cyrl-RS"/>
              </w:rPr>
              <w:t>.</w:t>
            </w:r>
          </w:p>
        </w:tc>
      </w:tr>
      <w:tr w:rsidR="00940E18" w:rsidRPr="00836712" w:rsidTr="00E7078C">
        <w:tc>
          <w:tcPr>
            <w:tcW w:w="3192" w:type="dxa"/>
            <w:shd w:val="clear" w:color="auto" w:fill="auto"/>
            <w:vAlign w:val="center"/>
          </w:tcPr>
          <w:p w:rsidR="00940E18" w:rsidRPr="009B1F41" w:rsidRDefault="00E7078C" w:rsidP="00E7078C">
            <w:pPr>
              <w:pStyle w:val="BodyText"/>
              <w:widowControl w:val="0"/>
              <w:autoSpaceDE w:val="0"/>
              <w:autoSpaceDN w:val="0"/>
              <w:adjustRightInd w:val="0"/>
              <w:jc w:val="center"/>
              <w:rPr>
                <w:lang w:val="sr-Cyrl-RS"/>
              </w:rPr>
            </w:pPr>
            <w:r>
              <w:rPr>
                <w:lang w:val="sr-Cyrl-RS"/>
              </w:rPr>
              <w:t>Тимови морају да се реорганизују</w:t>
            </w:r>
            <w:r w:rsidR="009B1F41">
              <w:rPr>
                <w:lang w:val="sr-Cyrl-RS"/>
              </w:rPr>
              <w:t xml:space="preserve"> да би </w:t>
            </w:r>
            <w:proofErr w:type="spellStart"/>
            <w:r w:rsidR="009B1F41">
              <w:rPr>
                <w:lang w:val="sr-Cyrl-RS"/>
              </w:rPr>
              <w:t>паралелизовали</w:t>
            </w:r>
            <w:proofErr w:type="spellEnd"/>
            <w:r w:rsidR="009B1F41">
              <w:rPr>
                <w:lang w:val="sr-Cyrl-RS"/>
              </w:rPr>
              <w:t xml:space="preserve"> неке активности</w:t>
            </w:r>
          </w:p>
        </w:tc>
        <w:tc>
          <w:tcPr>
            <w:tcW w:w="3192" w:type="dxa"/>
            <w:shd w:val="clear" w:color="auto" w:fill="auto"/>
            <w:vAlign w:val="center"/>
          </w:tcPr>
          <w:p w:rsidR="00940E18" w:rsidRPr="002E5549" w:rsidRDefault="002E5549" w:rsidP="00E7078C">
            <w:pPr>
              <w:pStyle w:val="BodyText"/>
              <w:widowControl w:val="0"/>
              <w:autoSpaceDE w:val="0"/>
              <w:autoSpaceDN w:val="0"/>
              <w:adjustRightInd w:val="0"/>
              <w:jc w:val="center"/>
              <w:rPr>
                <w:lang w:val="en-US"/>
              </w:rPr>
            </w:pPr>
            <w:r>
              <w:rPr>
                <w:lang w:val="en-US"/>
              </w:rPr>
              <w:t>WP4-WP8</w:t>
            </w:r>
          </w:p>
        </w:tc>
        <w:tc>
          <w:tcPr>
            <w:tcW w:w="3192" w:type="dxa"/>
            <w:shd w:val="clear" w:color="auto" w:fill="auto"/>
            <w:vAlign w:val="center"/>
          </w:tcPr>
          <w:p w:rsidR="00940E18" w:rsidRPr="00836712" w:rsidRDefault="002E5549" w:rsidP="00E7078C">
            <w:pPr>
              <w:pStyle w:val="BodyText"/>
              <w:widowControl w:val="0"/>
              <w:autoSpaceDE w:val="0"/>
              <w:autoSpaceDN w:val="0"/>
              <w:adjustRightInd w:val="0"/>
              <w:jc w:val="center"/>
              <w:rPr>
                <w:lang w:val="sr-Cyrl-RS"/>
              </w:rPr>
            </w:pPr>
            <w:r>
              <w:rPr>
                <w:lang w:val="sr-Cyrl-RS"/>
              </w:rPr>
              <w:t>У току планирања пројекта мора се детаљно дискутовати о подели на тимове</w:t>
            </w:r>
            <w:r w:rsidR="007E4C8C">
              <w:rPr>
                <w:lang w:val="sr-Cyrl-RS"/>
              </w:rPr>
              <w:t>.</w:t>
            </w:r>
          </w:p>
        </w:tc>
      </w:tr>
      <w:tr w:rsidR="00940E18" w:rsidRPr="00836712" w:rsidTr="00E7078C">
        <w:tc>
          <w:tcPr>
            <w:tcW w:w="3192" w:type="dxa"/>
            <w:shd w:val="clear" w:color="auto" w:fill="auto"/>
            <w:vAlign w:val="center"/>
          </w:tcPr>
          <w:p w:rsidR="00940E18" w:rsidRPr="00836712" w:rsidRDefault="00E7078C" w:rsidP="00E7078C">
            <w:pPr>
              <w:pStyle w:val="BodyText"/>
              <w:widowControl w:val="0"/>
              <w:autoSpaceDE w:val="0"/>
              <w:autoSpaceDN w:val="0"/>
              <w:adjustRightInd w:val="0"/>
              <w:jc w:val="center"/>
              <w:rPr>
                <w:lang w:val="sr-Cyrl-RS"/>
              </w:rPr>
            </w:pPr>
            <w:r>
              <w:rPr>
                <w:lang w:val="sr-Cyrl-RS"/>
              </w:rPr>
              <w:t>Подаци у бази нису довољно добро заштићени</w:t>
            </w:r>
          </w:p>
        </w:tc>
        <w:tc>
          <w:tcPr>
            <w:tcW w:w="3192" w:type="dxa"/>
            <w:shd w:val="clear" w:color="auto" w:fill="auto"/>
            <w:vAlign w:val="center"/>
          </w:tcPr>
          <w:p w:rsidR="00940E18" w:rsidRPr="009371B2" w:rsidRDefault="009371B2" w:rsidP="00E7078C">
            <w:pPr>
              <w:pStyle w:val="BodyText"/>
              <w:widowControl w:val="0"/>
              <w:autoSpaceDE w:val="0"/>
              <w:autoSpaceDN w:val="0"/>
              <w:adjustRightInd w:val="0"/>
              <w:jc w:val="center"/>
              <w:rPr>
                <w:lang w:val="en-US"/>
              </w:rPr>
            </w:pPr>
            <w:r>
              <w:rPr>
                <w:lang w:val="en-US"/>
              </w:rPr>
              <w:t>WP5</w:t>
            </w:r>
          </w:p>
        </w:tc>
        <w:tc>
          <w:tcPr>
            <w:tcW w:w="3192" w:type="dxa"/>
            <w:shd w:val="clear" w:color="auto" w:fill="auto"/>
            <w:vAlign w:val="center"/>
          </w:tcPr>
          <w:p w:rsidR="00940E18" w:rsidRPr="007E4C8C" w:rsidRDefault="007E4C8C" w:rsidP="00E7078C">
            <w:pPr>
              <w:pStyle w:val="BodyText"/>
              <w:widowControl w:val="0"/>
              <w:autoSpaceDE w:val="0"/>
              <w:autoSpaceDN w:val="0"/>
              <w:adjustRightInd w:val="0"/>
              <w:jc w:val="center"/>
              <w:rPr>
                <w:lang w:val="sr-Cyrl-RS"/>
              </w:rPr>
            </w:pPr>
            <w:r>
              <w:rPr>
                <w:lang w:val="sr-Cyrl-RS"/>
              </w:rPr>
              <w:t>Дати на важности заштити података у фази имплементације софтвера.</w:t>
            </w:r>
          </w:p>
        </w:tc>
      </w:tr>
      <w:tr w:rsidR="00940E18" w:rsidRPr="00836712" w:rsidTr="00E7078C">
        <w:tc>
          <w:tcPr>
            <w:tcW w:w="3192" w:type="dxa"/>
            <w:shd w:val="clear" w:color="auto" w:fill="auto"/>
            <w:vAlign w:val="center"/>
          </w:tcPr>
          <w:p w:rsidR="00940E18" w:rsidRPr="00836712" w:rsidRDefault="009B1F41" w:rsidP="00E7078C">
            <w:pPr>
              <w:pStyle w:val="BodyText"/>
              <w:widowControl w:val="0"/>
              <w:autoSpaceDE w:val="0"/>
              <w:autoSpaceDN w:val="0"/>
              <w:adjustRightInd w:val="0"/>
              <w:jc w:val="center"/>
              <w:rPr>
                <w:lang w:val="sr-Cyrl-RS"/>
              </w:rPr>
            </w:pPr>
            <w:r>
              <w:rPr>
                <w:lang w:val="sr-Cyrl-RS"/>
              </w:rPr>
              <w:lastRenderedPageBreak/>
              <w:t>Анализа тржишта и корисничких захтева није одрађена на добром узорку</w:t>
            </w:r>
          </w:p>
        </w:tc>
        <w:tc>
          <w:tcPr>
            <w:tcW w:w="3192" w:type="dxa"/>
            <w:shd w:val="clear" w:color="auto" w:fill="auto"/>
            <w:vAlign w:val="center"/>
          </w:tcPr>
          <w:p w:rsidR="00940E18" w:rsidRPr="00EC7DE1" w:rsidRDefault="00EC7DE1" w:rsidP="00E7078C">
            <w:pPr>
              <w:pStyle w:val="BodyText"/>
              <w:widowControl w:val="0"/>
              <w:autoSpaceDE w:val="0"/>
              <w:autoSpaceDN w:val="0"/>
              <w:adjustRightInd w:val="0"/>
              <w:jc w:val="center"/>
              <w:rPr>
                <w:lang w:val="sr-Cyrl-RS"/>
              </w:rPr>
            </w:pPr>
            <w:r>
              <w:rPr>
                <w:lang w:val="en-US"/>
              </w:rPr>
              <w:t>WP2</w:t>
            </w:r>
          </w:p>
        </w:tc>
        <w:tc>
          <w:tcPr>
            <w:tcW w:w="3192" w:type="dxa"/>
            <w:shd w:val="clear" w:color="auto" w:fill="auto"/>
            <w:vAlign w:val="center"/>
          </w:tcPr>
          <w:p w:rsidR="00940E18" w:rsidRPr="00836712" w:rsidRDefault="00EC7DE1" w:rsidP="00E7078C">
            <w:pPr>
              <w:pStyle w:val="BodyText"/>
              <w:widowControl w:val="0"/>
              <w:autoSpaceDE w:val="0"/>
              <w:autoSpaceDN w:val="0"/>
              <w:adjustRightInd w:val="0"/>
              <w:jc w:val="center"/>
              <w:rPr>
                <w:lang w:val="sr-Cyrl-RS"/>
              </w:rPr>
            </w:pPr>
            <w:r>
              <w:rPr>
                <w:lang w:val="sr-Cyrl-RS"/>
              </w:rPr>
              <w:t>Проширити разноврсност питања</w:t>
            </w:r>
            <w:r w:rsidR="007E4C8C">
              <w:rPr>
                <w:lang w:val="sr-Cyrl-RS"/>
              </w:rPr>
              <w:t xml:space="preserve"> и</w:t>
            </w:r>
            <w:r>
              <w:rPr>
                <w:lang w:val="sr-Cyrl-RS"/>
              </w:rPr>
              <w:t xml:space="preserve"> прилагодити их свим старосним групама</w:t>
            </w:r>
            <w:r w:rsidR="007E4C8C">
              <w:rPr>
                <w:lang w:val="sr-Cyrl-RS"/>
              </w:rPr>
              <w:t>.</w:t>
            </w:r>
            <w:r>
              <w:rPr>
                <w:lang w:val="sr-Cyrl-RS"/>
              </w:rPr>
              <w:t xml:space="preserve"> </w:t>
            </w:r>
          </w:p>
        </w:tc>
      </w:tr>
      <w:tr w:rsidR="00940E18" w:rsidRPr="00836712" w:rsidTr="00E7078C">
        <w:tc>
          <w:tcPr>
            <w:tcW w:w="3192" w:type="dxa"/>
            <w:shd w:val="clear" w:color="auto" w:fill="auto"/>
            <w:vAlign w:val="center"/>
          </w:tcPr>
          <w:p w:rsidR="00940E18" w:rsidRPr="00836712" w:rsidRDefault="009B1F41" w:rsidP="00E7078C">
            <w:pPr>
              <w:pStyle w:val="BodyText"/>
              <w:widowControl w:val="0"/>
              <w:autoSpaceDE w:val="0"/>
              <w:autoSpaceDN w:val="0"/>
              <w:adjustRightInd w:val="0"/>
              <w:jc w:val="center"/>
              <w:rPr>
                <w:lang w:val="sr-Cyrl-RS"/>
              </w:rPr>
            </w:pPr>
            <w:r>
              <w:rPr>
                <w:lang w:val="sr-Cyrl-RS"/>
              </w:rPr>
              <w:t>Становништво не жели да инсталира апликацију или не иде довољно у корак са дигитализацијом</w:t>
            </w:r>
          </w:p>
        </w:tc>
        <w:tc>
          <w:tcPr>
            <w:tcW w:w="3192" w:type="dxa"/>
            <w:shd w:val="clear" w:color="auto" w:fill="auto"/>
            <w:vAlign w:val="center"/>
          </w:tcPr>
          <w:p w:rsidR="00940E18" w:rsidRPr="00EC7DE1" w:rsidRDefault="00EC7DE1" w:rsidP="00E7078C">
            <w:pPr>
              <w:pStyle w:val="BodyText"/>
              <w:widowControl w:val="0"/>
              <w:autoSpaceDE w:val="0"/>
              <w:autoSpaceDN w:val="0"/>
              <w:adjustRightInd w:val="0"/>
              <w:jc w:val="center"/>
              <w:rPr>
                <w:lang w:val="en-US"/>
              </w:rPr>
            </w:pPr>
            <w:r>
              <w:rPr>
                <w:lang w:val="en-US"/>
              </w:rPr>
              <w:t>WP10</w:t>
            </w:r>
          </w:p>
        </w:tc>
        <w:tc>
          <w:tcPr>
            <w:tcW w:w="3192" w:type="dxa"/>
            <w:shd w:val="clear" w:color="auto" w:fill="auto"/>
            <w:vAlign w:val="center"/>
          </w:tcPr>
          <w:p w:rsidR="00940E18" w:rsidRPr="00836712" w:rsidRDefault="00EC7DE1" w:rsidP="00E7078C">
            <w:pPr>
              <w:pStyle w:val="BodyText"/>
              <w:widowControl w:val="0"/>
              <w:autoSpaceDE w:val="0"/>
              <w:autoSpaceDN w:val="0"/>
              <w:adjustRightInd w:val="0"/>
              <w:jc w:val="center"/>
              <w:rPr>
                <w:lang w:val="sr-Cyrl-RS"/>
              </w:rPr>
            </w:pPr>
            <w:r>
              <w:rPr>
                <w:lang w:val="sr-Cyrl-RS"/>
              </w:rPr>
              <w:t>Радити на добром маркетингу и истицати важност самог пројекта</w:t>
            </w:r>
            <w:r w:rsidR="007E4C8C">
              <w:rPr>
                <w:lang w:val="sr-Cyrl-RS"/>
              </w:rPr>
              <w:t>.</w:t>
            </w:r>
          </w:p>
        </w:tc>
      </w:tr>
      <w:tr w:rsidR="008A4665" w:rsidRPr="00836712" w:rsidTr="00E7078C">
        <w:tc>
          <w:tcPr>
            <w:tcW w:w="3192" w:type="dxa"/>
            <w:shd w:val="clear" w:color="auto" w:fill="auto"/>
            <w:vAlign w:val="center"/>
          </w:tcPr>
          <w:p w:rsidR="008A4665" w:rsidRPr="00836712" w:rsidRDefault="002E5549" w:rsidP="00E7078C">
            <w:pPr>
              <w:pStyle w:val="BodyText"/>
              <w:widowControl w:val="0"/>
              <w:autoSpaceDE w:val="0"/>
              <w:autoSpaceDN w:val="0"/>
              <w:adjustRightInd w:val="0"/>
              <w:jc w:val="center"/>
              <w:rPr>
                <w:lang w:val="sr-Cyrl-RS"/>
              </w:rPr>
            </w:pPr>
            <w:r>
              <w:rPr>
                <w:lang w:val="sr-Cyrl-RS"/>
              </w:rPr>
              <w:t>Појава нових технологија у току саме израде пројекта</w:t>
            </w:r>
          </w:p>
        </w:tc>
        <w:tc>
          <w:tcPr>
            <w:tcW w:w="3192" w:type="dxa"/>
            <w:shd w:val="clear" w:color="auto" w:fill="auto"/>
            <w:vAlign w:val="center"/>
          </w:tcPr>
          <w:p w:rsidR="008A4665" w:rsidRPr="002E5549" w:rsidRDefault="002E5549" w:rsidP="00E7078C">
            <w:pPr>
              <w:pStyle w:val="BodyText"/>
              <w:widowControl w:val="0"/>
              <w:autoSpaceDE w:val="0"/>
              <w:autoSpaceDN w:val="0"/>
              <w:adjustRightInd w:val="0"/>
              <w:jc w:val="center"/>
              <w:rPr>
                <w:lang w:val="en-US"/>
              </w:rPr>
            </w:pPr>
            <w:r>
              <w:rPr>
                <w:lang w:val="en-US"/>
              </w:rPr>
              <w:t>WP1-WP10</w:t>
            </w:r>
          </w:p>
        </w:tc>
        <w:tc>
          <w:tcPr>
            <w:tcW w:w="3192" w:type="dxa"/>
            <w:shd w:val="clear" w:color="auto" w:fill="auto"/>
            <w:vAlign w:val="center"/>
          </w:tcPr>
          <w:p w:rsidR="008A4665" w:rsidRPr="00836712" w:rsidRDefault="002E5549" w:rsidP="00E7078C">
            <w:pPr>
              <w:pStyle w:val="BodyText"/>
              <w:widowControl w:val="0"/>
              <w:autoSpaceDE w:val="0"/>
              <w:autoSpaceDN w:val="0"/>
              <w:adjustRightInd w:val="0"/>
              <w:jc w:val="center"/>
              <w:rPr>
                <w:lang w:val="sr-Cyrl-RS"/>
              </w:rPr>
            </w:pPr>
            <w:r>
              <w:rPr>
                <w:lang w:val="sr-Cyrl-RS"/>
              </w:rPr>
              <w:t>Одредити стручњаке који одлучују да ли се исплати мењати технологију, као и одвојити одређене резерве у буџету уколико је потребно додатно запослити некога у овој ситуацији</w:t>
            </w:r>
            <w:r w:rsidR="007E4C8C">
              <w:rPr>
                <w:lang w:val="sr-Cyrl-RS"/>
              </w:rPr>
              <w:t>.</w:t>
            </w:r>
          </w:p>
        </w:tc>
      </w:tr>
      <w:tr w:rsidR="008A4665" w:rsidRPr="00836712" w:rsidTr="00E7078C">
        <w:tc>
          <w:tcPr>
            <w:tcW w:w="3192" w:type="dxa"/>
            <w:shd w:val="clear" w:color="auto" w:fill="auto"/>
            <w:vAlign w:val="center"/>
          </w:tcPr>
          <w:p w:rsidR="008A4665" w:rsidRPr="00836712" w:rsidRDefault="00EC7DE1" w:rsidP="00E7078C">
            <w:pPr>
              <w:pStyle w:val="BodyText"/>
              <w:widowControl w:val="0"/>
              <w:autoSpaceDE w:val="0"/>
              <w:autoSpaceDN w:val="0"/>
              <w:adjustRightInd w:val="0"/>
              <w:jc w:val="center"/>
              <w:rPr>
                <w:lang w:val="sr-Cyrl-RS"/>
              </w:rPr>
            </w:pPr>
            <w:r>
              <w:rPr>
                <w:lang w:val="sr-Cyrl-RS"/>
              </w:rPr>
              <w:t>Потешкоће приликом интеграције модула</w:t>
            </w:r>
          </w:p>
        </w:tc>
        <w:tc>
          <w:tcPr>
            <w:tcW w:w="3192" w:type="dxa"/>
            <w:shd w:val="clear" w:color="auto" w:fill="auto"/>
            <w:vAlign w:val="center"/>
          </w:tcPr>
          <w:p w:rsidR="008A4665" w:rsidRPr="00EC7DE1" w:rsidRDefault="00EC7DE1" w:rsidP="00E7078C">
            <w:pPr>
              <w:pStyle w:val="BodyText"/>
              <w:widowControl w:val="0"/>
              <w:autoSpaceDE w:val="0"/>
              <w:autoSpaceDN w:val="0"/>
              <w:adjustRightInd w:val="0"/>
              <w:jc w:val="center"/>
              <w:rPr>
                <w:lang w:val="en-US"/>
              </w:rPr>
            </w:pPr>
            <w:r>
              <w:rPr>
                <w:lang w:val="en-US"/>
              </w:rPr>
              <w:t>WP4, WP7</w:t>
            </w:r>
          </w:p>
        </w:tc>
        <w:tc>
          <w:tcPr>
            <w:tcW w:w="3192" w:type="dxa"/>
            <w:shd w:val="clear" w:color="auto" w:fill="auto"/>
            <w:vAlign w:val="center"/>
          </w:tcPr>
          <w:p w:rsidR="008A4665" w:rsidRPr="00836712" w:rsidRDefault="00EC7DE1" w:rsidP="00E7078C">
            <w:pPr>
              <w:pStyle w:val="BodyText"/>
              <w:widowControl w:val="0"/>
              <w:autoSpaceDE w:val="0"/>
              <w:autoSpaceDN w:val="0"/>
              <w:adjustRightInd w:val="0"/>
              <w:jc w:val="center"/>
              <w:rPr>
                <w:lang w:val="sr-Cyrl-RS"/>
              </w:rPr>
            </w:pPr>
            <w:r>
              <w:rPr>
                <w:lang w:val="sr-Cyrl-RS"/>
              </w:rPr>
              <w:t>У самој фази моделовања и дизајна појачати комуникацију међу учесницима за случај да долази до промена на неком модулу које утичу на остале модуле</w:t>
            </w:r>
            <w:r w:rsidR="007E4C8C">
              <w:rPr>
                <w:lang w:val="sr-Cyrl-RS"/>
              </w:rPr>
              <w:t>.</w:t>
            </w:r>
          </w:p>
        </w:tc>
      </w:tr>
      <w:tr w:rsidR="00EC7DE1" w:rsidRPr="00836712" w:rsidTr="00EC7DE1">
        <w:tc>
          <w:tcPr>
            <w:tcW w:w="3192" w:type="dxa"/>
            <w:shd w:val="clear" w:color="auto" w:fill="auto"/>
            <w:vAlign w:val="center"/>
          </w:tcPr>
          <w:p w:rsidR="00EC7DE1" w:rsidRDefault="00EC7DE1" w:rsidP="00EC7DE1">
            <w:pPr>
              <w:pStyle w:val="BodyText"/>
              <w:widowControl w:val="0"/>
              <w:autoSpaceDE w:val="0"/>
              <w:autoSpaceDN w:val="0"/>
              <w:adjustRightInd w:val="0"/>
              <w:jc w:val="center"/>
              <w:rPr>
                <w:lang w:val="sr-Cyrl-RS"/>
              </w:rPr>
            </w:pPr>
            <w:r>
              <w:rPr>
                <w:lang w:val="sr-Cyrl-RS"/>
              </w:rPr>
              <w:t>Потребно је обезбедити додатни део хардвера који није могуће развити на време</w:t>
            </w:r>
          </w:p>
        </w:tc>
        <w:tc>
          <w:tcPr>
            <w:tcW w:w="3192" w:type="dxa"/>
            <w:shd w:val="clear" w:color="auto" w:fill="auto"/>
            <w:vAlign w:val="center"/>
          </w:tcPr>
          <w:p w:rsidR="00EC7DE1" w:rsidRPr="00EC7DE1" w:rsidRDefault="00EC7DE1" w:rsidP="00EC7DE1">
            <w:pPr>
              <w:pStyle w:val="BodyText"/>
              <w:widowControl w:val="0"/>
              <w:autoSpaceDE w:val="0"/>
              <w:autoSpaceDN w:val="0"/>
              <w:adjustRightInd w:val="0"/>
              <w:jc w:val="center"/>
              <w:rPr>
                <w:lang w:val="en-US"/>
              </w:rPr>
            </w:pPr>
            <w:r>
              <w:rPr>
                <w:lang w:val="en-US"/>
              </w:rPr>
              <w:t>WP3, WP5</w:t>
            </w:r>
          </w:p>
        </w:tc>
        <w:tc>
          <w:tcPr>
            <w:tcW w:w="3192" w:type="dxa"/>
            <w:shd w:val="clear" w:color="auto" w:fill="auto"/>
            <w:vAlign w:val="center"/>
          </w:tcPr>
          <w:p w:rsidR="00EC7DE1" w:rsidRPr="00836712" w:rsidRDefault="00EC7DE1" w:rsidP="00EC7DE1">
            <w:pPr>
              <w:pStyle w:val="BodyText"/>
              <w:widowControl w:val="0"/>
              <w:autoSpaceDE w:val="0"/>
              <w:autoSpaceDN w:val="0"/>
              <w:adjustRightInd w:val="0"/>
              <w:jc w:val="center"/>
              <w:rPr>
                <w:lang w:val="sr-Cyrl-RS"/>
              </w:rPr>
            </w:pPr>
            <w:r>
              <w:rPr>
                <w:lang w:val="sr-Cyrl-RS"/>
              </w:rPr>
              <w:t>Обезбедити резерве у буџету за куповину непланираних делова или испланирати више времена за неке пакете како би се оставила могућност за грешку</w:t>
            </w:r>
            <w:r w:rsidR="007E4C8C">
              <w:rPr>
                <w:lang w:val="sr-Cyrl-RS"/>
              </w:rPr>
              <w:t>.</w:t>
            </w:r>
          </w:p>
        </w:tc>
      </w:tr>
      <w:tr w:rsidR="00EC7DE1" w:rsidRPr="00836712" w:rsidTr="00921E21">
        <w:tc>
          <w:tcPr>
            <w:tcW w:w="3192" w:type="dxa"/>
            <w:shd w:val="clear" w:color="auto" w:fill="auto"/>
          </w:tcPr>
          <w:p w:rsidR="00EC7DE1" w:rsidRPr="00EC7DE1" w:rsidRDefault="00EC7DE1" w:rsidP="00E7078C">
            <w:pPr>
              <w:pStyle w:val="BodyText"/>
              <w:widowControl w:val="0"/>
              <w:autoSpaceDE w:val="0"/>
              <w:autoSpaceDN w:val="0"/>
              <w:adjustRightInd w:val="0"/>
              <w:jc w:val="center"/>
              <w:rPr>
                <w:lang w:val="sr-Cyrl-RS"/>
              </w:rPr>
            </w:pPr>
            <w:r>
              <w:rPr>
                <w:lang w:val="sr-Cyrl-RS"/>
              </w:rPr>
              <w:t>Написано корисничко упутство није довољно једноставно и разумљиво</w:t>
            </w:r>
          </w:p>
        </w:tc>
        <w:tc>
          <w:tcPr>
            <w:tcW w:w="3192" w:type="dxa"/>
            <w:shd w:val="clear" w:color="auto" w:fill="auto"/>
            <w:vAlign w:val="center"/>
          </w:tcPr>
          <w:p w:rsidR="00EC7DE1" w:rsidRPr="00EC7DE1" w:rsidRDefault="00EC7DE1" w:rsidP="00EC7DE1">
            <w:pPr>
              <w:pStyle w:val="BodyText"/>
              <w:widowControl w:val="0"/>
              <w:autoSpaceDE w:val="0"/>
              <w:autoSpaceDN w:val="0"/>
              <w:adjustRightInd w:val="0"/>
              <w:jc w:val="center"/>
              <w:rPr>
                <w:lang w:val="en-US"/>
              </w:rPr>
            </w:pPr>
            <w:r>
              <w:rPr>
                <w:lang w:val="en-US"/>
              </w:rPr>
              <w:t>WP9, WP10</w:t>
            </w:r>
          </w:p>
        </w:tc>
        <w:tc>
          <w:tcPr>
            <w:tcW w:w="3192" w:type="dxa"/>
            <w:shd w:val="clear" w:color="auto" w:fill="auto"/>
            <w:vAlign w:val="center"/>
          </w:tcPr>
          <w:p w:rsidR="00EC7DE1" w:rsidRPr="00921E21" w:rsidRDefault="00921E21" w:rsidP="00921E21">
            <w:pPr>
              <w:pStyle w:val="BodyText"/>
              <w:widowControl w:val="0"/>
              <w:autoSpaceDE w:val="0"/>
              <w:autoSpaceDN w:val="0"/>
              <w:adjustRightInd w:val="0"/>
              <w:jc w:val="center"/>
              <w:rPr>
                <w:lang w:val="en-US"/>
              </w:rPr>
            </w:pPr>
            <w:r>
              <w:rPr>
                <w:lang w:val="sr-Cyrl-RS"/>
              </w:rPr>
              <w:t xml:space="preserve">Упутства дати </w:t>
            </w:r>
            <w:proofErr w:type="spellStart"/>
            <w:r>
              <w:rPr>
                <w:lang w:val="sr-Cyrl-RS"/>
              </w:rPr>
              <w:t>неинжењерима</w:t>
            </w:r>
            <w:proofErr w:type="spellEnd"/>
            <w:r>
              <w:rPr>
                <w:lang w:val="sr-Cyrl-RS"/>
              </w:rPr>
              <w:t xml:space="preserve"> на ревизију.</w:t>
            </w:r>
          </w:p>
        </w:tc>
      </w:tr>
      <w:tr w:rsidR="008A4665" w:rsidRPr="00836712" w:rsidTr="00921E21">
        <w:tc>
          <w:tcPr>
            <w:tcW w:w="3192" w:type="dxa"/>
            <w:shd w:val="clear" w:color="auto" w:fill="auto"/>
          </w:tcPr>
          <w:p w:rsidR="008A4665" w:rsidRPr="00836712" w:rsidRDefault="00EC7DE1" w:rsidP="00E7078C">
            <w:pPr>
              <w:pStyle w:val="BodyText"/>
              <w:widowControl w:val="0"/>
              <w:autoSpaceDE w:val="0"/>
              <w:autoSpaceDN w:val="0"/>
              <w:adjustRightInd w:val="0"/>
              <w:jc w:val="center"/>
              <w:rPr>
                <w:lang w:val="sr-Cyrl-RS"/>
              </w:rPr>
            </w:pPr>
            <w:r>
              <w:rPr>
                <w:lang w:val="sr-Cyrl-RS"/>
              </w:rPr>
              <w:t>Тестови нису довољно добро написани и пропуштају се неки гранични случајеви</w:t>
            </w:r>
          </w:p>
        </w:tc>
        <w:tc>
          <w:tcPr>
            <w:tcW w:w="3192" w:type="dxa"/>
            <w:shd w:val="clear" w:color="auto" w:fill="auto"/>
            <w:vAlign w:val="center"/>
          </w:tcPr>
          <w:p w:rsidR="008A4665" w:rsidRPr="00EC7DE1" w:rsidRDefault="007E4C8C" w:rsidP="00EC7DE1">
            <w:pPr>
              <w:pStyle w:val="BodyText"/>
              <w:widowControl w:val="0"/>
              <w:autoSpaceDE w:val="0"/>
              <w:autoSpaceDN w:val="0"/>
              <w:adjustRightInd w:val="0"/>
              <w:jc w:val="center"/>
              <w:rPr>
                <w:lang w:val="en-US"/>
              </w:rPr>
            </w:pPr>
            <w:r>
              <w:rPr>
                <w:lang w:val="en-US"/>
              </w:rPr>
              <w:t xml:space="preserve">WP4, WP5, </w:t>
            </w:r>
            <w:r w:rsidR="00EC7DE1">
              <w:rPr>
                <w:lang w:val="en-US"/>
              </w:rPr>
              <w:t>WP6, WP8</w:t>
            </w:r>
          </w:p>
        </w:tc>
        <w:tc>
          <w:tcPr>
            <w:tcW w:w="3192" w:type="dxa"/>
            <w:shd w:val="clear" w:color="auto" w:fill="auto"/>
            <w:vAlign w:val="center"/>
          </w:tcPr>
          <w:p w:rsidR="008A4665" w:rsidRPr="00836712" w:rsidRDefault="007E4C8C" w:rsidP="00921E21">
            <w:pPr>
              <w:pStyle w:val="BodyText"/>
              <w:widowControl w:val="0"/>
              <w:autoSpaceDE w:val="0"/>
              <w:autoSpaceDN w:val="0"/>
              <w:adjustRightInd w:val="0"/>
              <w:jc w:val="center"/>
              <w:rPr>
                <w:lang w:val="sr-Cyrl-RS"/>
              </w:rPr>
            </w:pPr>
            <w:r>
              <w:rPr>
                <w:lang w:val="sr-Cyrl-RS"/>
              </w:rPr>
              <w:t xml:space="preserve">Повећати тестирање у току фазе имплементације и размишљати о тестовима у току фазе моделовања и дизајна. </w:t>
            </w:r>
          </w:p>
        </w:tc>
      </w:tr>
      <w:tr w:rsidR="000E78A9" w:rsidRPr="00836712" w:rsidTr="000E78A9">
        <w:tc>
          <w:tcPr>
            <w:tcW w:w="3192" w:type="dxa"/>
            <w:shd w:val="clear" w:color="auto" w:fill="auto"/>
          </w:tcPr>
          <w:p w:rsidR="000E78A9" w:rsidRPr="000E78A9" w:rsidRDefault="000E78A9" w:rsidP="00E7078C">
            <w:pPr>
              <w:pStyle w:val="BodyText"/>
              <w:widowControl w:val="0"/>
              <w:autoSpaceDE w:val="0"/>
              <w:autoSpaceDN w:val="0"/>
              <w:adjustRightInd w:val="0"/>
              <w:jc w:val="center"/>
              <w:rPr>
                <w:lang w:val="sr-Cyrl-RS"/>
              </w:rPr>
            </w:pPr>
            <w:r>
              <w:rPr>
                <w:lang w:val="sr-Cyrl-RS"/>
              </w:rPr>
              <w:t xml:space="preserve">Територијална подела на </w:t>
            </w:r>
            <w:proofErr w:type="spellStart"/>
            <w:r>
              <w:rPr>
                <w:lang w:val="sr-Cyrl-RS"/>
              </w:rPr>
              <w:t>еко</w:t>
            </w:r>
            <w:proofErr w:type="spellEnd"/>
            <w:r>
              <w:rPr>
                <w:lang w:val="sr-Cyrl-RS"/>
              </w:rPr>
              <w:t xml:space="preserve"> и не-</w:t>
            </w:r>
            <w:proofErr w:type="spellStart"/>
            <w:r>
              <w:rPr>
                <w:lang w:val="sr-Cyrl-RS"/>
              </w:rPr>
              <w:t>еко</w:t>
            </w:r>
            <w:proofErr w:type="spellEnd"/>
            <w:r>
              <w:rPr>
                <w:lang w:val="sr-Cyrl-RS"/>
              </w:rPr>
              <w:t xml:space="preserve"> делове града није добро урађена, што продужава прихватање новог система и отежава будући развој</w:t>
            </w:r>
          </w:p>
        </w:tc>
        <w:tc>
          <w:tcPr>
            <w:tcW w:w="3192" w:type="dxa"/>
            <w:shd w:val="clear" w:color="auto" w:fill="auto"/>
            <w:vAlign w:val="center"/>
          </w:tcPr>
          <w:p w:rsidR="000E78A9" w:rsidRDefault="000E78A9" w:rsidP="00EC7DE1">
            <w:pPr>
              <w:pStyle w:val="BodyText"/>
              <w:widowControl w:val="0"/>
              <w:autoSpaceDE w:val="0"/>
              <w:autoSpaceDN w:val="0"/>
              <w:adjustRightInd w:val="0"/>
              <w:jc w:val="center"/>
              <w:rPr>
                <w:lang w:val="en-US"/>
              </w:rPr>
            </w:pPr>
            <w:r>
              <w:rPr>
                <w:lang w:val="en-US"/>
              </w:rPr>
              <w:t>WP3, WP9, WP10</w:t>
            </w:r>
          </w:p>
        </w:tc>
        <w:tc>
          <w:tcPr>
            <w:tcW w:w="3192" w:type="dxa"/>
            <w:shd w:val="clear" w:color="auto" w:fill="auto"/>
            <w:vAlign w:val="center"/>
          </w:tcPr>
          <w:p w:rsidR="000E78A9" w:rsidRPr="00836712" w:rsidRDefault="007E4C8C" w:rsidP="000E78A9">
            <w:pPr>
              <w:pStyle w:val="BodyText"/>
              <w:widowControl w:val="0"/>
              <w:autoSpaceDE w:val="0"/>
              <w:autoSpaceDN w:val="0"/>
              <w:adjustRightInd w:val="0"/>
              <w:jc w:val="center"/>
              <w:rPr>
                <w:lang w:val="sr-Cyrl-RS"/>
              </w:rPr>
            </w:pPr>
            <w:r>
              <w:rPr>
                <w:lang w:val="sr-Cyrl-RS"/>
              </w:rPr>
              <w:t>Укључити градске експерте за саобраћај у овим фазама као саветнике.</w:t>
            </w:r>
          </w:p>
        </w:tc>
      </w:tr>
    </w:tbl>
    <w:p w:rsidR="00940E18" w:rsidRPr="003C7C3F" w:rsidRDefault="00940E18" w:rsidP="00940E18">
      <w:pPr>
        <w:pStyle w:val="BodyText"/>
        <w:rPr>
          <w:lang w:val="sr-Cyrl-RS"/>
        </w:rPr>
      </w:pPr>
    </w:p>
    <w:p w:rsidR="003C7C3F" w:rsidRDefault="003C7C3F" w:rsidP="003C7C3F">
      <w:pPr>
        <w:pStyle w:val="Heading1"/>
        <w:rPr>
          <w:lang w:val="sr-Cyrl-RS"/>
        </w:rPr>
      </w:pPr>
      <w:bookmarkStart w:id="73" w:name="_Toc37567629"/>
      <w:r>
        <w:rPr>
          <w:lang w:val="sr-Cyrl-RS"/>
        </w:rPr>
        <w:lastRenderedPageBreak/>
        <w:t>7</w:t>
      </w:r>
      <w:r>
        <w:t xml:space="preserve">. </w:t>
      </w:r>
      <w:r>
        <w:rPr>
          <w:lang w:val="sr-Cyrl-RS"/>
        </w:rPr>
        <w:t>Закључак</w:t>
      </w:r>
      <w:bookmarkEnd w:id="73"/>
    </w:p>
    <w:p w:rsidR="00310DAF" w:rsidRPr="00310DAF" w:rsidRDefault="00310DAF" w:rsidP="00310DAF">
      <w:pPr>
        <w:pStyle w:val="BodyText"/>
        <w:rPr>
          <w:lang w:val="sr-Cyrl-RS"/>
        </w:rPr>
      </w:pPr>
    </w:p>
    <w:p w:rsidR="00310DAF" w:rsidRDefault="00456F75" w:rsidP="00310DAF">
      <w:pPr>
        <w:pStyle w:val="BodyText"/>
        <w:ind w:firstLine="720"/>
        <w:jc w:val="both"/>
        <w:rPr>
          <w:lang w:val="sr-Cyrl-RS"/>
        </w:rPr>
      </w:pPr>
      <w:r>
        <w:rPr>
          <w:lang w:val="sr-Cyrl-RS"/>
        </w:rPr>
        <w:t xml:space="preserve">Идеја за овај пројекат настала је из жеље да се произведе систем који ће битно утицати на </w:t>
      </w:r>
      <w:r w:rsidR="00310DAF">
        <w:rPr>
          <w:lang w:val="sr-Cyrl-RS"/>
        </w:rPr>
        <w:t xml:space="preserve">глобалну </w:t>
      </w:r>
      <w:r>
        <w:rPr>
          <w:lang w:val="sr-Cyrl-RS"/>
        </w:rPr>
        <w:t>еколошку слику</w:t>
      </w:r>
      <w:r w:rsidR="00310DAF">
        <w:rPr>
          <w:lang w:val="sr-Cyrl-RS"/>
        </w:rPr>
        <w:t xml:space="preserve">, а који ће опет бити једноставан за коришћење и лако доступан свима. На овај начин покушано је да се што више људи еколошки </w:t>
      </w:r>
      <w:proofErr w:type="spellStart"/>
      <w:r w:rsidR="00310DAF">
        <w:rPr>
          <w:lang w:val="sr-Cyrl-RS"/>
        </w:rPr>
        <w:t>освести</w:t>
      </w:r>
      <w:proofErr w:type="spellEnd"/>
      <w:r w:rsidR="00310DAF">
        <w:rPr>
          <w:lang w:val="sr-Cyrl-RS"/>
        </w:rPr>
        <w:t>, нудећи им производ чијим коришћењем на дневном нивоу свака особа утиче на побољшање квалитета живота на глобалу. Живећи у друштвеној клими која пропагира брз начин живота, овај систем омогућава свакоме да за свега неколико минута</w:t>
      </w:r>
      <w:r w:rsidR="008447BC">
        <w:rPr>
          <w:lang w:val="sr-Cyrl-RS"/>
        </w:rPr>
        <w:t xml:space="preserve"> </w:t>
      </w:r>
      <w:r w:rsidR="00310DAF">
        <w:rPr>
          <w:lang w:val="sr-Cyrl-RS"/>
        </w:rPr>
        <w:t>да свој допринос у решавању глобалног проблема.</w:t>
      </w:r>
    </w:p>
    <w:p w:rsidR="00310DAF" w:rsidRPr="005C07F3" w:rsidRDefault="00310DAF" w:rsidP="00310DAF">
      <w:pPr>
        <w:pStyle w:val="BodyText"/>
        <w:ind w:firstLine="720"/>
        <w:jc w:val="both"/>
        <w:rPr>
          <w:lang w:val="en-US"/>
        </w:rPr>
      </w:pPr>
      <w:r>
        <w:rPr>
          <w:lang w:val="sr-Cyrl-RS"/>
        </w:rPr>
        <w:t xml:space="preserve">Иако се још на први поглед намећу многа питања и сумње да овако нешто може да опстане, чврсто верујемо да </w:t>
      </w:r>
      <w:r w:rsidR="008447BC">
        <w:rPr>
          <w:lang w:val="sr-Cyrl-RS"/>
        </w:rPr>
        <w:t xml:space="preserve">постављањем оваквог система на одређеном броју реона, а затим и каснијим проширењима те </w:t>
      </w:r>
      <w:proofErr w:type="spellStart"/>
      <w:r w:rsidR="008447BC">
        <w:rPr>
          <w:lang w:val="sr-Cyrl-RS"/>
        </w:rPr>
        <w:t>еко</w:t>
      </w:r>
      <w:proofErr w:type="spellEnd"/>
      <w:r w:rsidR="008447BC">
        <w:rPr>
          <w:lang w:val="sr-Cyrl-RS"/>
        </w:rPr>
        <w:t xml:space="preserve"> територије, у будућности можемо имати еколошке градове који ће нудити знатно квалитетнији животни стандард. </w:t>
      </w:r>
      <w:r w:rsidR="000D0A08">
        <w:rPr>
          <w:lang w:val="sr-Cyrl-RS"/>
        </w:rPr>
        <w:t>Сматрамо да само упорност и време могу довести до задовољавајућих резултата, а да ће они бити довољна мотивација да се што више корисника прикључи и да ће улагања како у наш систем тако и у екологију као науку значајно порасти.</w:t>
      </w:r>
    </w:p>
    <w:p w:rsidR="00CD00D4" w:rsidRPr="006E17FE" w:rsidRDefault="003C7C3F" w:rsidP="003366CB">
      <w:pPr>
        <w:pStyle w:val="Heading1"/>
      </w:pPr>
      <w:bookmarkStart w:id="74" w:name="_Toc37567630"/>
      <w:r>
        <w:rPr>
          <w:lang w:val="sr-Cyrl-RS"/>
        </w:rPr>
        <w:lastRenderedPageBreak/>
        <w:t>8</w:t>
      </w:r>
      <w:r w:rsidR="00CD00D4">
        <w:t xml:space="preserve">. </w:t>
      </w:r>
      <w:r w:rsidR="00646198">
        <w:t>Р</w:t>
      </w:r>
      <w:r w:rsidR="00CD00D4">
        <w:t>еференц</w:t>
      </w:r>
      <w:bookmarkEnd w:id="69"/>
      <w:r w:rsidR="00646198">
        <w:t>е</w:t>
      </w:r>
      <w:bookmarkEnd w:id="74"/>
    </w:p>
    <w:p w:rsidR="00CD00D4" w:rsidRPr="00070A74" w:rsidRDefault="00CD00D4" w:rsidP="003366CB">
      <w:pPr>
        <w:pStyle w:val="BodyText"/>
        <w:ind w:firstLine="720"/>
        <w:jc w:val="both"/>
      </w:pPr>
      <w:r w:rsidRPr="004679A8">
        <w:rPr>
          <w:b/>
          <w:bCs/>
        </w:rPr>
        <w:t>Електротехнички факултет Универзитета у Београду</w:t>
      </w:r>
      <w:r w:rsidRPr="00070A74">
        <w:t xml:space="preserve"> има вишедеценијску традицију у</w:t>
      </w:r>
      <w:r w:rsidR="00EC7700" w:rsidRPr="00070A74">
        <w:t xml:space="preserve"> образовању, </w:t>
      </w:r>
      <w:r w:rsidRPr="00070A74">
        <w:t>области</w:t>
      </w:r>
      <w:r w:rsidR="00EC7700" w:rsidRPr="00070A74">
        <w:t>ма</w:t>
      </w:r>
      <w:r w:rsidRPr="00070A74">
        <w:t xml:space="preserve"> технике и технологије, укључујући и израду рачунарског софтвера и система.</w:t>
      </w:r>
    </w:p>
    <w:p w:rsidR="00070A74" w:rsidRDefault="00EC7700" w:rsidP="003366CB">
      <w:pPr>
        <w:pStyle w:val="BodyText"/>
        <w:jc w:val="both"/>
      </w:pPr>
      <w:r w:rsidRPr="00070A74">
        <w:t>Едукациони процеси на Електротехничком факултету обухватају неколико e-learning техника. Многи курсеви на факултету користе лабораторије где студенти стичу значајно искуство и на најефикаснији начин превазилазе проблеме примене теоретског и апстрактног знања на решавање практичних проблема. У ту сврху је развијен већи број визуелних интерактивних симулатора и окружења из области Архитектуре и организације рачунара (WASP, EDCOMP), Дизајна дигиталних система (VSDS), Баз</w:t>
      </w:r>
      <w:r w:rsidR="00070A74">
        <w:t>а</w:t>
      </w:r>
      <w:r w:rsidRPr="00070A74">
        <w:t xml:space="preserve"> података (ADVICE), Експертских система (aLive), Конкурентног и дистрибуираног програмирања (SLEEP), Структура података, Обрада дигиталних сигнала, Основ</w:t>
      </w:r>
      <w:r w:rsidR="00070A74">
        <w:t>а</w:t>
      </w:r>
      <w:r w:rsidRPr="00070A74">
        <w:t xml:space="preserve"> телеком</w:t>
      </w:r>
      <w:r w:rsidR="00070A74">
        <w:t>у</w:t>
      </w:r>
      <w:r w:rsidRPr="00070A74">
        <w:t>никација...</w:t>
      </w:r>
    </w:p>
    <w:p w:rsidR="00EC7700" w:rsidRPr="00070A74" w:rsidRDefault="00EC7700" w:rsidP="003366CB">
      <w:pPr>
        <w:pStyle w:val="BodyText"/>
        <w:jc w:val="both"/>
      </w:pPr>
      <w:r w:rsidRPr="00070A74">
        <w:t>Студентски резултати и евалуација њиховог рада је подржана помоћу система развијаних на факултету (CASTLE, ...) или адаптацијом постојећих open source система (углавном базираних на Moodle систему). Ова решења омогућавају наставном кадру да континуирано прати прогрес стеченог знања студената. Сви наставни материјали се ефикасно дистрибуирају помоћу специјализованог софтверског система (DLETF). Овај систем омогућава професорима да аутоматски снимају, смештају и дистрибуирају мултимедијалне садржаје до крајњих корисника.</w:t>
      </w:r>
    </w:p>
    <w:p w:rsidR="00EC7700" w:rsidRPr="00070A74" w:rsidRDefault="00EC7700" w:rsidP="003366CB">
      <w:pPr>
        <w:pStyle w:val="BodyText"/>
        <w:jc w:val="both"/>
      </w:pPr>
      <w:r w:rsidRPr="00070A74">
        <w:t>Поред свакодневне употребе у настави са студентима, наведени системи су верифик</w:t>
      </w:r>
      <w:r w:rsidR="00070A74">
        <w:t>о</w:t>
      </w:r>
      <w:r w:rsidRPr="00070A74">
        <w:t>вани и у научној литератури. Научни радови са описом система и применом у настави су објављени у најважнијим међународним и домаћим часописима и конференцијама чија је тема савремена едукација.</w:t>
      </w:r>
    </w:p>
    <w:p w:rsidR="00070A74" w:rsidRPr="00070A74" w:rsidRDefault="00070A74" w:rsidP="003366CB">
      <w:pPr>
        <w:pStyle w:val="BodyText"/>
        <w:jc w:val="both"/>
      </w:pPr>
      <w:r w:rsidRPr="00070A74">
        <w:t>Такође, Електротехнички факултет успешно реализује савремене информационе системе. Због обима референци, овде ћемо издвојити само неколико пројеката:</w:t>
      </w:r>
    </w:p>
    <w:p w:rsidR="007957AE" w:rsidRPr="00C063AA" w:rsidRDefault="007957AE" w:rsidP="003366CB">
      <w:pPr>
        <w:pStyle w:val="Lista1"/>
        <w:jc w:val="both"/>
      </w:pPr>
      <w:r w:rsidRPr="00C063AA">
        <w:t>Плакета Друштва за информатику Србије за изванредне доприносе у развоју информатике</w:t>
      </w:r>
    </w:p>
    <w:p w:rsidR="007957AE" w:rsidRPr="00C063AA" w:rsidRDefault="007957AE" w:rsidP="003366CB">
      <w:pPr>
        <w:pStyle w:val="Lista1"/>
        <w:jc w:val="both"/>
      </w:pPr>
      <w:r w:rsidRPr="00C063AA">
        <w:t xml:space="preserve">Интегрисани информациони систем „Доситеј“ </w:t>
      </w:r>
      <w:r>
        <w:t>за високошколске установе</w:t>
      </w:r>
    </w:p>
    <w:p w:rsidR="007957AE" w:rsidRPr="00C063AA" w:rsidRDefault="007957AE" w:rsidP="003366CB">
      <w:pPr>
        <w:pStyle w:val="Lista1"/>
        <w:jc w:val="both"/>
      </w:pPr>
      <w:r w:rsidRPr="00C063AA">
        <w:t xml:space="preserve">Информациони систем за финансијско-материјално пословање </w:t>
      </w:r>
      <w:r>
        <w:t>високошколске установе</w:t>
      </w:r>
    </w:p>
    <w:p w:rsidR="007957AE" w:rsidRPr="00C063AA" w:rsidRDefault="007957AE" w:rsidP="003366CB">
      <w:pPr>
        <w:pStyle w:val="Lista1"/>
        <w:jc w:val="both"/>
      </w:pPr>
      <w:r w:rsidRPr="00C063AA">
        <w:t>Информациони систем за евиденцију студената, наставника и праћење наставних процеса</w:t>
      </w:r>
    </w:p>
    <w:p w:rsidR="007957AE" w:rsidRPr="00C063AA" w:rsidRDefault="007957AE" w:rsidP="003366CB">
      <w:pPr>
        <w:pStyle w:val="Lista1"/>
        <w:jc w:val="both"/>
      </w:pPr>
      <w:r w:rsidRPr="00C063AA">
        <w:t xml:space="preserve">Информациони систем за организацију заједничког пријемног испита </w:t>
      </w:r>
      <w:r w:rsidR="00F16091">
        <w:t>техничких и математичких</w:t>
      </w:r>
      <w:r w:rsidRPr="00C063AA">
        <w:t xml:space="preserve"> факултета Универзитета у Београду</w:t>
      </w:r>
    </w:p>
    <w:p w:rsidR="007957AE" w:rsidRPr="007957AE" w:rsidRDefault="00F16091" w:rsidP="003366CB">
      <w:pPr>
        <w:pStyle w:val="Lista1"/>
        <w:jc w:val="both"/>
        <w:rPr>
          <w:lang w:val="en-US"/>
        </w:rPr>
      </w:pPr>
      <w:r>
        <w:t>Апликација за б</w:t>
      </w:r>
      <w:proofErr w:type="spellStart"/>
      <w:r w:rsidR="007957AE" w:rsidRPr="007957AE">
        <w:rPr>
          <w:lang w:val="en-US"/>
        </w:rPr>
        <w:t>иблиотек</w:t>
      </w:r>
      <w:proofErr w:type="spellEnd"/>
      <w:r>
        <w:t>у</w:t>
      </w:r>
    </w:p>
    <w:p w:rsidR="007957AE" w:rsidRPr="007957AE" w:rsidRDefault="007957AE" w:rsidP="003366CB">
      <w:pPr>
        <w:pStyle w:val="Lista1"/>
        <w:jc w:val="both"/>
        <w:rPr>
          <w:lang w:val="en-US"/>
        </w:rPr>
      </w:pPr>
      <w:proofErr w:type="spellStart"/>
      <w:r w:rsidRPr="007957AE">
        <w:rPr>
          <w:lang w:val="en-US"/>
        </w:rPr>
        <w:t>Систем</w:t>
      </w:r>
      <w:proofErr w:type="spellEnd"/>
      <w:r w:rsidRPr="007957AE">
        <w:rPr>
          <w:lang w:val="en-US"/>
        </w:rPr>
        <w:t xml:space="preserve"> </w:t>
      </w:r>
      <w:proofErr w:type="spellStart"/>
      <w:r w:rsidRPr="007957AE">
        <w:rPr>
          <w:lang w:val="en-US"/>
        </w:rPr>
        <w:t>за</w:t>
      </w:r>
      <w:proofErr w:type="spellEnd"/>
      <w:r w:rsidRPr="007957AE">
        <w:rPr>
          <w:lang w:val="en-US"/>
        </w:rPr>
        <w:t xml:space="preserve"> </w:t>
      </w:r>
      <w:proofErr w:type="spellStart"/>
      <w:r w:rsidRPr="007957AE">
        <w:rPr>
          <w:lang w:val="en-US"/>
        </w:rPr>
        <w:t>управљање</w:t>
      </w:r>
      <w:proofErr w:type="spellEnd"/>
      <w:r w:rsidRPr="007957AE">
        <w:rPr>
          <w:lang w:val="en-US"/>
        </w:rPr>
        <w:t xml:space="preserve"> </w:t>
      </w:r>
      <w:proofErr w:type="spellStart"/>
      <w:r w:rsidRPr="007957AE">
        <w:rPr>
          <w:lang w:val="en-US"/>
        </w:rPr>
        <w:t>документима</w:t>
      </w:r>
      <w:proofErr w:type="spellEnd"/>
      <w:r w:rsidRPr="007957AE">
        <w:rPr>
          <w:lang w:val="en-US"/>
        </w:rPr>
        <w:t xml:space="preserve"> у </w:t>
      </w:r>
      <w:proofErr w:type="spellStart"/>
      <w:r w:rsidRPr="007957AE">
        <w:rPr>
          <w:lang w:val="en-US"/>
        </w:rPr>
        <w:t>Министарству</w:t>
      </w:r>
      <w:proofErr w:type="spellEnd"/>
      <w:r w:rsidRPr="007957AE">
        <w:rPr>
          <w:lang w:val="en-US"/>
        </w:rPr>
        <w:t xml:space="preserve"> </w:t>
      </w:r>
      <w:proofErr w:type="spellStart"/>
      <w:r w:rsidRPr="007957AE">
        <w:rPr>
          <w:lang w:val="en-US"/>
        </w:rPr>
        <w:t>за</w:t>
      </w:r>
      <w:proofErr w:type="spellEnd"/>
      <w:r w:rsidRPr="007957AE">
        <w:rPr>
          <w:lang w:val="en-US"/>
        </w:rPr>
        <w:t xml:space="preserve"> </w:t>
      </w:r>
      <w:proofErr w:type="spellStart"/>
      <w:r w:rsidRPr="007957AE">
        <w:rPr>
          <w:lang w:val="en-US"/>
        </w:rPr>
        <w:t>телекомуникације</w:t>
      </w:r>
      <w:proofErr w:type="spellEnd"/>
      <w:r w:rsidRPr="007957AE">
        <w:rPr>
          <w:lang w:val="en-US"/>
        </w:rPr>
        <w:t xml:space="preserve"> и </w:t>
      </w:r>
      <w:proofErr w:type="spellStart"/>
      <w:r w:rsidRPr="007957AE">
        <w:rPr>
          <w:lang w:val="en-US"/>
        </w:rPr>
        <w:t>информатичко</w:t>
      </w:r>
      <w:proofErr w:type="spellEnd"/>
      <w:r w:rsidRPr="007957AE">
        <w:rPr>
          <w:lang w:val="en-US"/>
        </w:rPr>
        <w:t xml:space="preserve"> </w:t>
      </w:r>
      <w:proofErr w:type="spellStart"/>
      <w:r w:rsidRPr="007957AE">
        <w:rPr>
          <w:lang w:val="en-US"/>
        </w:rPr>
        <w:t>друштво</w:t>
      </w:r>
      <w:proofErr w:type="spellEnd"/>
    </w:p>
    <w:p w:rsidR="007957AE" w:rsidRPr="007957AE" w:rsidRDefault="007957AE" w:rsidP="003366CB">
      <w:pPr>
        <w:pStyle w:val="Lista1"/>
        <w:jc w:val="both"/>
        <w:rPr>
          <w:lang w:val="en-US"/>
        </w:rPr>
      </w:pPr>
      <w:proofErr w:type="spellStart"/>
      <w:r w:rsidRPr="007957AE">
        <w:rPr>
          <w:lang w:val="en-US"/>
        </w:rPr>
        <w:t>Апликација</w:t>
      </w:r>
      <w:proofErr w:type="spellEnd"/>
      <w:r w:rsidRPr="007957AE">
        <w:rPr>
          <w:lang w:val="en-US"/>
        </w:rPr>
        <w:t xml:space="preserve"> </w:t>
      </w:r>
      <w:proofErr w:type="spellStart"/>
      <w:r w:rsidRPr="007957AE">
        <w:rPr>
          <w:lang w:val="en-US"/>
        </w:rPr>
        <w:t>Министарства</w:t>
      </w:r>
      <w:proofErr w:type="spellEnd"/>
      <w:r w:rsidRPr="007957AE">
        <w:rPr>
          <w:lang w:val="en-US"/>
        </w:rPr>
        <w:t xml:space="preserve"> </w:t>
      </w:r>
      <w:proofErr w:type="spellStart"/>
      <w:r w:rsidRPr="007957AE">
        <w:rPr>
          <w:lang w:val="en-US"/>
        </w:rPr>
        <w:t>просвете</w:t>
      </w:r>
      <w:proofErr w:type="spellEnd"/>
      <w:r w:rsidRPr="007957AE">
        <w:rPr>
          <w:lang w:val="en-US"/>
        </w:rPr>
        <w:t xml:space="preserve"> и </w:t>
      </w:r>
      <w:proofErr w:type="spellStart"/>
      <w:r w:rsidRPr="007957AE">
        <w:rPr>
          <w:lang w:val="en-US"/>
        </w:rPr>
        <w:t>спорта</w:t>
      </w:r>
      <w:proofErr w:type="spellEnd"/>
      <w:r w:rsidRPr="007957AE">
        <w:rPr>
          <w:lang w:val="en-US"/>
        </w:rPr>
        <w:t xml:space="preserve"> </w:t>
      </w:r>
      <w:proofErr w:type="spellStart"/>
      <w:r w:rsidRPr="007957AE">
        <w:rPr>
          <w:lang w:val="en-US"/>
        </w:rPr>
        <w:t>Републике</w:t>
      </w:r>
      <w:proofErr w:type="spellEnd"/>
      <w:r w:rsidRPr="007957AE">
        <w:rPr>
          <w:lang w:val="en-US"/>
        </w:rPr>
        <w:t xml:space="preserve"> </w:t>
      </w:r>
      <w:proofErr w:type="spellStart"/>
      <w:r w:rsidRPr="007957AE">
        <w:rPr>
          <w:lang w:val="en-US"/>
        </w:rPr>
        <w:t>Србије</w:t>
      </w:r>
      <w:proofErr w:type="spellEnd"/>
      <w:r w:rsidRPr="007957AE">
        <w:rPr>
          <w:lang w:val="en-US"/>
        </w:rPr>
        <w:t xml:space="preserve"> </w:t>
      </w:r>
      <w:proofErr w:type="spellStart"/>
      <w:r w:rsidRPr="007957AE">
        <w:rPr>
          <w:lang w:val="en-US"/>
        </w:rPr>
        <w:t>за</w:t>
      </w:r>
      <w:proofErr w:type="spellEnd"/>
      <w:r w:rsidRPr="007957AE">
        <w:rPr>
          <w:lang w:val="en-US"/>
        </w:rPr>
        <w:t xml:space="preserve"> </w:t>
      </w:r>
      <w:proofErr w:type="spellStart"/>
      <w:r w:rsidRPr="007957AE">
        <w:rPr>
          <w:lang w:val="en-US"/>
        </w:rPr>
        <w:t>обрачун</w:t>
      </w:r>
      <w:proofErr w:type="spellEnd"/>
      <w:r w:rsidRPr="007957AE">
        <w:rPr>
          <w:lang w:val="en-US"/>
        </w:rPr>
        <w:t xml:space="preserve"> и </w:t>
      </w:r>
      <w:proofErr w:type="spellStart"/>
      <w:r w:rsidRPr="007957AE">
        <w:rPr>
          <w:lang w:val="en-US"/>
        </w:rPr>
        <w:t>расподелу</w:t>
      </w:r>
      <w:proofErr w:type="spellEnd"/>
      <w:r w:rsidRPr="007957AE">
        <w:rPr>
          <w:lang w:val="en-US"/>
        </w:rPr>
        <w:t xml:space="preserve"> </w:t>
      </w:r>
      <w:proofErr w:type="spellStart"/>
      <w:r w:rsidRPr="007957AE">
        <w:rPr>
          <w:lang w:val="en-US"/>
        </w:rPr>
        <w:t>буџетских</w:t>
      </w:r>
      <w:proofErr w:type="spellEnd"/>
      <w:r w:rsidRPr="007957AE">
        <w:rPr>
          <w:lang w:val="en-US"/>
        </w:rPr>
        <w:t xml:space="preserve"> </w:t>
      </w:r>
      <w:proofErr w:type="spellStart"/>
      <w:r w:rsidRPr="007957AE">
        <w:rPr>
          <w:lang w:val="en-US"/>
        </w:rPr>
        <w:t>финансијских</w:t>
      </w:r>
      <w:proofErr w:type="spellEnd"/>
      <w:r w:rsidRPr="007957AE">
        <w:rPr>
          <w:lang w:val="en-US"/>
        </w:rPr>
        <w:t xml:space="preserve"> </w:t>
      </w:r>
      <w:proofErr w:type="spellStart"/>
      <w:r w:rsidRPr="007957AE">
        <w:rPr>
          <w:lang w:val="en-US"/>
        </w:rPr>
        <w:t>средстава</w:t>
      </w:r>
      <w:proofErr w:type="spellEnd"/>
      <w:r w:rsidRPr="007957AE">
        <w:rPr>
          <w:lang w:val="en-US"/>
        </w:rPr>
        <w:t xml:space="preserve"> </w:t>
      </w:r>
      <w:proofErr w:type="spellStart"/>
      <w:r w:rsidRPr="007957AE">
        <w:rPr>
          <w:lang w:val="en-US"/>
        </w:rPr>
        <w:t>високошколским</w:t>
      </w:r>
      <w:proofErr w:type="spellEnd"/>
      <w:r w:rsidRPr="007957AE">
        <w:rPr>
          <w:lang w:val="en-US"/>
        </w:rPr>
        <w:t xml:space="preserve"> </w:t>
      </w:r>
      <w:proofErr w:type="spellStart"/>
      <w:r w:rsidRPr="007957AE">
        <w:rPr>
          <w:lang w:val="en-US"/>
        </w:rPr>
        <w:t>установама</w:t>
      </w:r>
      <w:proofErr w:type="spellEnd"/>
      <w:r w:rsidRPr="007957AE">
        <w:rPr>
          <w:lang w:val="en-US"/>
        </w:rPr>
        <w:t xml:space="preserve"> у </w:t>
      </w:r>
      <w:proofErr w:type="spellStart"/>
      <w:r w:rsidRPr="007957AE">
        <w:rPr>
          <w:lang w:val="en-US"/>
        </w:rPr>
        <w:t>Србији</w:t>
      </w:r>
      <w:proofErr w:type="spellEnd"/>
    </w:p>
    <w:p w:rsidR="007957AE" w:rsidRPr="007957AE" w:rsidRDefault="007957AE" w:rsidP="003366CB">
      <w:pPr>
        <w:pStyle w:val="Lista1"/>
        <w:jc w:val="both"/>
        <w:rPr>
          <w:lang w:val="en-US"/>
        </w:rPr>
      </w:pPr>
      <w:proofErr w:type="spellStart"/>
      <w:r w:rsidRPr="007957AE">
        <w:rPr>
          <w:lang w:val="en-US"/>
        </w:rPr>
        <w:t>Идејни</w:t>
      </w:r>
      <w:proofErr w:type="spellEnd"/>
      <w:r w:rsidRPr="007957AE">
        <w:rPr>
          <w:lang w:val="en-US"/>
        </w:rPr>
        <w:t xml:space="preserve"> </w:t>
      </w:r>
      <w:proofErr w:type="spellStart"/>
      <w:r w:rsidRPr="007957AE">
        <w:rPr>
          <w:lang w:val="en-US"/>
        </w:rPr>
        <w:t>пројекат</w:t>
      </w:r>
      <w:proofErr w:type="spellEnd"/>
      <w:r w:rsidRPr="007957AE">
        <w:rPr>
          <w:lang w:val="en-US"/>
        </w:rPr>
        <w:t xml:space="preserve"> </w:t>
      </w:r>
      <w:proofErr w:type="spellStart"/>
      <w:r w:rsidRPr="007957AE">
        <w:rPr>
          <w:lang w:val="en-US"/>
        </w:rPr>
        <w:t>Електронска</w:t>
      </w:r>
      <w:proofErr w:type="spellEnd"/>
      <w:r w:rsidRPr="007957AE">
        <w:rPr>
          <w:lang w:val="en-US"/>
        </w:rPr>
        <w:t xml:space="preserve"> </w:t>
      </w:r>
      <w:proofErr w:type="spellStart"/>
      <w:r w:rsidRPr="007957AE">
        <w:rPr>
          <w:lang w:val="en-US"/>
        </w:rPr>
        <w:t>седница</w:t>
      </w:r>
      <w:proofErr w:type="spellEnd"/>
      <w:r w:rsidRPr="007957AE">
        <w:rPr>
          <w:lang w:val="en-US"/>
        </w:rPr>
        <w:t xml:space="preserve"> </w:t>
      </w:r>
      <w:proofErr w:type="spellStart"/>
      <w:r w:rsidRPr="007957AE">
        <w:rPr>
          <w:lang w:val="en-US"/>
        </w:rPr>
        <w:t>Владе</w:t>
      </w:r>
      <w:proofErr w:type="spellEnd"/>
      <w:r w:rsidRPr="007957AE">
        <w:rPr>
          <w:lang w:val="en-US"/>
        </w:rPr>
        <w:t xml:space="preserve"> и </w:t>
      </w:r>
      <w:proofErr w:type="spellStart"/>
      <w:r w:rsidRPr="007957AE">
        <w:rPr>
          <w:lang w:val="en-US"/>
        </w:rPr>
        <w:t>радних</w:t>
      </w:r>
      <w:proofErr w:type="spellEnd"/>
      <w:r w:rsidRPr="007957AE">
        <w:rPr>
          <w:lang w:val="en-US"/>
        </w:rPr>
        <w:t xml:space="preserve"> </w:t>
      </w:r>
      <w:proofErr w:type="spellStart"/>
      <w:r w:rsidRPr="007957AE">
        <w:rPr>
          <w:lang w:val="en-US"/>
        </w:rPr>
        <w:t>тела</w:t>
      </w:r>
      <w:proofErr w:type="spellEnd"/>
    </w:p>
    <w:p w:rsidR="007957AE" w:rsidRPr="007957AE" w:rsidRDefault="007957AE" w:rsidP="003366CB">
      <w:pPr>
        <w:pStyle w:val="Lista1"/>
        <w:jc w:val="both"/>
        <w:rPr>
          <w:lang w:val="en-US"/>
        </w:rPr>
      </w:pPr>
      <w:proofErr w:type="spellStart"/>
      <w:r w:rsidRPr="007957AE">
        <w:rPr>
          <w:lang w:val="en-US"/>
        </w:rPr>
        <w:t>Идејни</w:t>
      </w:r>
      <w:proofErr w:type="spellEnd"/>
      <w:r w:rsidRPr="007957AE">
        <w:rPr>
          <w:lang w:val="en-US"/>
        </w:rPr>
        <w:t xml:space="preserve"> </w:t>
      </w:r>
      <w:proofErr w:type="spellStart"/>
      <w:r w:rsidRPr="007957AE">
        <w:rPr>
          <w:lang w:val="en-US"/>
        </w:rPr>
        <w:t>пројекат</w:t>
      </w:r>
      <w:proofErr w:type="spellEnd"/>
      <w:r w:rsidRPr="007957AE">
        <w:rPr>
          <w:lang w:val="en-US"/>
        </w:rPr>
        <w:t xml:space="preserve"> </w:t>
      </w:r>
      <w:proofErr w:type="spellStart"/>
      <w:r w:rsidRPr="007957AE">
        <w:rPr>
          <w:lang w:val="en-US"/>
        </w:rPr>
        <w:t>јединственог</w:t>
      </w:r>
      <w:proofErr w:type="spellEnd"/>
      <w:r w:rsidRPr="007957AE">
        <w:rPr>
          <w:lang w:val="en-US"/>
        </w:rPr>
        <w:t xml:space="preserve"> </w:t>
      </w:r>
      <w:proofErr w:type="spellStart"/>
      <w:r w:rsidRPr="007957AE">
        <w:rPr>
          <w:lang w:val="en-US"/>
        </w:rPr>
        <w:t>информационог</w:t>
      </w:r>
      <w:proofErr w:type="spellEnd"/>
      <w:r w:rsidRPr="007957AE">
        <w:rPr>
          <w:lang w:val="en-US"/>
        </w:rPr>
        <w:t xml:space="preserve"> </w:t>
      </w:r>
      <w:proofErr w:type="spellStart"/>
      <w:r w:rsidRPr="007957AE">
        <w:rPr>
          <w:lang w:val="en-US"/>
        </w:rPr>
        <w:t>система</w:t>
      </w:r>
      <w:proofErr w:type="spellEnd"/>
      <w:r w:rsidRPr="007957AE">
        <w:rPr>
          <w:lang w:val="en-US"/>
        </w:rPr>
        <w:t xml:space="preserve"> у </w:t>
      </w:r>
      <w:proofErr w:type="spellStart"/>
      <w:r w:rsidRPr="007957AE">
        <w:rPr>
          <w:lang w:val="en-US"/>
        </w:rPr>
        <w:t>просвети</w:t>
      </w:r>
      <w:proofErr w:type="spellEnd"/>
      <w:r w:rsidRPr="007957AE">
        <w:rPr>
          <w:lang w:val="en-US"/>
        </w:rPr>
        <w:t xml:space="preserve"> </w:t>
      </w:r>
      <w:proofErr w:type="spellStart"/>
      <w:r w:rsidRPr="007957AE">
        <w:rPr>
          <w:lang w:val="en-US"/>
        </w:rPr>
        <w:t>Републике</w:t>
      </w:r>
      <w:proofErr w:type="spellEnd"/>
      <w:r w:rsidRPr="007957AE">
        <w:rPr>
          <w:lang w:val="en-US"/>
        </w:rPr>
        <w:t xml:space="preserve"> </w:t>
      </w:r>
      <w:proofErr w:type="spellStart"/>
      <w:r w:rsidRPr="007957AE">
        <w:rPr>
          <w:lang w:val="en-US"/>
        </w:rPr>
        <w:t>Србије</w:t>
      </w:r>
      <w:proofErr w:type="spellEnd"/>
    </w:p>
    <w:p w:rsidR="007957AE" w:rsidRPr="007957AE" w:rsidRDefault="007957AE" w:rsidP="003366CB">
      <w:pPr>
        <w:pStyle w:val="Lista1"/>
        <w:jc w:val="both"/>
        <w:rPr>
          <w:lang w:val="en-US"/>
        </w:rPr>
      </w:pPr>
      <w:proofErr w:type="spellStart"/>
      <w:r w:rsidRPr="007957AE">
        <w:rPr>
          <w:lang w:val="en-US"/>
        </w:rPr>
        <w:t>Народна</w:t>
      </w:r>
      <w:proofErr w:type="spellEnd"/>
      <w:r w:rsidRPr="007957AE">
        <w:rPr>
          <w:lang w:val="en-US"/>
        </w:rPr>
        <w:t xml:space="preserve"> </w:t>
      </w:r>
      <w:proofErr w:type="spellStart"/>
      <w:r w:rsidRPr="007957AE">
        <w:rPr>
          <w:lang w:val="en-US"/>
        </w:rPr>
        <w:t>банка</w:t>
      </w:r>
      <w:proofErr w:type="spellEnd"/>
      <w:r w:rsidRPr="007957AE">
        <w:rPr>
          <w:lang w:val="en-US"/>
        </w:rPr>
        <w:t xml:space="preserve"> </w:t>
      </w:r>
      <w:proofErr w:type="spellStart"/>
      <w:r w:rsidRPr="007957AE">
        <w:rPr>
          <w:lang w:val="en-US"/>
        </w:rPr>
        <w:t>Србије</w:t>
      </w:r>
      <w:proofErr w:type="spellEnd"/>
      <w:r w:rsidRPr="007957AE">
        <w:rPr>
          <w:lang w:val="en-US"/>
        </w:rPr>
        <w:t xml:space="preserve"> – </w:t>
      </w:r>
      <w:proofErr w:type="spellStart"/>
      <w:r w:rsidRPr="007957AE">
        <w:rPr>
          <w:lang w:val="en-US"/>
        </w:rPr>
        <w:t>имплементација</w:t>
      </w:r>
      <w:proofErr w:type="spellEnd"/>
      <w:r w:rsidRPr="007957AE">
        <w:rPr>
          <w:lang w:val="en-US"/>
        </w:rPr>
        <w:t xml:space="preserve"> </w:t>
      </w:r>
      <w:proofErr w:type="spellStart"/>
      <w:r w:rsidRPr="007957AE">
        <w:rPr>
          <w:lang w:val="en-US"/>
        </w:rPr>
        <w:t>веб</w:t>
      </w:r>
      <w:proofErr w:type="spellEnd"/>
      <w:r w:rsidRPr="007957AE">
        <w:rPr>
          <w:lang w:val="en-US"/>
        </w:rPr>
        <w:t xml:space="preserve"> </w:t>
      </w:r>
      <w:proofErr w:type="spellStart"/>
      <w:r w:rsidRPr="007957AE">
        <w:rPr>
          <w:lang w:val="en-US"/>
        </w:rPr>
        <w:t>сервиса</w:t>
      </w:r>
      <w:proofErr w:type="spellEnd"/>
      <w:r w:rsidRPr="007957AE">
        <w:rPr>
          <w:lang w:val="en-US"/>
        </w:rPr>
        <w:t xml:space="preserve"> </w:t>
      </w:r>
      <w:proofErr w:type="spellStart"/>
      <w:r w:rsidRPr="007957AE">
        <w:rPr>
          <w:lang w:val="en-US"/>
        </w:rPr>
        <w:t>високе</w:t>
      </w:r>
      <w:proofErr w:type="spellEnd"/>
      <w:r w:rsidRPr="007957AE">
        <w:rPr>
          <w:lang w:val="en-US"/>
        </w:rPr>
        <w:t xml:space="preserve"> </w:t>
      </w:r>
      <w:proofErr w:type="spellStart"/>
      <w:r w:rsidRPr="007957AE">
        <w:rPr>
          <w:lang w:val="en-US"/>
        </w:rPr>
        <w:t>доступности</w:t>
      </w:r>
      <w:proofErr w:type="spellEnd"/>
    </w:p>
    <w:p w:rsidR="001142D6" w:rsidRDefault="007957AE" w:rsidP="001414D6">
      <w:pPr>
        <w:pStyle w:val="Lista1"/>
        <w:jc w:val="both"/>
        <w:rPr>
          <w:lang w:val="en-US"/>
        </w:rPr>
      </w:pPr>
      <w:proofErr w:type="spellStart"/>
      <w:r w:rsidRPr="007957AE">
        <w:rPr>
          <w:lang w:val="en-US"/>
        </w:rPr>
        <w:t>Агенција</w:t>
      </w:r>
      <w:proofErr w:type="spellEnd"/>
      <w:r w:rsidRPr="007957AE">
        <w:rPr>
          <w:lang w:val="en-US"/>
        </w:rPr>
        <w:t xml:space="preserve"> </w:t>
      </w:r>
      <w:proofErr w:type="spellStart"/>
      <w:r w:rsidRPr="007957AE">
        <w:rPr>
          <w:lang w:val="en-US"/>
        </w:rPr>
        <w:t>за</w:t>
      </w:r>
      <w:proofErr w:type="spellEnd"/>
      <w:r w:rsidRPr="007957AE">
        <w:rPr>
          <w:lang w:val="en-US"/>
        </w:rPr>
        <w:t xml:space="preserve"> </w:t>
      </w:r>
      <w:proofErr w:type="spellStart"/>
      <w:r w:rsidRPr="007957AE">
        <w:rPr>
          <w:lang w:val="en-US"/>
        </w:rPr>
        <w:t>телекомуникације</w:t>
      </w:r>
      <w:proofErr w:type="spellEnd"/>
      <w:r w:rsidRPr="007957AE">
        <w:rPr>
          <w:lang w:val="en-US"/>
        </w:rPr>
        <w:t xml:space="preserve"> </w:t>
      </w:r>
      <w:proofErr w:type="spellStart"/>
      <w:r w:rsidRPr="007957AE">
        <w:rPr>
          <w:lang w:val="en-US"/>
        </w:rPr>
        <w:t>Републике</w:t>
      </w:r>
      <w:proofErr w:type="spellEnd"/>
      <w:r w:rsidRPr="007957AE">
        <w:rPr>
          <w:lang w:val="en-US"/>
        </w:rPr>
        <w:t xml:space="preserve"> </w:t>
      </w:r>
      <w:proofErr w:type="spellStart"/>
      <w:r w:rsidRPr="007957AE">
        <w:rPr>
          <w:lang w:val="en-US"/>
        </w:rPr>
        <w:t>Србије</w:t>
      </w:r>
      <w:proofErr w:type="spellEnd"/>
      <w:r w:rsidRPr="007957AE">
        <w:rPr>
          <w:lang w:val="en-US"/>
        </w:rPr>
        <w:t xml:space="preserve"> – </w:t>
      </w:r>
      <w:proofErr w:type="spellStart"/>
      <w:r w:rsidRPr="007957AE">
        <w:rPr>
          <w:lang w:val="en-US"/>
        </w:rPr>
        <w:t>Апликација</w:t>
      </w:r>
      <w:proofErr w:type="spellEnd"/>
      <w:r w:rsidRPr="007957AE">
        <w:rPr>
          <w:lang w:val="en-US"/>
        </w:rPr>
        <w:t xml:space="preserve"> </w:t>
      </w:r>
      <w:proofErr w:type="spellStart"/>
      <w:r w:rsidRPr="007957AE">
        <w:rPr>
          <w:lang w:val="en-US"/>
        </w:rPr>
        <w:t>за</w:t>
      </w:r>
      <w:proofErr w:type="spellEnd"/>
      <w:r w:rsidRPr="007957AE">
        <w:rPr>
          <w:lang w:val="en-US"/>
        </w:rPr>
        <w:t xml:space="preserve"> </w:t>
      </w:r>
      <w:proofErr w:type="spellStart"/>
      <w:r w:rsidRPr="007957AE">
        <w:rPr>
          <w:lang w:val="en-US"/>
        </w:rPr>
        <w:t>обраду</w:t>
      </w:r>
      <w:proofErr w:type="spellEnd"/>
      <w:r w:rsidRPr="007957AE">
        <w:rPr>
          <w:lang w:val="en-US"/>
        </w:rPr>
        <w:t xml:space="preserve"> </w:t>
      </w:r>
      <w:proofErr w:type="spellStart"/>
      <w:r w:rsidRPr="007957AE">
        <w:rPr>
          <w:lang w:val="en-US"/>
        </w:rPr>
        <w:t>TerRaSys</w:t>
      </w:r>
      <w:proofErr w:type="spellEnd"/>
      <w:r w:rsidRPr="007957AE">
        <w:rPr>
          <w:lang w:val="en-US"/>
        </w:rPr>
        <w:t xml:space="preserve"> </w:t>
      </w:r>
      <w:proofErr w:type="spellStart"/>
      <w:r w:rsidRPr="007957AE">
        <w:rPr>
          <w:lang w:val="en-US"/>
        </w:rPr>
        <w:t>порука</w:t>
      </w:r>
      <w:proofErr w:type="spellEnd"/>
    </w:p>
    <w:p w:rsidR="001414D6" w:rsidRPr="001414D6" w:rsidRDefault="001414D6" w:rsidP="001414D6">
      <w:pPr>
        <w:pStyle w:val="Lista1"/>
        <w:numPr>
          <w:ilvl w:val="0"/>
          <w:numId w:val="0"/>
        </w:numPr>
        <w:ind w:left="792"/>
        <w:jc w:val="both"/>
        <w:rPr>
          <w:lang w:val="en-US"/>
        </w:rPr>
      </w:pPr>
    </w:p>
    <w:p w:rsidR="007957AE" w:rsidRPr="007957AE" w:rsidRDefault="007957AE" w:rsidP="003366CB">
      <w:pPr>
        <w:pStyle w:val="Lista1"/>
        <w:jc w:val="both"/>
        <w:rPr>
          <w:lang w:val="en-US"/>
        </w:rPr>
      </w:pPr>
      <w:proofErr w:type="spellStart"/>
      <w:r w:rsidRPr="007957AE">
        <w:rPr>
          <w:lang w:val="en-US"/>
        </w:rPr>
        <w:t>Агробанка</w:t>
      </w:r>
      <w:proofErr w:type="spellEnd"/>
      <w:r w:rsidRPr="007957AE">
        <w:rPr>
          <w:lang w:val="en-US"/>
        </w:rPr>
        <w:t xml:space="preserve"> </w:t>
      </w:r>
      <w:proofErr w:type="spellStart"/>
      <w:r w:rsidRPr="007957AE">
        <w:rPr>
          <w:lang w:val="en-US"/>
        </w:rPr>
        <w:t>Пољопривредна</w:t>
      </w:r>
      <w:proofErr w:type="spellEnd"/>
      <w:r w:rsidRPr="007957AE">
        <w:rPr>
          <w:lang w:val="en-US"/>
        </w:rPr>
        <w:t xml:space="preserve"> </w:t>
      </w:r>
      <w:proofErr w:type="spellStart"/>
      <w:r w:rsidRPr="007957AE">
        <w:rPr>
          <w:lang w:val="en-US"/>
        </w:rPr>
        <w:t>банка</w:t>
      </w:r>
      <w:proofErr w:type="spellEnd"/>
      <w:r w:rsidRPr="007957AE">
        <w:rPr>
          <w:lang w:val="en-US"/>
        </w:rPr>
        <w:t xml:space="preserve"> АД</w:t>
      </w:r>
      <w:r w:rsidR="00F16091">
        <w:t xml:space="preserve"> – к</w:t>
      </w:r>
      <w:proofErr w:type="spellStart"/>
      <w:r w:rsidRPr="007957AE">
        <w:rPr>
          <w:lang w:val="en-US"/>
        </w:rPr>
        <w:t>онсултантске</w:t>
      </w:r>
      <w:proofErr w:type="spellEnd"/>
      <w:r w:rsidRPr="007957AE">
        <w:rPr>
          <w:lang w:val="en-US"/>
        </w:rPr>
        <w:t xml:space="preserve"> </w:t>
      </w:r>
      <w:proofErr w:type="spellStart"/>
      <w:r w:rsidRPr="007957AE">
        <w:rPr>
          <w:lang w:val="en-US"/>
        </w:rPr>
        <w:t>услуге</w:t>
      </w:r>
      <w:proofErr w:type="spellEnd"/>
      <w:r w:rsidR="00F16091">
        <w:t xml:space="preserve"> у вези са рачунарском администрацијом и безбедношћу</w:t>
      </w:r>
    </w:p>
    <w:p w:rsidR="007957AE" w:rsidRPr="007957AE" w:rsidRDefault="007957AE" w:rsidP="003366CB">
      <w:pPr>
        <w:pStyle w:val="Lista1"/>
        <w:jc w:val="both"/>
        <w:rPr>
          <w:lang w:val="en-US"/>
        </w:rPr>
      </w:pPr>
      <w:proofErr w:type="spellStart"/>
      <w:r w:rsidRPr="007957AE">
        <w:rPr>
          <w:lang w:val="en-US"/>
        </w:rPr>
        <w:t>Одржавање</w:t>
      </w:r>
      <w:proofErr w:type="spellEnd"/>
      <w:r w:rsidRPr="007957AE">
        <w:rPr>
          <w:lang w:val="en-US"/>
        </w:rPr>
        <w:t xml:space="preserve"> и </w:t>
      </w:r>
      <w:proofErr w:type="spellStart"/>
      <w:r w:rsidRPr="007957AE">
        <w:rPr>
          <w:lang w:val="en-US"/>
        </w:rPr>
        <w:t>хостинг</w:t>
      </w:r>
      <w:proofErr w:type="spellEnd"/>
      <w:r w:rsidRPr="007957AE">
        <w:rPr>
          <w:lang w:val="en-US"/>
        </w:rPr>
        <w:t xml:space="preserve"> </w:t>
      </w:r>
      <w:proofErr w:type="spellStart"/>
      <w:r w:rsidRPr="007957AE">
        <w:rPr>
          <w:lang w:val="en-US"/>
        </w:rPr>
        <w:t>инфраструктурних</w:t>
      </w:r>
      <w:proofErr w:type="spellEnd"/>
      <w:r w:rsidRPr="007957AE">
        <w:rPr>
          <w:lang w:val="en-US"/>
        </w:rPr>
        <w:t xml:space="preserve"> </w:t>
      </w:r>
      <w:proofErr w:type="spellStart"/>
      <w:r w:rsidRPr="007957AE">
        <w:rPr>
          <w:lang w:val="en-US"/>
        </w:rPr>
        <w:t>сервера</w:t>
      </w:r>
      <w:proofErr w:type="spellEnd"/>
      <w:r w:rsidR="00F16091">
        <w:t xml:space="preserve"> </w:t>
      </w:r>
      <w:proofErr w:type="spellStart"/>
      <w:r w:rsidRPr="007957AE">
        <w:rPr>
          <w:lang w:val="en-US"/>
        </w:rPr>
        <w:t>Медицинског</w:t>
      </w:r>
      <w:proofErr w:type="spellEnd"/>
      <w:r w:rsidRPr="007957AE">
        <w:rPr>
          <w:lang w:val="en-US"/>
        </w:rPr>
        <w:t xml:space="preserve"> </w:t>
      </w:r>
      <w:proofErr w:type="spellStart"/>
      <w:r w:rsidRPr="007957AE">
        <w:rPr>
          <w:lang w:val="en-US"/>
        </w:rPr>
        <w:t>факултета</w:t>
      </w:r>
      <w:proofErr w:type="spellEnd"/>
    </w:p>
    <w:p w:rsidR="007957AE" w:rsidRPr="00F16091" w:rsidRDefault="007957AE" w:rsidP="003366CB">
      <w:pPr>
        <w:pStyle w:val="Lista1"/>
        <w:jc w:val="both"/>
        <w:rPr>
          <w:lang w:val="en-US"/>
        </w:rPr>
      </w:pPr>
      <w:proofErr w:type="spellStart"/>
      <w:r w:rsidRPr="007957AE">
        <w:rPr>
          <w:lang w:val="en-US"/>
        </w:rPr>
        <w:t>Инжењерска</w:t>
      </w:r>
      <w:proofErr w:type="spellEnd"/>
      <w:r w:rsidRPr="007957AE">
        <w:rPr>
          <w:lang w:val="en-US"/>
        </w:rPr>
        <w:t xml:space="preserve"> </w:t>
      </w:r>
      <w:proofErr w:type="spellStart"/>
      <w:r w:rsidRPr="007957AE">
        <w:rPr>
          <w:lang w:val="en-US"/>
        </w:rPr>
        <w:t>комора</w:t>
      </w:r>
      <w:proofErr w:type="spellEnd"/>
      <w:r w:rsidRPr="007957AE">
        <w:rPr>
          <w:lang w:val="en-US"/>
        </w:rPr>
        <w:t xml:space="preserve"> </w:t>
      </w:r>
      <w:proofErr w:type="spellStart"/>
      <w:r w:rsidRPr="007957AE">
        <w:rPr>
          <w:lang w:val="en-US"/>
        </w:rPr>
        <w:t>Србије</w:t>
      </w:r>
      <w:proofErr w:type="spellEnd"/>
      <w:r w:rsidRPr="007957AE">
        <w:rPr>
          <w:lang w:val="en-US"/>
        </w:rPr>
        <w:t xml:space="preserve"> – </w:t>
      </w:r>
      <w:proofErr w:type="spellStart"/>
      <w:r w:rsidRPr="007957AE">
        <w:rPr>
          <w:lang w:val="en-US"/>
        </w:rPr>
        <w:t>Веб</w:t>
      </w:r>
      <w:proofErr w:type="spellEnd"/>
      <w:r w:rsidRPr="007957AE">
        <w:rPr>
          <w:lang w:val="en-US"/>
        </w:rPr>
        <w:t xml:space="preserve"> </w:t>
      </w:r>
      <w:proofErr w:type="spellStart"/>
      <w:r w:rsidRPr="007957AE">
        <w:rPr>
          <w:lang w:val="en-US"/>
        </w:rPr>
        <w:t>оријентисани</w:t>
      </w:r>
      <w:proofErr w:type="spellEnd"/>
      <w:r w:rsidRPr="007957AE">
        <w:rPr>
          <w:lang w:val="en-US"/>
        </w:rPr>
        <w:t xml:space="preserve"> </w:t>
      </w:r>
      <w:proofErr w:type="spellStart"/>
      <w:r w:rsidRPr="007957AE">
        <w:rPr>
          <w:lang w:val="en-US"/>
        </w:rPr>
        <w:t>информациони</w:t>
      </w:r>
      <w:proofErr w:type="spellEnd"/>
      <w:r w:rsidRPr="007957AE">
        <w:rPr>
          <w:lang w:val="en-US"/>
        </w:rPr>
        <w:t xml:space="preserve"> </w:t>
      </w:r>
      <w:proofErr w:type="spellStart"/>
      <w:r w:rsidRPr="007957AE">
        <w:rPr>
          <w:lang w:val="en-US"/>
        </w:rPr>
        <w:t>систем</w:t>
      </w:r>
      <w:proofErr w:type="spellEnd"/>
      <w:r w:rsidRPr="007957AE">
        <w:rPr>
          <w:lang w:val="en-US"/>
        </w:rPr>
        <w:t xml:space="preserve"> ИКС</w:t>
      </w:r>
    </w:p>
    <w:p w:rsidR="00F16091" w:rsidRPr="007957AE" w:rsidRDefault="00F16091" w:rsidP="003366CB">
      <w:pPr>
        <w:pStyle w:val="Lista1"/>
        <w:jc w:val="both"/>
        <w:rPr>
          <w:lang w:val="en-US"/>
        </w:rPr>
      </w:pPr>
      <w:proofErr w:type="spellStart"/>
      <w:r w:rsidRPr="007957AE">
        <w:rPr>
          <w:lang w:val="en-US"/>
        </w:rPr>
        <w:t>Инжењерска</w:t>
      </w:r>
      <w:proofErr w:type="spellEnd"/>
      <w:r w:rsidRPr="007957AE">
        <w:rPr>
          <w:lang w:val="en-US"/>
        </w:rPr>
        <w:t xml:space="preserve"> </w:t>
      </w:r>
      <w:proofErr w:type="spellStart"/>
      <w:r w:rsidRPr="007957AE">
        <w:rPr>
          <w:lang w:val="en-US"/>
        </w:rPr>
        <w:t>комора</w:t>
      </w:r>
      <w:proofErr w:type="spellEnd"/>
      <w:r w:rsidRPr="007957AE">
        <w:rPr>
          <w:lang w:val="en-US"/>
        </w:rPr>
        <w:t xml:space="preserve"> </w:t>
      </w:r>
      <w:proofErr w:type="spellStart"/>
      <w:r w:rsidRPr="007957AE">
        <w:rPr>
          <w:lang w:val="en-US"/>
        </w:rPr>
        <w:t>Србије</w:t>
      </w:r>
      <w:proofErr w:type="spellEnd"/>
      <w:r w:rsidRPr="007957AE">
        <w:rPr>
          <w:lang w:val="en-US"/>
        </w:rPr>
        <w:t xml:space="preserve"> –</w:t>
      </w:r>
      <w:r>
        <w:t xml:space="preserve"> Апликација за одређивање цене пројектантских услуга за објекте високоградње</w:t>
      </w:r>
    </w:p>
    <w:p w:rsidR="007957AE" w:rsidRPr="007957AE" w:rsidRDefault="007957AE" w:rsidP="003366CB">
      <w:pPr>
        <w:pStyle w:val="Lista1"/>
        <w:jc w:val="both"/>
        <w:rPr>
          <w:lang w:val="en-US"/>
        </w:rPr>
      </w:pPr>
      <w:r>
        <w:rPr>
          <w:lang w:val="en-US"/>
        </w:rPr>
        <w:t>UNESCO</w:t>
      </w:r>
      <w:r w:rsidRPr="007957AE">
        <w:rPr>
          <w:lang w:val="en-US"/>
        </w:rPr>
        <w:t xml:space="preserve"> – </w:t>
      </w:r>
      <w:proofErr w:type="spellStart"/>
      <w:r w:rsidRPr="007957AE">
        <w:rPr>
          <w:lang w:val="en-US"/>
        </w:rPr>
        <w:t>Коришћење</w:t>
      </w:r>
      <w:proofErr w:type="spellEnd"/>
      <w:r w:rsidRPr="007957AE">
        <w:rPr>
          <w:lang w:val="en-US"/>
        </w:rPr>
        <w:t xml:space="preserve"> </w:t>
      </w:r>
      <w:proofErr w:type="spellStart"/>
      <w:r w:rsidRPr="007957AE">
        <w:rPr>
          <w:lang w:val="en-US"/>
        </w:rPr>
        <w:t>лабораторијских</w:t>
      </w:r>
      <w:proofErr w:type="spellEnd"/>
      <w:r w:rsidRPr="007957AE">
        <w:rPr>
          <w:lang w:val="en-US"/>
        </w:rPr>
        <w:t xml:space="preserve"> </w:t>
      </w:r>
      <w:proofErr w:type="spellStart"/>
      <w:r w:rsidRPr="007957AE">
        <w:rPr>
          <w:lang w:val="en-US"/>
        </w:rPr>
        <w:t>ресурса</w:t>
      </w:r>
      <w:proofErr w:type="spellEnd"/>
      <w:r w:rsidRPr="007957AE">
        <w:rPr>
          <w:lang w:val="en-US"/>
        </w:rPr>
        <w:t xml:space="preserve"> </w:t>
      </w:r>
      <w:proofErr w:type="spellStart"/>
      <w:r w:rsidRPr="007957AE">
        <w:rPr>
          <w:lang w:val="en-US"/>
        </w:rPr>
        <w:t>путем</w:t>
      </w:r>
      <w:proofErr w:type="spellEnd"/>
      <w:r w:rsidRPr="007957AE">
        <w:rPr>
          <w:lang w:val="en-US"/>
        </w:rPr>
        <w:t xml:space="preserve"> </w:t>
      </w:r>
      <w:proofErr w:type="spellStart"/>
      <w:r w:rsidRPr="007957AE">
        <w:rPr>
          <w:lang w:val="en-US"/>
        </w:rPr>
        <w:t>Интернета</w:t>
      </w:r>
      <w:proofErr w:type="spellEnd"/>
    </w:p>
    <w:p w:rsidR="007957AE" w:rsidRPr="007957AE" w:rsidRDefault="007957AE" w:rsidP="003366CB">
      <w:pPr>
        <w:pStyle w:val="Lista1"/>
        <w:jc w:val="both"/>
        <w:rPr>
          <w:lang w:val="en-US"/>
        </w:rPr>
      </w:pPr>
      <w:r w:rsidRPr="007957AE">
        <w:rPr>
          <w:lang w:val="en-US"/>
        </w:rPr>
        <w:t xml:space="preserve">EAR EDEP – EDIF – </w:t>
      </w:r>
      <w:proofErr w:type="spellStart"/>
      <w:r w:rsidRPr="007957AE">
        <w:rPr>
          <w:lang w:val="en-US"/>
        </w:rPr>
        <w:t>Напредни</w:t>
      </w:r>
      <w:proofErr w:type="spellEnd"/>
      <w:r w:rsidRPr="007957AE">
        <w:rPr>
          <w:lang w:val="en-US"/>
        </w:rPr>
        <w:t xml:space="preserve"> </w:t>
      </w:r>
      <w:proofErr w:type="spellStart"/>
      <w:r w:rsidRPr="007957AE">
        <w:rPr>
          <w:lang w:val="en-US"/>
        </w:rPr>
        <w:t>тренинг</w:t>
      </w:r>
      <w:proofErr w:type="spellEnd"/>
      <w:r w:rsidRPr="007957AE">
        <w:rPr>
          <w:lang w:val="en-US"/>
        </w:rPr>
        <w:t xml:space="preserve"> </w:t>
      </w:r>
      <w:proofErr w:type="spellStart"/>
      <w:r w:rsidRPr="007957AE">
        <w:rPr>
          <w:lang w:val="en-US"/>
        </w:rPr>
        <w:t>програм</w:t>
      </w:r>
      <w:proofErr w:type="spellEnd"/>
      <w:r w:rsidRPr="007957AE">
        <w:rPr>
          <w:lang w:val="en-US"/>
        </w:rPr>
        <w:t xml:space="preserve"> </w:t>
      </w:r>
      <w:proofErr w:type="spellStart"/>
      <w:r w:rsidRPr="007957AE">
        <w:rPr>
          <w:lang w:val="en-US"/>
        </w:rPr>
        <w:t>за</w:t>
      </w:r>
      <w:proofErr w:type="spellEnd"/>
      <w:r w:rsidRPr="007957AE">
        <w:rPr>
          <w:lang w:val="en-US"/>
        </w:rPr>
        <w:t xml:space="preserve"> </w:t>
      </w:r>
      <w:proofErr w:type="spellStart"/>
      <w:r w:rsidRPr="007957AE">
        <w:rPr>
          <w:lang w:val="en-US"/>
        </w:rPr>
        <w:t>предузетништво</w:t>
      </w:r>
      <w:proofErr w:type="spellEnd"/>
    </w:p>
    <w:p w:rsidR="007957AE" w:rsidRPr="007957AE" w:rsidRDefault="007957AE" w:rsidP="003366CB">
      <w:pPr>
        <w:pStyle w:val="Lista1"/>
        <w:jc w:val="both"/>
        <w:rPr>
          <w:lang w:val="en-US"/>
        </w:rPr>
      </w:pPr>
      <w:proofErr w:type="spellStart"/>
      <w:r w:rsidRPr="007957AE">
        <w:rPr>
          <w:lang w:val="en-US"/>
        </w:rPr>
        <w:t>Матична</w:t>
      </w:r>
      <w:proofErr w:type="spellEnd"/>
      <w:r w:rsidRPr="007957AE">
        <w:rPr>
          <w:lang w:val="en-US"/>
        </w:rPr>
        <w:t xml:space="preserve"> </w:t>
      </w:r>
      <w:proofErr w:type="spellStart"/>
      <w:r w:rsidRPr="007957AE">
        <w:rPr>
          <w:lang w:val="en-US"/>
        </w:rPr>
        <w:t>евиденција</w:t>
      </w:r>
      <w:proofErr w:type="spellEnd"/>
      <w:r w:rsidRPr="007957AE">
        <w:rPr>
          <w:lang w:val="en-US"/>
        </w:rPr>
        <w:t xml:space="preserve"> </w:t>
      </w:r>
      <w:proofErr w:type="spellStart"/>
      <w:r w:rsidRPr="007957AE">
        <w:rPr>
          <w:lang w:val="en-US"/>
        </w:rPr>
        <w:t>осигураних</w:t>
      </w:r>
      <w:proofErr w:type="spellEnd"/>
      <w:r w:rsidRPr="007957AE">
        <w:rPr>
          <w:lang w:val="en-US"/>
        </w:rPr>
        <w:t xml:space="preserve"> </w:t>
      </w:r>
      <w:proofErr w:type="spellStart"/>
      <w:r w:rsidRPr="007957AE">
        <w:rPr>
          <w:lang w:val="en-US"/>
        </w:rPr>
        <w:t>лица</w:t>
      </w:r>
      <w:proofErr w:type="spellEnd"/>
      <w:r w:rsidRPr="007957AE">
        <w:rPr>
          <w:lang w:val="en-US"/>
        </w:rPr>
        <w:t xml:space="preserve"> </w:t>
      </w:r>
      <w:proofErr w:type="spellStart"/>
      <w:r w:rsidRPr="007957AE">
        <w:rPr>
          <w:lang w:val="en-US"/>
        </w:rPr>
        <w:t>Републичког</w:t>
      </w:r>
      <w:proofErr w:type="spellEnd"/>
      <w:r w:rsidRPr="007957AE">
        <w:rPr>
          <w:lang w:val="en-US"/>
        </w:rPr>
        <w:t xml:space="preserve"> </w:t>
      </w:r>
      <w:proofErr w:type="spellStart"/>
      <w:r w:rsidRPr="007957AE">
        <w:rPr>
          <w:lang w:val="en-US"/>
        </w:rPr>
        <w:t>завода</w:t>
      </w:r>
      <w:proofErr w:type="spellEnd"/>
      <w:r w:rsidRPr="007957AE">
        <w:rPr>
          <w:lang w:val="en-US"/>
        </w:rPr>
        <w:t xml:space="preserve"> </w:t>
      </w:r>
      <w:proofErr w:type="spellStart"/>
      <w:r w:rsidRPr="007957AE">
        <w:rPr>
          <w:lang w:val="en-US"/>
        </w:rPr>
        <w:t>за</w:t>
      </w:r>
      <w:proofErr w:type="spellEnd"/>
      <w:r w:rsidRPr="007957AE">
        <w:rPr>
          <w:lang w:val="en-US"/>
        </w:rPr>
        <w:t xml:space="preserve"> </w:t>
      </w:r>
      <w:proofErr w:type="spellStart"/>
      <w:r w:rsidRPr="007957AE">
        <w:rPr>
          <w:lang w:val="en-US"/>
        </w:rPr>
        <w:t>здравствено</w:t>
      </w:r>
      <w:proofErr w:type="spellEnd"/>
      <w:r w:rsidRPr="007957AE">
        <w:rPr>
          <w:lang w:val="en-US"/>
        </w:rPr>
        <w:t xml:space="preserve"> </w:t>
      </w:r>
      <w:proofErr w:type="spellStart"/>
      <w:r w:rsidRPr="007957AE">
        <w:rPr>
          <w:lang w:val="en-US"/>
        </w:rPr>
        <w:t>осигурање</w:t>
      </w:r>
      <w:proofErr w:type="spellEnd"/>
    </w:p>
    <w:p w:rsidR="007957AE" w:rsidRPr="007957AE" w:rsidRDefault="007957AE" w:rsidP="003366CB">
      <w:pPr>
        <w:pStyle w:val="Lista1"/>
        <w:jc w:val="both"/>
        <w:rPr>
          <w:lang w:val="en-US"/>
        </w:rPr>
      </w:pPr>
      <w:proofErr w:type="spellStart"/>
      <w:r w:rsidRPr="007957AE">
        <w:rPr>
          <w:lang w:val="en-US"/>
        </w:rPr>
        <w:t>Општински</w:t>
      </w:r>
      <w:proofErr w:type="spellEnd"/>
      <w:r w:rsidRPr="007957AE">
        <w:rPr>
          <w:lang w:val="en-US"/>
        </w:rPr>
        <w:t xml:space="preserve"> </w:t>
      </w:r>
      <w:proofErr w:type="spellStart"/>
      <w:r w:rsidRPr="007957AE">
        <w:rPr>
          <w:lang w:val="en-US"/>
        </w:rPr>
        <w:t>информациони</w:t>
      </w:r>
      <w:proofErr w:type="spellEnd"/>
      <w:r w:rsidRPr="007957AE">
        <w:rPr>
          <w:lang w:val="en-US"/>
        </w:rPr>
        <w:t xml:space="preserve"> </w:t>
      </w:r>
      <w:proofErr w:type="spellStart"/>
      <w:r w:rsidRPr="007957AE">
        <w:rPr>
          <w:lang w:val="en-US"/>
        </w:rPr>
        <w:t>систем</w:t>
      </w:r>
      <w:proofErr w:type="spellEnd"/>
      <w:r w:rsidRPr="007957AE">
        <w:rPr>
          <w:lang w:val="en-US"/>
        </w:rPr>
        <w:t xml:space="preserve"> – </w:t>
      </w:r>
      <w:proofErr w:type="spellStart"/>
      <w:r w:rsidRPr="007957AE">
        <w:rPr>
          <w:lang w:val="en-US"/>
        </w:rPr>
        <w:t>ОпИС</w:t>
      </w:r>
      <w:proofErr w:type="spellEnd"/>
    </w:p>
    <w:p w:rsidR="007957AE" w:rsidRPr="007957AE" w:rsidRDefault="007957AE" w:rsidP="003366CB">
      <w:pPr>
        <w:pStyle w:val="Lista1"/>
        <w:jc w:val="both"/>
        <w:rPr>
          <w:lang w:val="en-US"/>
        </w:rPr>
      </w:pPr>
      <w:proofErr w:type="spellStart"/>
      <w:r w:rsidRPr="007957AE">
        <w:rPr>
          <w:lang w:val="en-US"/>
        </w:rPr>
        <w:t>Информациони</w:t>
      </w:r>
      <w:proofErr w:type="spellEnd"/>
      <w:r w:rsidRPr="007957AE">
        <w:rPr>
          <w:lang w:val="en-US"/>
        </w:rPr>
        <w:t xml:space="preserve"> </w:t>
      </w:r>
      <w:proofErr w:type="spellStart"/>
      <w:r w:rsidRPr="007957AE">
        <w:rPr>
          <w:lang w:val="en-US"/>
        </w:rPr>
        <w:t>систем</w:t>
      </w:r>
      <w:proofErr w:type="spellEnd"/>
      <w:r w:rsidRPr="007957AE">
        <w:rPr>
          <w:lang w:val="en-US"/>
        </w:rPr>
        <w:t xml:space="preserve"> и </w:t>
      </w:r>
      <w:proofErr w:type="spellStart"/>
      <w:r w:rsidRPr="007957AE">
        <w:rPr>
          <w:lang w:val="en-US"/>
        </w:rPr>
        <w:t>мониторинг</w:t>
      </w:r>
      <w:proofErr w:type="spellEnd"/>
      <w:r w:rsidRPr="007957AE">
        <w:rPr>
          <w:lang w:val="en-US"/>
        </w:rPr>
        <w:t xml:space="preserve"> </w:t>
      </w:r>
      <w:proofErr w:type="spellStart"/>
      <w:r w:rsidRPr="007957AE">
        <w:rPr>
          <w:lang w:val="en-US"/>
        </w:rPr>
        <w:t>рачунарских</w:t>
      </w:r>
      <w:proofErr w:type="spellEnd"/>
      <w:r w:rsidRPr="007957AE">
        <w:rPr>
          <w:lang w:val="en-US"/>
        </w:rPr>
        <w:t xml:space="preserve"> </w:t>
      </w:r>
      <w:proofErr w:type="spellStart"/>
      <w:r w:rsidRPr="007957AE">
        <w:rPr>
          <w:lang w:val="en-US"/>
        </w:rPr>
        <w:t>мрежа</w:t>
      </w:r>
      <w:proofErr w:type="spellEnd"/>
      <w:r w:rsidRPr="007957AE">
        <w:rPr>
          <w:lang w:val="en-US"/>
        </w:rPr>
        <w:t xml:space="preserve"> – </w:t>
      </w:r>
      <w:proofErr w:type="spellStart"/>
      <w:r w:rsidRPr="007957AE">
        <w:rPr>
          <w:lang w:val="en-US"/>
        </w:rPr>
        <w:t>NetIIS</w:t>
      </w:r>
      <w:proofErr w:type="spellEnd"/>
    </w:p>
    <w:p w:rsidR="007957AE" w:rsidRPr="00F16091" w:rsidRDefault="007957AE" w:rsidP="003366CB">
      <w:pPr>
        <w:pStyle w:val="Lista1"/>
        <w:jc w:val="both"/>
        <w:rPr>
          <w:lang w:val="en-US"/>
        </w:rPr>
      </w:pPr>
      <w:r w:rsidRPr="007957AE">
        <w:rPr>
          <w:lang w:val="en-US"/>
        </w:rPr>
        <w:t xml:space="preserve">USAID – </w:t>
      </w:r>
      <w:proofErr w:type="spellStart"/>
      <w:r w:rsidRPr="007957AE">
        <w:rPr>
          <w:lang w:val="en-US"/>
        </w:rPr>
        <w:t>Софтвер</w:t>
      </w:r>
      <w:proofErr w:type="spellEnd"/>
      <w:r w:rsidRPr="007957AE">
        <w:rPr>
          <w:lang w:val="en-US"/>
        </w:rPr>
        <w:t xml:space="preserve"> </w:t>
      </w:r>
      <w:proofErr w:type="spellStart"/>
      <w:r w:rsidRPr="007957AE">
        <w:rPr>
          <w:lang w:val="en-US"/>
        </w:rPr>
        <w:t>за</w:t>
      </w:r>
      <w:proofErr w:type="spellEnd"/>
      <w:r w:rsidRPr="007957AE">
        <w:rPr>
          <w:lang w:val="en-US"/>
        </w:rPr>
        <w:t xml:space="preserve"> </w:t>
      </w:r>
      <w:proofErr w:type="spellStart"/>
      <w:r w:rsidRPr="007957AE">
        <w:rPr>
          <w:lang w:val="en-US"/>
        </w:rPr>
        <w:t>евиденцију</w:t>
      </w:r>
      <w:proofErr w:type="spellEnd"/>
      <w:r w:rsidRPr="007957AE">
        <w:rPr>
          <w:lang w:val="en-US"/>
        </w:rPr>
        <w:t xml:space="preserve"> </w:t>
      </w:r>
      <w:proofErr w:type="spellStart"/>
      <w:r w:rsidRPr="007957AE">
        <w:rPr>
          <w:lang w:val="en-US"/>
        </w:rPr>
        <w:t>пријава</w:t>
      </w:r>
      <w:proofErr w:type="spellEnd"/>
      <w:r w:rsidRPr="007957AE">
        <w:rPr>
          <w:lang w:val="en-US"/>
        </w:rPr>
        <w:t xml:space="preserve"> </w:t>
      </w:r>
      <w:proofErr w:type="spellStart"/>
      <w:r w:rsidRPr="007957AE">
        <w:rPr>
          <w:lang w:val="en-US"/>
        </w:rPr>
        <w:t>бесправно</w:t>
      </w:r>
      <w:proofErr w:type="spellEnd"/>
      <w:r w:rsidRPr="007957AE">
        <w:rPr>
          <w:lang w:val="en-US"/>
        </w:rPr>
        <w:t xml:space="preserve"> </w:t>
      </w:r>
      <w:proofErr w:type="spellStart"/>
      <w:r w:rsidRPr="007957AE">
        <w:rPr>
          <w:lang w:val="en-US"/>
        </w:rPr>
        <w:t>подигнутих</w:t>
      </w:r>
      <w:proofErr w:type="spellEnd"/>
      <w:r w:rsidRPr="007957AE">
        <w:rPr>
          <w:lang w:val="en-US"/>
        </w:rPr>
        <w:t xml:space="preserve"> </w:t>
      </w:r>
      <w:proofErr w:type="spellStart"/>
      <w:r w:rsidRPr="007957AE">
        <w:rPr>
          <w:lang w:val="en-US"/>
        </w:rPr>
        <w:t>објеката</w:t>
      </w:r>
      <w:proofErr w:type="spellEnd"/>
    </w:p>
    <w:p w:rsidR="00F16091" w:rsidRPr="00F16091" w:rsidRDefault="00F16091" w:rsidP="003366CB">
      <w:pPr>
        <w:pStyle w:val="Lista1"/>
        <w:jc w:val="both"/>
        <w:rPr>
          <w:lang w:val="en-US"/>
        </w:rPr>
      </w:pPr>
      <w:r>
        <w:t>пројекти и консултантске услуге високошколским установама и банкама</w:t>
      </w:r>
    </w:p>
    <w:p w:rsidR="00F16091" w:rsidRPr="00F16091" w:rsidRDefault="00F16091" w:rsidP="003366CB">
      <w:pPr>
        <w:pStyle w:val="Lista1"/>
        <w:jc w:val="both"/>
        <w:rPr>
          <w:lang w:val="en-US"/>
        </w:rPr>
      </w:pPr>
      <w:r>
        <w:t>услуге едукације и тренинга из области пословне употребе рачунара</w:t>
      </w:r>
    </w:p>
    <w:p w:rsidR="00F16091" w:rsidRPr="007957AE" w:rsidRDefault="00F16091" w:rsidP="003366CB">
      <w:pPr>
        <w:pStyle w:val="Lista1"/>
        <w:jc w:val="both"/>
        <w:rPr>
          <w:lang w:val="en-US"/>
        </w:rPr>
      </w:pPr>
      <w:r>
        <w:t>услуге едукације и тренинга за информатичке експерте</w:t>
      </w:r>
    </w:p>
    <w:p w:rsidR="00070A74" w:rsidRDefault="00070A74" w:rsidP="003366CB">
      <w:pPr>
        <w:pStyle w:val="BodyText"/>
        <w:jc w:val="both"/>
        <w:rPr>
          <w:lang w:val="sr-Cyrl-RS"/>
        </w:rPr>
      </w:pPr>
    </w:p>
    <w:p w:rsidR="003C7C3F" w:rsidRDefault="003C7C3F" w:rsidP="003366CB">
      <w:pPr>
        <w:pStyle w:val="BodyText"/>
        <w:jc w:val="both"/>
        <w:rPr>
          <w:lang w:val="sr-Cyrl-RS"/>
        </w:rPr>
      </w:pPr>
    </w:p>
    <w:p w:rsidR="003C7C3F" w:rsidRDefault="00C45195" w:rsidP="003366CB">
      <w:pPr>
        <w:pStyle w:val="BodyText"/>
        <w:ind w:firstLine="360"/>
        <w:jc w:val="both"/>
        <w:rPr>
          <w:color w:val="000000"/>
        </w:rPr>
      </w:pPr>
      <w:r>
        <w:rPr>
          <w:b/>
          <w:bCs/>
          <w:color w:val="000000"/>
        </w:rPr>
        <w:t xml:space="preserve">Technische Universität München (TUM) </w:t>
      </w:r>
      <w:r>
        <w:rPr>
          <w:color w:val="000000"/>
        </w:rPr>
        <w:t>- је један од водећих европских универзитета. Посвећен је изврсности у истраживању и настави, интердисциплинарном образовању и активној промоцији перспективних младих научника. Универзитет такође успоставља чврсте везе са компанијама и научним институцијама широм света.</w:t>
      </w:r>
    </w:p>
    <w:p w:rsidR="00C45195" w:rsidRDefault="00C45195" w:rsidP="003366CB">
      <w:pPr>
        <w:pStyle w:val="BodyText"/>
        <w:ind w:firstLine="360"/>
        <w:jc w:val="both"/>
        <w:rPr>
          <w:color w:val="000000"/>
        </w:rPr>
      </w:pPr>
    </w:p>
    <w:p w:rsidR="00C45195" w:rsidRDefault="00C45195" w:rsidP="003366CB">
      <w:pPr>
        <w:pStyle w:val="BodyText"/>
        <w:ind w:firstLine="360"/>
        <w:jc w:val="both"/>
        <w:rPr>
          <w:color w:val="222222"/>
          <w:lang w:val="sr-Cyrl-RS"/>
        </w:rPr>
      </w:pPr>
      <w:r w:rsidRPr="00C45195">
        <w:rPr>
          <w:b/>
          <w:bCs/>
          <w:color w:val="222222"/>
        </w:rPr>
        <w:t>Swiss Federal Institute of Technology in Zurich</w:t>
      </w:r>
      <w:r>
        <w:rPr>
          <w:b/>
          <w:bCs/>
          <w:color w:val="222222"/>
          <w:lang w:val="sr-Cyrl-RS"/>
        </w:rPr>
        <w:t xml:space="preserve"> (</w:t>
      </w:r>
      <w:r>
        <w:rPr>
          <w:b/>
          <w:bCs/>
          <w:color w:val="222222"/>
          <w:lang w:val="en-US"/>
        </w:rPr>
        <w:t>ETH</w:t>
      </w:r>
      <w:r>
        <w:rPr>
          <w:b/>
          <w:bCs/>
          <w:color w:val="222222"/>
          <w:lang w:val="sr-Cyrl-RS"/>
        </w:rPr>
        <w:t>)</w:t>
      </w:r>
      <w:r>
        <w:rPr>
          <w:b/>
          <w:bCs/>
          <w:color w:val="222222"/>
          <w:lang w:val="en-US"/>
        </w:rPr>
        <w:t xml:space="preserve"> </w:t>
      </w:r>
      <w:r>
        <w:rPr>
          <w:color w:val="222222"/>
          <w:lang w:val="en-US"/>
        </w:rPr>
        <w:t xml:space="preserve">– </w:t>
      </w:r>
      <w:r>
        <w:rPr>
          <w:color w:val="222222"/>
          <w:lang w:val="sr-Cyrl-RS"/>
        </w:rPr>
        <w:t xml:space="preserve">је такође један од водећих европских универзитета. Посвећен је одрживом развоју  и развијању нових погледа </w:t>
      </w:r>
      <w:r w:rsidR="003366CB">
        <w:rPr>
          <w:color w:val="222222"/>
          <w:lang w:val="sr-Cyrl-RS"/>
        </w:rPr>
        <w:t>код машинског учења и прикупљања великог броја података, у циљу боље заштите и боље евалуације, анализе и обраде великог броја података. Подстичу иновације и исплативу производњу.</w:t>
      </w:r>
    </w:p>
    <w:p w:rsidR="003366CB" w:rsidRDefault="003366CB" w:rsidP="003366CB">
      <w:pPr>
        <w:pStyle w:val="BodyText"/>
        <w:ind w:firstLine="360"/>
        <w:jc w:val="both"/>
        <w:rPr>
          <w:color w:val="222222"/>
          <w:lang w:val="sr-Cyrl-RS"/>
        </w:rPr>
      </w:pPr>
    </w:p>
    <w:p w:rsidR="003366CB" w:rsidRDefault="003366CB" w:rsidP="003366CB">
      <w:pPr>
        <w:pStyle w:val="BodyText"/>
        <w:ind w:firstLine="360"/>
        <w:jc w:val="both"/>
        <w:rPr>
          <w:lang w:val="sr-Cyrl-RS"/>
        </w:rPr>
      </w:pPr>
      <w:r w:rsidRPr="003366CB">
        <w:rPr>
          <w:b/>
          <w:bCs/>
          <w:lang w:val="en-US"/>
        </w:rPr>
        <w:t>Universiteit van Amsterdam</w:t>
      </w:r>
      <w:r w:rsidRPr="003366CB">
        <w:rPr>
          <w:b/>
          <w:bCs/>
          <w:lang w:val="sr-Cyrl-RS"/>
        </w:rPr>
        <w:t xml:space="preserve"> (</w:t>
      </w:r>
      <w:r w:rsidRPr="003366CB">
        <w:rPr>
          <w:b/>
          <w:bCs/>
          <w:lang w:val="en-US"/>
        </w:rPr>
        <w:t>UVA</w:t>
      </w:r>
      <w:r w:rsidRPr="003366CB">
        <w:rPr>
          <w:b/>
          <w:bCs/>
          <w:lang w:val="sr-Cyrl-RS"/>
        </w:rPr>
        <w:t>)</w:t>
      </w:r>
      <w:r>
        <w:rPr>
          <w:lang w:val="en-US"/>
        </w:rPr>
        <w:t xml:space="preserve"> – </w:t>
      </w:r>
      <w:r>
        <w:rPr>
          <w:lang w:val="sr-Cyrl-RS"/>
        </w:rPr>
        <w:t>је европски универзитет са јако дугом традицијом. Посвећен је истраживању и иновацијама у циљу разумевања и проналаска решења за комплексне проблеме са којима се друштво суочава.</w:t>
      </w:r>
    </w:p>
    <w:p w:rsidR="003366CB" w:rsidRDefault="003366CB" w:rsidP="0061296C">
      <w:pPr>
        <w:pStyle w:val="BodyText"/>
        <w:ind w:firstLine="360"/>
        <w:jc w:val="both"/>
        <w:rPr>
          <w:lang w:val="sr-Cyrl-RS"/>
        </w:rPr>
      </w:pPr>
    </w:p>
    <w:p w:rsidR="003366CB" w:rsidRDefault="003366CB" w:rsidP="0061296C">
      <w:pPr>
        <w:pStyle w:val="BodyText"/>
        <w:ind w:firstLine="360"/>
        <w:jc w:val="both"/>
        <w:rPr>
          <w:lang w:val="sr-Cyrl-RS"/>
        </w:rPr>
      </w:pPr>
      <w:proofErr w:type="spellStart"/>
      <w:r w:rsidRPr="003366CB">
        <w:rPr>
          <w:b/>
          <w:bCs/>
          <w:lang w:val="sr-Latn-RS"/>
        </w:rPr>
        <w:t>Sauermann</w:t>
      </w:r>
      <w:proofErr w:type="spellEnd"/>
      <w:r w:rsidRPr="003366CB">
        <w:rPr>
          <w:b/>
          <w:bCs/>
          <w:lang w:val="sr-Latn-RS"/>
        </w:rPr>
        <w:t xml:space="preserve"> Gro</w:t>
      </w:r>
      <w:r w:rsidRPr="003366CB">
        <w:rPr>
          <w:b/>
          <w:bCs/>
          <w:lang w:val="en-US"/>
        </w:rPr>
        <w:t>up</w:t>
      </w:r>
      <w:r>
        <w:rPr>
          <w:lang w:val="sr-Cyrl-RS"/>
        </w:rPr>
        <w:t xml:space="preserve"> </w:t>
      </w:r>
      <w:r>
        <w:rPr>
          <w:lang w:val="en-US"/>
        </w:rPr>
        <w:t xml:space="preserve"> -  </w:t>
      </w:r>
      <w:r>
        <w:rPr>
          <w:lang w:val="sr-Cyrl-RS"/>
        </w:rPr>
        <w:t xml:space="preserve">је компанија која са другом традицијом </w:t>
      </w:r>
      <w:proofErr w:type="spellStart"/>
      <w:r>
        <w:rPr>
          <w:lang w:val="sr-Cyrl-RS"/>
        </w:rPr>
        <w:t>дизајнира</w:t>
      </w:r>
      <w:proofErr w:type="spellEnd"/>
      <w:r>
        <w:rPr>
          <w:lang w:val="sr-Cyrl-RS"/>
        </w:rPr>
        <w:t>, производи и продаје уређаје, од којих је највећи број онај за детекцију, мерење и контролу спољашњег квалитета ваздуха.</w:t>
      </w:r>
    </w:p>
    <w:p w:rsidR="003366CB" w:rsidRDefault="003366CB" w:rsidP="0061296C">
      <w:pPr>
        <w:pStyle w:val="BodyText"/>
        <w:ind w:firstLine="360"/>
        <w:jc w:val="both"/>
        <w:rPr>
          <w:lang w:val="sr-Cyrl-RS"/>
        </w:rPr>
      </w:pPr>
    </w:p>
    <w:p w:rsidR="003366CB" w:rsidRDefault="003366CB" w:rsidP="0061296C">
      <w:pPr>
        <w:pStyle w:val="BodyText"/>
        <w:ind w:firstLine="360"/>
        <w:jc w:val="both"/>
        <w:rPr>
          <w:color w:val="222222"/>
          <w:shd w:val="clear" w:color="auto" w:fill="FFFFFF"/>
          <w:lang w:val="sr-Cyrl-RS"/>
        </w:rPr>
      </w:pPr>
      <w:r w:rsidRPr="003366CB">
        <w:rPr>
          <w:b/>
          <w:bCs/>
          <w:color w:val="222222"/>
          <w:shd w:val="clear" w:color="auto" w:fill="FFFFFF"/>
          <w:lang w:val="en-US"/>
        </w:rPr>
        <w:t>IP Way</w:t>
      </w:r>
      <w:r>
        <w:rPr>
          <w:b/>
          <w:bCs/>
          <w:color w:val="222222"/>
          <w:shd w:val="clear" w:color="auto" w:fill="FFFFFF"/>
          <w:lang w:val="sr-Cyrl-RS"/>
        </w:rPr>
        <w:t xml:space="preserve"> </w:t>
      </w:r>
      <w:proofErr w:type="gramStart"/>
      <w:r>
        <w:rPr>
          <w:color w:val="222222"/>
          <w:shd w:val="clear" w:color="auto" w:fill="FFFFFF"/>
          <w:lang w:val="en-US"/>
        </w:rPr>
        <w:t xml:space="preserve">- </w:t>
      </w:r>
      <w:r w:rsidR="0061296C">
        <w:rPr>
          <w:color w:val="222222"/>
          <w:shd w:val="clear" w:color="auto" w:fill="FFFFFF"/>
          <w:lang w:val="en-US"/>
        </w:rPr>
        <w:t xml:space="preserve"> </w:t>
      </w:r>
      <w:r w:rsidR="0061296C">
        <w:rPr>
          <w:color w:val="222222"/>
          <w:shd w:val="clear" w:color="auto" w:fill="FFFFFF"/>
          <w:lang w:val="sr-Cyrl-RS"/>
        </w:rPr>
        <w:t>је</w:t>
      </w:r>
      <w:proofErr w:type="gramEnd"/>
      <w:r w:rsidR="0061296C">
        <w:rPr>
          <w:color w:val="222222"/>
          <w:shd w:val="clear" w:color="auto" w:fill="FFFFFF"/>
          <w:lang w:val="sr-Cyrl-RS"/>
        </w:rPr>
        <w:t xml:space="preserve"> компанија која је позната у региону у области мрежног видеа. Професионалним односом према тржишту, препознати су и признати од стране државних и привредних структура као </w:t>
      </w:r>
      <w:proofErr w:type="spellStart"/>
      <w:r w:rsidR="0061296C">
        <w:rPr>
          <w:color w:val="222222"/>
          <w:shd w:val="clear" w:color="auto" w:fill="FFFFFF"/>
          <w:lang w:val="sr-Cyrl-RS"/>
        </w:rPr>
        <w:t>лигистички</w:t>
      </w:r>
      <w:proofErr w:type="spellEnd"/>
      <w:r w:rsidR="0061296C">
        <w:rPr>
          <w:color w:val="222222"/>
          <w:shd w:val="clear" w:color="auto" w:fill="FFFFFF"/>
          <w:lang w:val="sr-Cyrl-RS"/>
        </w:rPr>
        <w:t xml:space="preserve"> партнер на путу имплементације нове технологије.</w:t>
      </w:r>
    </w:p>
    <w:p w:rsidR="0061296C" w:rsidRDefault="0061296C" w:rsidP="0061296C">
      <w:pPr>
        <w:pStyle w:val="BodyText"/>
        <w:ind w:firstLine="360"/>
        <w:jc w:val="both"/>
        <w:rPr>
          <w:color w:val="222222"/>
          <w:shd w:val="clear" w:color="auto" w:fill="FFFFFF"/>
          <w:lang w:val="sr-Cyrl-RS"/>
        </w:rPr>
      </w:pPr>
    </w:p>
    <w:p w:rsidR="0061296C" w:rsidRPr="0061296C" w:rsidRDefault="0061296C" w:rsidP="0061296C">
      <w:pPr>
        <w:pStyle w:val="BodyText"/>
        <w:ind w:firstLine="360"/>
        <w:jc w:val="both"/>
        <w:rPr>
          <w:color w:val="000000"/>
          <w:lang w:val="sr-Cyrl-RS"/>
        </w:rPr>
      </w:pPr>
      <w:r w:rsidRPr="0061296C">
        <w:rPr>
          <w:b/>
          <w:bCs/>
          <w:color w:val="222222"/>
          <w:shd w:val="clear" w:color="auto" w:fill="FFFFFF"/>
          <w:lang w:val="sr-Cyrl-RS"/>
        </w:rPr>
        <w:t xml:space="preserve">  </w:t>
      </w:r>
      <w:r w:rsidRPr="0061296C">
        <w:rPr>
          <w:b/>
          <w:bCs/>
          <w:color w:val="222222"/>
          <w:shd w:val="clear" w:color="auto" w:fill="FFFFFF"/>
          <w:lang w:val="en-US"/>
        </w:rPr>
        <w:t>Trigg Industries</w:t>
      </w:r>
      <w:r>
        <w:rPr>
          <w:color w:val="222222"/>
          <w:shd w:val="clear" w:color="auto" w:fill="FFFFFF"/>
          <w:lang w:val="en-US"/>
        </w:rPr>
        <w:t xml:space="preserve"> – </w:t>
      </w:r>
      <w:r>
        <w:rPr>
          <w:color w:val="222222"/>
          <w:shd w:val="clear" w:color="auto" w:fill="FFFFFF"/>
          <w:lang w:val="sr-Cyrl-RS"/>
        </w:rPr>
        <w:t xml:space="preserve">је </w:t>
      </w:r>
      <w:r w:rsidR="009B1F41">
        <w:rPr>
          <w:color w:val="222222"/>
          <w:shd w:val="clear" w:color="auto" w:fill="FFFFFF"/>
          <w:lang w:val="sr-Cyrl-RS"/>
        </w:rPr>
        <w:t xml:space="preserve">америчка </w:t>
      </w:r>
      <w:r>
        <w:rPr>
          <w:color w:val="222222"/>
          <w:shd w:val="clear" w:color="auto" w:fill="FFFFFF"/>
          <w:lang w:val="sr-Cyrl-RS"/>
        </w:rPr>
        <w:t>компанија позната по уређајима за детекцију различитих варијабли на путу, као на пример број возила итд.</w:t>
      </w:r>
    </w:p>
    <w:p w:rsidR="00C75F82" w:rsidRDefault="00C75F82" w:rsidP="00070A74">
      <w:pPr>
        <w:pStyle w:val="BodyText"/>
        <w:rPr>
          <w:lang w:val="sr-Cyrl-RS"/>
        </w:rPr>
        <w:sectPr w:rsidR="00C75F82" w:rsidSect="00CD00D4">
          <w:headerReference w:type="default" r:id="rId15"/>
          <w:footerReference w:type="default" r:id="rId16"/>
          <w:pgSz w:w="11909" w:h="16834" w:code="9"/>
          <w:pgMar w:top="1138" w:right="1138" w:bottom="1138" w:left="1411" w:header="706" w:footer="706" w:gutter="0"/>
          <w:pgNumType w:start="1"/>
          <w:cols w:space="708"/>
          <w:docGrid w:linePitch="360"/>
        </w:sectPr>
      </w:pPr>
    </w:p>
    <w:p w:rsidR="00C75F82" w:rsidRDefault="00C75F82" w:rsidP="00C75F82">
      <w:pPr>
        <w:pStyle w:val="Heading1"/>
        <w:numPr>
          <w:ilvl w:val="0"/>
          <w:numId w:val="73"/>
        </w:numPr>
        <w:jc w:val="left"/>
        <w:rPr>
          <w:lang w:val="sr-Cyrl-RS"/>
        </w:rPr>
      </w:pPr>
      <w:bookmarkStart w:id="75" w:name="_Toc37567631"/>
      <w:r>
        <w:rPr>
          <w:lang w:val="sr-Cyrl-RS"/>
        </w:rPr>
        <w:lastRenderedPageBreak/>
        <w:t>Додатак: Логичка матрица</w:t>
      </w:r>
      <w:bookmarkEnd w:id="75"/>
    </w:p>
    <w:p w:rsidR="00C75F82" w:rsidRPr="00DB22AC" w:rsidRDefault="00C75F82" w:rsidP="00C75F82">
      <w:pPr>
        <w:numPr>
          <w:ilvl w:val="12"/>
          <w:numId w:val="0"/>
        </w:numPr>
        <w:tabs>
          <w:tab w:val="left" w:pos="1134"/>
        </w:tabs>
        <w:jc w:val="center"/>
        <w:outlineLvl w:val="0"/>
        <w:rPr>
          <w:rFonts w:ascii="Calibri" w:hAnsi="Calibri"/>
          <w:color w:val="000000"/>
          <w:sz w:val="20"/>
        </w:rPr>
      </w:pPr>
      <w:r w:rsidRPr="00DB22AC">
        <w:rPr>
          <w:rFonts w:ascii="Calibri" w:hAnsi="Calibri"/>
          <w:b/>
          <w:color w:val="000000"/>
        </w:rPr>
        <w:t>LOGICAL FRAMEWORK MATRIX – LFM</w:t>
      </w:r>
    </w:p>
    <w:tbl>
      <w:tblPr>
        <w:tblW w:w="1493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2"/>
        <w:gridCol w:w="3873"/>
        <w:gridCol w:w="4050"/>
        <w:gridCol w:w="3330"/>
      </w:tblGrid>
      <w:tr w:rsidR="00C75F82" w:rsidRPr="00DB22AC" w:rsidTr="0011533E">
        <w:trPr>
          <w:trHeight w:val="1217"/>
        </w:trPr>
        <w:tc>
          <w:tcPr>
            <w:tcW w:w="3682" w:type="dxa"/>
            <w:shd w:val="clear" w:color="auto" w:fill="auto"/>
          </w:tcPr>
          <w:p w:rsidR="00C75F82" w:rsidRPr="00DB22AC" w:rsidRDefault="00C75F82" w:rsidP="0011533E">
            <w:pPr>
              <w:numPr>
                <w:ilvl w:val="12"/>
                <w:numId w:val="0"/>
              </w:numPr>
              <w:rPr>
                <w:rFonts w:ascii="Calibri" w:hAnsi="Calibri"/>
                <w:b/>
                <w:color w:val="000000"/>
                <w:sz w:val="20"/>
              </w:rPr>
            </w:pPr>
            <w:r w:rsidRPr="00DB22AC">
              <w:rPr>
                <w:rFonts w:ascii="Calibri" w:hAnsi="Calibri"/>
                <w:b/>
                <w:color w:val="000000"/>
                <w:sz w:val="20"/>
              </w:rPr>
              <w:t>Wider Objective:</w:t>
            </w:r>
          </w:p>
          <w:p w:rsidR="00C75F82" w:rsidRPr="00DB22AC" w:rsidRDefault="00C75F82" w:rsidP="0011533E">
            <w:pPr>
              <w:numPr>
                <w:ilvl w:val="12"/>
                <w:numId w:val="0"/>
              </w:numPr>
              <w:rPr>
                <w:rFonts w:ascii="Calibri" w:hAnsi="Calibri"/>
                <w:bCs/>
                <w:i/>
                <w:iCs/>
                <w:color w:val="000000"/>
                <w:sz w:val="16"/>
              </w:rPr>
            </w:pPr>
          </w:p>
          <w:p w:rsidR="00C75F82" w:rsidRPr="00DB22AC" w:rsidRDefault="008B69B5" w:rsidP="00C75F82">
            <w:pPr>
              <w:widowControl w:val="0"/>
              <w:numPr>
                <w:ilvl w:val="0"/>
                <w:numId w:val="82"/>
              </w:numPr>
              <w:tabs>
                <w:tab w:val="left" w:pos="34"/>
              </w:tabs>
              <w:rPr>
                <w:rFonts w:ascii="Calibri" w:hAnsi="Calibri"/>
                <w:bCs/>
                <w:color w:val="000000"/>
                <w:sz w:val="20"/>
              </w:rPr>
            </w:pPr>
            <w:r>
              <w:rPr>
                <w:rFonts w:ascii="Calibri" w:hAnsi="Calibri"/>
                <w:sz w:val="20"/>
                <w:lang w:val="sr-Cyrl-RS"/>
              </w:rPr>
              <w:t>Подизање еколошке свести, смањење загађености ваздуха и подизање животног стандарда</w:t>
            </w:r>
          </w:p>
        </w:tc>
        <w:tc>
          <w:tcPr>
            <w:tcW w:w="3873" w:type="dxa"/>
            <w:shd w:val="clear" w:color="auto" w:fill="auto"/>
          </w:tcPr>
          <w:p w:rsidR="00C75F82" w:rsidRPr="00DB22AC" w:rsidRDefault="00C75F82" w:rsidP="0011533E">
            <w:pPr>
              <w:pStyle w:val="Heading3"/>
              <w:spacing w:before="0" w:after="0"/>
              <w:rPr>
                <w:rFonts w:ascii="Calibri" w:hAnsi="Calibri"/>
                <w:bCs w:val="0"/>
                <w:i/>
                <w:iCs/>
                <w:color w:val="000000"/>
                <w:sz w:val="20"/>
              </w:rPr>
            </w:pPr>
            <w:bookmarkStart w:id="76" w:name="_Toc37567632"/>
            <w:r w:rsidRPr="00DB22AC">
              <w:rPr>
                <w:rFonts w:ascii="Calibri" w:hAnsi="Calibri"/>
                <w:bCs w:val="0"/>
                <w:i/>
                <w:iCs/>
                <w:color w:val="000000"/>
                <w:sz w:val="20"/>
              </w:rPr>
              <w:t>Indicators of progress:</w:t>
            </w:r>
            <w:bookmarkEnd w:id="76"/>
          </w:p>
          <w:p w:rsidR="00C75F82" w:rsidRPr="00DB22AC" w:rsidRDefault="00C75F82" w:rsidP="0011533E">
            <w:pPr>
              <w:rPr>
                <w:rFonts w:ascii="Calibri" w:hAnsi="Calibri"/>
                <w:i/>
                <w:iCs/>
                <w:sz w:val="16"/>
              </w:rPr>
            </w:pPr>
          </w:p>
          <w:p w:rsidR="00C75F82" w:rsidRPr="00C75F82" w:rsidRDefault="001142D6" w:rsidP="00C75F82">
            <w:pPr>
              <w:widowControl w:val="0"/>
              <w:numPr>
                <w:ilvl w:val="0"/>
                <w:numId w:val="81"/>
              </w:numPr>
              <w:tabs>
                <w:tab w:val="left" w:pos="0"/>
              </w:tabs>
              <w:rPr>
                <w:rFonts w:ascii="Calibri" w:hAnsi="Calibri"/>
                <w:sz w:val="20"/>
              </w:rPr>
            </w:pPr>
            <w:r>
              <w:rPr>
                <w:rFonts w:ascii="Calibri" w:hAnsi="Calibri"/>
                <w:sz w:val="20"/>
                <w:lang w:val="sr-Cyrl-RS"/>
              </w:rPr>
              <w:t>Глобални проблем загађености ваздуха</w:t>
            </w:r>
          </w:p>
          <w:p w:rsidR="00C75F82" w:rsidRPr="00DB22AC" w:rsidRDefault="00C75F82" w:rsidP="001142D6">
            <w:pPr>
              <w:widowControl w:val="0"/>
              <w:tabs>
                <w:tab w:val="left" w:pos="0"/>
              </w:tabs>
              <w:ind w:left="360"/>
              <w:rPr>
                <w:rFonts w:ascii="Calibri" w:hAnsi="Calibri"/>
                <w:sz w:val="20"/>
              </w:rPr>
            </w:pPr>
          </w:p>
        </w:tc>
        <w:tc>
          <w:tcPr>
            <w:tcW w:w="4050" w:type="dxa"/>
            <w:shd w:val="clear" w:color="auto" w:fill="auto"/>
          </w:tcPr>
          <w:p w:rsidR="00C75F82" w:rsidRPr="00DB22AC" w:rsidRDefault="00C75F82" w:rsidP="0011533E">
            <w:pPr>
              <w:pStyle w:val="Heading4"/>
              <w:spacing w:before="0" w:after="0"/>
              <w:rPr>
                <w:rFonts w:ascii="Calibri" w:hAnsi="Calibri"/>
                <w:bCs w:val="0"/>
                <w:iCs/>
                <w:caps/>
                <w:color w:val="000000"/>
                <w:sz w:val="20"/>
              </w:rPr>
            </w:pPr>
            <w:r w:rsidRPr="00DB22AC">
              <w:rPr>
                <w:rFonts w:ascii="Calibri" w:hAnsi="Calibri"/>
                <w:bCs w:val="0"/>
                <w:iCs/>
                <w:caps/>
                <w:color w:val="000000"/>
                <w:sz w:val="20"/>
              </w:rPr>
              <w:t>How indicators will be measured:</w:t>
            </w:r>
          </w:p>
          <w:p w:rsidR="00C75F82" w:rsidRPr="00DB22AC" w:rsidRDefault="00C75F82" w:rsidP="0011533E">
            <w:pPr>
              <w:pStyle w:val="CommentText"/>
              <w:rPr>
                <w:rFonts w:ascii="Calibri" w:hAnsi="Calibri"/>
                <w:i/>
                <w:iCs/>
                <w:sz w:val="16"/>
              </w:rPr>
            </w:pPr>
          </w:p>
          <w:p w:rsidR="00C75F82" w:rsidRPr="001142D6" w:rsidRDefault="001142D6" w:rsidP="00C75F82">
            <w:pPr>
              <w:widowControl w:val="0"/>
              <w:numPr>
                <w:ilvl w:val="0"/>
                <w:numId w:val="77"/>
              </w:numPr>
              <w:ind w:left="313" w:hanging="270"/>
              <w:rPr>
                <w:rFonts w:ascii="Calibri" w:hAnsi="Calibri"/>
                <w:sz w:val="20"/>
                <w:szCs w:val="20"/>
              </w:rPr>
            </w:pPr>
            <w:r>
              <w:rPr>
                <w:rFonts w:ascii="Calibri" w:hAnsi="Calibri"/>
                <w:sz w:val="20"/>
                <w:szCs w:val="20"/>
                <w:lang w:val="sr-Cyrl-RS"/>
              </w:rPr>
              <w:t>Спроведене анкете</w:t>
            </w:r>
          </w:p>
          <w:p w:rsidR="001142D6" w:rsidRPr="001142D6" w:rsidRDefault="001142D6" w:rsidP="00C75F82">
            <w:pPr>
              <w:widowControl w:val="0"/>
              <w:numPr>
                <w:ilvl w:val="0"/>
                <w:numId w:val="77"/>
              </w:numPr>
              <w:ind w:left="313" w:hanging="270"/>
              <w:rPr>
                <w:rFonts w:ascii="Calibri" w:hAnsi="Calibri"/>
                <w:sz w:val="20"/>
                <w:szCs w:val="20"/>
              </w:rPr>
            </w:pPr>
            <w:r>
              <w:rPr>
                <w:rFonts w:ascii="Calibri" w:hAnsi="Calibri"/>
                <w:sz w:val="20"/>
                <w:szCs w:val="20"/>
                <w:lang w:val="sr-Cyrl-RS"/>
              </w:rPr>
              <w:t>Резултати тестирања</w:t>
            </w:r>
          </w:p>
          <w:p w:rsidR="001142D6" w:rsidRPr="00DB22AC" w:rsidRDefault="001142D6" w:rsidP="00C75F82">
            <w:pPr>
              <w:widowControl w:val="0"/>
              <w:numPr>
                <w:ilvl w:val="0"/>
                <w:numId w:val="77"/>
              </w:numPr>
              <w:ind w:left="313" w:hanging="270"/>
              <w:rPr>
                <w:rFonts w:ascii="Calibri" w:hAnsi="Calibri"/>
                <w:sz w:val="20"/>
                <w:szCs w:val="20"/>
              </w:rPr>
            </w:pPr>
            <w:r>
              <w:rPr>
                <w:rFonts w:ascii="Calibri" w:hAnsi="Calibri"/>
                <w:sz w:val="20"/>
                <w:szCs w:val="20"/>
                <w:lang w:val="sr-Cyrl-RS"/>
              </w:rPr>
              <w:t>Финални извештај</w:t>
            </w:r>
          </w:p>
        </w:tc>
        <w:tc>
          <w:tcPr>
            <w:tcW w:w="3330" w:type="dxa"/>
            <w:shd w:val="clear" w:color="auto" w:fill="auto"/>
          </w:tcPr>
          <w:p w:rsidR="00C75F82" w:rsidRPr="00DB22AC" w:rsidRDefault="00C75F82" w:rsidP="0011533E">
            <w:pPr>
              <w:pStyle w:val="Heading3"/>
              <w:tabs>
                <w:tab w:val="left" w:pos="170"/>
              </w:tabs>
              <w:spacing w:before="0" w:after="0"/>
              <w:rPr>
                <w:rFonts w:ascii="Calibri" w:hAnsi="Calibri"/>
                <w:bCs w:val="0"/>
                <w:i/>
                <w:iCs/>
                <w:color w:val="000000"/>
                <w:sz w:val="20"/>
              </w:rPr>
            </w:pPr>
          </w:p>
        </w:tc>
      </w:tr>
      <w:tr w:rsidR="00C75F82" w:rsidRPr="00DB22AC" w:rsidTr="0011533E">
        <w:trPr>
          <w:trHeight w:val="1218"/>
        </w:trPr>
        <w:tc>
          <w:tcPr>
            <w:tcW w:w="3682" w:type="dxa"/>
            <w:shd w:val="clear" w:color="auto" w:fill="auto"/>
          </w:tcPr>
          <w:p w:rsidR="00C75F82" w:rsidRPr="00DB22AC" w:rsidRDefault="00C75F82" w:rsidP="0011533E">
            <w:pPr>
              <w:numPr>
                <w:ilvl w:val="12"/>
                <w:numId w:val="0"/>
              </w:numPr>
              <w:rPr>
                <w:rFonts w:ascii="Calibri" w:hAnsi="Calibri"/>
                <w:b/>
                <w:color w:val="000000"/>
                <w:sz w:val="20"/>
              </w:rPr>
            </w:pPr>
            <w:r w:rsidRPr="00DB22AC">
              <w:rPr>
                <w:rFonts w:ascii="Calibri" w:hAnsi="Calibri"/>
                <w:b/>
                <w:color w:val="000000"/>
                <w:sz w:val="20"/>
              </w:rPr>
              <w:t>Specific Project Objective/s:</w:t>
            </w:r>
          </w:p>
          <w:p w:rsidR="00C75F82" w:rsidRPr="00DB22AC" w:rsidRDefault="00C75F82" w:rsidP="0011533E">
            <w:pPr>
              <w:numPr>
                <w:ilvl w:val="12"/>
                <w:numId w:val="0"/>
              </w:numPr>
              <w:rPr>
                <w:rFonts w:ascii="Calibri" w:hAnsi="Calibri"/>
                <w:sz w:val="20"/>
              </w:rPr>
            </w:pPr>
          </w:p>
          <w:p w:rsidR="00C75F82" w:rsidRPr="008B69B5" w:rsidRDefault="008B69B5" w:rsidP="00C75F82">
            <w:pPr>
              <w:widowControl w:val="0"/>
              <w:numPr>
                <w:ilvl w:val="0"/>
                <w:numId w:val="75"/>
              </w:numPr>
              <w:tabs>
                <w:tab w:val="left" w:pos="0"/>
              </w:tabs>
              <w:ind w:left="214" w:hanging="180"/>
              <w:rPr>
                <w:rFonts w:ascii="Calibri" w:hAnsi="Calibri"/>
                <w:sz w:val="20"/>
              </w:rPr>
            </w:pPr>
            <w:r>
              <w:rPr>
                <w:rFonts w:ascii="Calibri" w:hAnsi="Calibri"/>
                <w:sz w:val="20"/>
                <w:lang w:val="sr-Cyrl-RS"/>
              </w:rPr>
              <w:t>Креирање система за регулисање загађености ваздуха на одређеном подручју</w:t>
            </w:r>
          </w:p>
          <w:p w:rsidR="008B69B5" w:rsidRPr="001142D6" w:rsidRDefault="008B69B5" w:rsidP="00C75F82">
            <w:pPr>
              <w:widowControl w:val="0"/>
              <w:numPr>
                <w:ilvl w:val="0"/>
                <w:numId w:val="75"/>
              </w:numPr>
              <w:tabs>
                <w:tab w:val="left" w:pos="0"/>
              </w:tabs>
              <w:ind w:left="214" w:hanging="180"/>
              <w:rPr>
                <w:rFonts w:ascii="Calibri" w:hAnsi="Calibri"/>
                <w:sz w:val="20"/>
              </w:rPr>
            </w:pPr>
            <w:r>
              <w:rPr>
                <w:rFonts w:ascii="Calibri" w:hAnsi="Calibri"/>
                <w:sz w:val="20"/>
                <w:lang w:val="sr-Cyrl-RS"/>
              </w:rPr>
              <w:t>Израда апликације за комуникацију између корисника и система</w:t>
            </w:r>
          </w:p>
          <w:p w:rsidR="001142D6" w:rsidRDefault="001142D6" w:rsidP="001142D6">
            <w:pPr>
              <w:widowControl w:val="0"/>
              <w:tabs>
                <w:tab w:val="left" w:pos="0"/>
              </w:tabs>
              <w:rPr>
                <w:rFonts w:ascii="Calibri" w:hAnsi="Calibri"/>
                <w:sz w:val="20"/>
                <w:lang w:val="sr-Cyrl-RS"/>
              </w:rPr>
            </w:pPr>
          </w:p>
          <w:p w:rsidR="001142D6" w:rsidRPr="00DB22AC" w:rsidRDefault="001142D6" w:rsidP="001142D6">
            <w:pPr>
              <w:widowControl w:val="0"/>
              <w:tabs>
                <w:tab w:val="left" w:pos="0"/>
              </w:tabs>
              <w:rPr>
                <w:rFonts w:ascii="Calibri" w:hAnsi="Calibri"/>
                <w:sz w:val="20"/>
              </w:rPr>
            </w:pPr>
          </w:p>
        </w:tc>
        <w:tc>
          <w:tcPr>
            <w:tcW w:w="3873" w:type="dxa"/>
            <w:shd w:val="clear" w:color="auto" w:fill="auto"/>
          </w:tcPr>
          <w:p w:rsidR="00C75F82" w:rsidRPr="00DB22AC" w:rsidRDefault="00C75F82" w:rsidP="0011533E">
            <w:pPr>
              <w:pStyle w:val="Heading2"/>
              <w:spacing w:before="0" w:after="0"/>
              <w:rPr>
                <w:rFonts w:ascii="Calibri" w:hAnsi="Calibri"/>
                <w:bCs w:val="0"/>
                <w:iCs w:val="0"/>
                <w:color w:val="000000"/>
                <w:sz w:val="20"/>
              </w:rPr>
            </w:pPr>
            <w:bookmarkStart w:id="77" w:name="_Toc37567633"/>
            <w:r w:rsidRPr="00DB22AC">
              <w:rPr>
                <w:rFonts w:ascii="Calibri" w:hAnsi="Calibri"/>
                <w:bCs w:val="0"/>
                <w:iCs w:val="0"/>
                <w:color w:val="000000"/>
                <w:sz w:val="20"/>
              </w:rPr>
              <w:t>Indicators of progress:</w:t>
            </w:r>
            <w:bookmarkEnd w:id="77"/>
          </w:p>
          <w:p w:rsidR="00C75F82" w:rsidRPr="00DB22AC" w:rsidRDefault="00C75F82" w:rsidP="0011533E">
            <w:pPr>
              <w:rPr>
                <w:rFonts w:ascii="Calibri" w:hAnsi="Calibri"/>
                <w:i/>
                <w:iCs/>
                <w:sz w:val="16"/>
              </w:rPr>
            </w:pPr>
          </w:p>
          <w:p w:rsidR="00C75F82" w:rsidRPr="001142D6" w:rsidRDefault="001142D6" w:rsidP="00C75F82">
            <w:pPr>
              <w:widowControl w:val="0"/>
              <w:numPr>
                <w:ilvl w:val="0"/>
                <w:numId w:val="75"/>
              </w:numPr>
              <w:tabs>
                <w:tab w:val="left" w:pos="0"/>
              </w:tabs>
              <w:ind w:left="214" w:hanging="180"/>
              <w:rPr>
                <w:rFonts w:ascii="Calibri" w:hAnsi="Calibri"/>
                <w:sz w:val="20"/>
              </w:rPr>
            </w:pPr>
            <w:r>
              <w:rPr>
                <w:rFonts w:ascii="Calibri" w:hAnsi="Calibri"/>
                <w:sz w:val="20"/>
                <w:lang w:val="sr-Cyrl-RS"/>
              </w:rPr>
              <w:t>Остаје се у оквиру унапред испланираног буџета</w:t>
            </w:r>
          </w:p>
          <w:p w:rsidR="001142D6" w:rsidRPr="001142D6" w:rsidRDefault="001142D6" w:rsidP="00C75F82">
            <w:pPr>
              <w:widowControl w:val="0"/>
              <w:numPr>
                <w:ilvl w:val="0"/>
                <w:numId w:val="75"/>
              </w:numPr>
              <w:tabs>
                <w:tab w:val="left" w:pos="0"/>
              </w:tabs>
              <w:ind w:left="214" w:hanging="180"/>
              <w:rPr>
                <w:rFonts w:ascii="Calibri" w:hAnsi="Calibri"/>
                <w:sz w:val="20"/>
              </w:rPr>
            </w:pPr>
            <w:r>
              <w:rPr>
                <w:rFonts w:ascii="Calibri" w:hAnsi="Calibri"/>
                <w:sz w:val="20"/>
                <w:lang w:val="sr-Cyrl-RS"/>
              </w:rPr>
              <w:t xml:space="preserve">Све фазе су </w:t>
            </w:r>
            <w:proofErr w:type="spellStart"/>
            <w:r>
              <w:rPr>
                <w:rFonts w:ascii="Calibri" w:hAnsi="Calibri"/>
                <w:sz w:val="20"/>
                <w:lang w:val="sr-Cyrl-RS"/>
              </w:rPr>
              <w:t>заврњене</w:t>
            </w:r>
            <w:proofErr w:type="spellEnd"/>
            <w:r>
              <w:rPr>
                <w:rFonts w:ascii="Calibri" w:hAnsi="Calibri"/>
                <w:sz w:val="20"/>
                <w:lang w:val="sr-Cyrl-RS"/>
              </w:rPr>
              <w:t xml:space="preserve"> у року</w:t>
            </w:r>
          </w:p>
          <w:p w:rsidR="001142D6" w:rsidRPr="001142D6" w:rsidRDefault="001142D6" w:rsidP="00C75F82">
            <w:pPr>
              <w:widowControl w:val="0"/>
              <w:numPr>
                <w:ilvl w:val="0"/>
                <w:numId w:val="75"/>
              </w:numPr>
              <w:tabs>
                <w:tab w:val="left" w:pos="0"/>
              </w:tabs>
              <w:ind w:left="214" w:hanging="180"/>
              <w:rPr>
                <w:rFonts w:ascii="Calibri" w:hAnsi="Calibri"/>
                <w:sz w:val="20"/>
              </w:rPr>
            </w:pPr>
            <w:r>
              <w:rPr>
                <w:rFonts w:ascii="Calibri" w:hAnsi="Calibri"/>
                <w:sz w:val="20"/>
                <w:lang w:val="sr-Cyrl-RS"/>
              </w:rPr>
              <w:t xml:space="preserve">Постигнут је </w:t>
            </w:r>
            <w:proofErr w:type="spellStart"/>
            <w:r>
              <w:rPr>
                <w:rFonts w:ascii="Calibri" w:hAnsi="Calibri"/>
                <w:sz w:val="20"/>
                <w:lang w:val="sr-Cyrl-RS"/>
              </w:rPr>
              <w:t>пралелизам</w:t>
            </w:r>
            <w:proofErr w:type="spellEnd"/>
            <w:r>
              <w:rPr>
                <w:rFonts w:ascii="Calibri" w:hAnsi="Calibri"/>
                <w:sz w:val="20"/>
                <w:lang w:val="sr-Cyrl-RS"/>
              </w:rPr>
              <w:t xml:space="preserve"> без проблема у обављању одређених активности</w:t>
            </w:r>
          </w:p>
          <w:p w:rsidR="001142D6" w:rsidRPr="001142D6" w:rsidRDefault="001142D6" w:rsidP="00C75F82">
            <w:pPr>
              <w:widowControl w:val="0"/>
              <w:numPr>
                <w:ilvl w:val="0"/>
                <w:numId w:val="75"/>
              </w:numPr>
              <w:tabs>
                <w:tab w:val="left" w:pos="0"/>
              </w:tabs>
              <w:ind w:left="214" w:hanging="180"/>
              <w:rPr>
                <w:rFonts w:ascii="Calibri" w:hAnsi="Calibri"/>
                <w:sz w:val="20"/>
              </w:rPr>
            </w:pPr>
            <w:r>
              <w:rPr>
                <w:rFonts w:ascii="Calibri" w:hAnsi="Calibri"/>
                <w:sz w:val="20"/>
                <w:lang w:val="sr-Cyrl-RS"/>
              </w:rPr>
              <w:t>Ризици су сведени на минимум</w:t>
            </w:r>
          </w:p>
          <w:p w:rsidR="001142D6" w:rsidRPr="001142D6" w:rsidRDefault="001142D6" w:rsidP="00C75F82">
            <w:pPr>
              <w:widowControl w:val="0"/>
              <w:numPr>
                <w:ilvl w:val="0"/>
                <w:numId w:val="75"/>
              </w:numPr>
              <w:tabs>
                <w:tab w:val="left" w:pos="0"/>
              </w:tabs>
              <w:ind w:left="214" w:hanging="180"/>
              <w:rPr>
                <w:rFonts w:ascii="Calibri" w:hAnsi="Calibri"/>
                <w:sz w:val="20"/>
              </w:rPr>
            </w:pPr>
            <w:r>
              <w:rPr>
                <w:rFonts w:ascii="Calibri" w:hAnsi="Calibri"/>
                <w:sz w:val="20"/>
                <w:lang w:val="sr-Cyrl-RS"/>
              </w:rPr>
              <w:t>Све фазе тестирања су завршене са сценаријом успеха</w:t>
            </w:r>
          </w:p>
          <w:p w:rsidR="001142D6" w:rsidRPr="001142D6" w:rsidRDefault="001142D6" w:rsidP="00C75F82">
            <w:pPr>
              <w:widowControl w:val="0"/>
              <w:numPr>
                <w:ilvl w:val="0"/>
                <w:numId w:val="75"/>
              </w:numPr>
              <w:tabs>
                <w:tab w:val="left" w:pos="0"/>
              </w:tabs>
              <w:ind w:left="214" w:hanging="180"/>
              <w:rPr>
                <w:rFonts w:ascii="Calibri" w:hAnsi="Calibri"/>
                <w:sz w:val="20"/>
              </w:rPr>
            </w:pPr>
            <w:r>
              <w:rPr>
                <w:rFonts w:ascii="Calibri" w:hAnsi="Calibri"/>
                <w:sz w:val="20"/>
                <w:lang w:val="sr-Cyrl-RS"/>
              </w:rPr>
              <w:t>Израђена је сва потребна документација</w:t>
            </w:r>
          </w:p>
          <w:p w:rsidR="001142D6" w:rsidRPr="001142D6" w:rsidRDefault="001142D6" w:rsidP="00C75F82">
            <w:pPr>
              <w:widowControl w:val="0"/>
              <w:numPr>
                <w:ilvl w:val="0"/>
                <w:numId w:val="75"/>
              </w:numPr>
              <w:tabs>
                <w:tab w:val="left" w:pos="0"/>
              </w:tabs>
              <w:ind w:left="214" w:hanging="180"/>
              <w:rPr>
                <w:rFonts w:ascii="Calibri" w:hAnsi="Calibri"/>
                <w:sz w:val="20"/>
              </w:rPr>
            </w:pPr>
            <w:r>
              <w:rPr>
                <w:rFonts w:ascii="Calibri" w:hAnsi="Calibri"/>
                <w:sz w:val="20"/>
                <w:lang w:val="sr-Cyrl-RS"/>
              </w:rPr>
              <w:t>Апликација је једноставна за коришћење и систем је лако разумљив свим старосним групама</w:t>
            </w:r>
          </w:p>
          <w:p w:rsidR="001142D6" w:rsidRPr="00DB22AC" w:rsidRDefault="001142D6" w:rsidP="00C75F82">
            <w:pPr>
              <w:widowControl w:val="0"/>
              <w:numPr>
                <w:ilvl w:val="0"/>
                <w:numId w:val="75"/>
              </w:numPr>
              <w:tabs>
                <w:tab w:val="left" w:pos="0"/>
              </w:tabs>
              <w:ind w:left="214" w:hanging="180"/>
              <w:rPr>
                <w:rFonts w:ascii="Calibri" w:hAnsi="Calibri"/>
                <w:sz w:val="20"/>
              </w:rPr>
            </w:pPr>
            <w:r>
              <w:rPr>
                <w:rFonts w:ascii="Calibri" w:hAnsi="Calibri"/>
                <w:sz w:val="20"/>
                <w:lang w:val="sr-Cyrl-RS"/>
              </w:rPr>
              <w:t xml:space="preserve">Позитиван </w:t>
            </w:r>
            <w:r w:rsidRPr="001142D6">
              <w:rPr>
                <w:rFonts w:ascii="Calibri" w:hAnsi="Calibri"/>
                <w:i/>
                <w:iCs/>
                <w:sz w:val="20"/>
                <w:lang w:val="en-US"/>
              </w:rPr>
              <w:t>feedback</w:t>
            </w:r>
            <w:r>
              <w:rPr>
                <w:rFonts w:ascii="Calibri" w:hAnsi="Calibri"/>
                <w:sz w:val="20"/>
                <w:lang w:val="en-US"/>
              </w:rPr>
              <w:t xml:space="preserve"> </w:t>
            </w:r>
          </w:p>
        </w:tc>
        <w:tc>
          <w:tcPr>
            <w:tcW w:w="4050" w:type="dxa"/>
            <w:shd w:val="clear" w:color="auto" w:fill="auto"/>
          </w:tcPr>
          <w:p w:rsidR="00C75F82" w:rsidRPr="00DB22AC" w:rsidRDefault="00C75F82" w:rsidP="0011533E">
            <w:pPr>
              <w:numPr>
                <w:ilvl w:val="12"/>
                <w:numId w:val="0"/>
              </w:numPr>
              <w:tabs>
                <w:tab w:val="left" w:pos="170"/>
              </w:tabs>
              <w:rPr>
                <w:rFonts w:ascii="Calibri" w:hAnsi="Calibri"/>
                <w:b/>
                <w:bCs/>
                <w:iCs/>
                <w:color w:val="000000"/>
                <w:sz w:val="20"/>
              </w:rPr>
            </w:pPr>
            <w:r w:rsidRPr="00DB22AC">
              <w:rPr>
                <w:rFonts w:ascii="Calibri" w:hAnsi="Calibri"/>
                <w:b/>
                <w:bCs/>
                <w:iCs/>
                <w:color w:val="000000"/>
                <w:sz w:val="20"/>
              </w:rPr>
              <w:t>How indicators will be measured:</w:t>
            </w:r>
          </w:p>
          <w:p w:rsidR="00C75F82" w:rsidRPr="00DB22AC" w:rsidRDefault="00C75F82" w:rsidP="0011533E">
            <w:pPr>
              <w:widowControl w:val="0"/>
              <w:tabs>
                <w:tab w:val="left" w:pos="228"/>
              </w:tabs>
              <w:ind w:left="86"/>
              <w:rPr>
                <w:rFonts w:ascii="Calibri" w:hAnsi="Calibri"/>
                <w:sz w:val="20"/>
              </w:rPr>
            </w:pPr>
          </w:p>
          <w:p w:rsidR="001142D6" w:rsidRPr="001142D6" w:rsidRDefault="001142D6" w:rsidP="001142D6">
            <w:pPr>
              <w:widowControl w:val="0"/>
              <w:numPr>
                <w:ilvl w:val="0"/>
                <w:numId w:val="78"/>
              </w:numPr>
              <w:rPr>
                <w:rFonts w:ascii="Calibri" w:hAnsi="Calibri"/>
                <w:sz w:val="20"/>
                <w:szCs w:val="20"/>
              </w:rPr>
            </w:pPr>
            <w:r>
              <w:rPr>
                <w:rFonts w:ascii="Calibri" w:hAnsi="Calibri"/>
                <w:sz w:val="20"/>
                <w:szCs w:val="20"/>
                <w:lang w:val="sr-Cyrl-RS"/>
              </w:rPr>
              <w:t>Спровођење анкета пре и после пројекта</w:t>
            </w:r>
          </w:p>
          <w:p w:rsidR="001142D6" w:rsidRPr="001142D6" w:rsidRDefault="001142D6" w:rsidP="001142D6">
            <w:pPr>
              <w:widowControl w:val="0"/>
              <w:numPr>
                <w:ilvl w:val="0"/>
                <w:numId w:val="78"/>
              </w:numPr>
              <w:rPr>
                <w:rFonts w:ascii="Calibri" w:hAnsi="Calibri"/>
                <w:sz w:val="20"/>
                <w:szCs w:val="20"/>
              </w:rPr>
            </w:pPr>
            <w:r>
              <w:rPr>
                <w:rFonts w:ascii="Calibri" w:hAnsi="Calibri"/>
                <w:sz w:val="20"/>
                <w:szCs w:val="20"/>
                <w:lang w:val="sr-Cyrl-RS"/>
              </w:rPr>
              <w:t>Резултати тестирања који говоре шта треба мењати</w:t>
            </w:r>
          </w:p>
          <w:p w:rsidR="00C75F82" w:rsidRPr="00C75F82" w:rsidRDefault="001142D6" w:rsidP="001142D6">
            <w:pPr>
              <w:widowControl w:val="0"/>
              <w:numPr>
                <w:ilvl w:val="0"/>
                <w:numId w:val="78"/>
              </w:numPr>
              <w:tabs>
                <w:tab w:val="left" w:pos="43"/>
              </w:tabs>
              <w:rPr>
                <w:rFonts w:ascii="Calibri" w:hAnsi="Calibri"/>
                <w:sz w:val="20"/>
                <w:szCs w:val="20"/>
              </w:rPr>
            </w:pPr>
            <w:r>
              <w:rPr>
                <w:rFonts w:ascii="Calibri" w:hAnsi="Calibri"/>
                <w:sz w:val="20"/>
                <w:szCs w:val="20"/>
                <w:lang w:val="sr-Cyrl-RS"/>
              </w:rPr>
              <w:t>Финални извештај са целокупном документацијом и дијаграмима</w:t>
            </w:r>
          </w:p>
        </w:tc>
        <w:tc>
          <w:tcPr>
            <w:tcW w:w="3330" w:type="dxa"/>
            <w:shd w:val="clear" w:color="auto" w:fill="auto"/>
          </w:tcPr>
          <w:p w:rsidR="00C75F82" w:rsidRPr="00DB22AC" w:rsidRDefault="00C75F82" w:rsidP="0011533E">
            <w:pPr>
              <w:numPr>
                <w:ilvl w:val="12"/>
                <w:numId w:val="0"/>
              </w:numPr>
              <w:tabs>
                <w:tab w:val="left" w:pos="170"/>
              </w:tabs>
              <w:rPr>
                <w:rFonts w:ascii="Calibri" w:hAnsi="Calibri"/>
                <w:b/>
                <w:bCs/>
                <w:iCs/>
                <w:color w:val="000000"/>
                <w:sz w:val="20"/>
              </w:rPr>
            </w:pPr>
            <w:r w:rsidRPr="00DB22AC">
              <w:rPr>
                <w:rFonts w:ascii="Calibri" w:hAnsi="Calibri"/>
                <w:b/>
                <w:bCs/>
                <w:iCs/>
                <w:color w:val="000000"/>
                <w:sz w:val="20"/>
              </w:rPr>
              <w:t>Assumptions &amp; risks:</w:t>
            </w:r>
          </w:p>
          <w:p w:rsidR="00C75F82" w:rsidRPr="00DB22AC" w:rsidRDefault="00C75F82" w:rsidP="0011533E">
            <w:pPr>
              <w:widowControl w:val="0"/>
              <w:tabs>
                <w:tab w:val="left" w:pos="48"/>
              </w:tabs>
              <w:ind w:left="228"/>
              <w:rPr>
                <w:rFonts w:ascii="Calibri" w:hAnsi="Calibri"/>
                <w:sz w:val="20"/>
              </w:rPr>
            </w:pPr>
          </w:p>
          <w:p w:rsidR="00C75F82" w:rsidRPr="00DB22AC" w:rsidRDefault="001142D6" w:rsidP="00C75F82">
            <w:pPr>
              <w:widowControl w:val="0"/>
              <w:numPr>
                <w:ilvl w:val="0"/>
                <w:numId w:val="78"/>
              </w:numPr>
              <w:tabs>
                <w:tab w:val="left" w:pos="48"/>
              </w:tabs>
              <w:ind w:left="228" w:hanging="228"/>
              <w:rPr>
                <w:rFonts w:ascii="Calibri" w:hAnsi="Calibri"/>
                <w:sz w:val="20"/>
              </w:rPr>
            </w:pPr>
            <w:r>
              <w:rPr>
                <w:rFonts w:ascii="Calibri" w:hAnsi="Calibri"/>
                <w:sz w:val="20"/>
                <w:lang w:val="sr-Cyrl-RS"/>
              </w:rPr>
              <w:t>Старије становништва не иде у корак са технологијом и неће знати да користи апликацију</w:t>
            </w:r>
          </w:p>
          <w:p w:rsidR="00C75F82" w:rsidRPr="001142D6" w:rsidRDefault="001142D6" w:rsidP="00C75F82">
            <w:pPr>
              <w:widowControl w:val="0"/>
              <w:numPr>
                <w:ilvl w:val="0"/>
                <w:numId w:val="78"/>
              </w:numPr>
              <w:tabs>
                <w:tab w:val="left" w:pos="48"/>
              </w:tabs>
              <w:ind w:left="228" w:hanging="228"/>
              <w:rPr>
                <w:rFonts w:ascii="Calibri" w:hAnsi="Calibri"/>
                <w:sz w:val="20"/>
              </w:rPr>
            </w:pPr>
            <w:r>
              <w:rPr>
                <w:rFonts w:ascii="Calibri" w:hAnsi="Calibri"/>
                <w:sz w:val="20"/>
                <w:lang w:val="sr-Cyrl-RS"/>
              </w:rPr>
              <w:t xml:space="preserve">Део грађана није </w:t>
            </w:r>
            <w:proofErr w:type="spellStart"/>
            <w:r>
              <w:rPr>
                <w:rFonts w:ascii="Calibri" w:hAnsi="Calibri"/>
                <w:sz w:val="20"/>
                <w:lang w:val="sr-Cyrl-RS"/>
              </w:rPr>
              <w:t>довоњно</w:t>
            </w:r>
            <w:proofErr w:type="spellEnd"/>
            <w:r>
              <w:rPr>
                <w:rFonts w:ascii="Calibri" w:hAnsi="Calibri"/>
                <w:sz w:val="20"/>
                <w:lang w:val="sr-Cyrl-RS"/>
              </w:rPr>
              <w:t xml:space="preserve"> еколошки освешћен и неће скинути апликацију</w:t>
            </w:r>
          </w:p>
          <w:p w:rsidR="001142D6" w:rsidRPr="00DB22AC" w:rsidRDefault="001142D6" w:rsidP="00C75F82">
            <w:pPr>
              <w:widowControl w:val="0"/>
              <w:numPr>
                <w:ilvl w:val="0"/>
                <w:numId w:val="78"/>
              </w:numPr>
              <w:tabs>
                <w:tab w:val="left" w:pos="48"/>
              </w:tabs>
              <w:ind w:left="228" w:hanging="228"/>
              <w:rPr>
                <w:rFonts w:ascii="Calibri" w:hAnsi="Calibri"/>
                <w:sz w:val="20"/>
              </w:rPr>
            </w:pPr>
            <w:r>
              <w:rPr>
                <w:rFonts w:ascii="Calibri" w:hAnsi="Calibri"/>
                <w:sz w:val="20"/>
                <w:lang w:val="sr-Cyrl-RS"/>
              </w:rPr>
              <w:t>Појава нових технологија што доводи до потреба да се мења технологија која се користи у развоју, што резултира пробијањем рокова</w:t>
            </w:r>
          </w:p>
        </w:tc>
      </w:tr>
      <w:tr w:rsidR="00C75F82" w:rsidRPr="00DB22AC" w:rsidTr="0011533E">
        <w:trPr>
          <w:trHeight w:val="1970"/>
        </w:trPr>
        <w:tc>
          <w:tcPr>
            <w:tcW w:w="3682" w:type="dxa"/>
            <w:shd w:val="clear" w:color="auto" w:fill="auto"/>
          </w:tcPr>
          <w:p w:rsidR="00C75F82" w:rsidRPr="00DB22AC" w:rsidRDefault="00C75F82" w:rsidP="0011533E">
            <w:pPr>
              <w:numPr>
                <w:ilvl w:val="12"/>
                <w:numId w:val="0"/>
              </w:numPr>
              <w:rPr>
                <w:rFonts w:ascii="Calibri" w:hAnsi="Calibri"/>
                <w:b/>
                <w:color w:val="000000"/>
                <w:sz w:val="20"/>
              </w:rPr>
            </w:pPr>
            <w:r w:rsidRPr="00DB22AC">
              <w:rPr>
                <w:rFonts w:ascii="Calibri" w:hAnsi="Calibri"/>
                <w:b/>
                <w:color w:val="000000"/>
                <w:sz w:val="20"/>
              </w:rPr>
              <w:t>Outputs (tangible) and Outcomes (intangible):</w:t>
            </w:r>
          </w:p>
          <w:p w:rsidR="00C75F82" w:rsidRPr="00DB22AC" w:rsidRDefault="00C75F82" w:rsidP="0011533E">
            <w:pPr>
              <w:widowControl w:val="0"/>
              <w:tabs>
                <w:tab w:val="left" w:pos="228"/>
              </w:tabs>
              <w:ind w:left="86"/>
              <w:rPr>
                <w:rFonts w:ascii="Calibri" w:hAnsi="Calibri"/>
                <w:sz w:val="16"/>
                <w:szCs w:val="16"/>
              </w:rPr>
            </w:pPr>
          </w:p>
          <w:p w:rsidR="00C75F82" w:rsidRPr="008B69B5" w:rsidRDefault="00C75F82" w:rsidP="0011533E">
            <w:pPr>
              <w:tabs>
                <w:tab w:val="left" w:pos="228"/>
                <w:tab w:val="left" w:pos="370"/>
              </w:tabs>
              <w:rPr>
                <w:rFonts w:ascii="Calibri" w:hAnsi="Calibri"/>
                <w:b/>
                <w:bCs/>
                <w:sz w:val="20"/>
                <w:szCs w:val="20"/>
                <w:lang w:val="sr-Cyrl-RS"/>
              </w:rPr>
            </w:pPr>
            <w:r w:rsidRPr="00DB22AC">
              <w:rPr>
                <w:rFonts w:ascii="Calibri" w:hAnsi="Calibri"/>
                <w:b/>
                <w:bCs/>
                <w:sz w:val="20"/>
                <w:szCs w:val="20"/>
              </w:rPr>
              <w:t xml:space="preserve">WP 1 </w:t>
            </w:r>
            <w:r w:rsidR="008B69B5">
              <w:rPr>
                <w:rFonts w:ascii="Calibri" w:hAnsi="Calibri"/>
                <w:b/>
                <w:bCs/>
                <w:sz w:val="20"/>
                <w:szCs w:val="20"/>
              </w:rPr>
              <w:t>–</w:t>
            </w:r>
            <w:r w:rsidRPr="00DB22AC">
              <w:rPr>
                <w:rFonts w:ascii="Calibri" w:hAnsi="Calibri"/>
                <w:b/>
                <w:bCs/>
                <w:sz w:val="20"/>
                <w:szCs w:val="20"/>
              </w:rPr>
              <w:t xml:space="preserve"> PREP</w:t>
            </w:r>
            <w:r w:rsidR="008B69B5">
              <w:rPr>
                <w:rFonts w:ascii="Calibri" w:hAnsi="Calibri"/>
                <w:b/>
                <w:bCs/>
                <w:sz w:val="20"/>
                <w:szCs w:val="20"/>
                <w:lang w:val="sr-Cyrl-RS"/>
              </w:rPr>
              <w:t>1</w:t>
            </w:r>
            <w:r w:rsidRPr="00DB22AC">
              <w:rPr>
                <w:rFonts w:ascii="Calibri" w:hAnsi="Calibri"/>
                <w:b/>
                <w:bCs/>
                <w:sz w:val="20"/>
                <w:szCs w:val="20"/>
              </w:rPr>
              <w:t xml:space="preserve"> </w:t>
            </w:r>
            <w:r w:rsidR="008B69B5">
              <w:rPr>
                <w:rFonts w:ascii="Calibri" w:hAnsi="Calibri"/>
                <w:b/>
                <w:bCs/>
                <w:sz w:val="20"/>
                <w:szCs w:val="20"/>
              </w:rPr>
              <w:t>–</w:t>
            </w:r>
            <w:r w:rsidRPr="00DB22AC">
              <w:rPr>
                <w:rFonts w:ascii="Calibri" w:hAnsi="Calibri"/>
                <w:b/>
                <w:bCs/>
                <w:sz w:val="20"/>
                <w:szCs w:val="20"/>
              </w:rPr>
              <w:t xml:space="preserve"> </w:t>
            </w:r>
            <w:r w:rsidR="008B69B5">
              <w:rPr>
                <w:rFonts w:ascii="Calibri" w:hAnsi="Calibri"/>
                <w:b/>
                <w:bCs/>
                <w:sz w:val="20"/>
                <w:szCs w:val="20"/>
                <w:lang w:val="sr-Cyrl-RS"/>
              </w:rPr>
              <w:t>Управљање пројектом</w:t>
            </w:r>
          </w:p>
          <w:p w:rsidR="00187C5F" w:rsidRPr="001142D6" w:rsidRDefault="00187C5F" w:rsidP="001142D6">
            <w:pPr>
              <w:pStyle w:val="ListParagraph"/>
              <w:numPr>
                <w:ilvl w:val="1"/>
                <w:numId w:val="89"/>
              </w:numPr>
              <w:tabs>
                <w:tab w:val="left" w:pos="228"/>
                <w:tab w:val="left" w:pos="370"/>
              </w:tabs>
              <w:rPr>
                <w:rFonts w:asciiTheme="minorHAnsi" w:hAnsiTheme="minorHAnsi" w:cstheme="minorHAnsi"/>
                <w:color w:val="000000"/>
                <w:sz w:val="20"/>
                <w:szCs w:val="20"/>
                <w:lang w:val="sr-Cyrl-RS"/>
              </w:rPr>
            </w:pPr>
            <w:r w:rsidRPr="00187C5F">
              <w:rPr>
                <w:rFonts w:asciiTheme="minorHAnsi" w:hAnsiTheme="minorHAnsi" w:cstheme="minorHAnsi"/>
                <w:i/>
                <w:iCs/>
                <w:color w:val="000000"/>
                <w:sz w:val="20"/>
                <w:szCs w:val="20"/>
                <w:lang w:val="en-US"/>
              </w:rPr>
              <w:t xml:space="preserve">Microsoft Project </w:t>
            </w:r>
            <w:r w:rsidRPr="00187C5F">
              <w:rPr>
                <w:rFonts w:asciiTheme="minorHAnsi" w:hAnsiTheme="minorHAnsi" w:cstheme="minorHAnsi"/>
                <w:color w:val="000000"/>
                <w:sz w:val="20"/>
                <w:szCs w:val="20"/>
                <w:lang w:val="sr-Cyrl-RS"/>
              </w:rPr>
              <w:t>документ</w:t>
            </w:r>
          </w:p>
          <w:p w:rsidR="00C75F82" w:rsidRPr="00187C5F" w:rsidRDefault="00C75F82" w:rsidP="0011533E">
            <w:pPr>
              <w:tabs>
                <w:tab w:val="left" w:pos="228"/>
                <w:tab w:val="left" w:pos="370"/>
              </w:tabs>
              <w:rPr>
                <w:rFonts w:ascii="Calibri" w:hAnsi="Calibri"/>
                <w:b/>
                <w:bCs/>
                <w:sz w:val="20"/>
                <w:szCs w:val="20"/>
                <w:lang w:val="sr-Cyrl-RS"/>
              </w:rPr>
            </w:pPr>
            <w:r w:rsidRPr="00DB22AC">
              <w:rPr>
                <w:rFonts w:ascii="Calibri" w:hAnsi="Calibri"/>
                <w:b/>
                <w:bCs/>
                <w:sz w:val="20"/>
                <w:szCs w:val="20"/>
              </w:rPr>
              <w:t xml:space="preserve">WP 2 – </w:t>
            </w:r>
            <w:r w:rsidR="008B69B5" w:rsidRPr="00DB22AC">
              <w:rPr>
                <w:rFonts w:ascii="Calibri" w:hAnsi="Calibri"/>
                <w:b/>
                <w:bCs/>
                <w:sz w:val="20"/>
                <w:szCs w:val="20"/>
              </w:rPr>
              <w:t>PREP</w:t>
            </w:r>
            <w:r w:rsidR="008B69B5">
              <w:rPr>
                <w:rFonts w:ascii="Calibri" w:hAnsi="Calibri"/>
                <w:b/>
                <w:bCs/>
                <w:sz w:val="20"/>
                <w:szCs w:val="20"/>
                <w:lang w:val="sr-Cyrl-RS"/>
              </w:rPr>
              <w:t>2</w:t>
            </w:r>
            <w:r w:rsidRPr="00DB22AC">
              <w:rPr>
                <w:rFonts w:ascii="Calibri" w:hAnsi="Calibri"/>
                <w:b/>
                <w:bCs/>
                <w:sz w:val="20"/>
                <w:szCs w:val="20"/>
              </w:rPr>
              <w:t xml:space="preserve"> </w:t>
            </w:r>
            <w:r w:rsidR="008B69B5">
              <w:rPr>
                <w:rFonts w:ascii="Calibri" w:hAnsi="Calibri"/>
                <w:b/>
                <w:bCs/>
                <w:sz w:val="20"/>
                <w:szCs w:val="20"/>
              </w:rPr>
              <w:t>–</w:t>
            </w:r>
            <w:r w:rsidRPr="00DB22AC">
              <w:rPr>
                <w:rFonts w:ascii="Calibri" w:hAnsi="Calibri"/>
                <w:b/>
                <w:bCs/>
                <w:sz w:val="20"/>
                <w:szCs w:val="20"/>
              </w:rPr>
              <w:t xml:space="preserve"> </w:t>
            </w:r>
            <w:r w:rsidR="008B69B5">
              <w:rPr>
                <w:rFonts w:ascii="Calibri" w:hAnsi="Calibri"/>
                <w:b/>
                <w:bCs/>
                <w:sz w:val="20"/>
                <w:szCs w:val="20"/>
                <w:lang w:val="sr-Cyrl-RS"/>
              </w:rPr>
              <w:t>Анализа корисничких захтева</w:t>
            </w:r>
          </w:p>
          <w:p w:rsidR="00C75F82" w:rsidRPr="00187C5F" w:rsidRDefault="00C75F82" w:rsidP="0011533E">
            <w:pPr>
              <w:tabs>
                <w:tab w:val="left" w:pos="228"/>
                <w:tab w:val="left" w:pos="370"/>
              </w:tabs>
              <w:ind w:left="86"/>
              <w:rPr>
                <w:rFonts w:ascii="Calibri" w:hAnsi="Calibri"/>
                <w:noProof/>
                <w:sz w:val="20"/>
                <w:szCs w:val="20"/>
                <w:lang w:val="sr-Cyrl-RS"/>
              </w:rPr>
            </w:pPr>
            <w:r w:rsidRPr="00DB22AC">
              <w:rPr>
                <w:rFonts w:ascii="Calibri" w:hAnsi="Calibri"/>
                <w:noProof/>
                <w:color w:val="000000"/>
                <w:sz w:val="20"/>
                <w:szCs w:val="20"/>
              </w:rPr>
              <w:t>2.1.</w:t>
            </w:r>
            <w:r w:rsidR="00187C5F">
              <w:rPr>
                <w:rFonts w:ascii="Calibri" w:hAnsi="Calibri"/>
                <w:noProof/>
                <w:color w:val="000000"/>
                <w:sz w:val="20"/>
                <w:szCs w:val="20"/>
                <w:lang w:val="sr-Cyrl-RS"/>
              </w:rPr>
              <w:t xml:space="preserve"> Студија изводљивости</w:t>
            </w:r>
          </w:p>
          <w:p w:rsidR="00C75F82" w:rsidRPr="00187C5F" w:rsidRDefault="00C75F82" w:rsidP="0011533E">
            <w:pPr>
              <w:widowControl w:val="0"/>
              <w:tabs>
                <w:tab w:val="left" w:pos="228"/>
              </w:tabs>
              <w:ind w:left="86"/>
              <w:rPr>
                <w:rFonts w:ascii="Calibri" w:hAnsi="Calibri"/>
                <w:noProof/>
                <w:color w:val="000000"/>
                <w:sz w:val="20"/>
                <w:szCs w:val="20"/>
                <w:lang w:val="sr-Cyrl-RS"/>
              </w:rPr>
            </w:pPr>
            <w:r w:rsidRPr="00DB22AC">
              <w:rPr>
                <w:rFonts w:ascii="Calibri" w:hAnsi="Calibri"/>
                <w:noProof/>
                <w:color w:val="000000"/>
                <w:sz w:val="20"/>
                <w:szCs w:val="20"/>
              </w:rPr>
              <w:t xml:space="preserve">2.2. </w:t>
            </w:r>
            <w:r w:rsidR="00187C5F">
              <w:rPr>
                <w:rFonts w:ascii="Calibri" w:hAnsi="Calibri"/>
                <w:noProof/>
                <w:color w:val="000000"/>
                <w:sz w:val="20"/>
                <w:szCs w:val="20"/>
                <w:lang w:val="sr-Cyrl-RS"/>
              </w:rPr>
              <w:t>Извештај о тржишту</w:t>
            </w:r>
          </w:p>
          <w:p w:rsidR="00C75F82" w:rsidRPr="00187C5F" w:rsidRDefault="00C75F82" w:rsidP="0011533E">
            <w:pPr>
              <w:widowControl w:val="0"/>
              <w:tabs>
                <w:tab w:val="left" w:pos="228"/>
              </w:tabs>
              <w:ind w:left="86"/>
              <w:rPr>
                <w:rFonts w:ascii="Calibri" w:hAnsi="Calibri"/>
                <w:noProof/>
                <w:color w:val="000000"/>
                <w:sz w:val="20"/>
                <w:szCs w:val="20"/>
                <w:lang w:val="sr-Cyrl-RS"/>
              </w:rPr>
            </w:pPr>
            <w:r w:rsidRPr="00DB22AC">
              <w:rPr>
                <w:rFonts w:ascii="Calibri" w:hAnsi="Calibri"/>
                <w:noProof/>
                <w:color w:val="000000"/>
                <w:sz w:val="20"/>
                <w:szCs w:val="20"/>
              </w:rPr>
              <w:t xml:space="preserve">2.3. </w:t>
            </w:r>
            <w:r w:rsidR="00187C5F">
              <w:rPr>
                <w:rFonts w:ascii="Calibri" w:hAnsi="Calibri"/>
                <w:noProof/>
                <w:color w:val="000000"/>
                <w:sz w:val="20"/>
                <w:szCs w:val="20"/>
                <w:lang w:val="sr-Cyrl-RS"/>
              </w:rPr>
              <w:t>Извештај о корисничким захтевима</w:t>
            </w:r>
          </w:p>
          <w:p w:rsidR="00187C5F" w:rsidRPr="00187C5F" w:rsidRDefault="00C75F82" w:rsidP="001142D6">
            <w:pPr>
              <w:widowControl w:val="0"/>
              <w:tabs>
                <w:tab w:val="left" w:pos="228"/>
              </w:tabs>
              <w:ind w:left="86"/>
              <w:rPr>
                <w:rFonts w:ascii="Calibri" w:hAnsi="Calibri"/>
                <w:noProof/>
                <w:color w:val="000000"/>
                <w:sz w:val="20"/>
                <w:szCs w:val="20"/>
                <w:lang w:val="en-US"/>
              </w:rPr>
            </w:pPr>
            <w:r w:rsidRPr="00DB22AC">
              <w:rPr>
                <w:rFonts w:ascii="Calibri" w:hAnsi="Calibri"/>
                <w:noProof/>
                <w:color w:val="000000"/>
                <w:sz w:val="20"/>
                <w:szCs w:val="20"/>
              </w:rPr>
              <w:t>2.4.</w:t>
            </w:r>
            <w:r w:rsidR="00187C5F">
              <w:rPr>
                <w:rFonts w:ascii="Calibri" w:hAnsi="Calibri"/>
                <w:noProof/>
                <w:color w:val="000000"/>
                <w:sz w:val="20"/>
                <w:szCs w:val="20"/>
                <w:lang w:val="sr-Cyrl-RS"/>
              </w:rPr>
              <w:t xml:space="preserve"> </w:t>
            </w:r>
            <w:r w:rsidR="00187C5F">
              <w:rPr>
                <w:rFonts w:ascii="Calibri" w:hAnsi="Calibri"/>
                <w:noProof/>
                <w:color w:val="000000"/>
                <w:sz w:val="20"/>
                <w:szCs w:val="20"/>
                <w:lang w:val="en-US"/>
              </w:rPr>
              <w:t>RBS</w:t>
            </w:r>
          </w:p>
          <w:p w:rsidR="008B69B5" w:rsidRDefault="008B69B5" w:rsidP="008B69B5">
            <w:pPr>
              <w:tabs>
                <w:tab w:val="left" w:pos="228"/>
                <w:tab w:val="left" w:pos="370"/>
              </w:tabs>
              <w:rPr>
                <w:rFonts w:ascii="Calibri" w:hAnsi="Calibri"/>
                <w:b/>
                <w:bCs/>
                <w:sz w:val="20"/>
                <w:szCs w:val="20"/>
                <w:lang w:val="sr-Cyrl-RS"/>
              </w:rPr>
            </w:pPr>
            <w:r w:rsidRPr="00DB22AC">
              <w:rPr>
                <w:rFonts w:ascii="Calibri" w:hAnsi="Calibri"/>
                <w:b/>
                <w:bCs/>
                <w:sz w:val="20"/>
                <w:szCs w:val="20"/>
              </w:rPr>
              <w:lastRenderedPageBreak/>
              <w:t xml:space="preserve">WP </w:t>
            </w:r>
            <w:r>
              <w:rPr>
                <w:rFonts w:ascii="Calibri" w:hAnsi="Calibri"/>
                <w:b/>
                <w:bCs/>
                <w:sz w:val="20"/>
                <w:szCs w:val="20"/>
                <w:lang w:val="sr-Cyrl-RS"/>
              </w:rPr>
              <w:t>3</w:t>
            </w:r>
            <w:r w:rsidRPr="00DB22AC">
              <w:rPr>
                <w:rFonts w:ascii="Calibri" w:hAnsi="Calibri"/>
                <w:b/>
                <w:bCs/>
                <w:sz w:val="20"/>
                <w:szCs w:val="20"/>
              </w:rPr>
              <w:t xml:space="preserve"> – PREP</w:t>
            </w:r>
            <w:r>
              <w:rPr>
                <w:rFonts w:ascii="Calibri" w:hAnsi="Calibri"/>
                <w:b/>
                <w:bCs/>
                <w:sz w:val="20"/>
                <w:szCs w:val="20"/>
                <w:lang w:val="sr-Cyrl-RS"/>
              </w:rPr>
              <w:t>3</w:t>
            </w:r>
            <w:r w:rsidRPr="00DB22AC">
              <w:rPr>
                <w:rFonts w:ascii="Calibri" w:hAnsi="Calibri"/>
                <w:b/>
                <w:bCs/>
                <w:sz w:val="20"/>
                <w:szCs w:val="20"/>
              </w:rPr>
              <w:t xml:space="preserve"> </w:t>
            </w:r>
            <w:r>
              <w:rPr>
                <w:rFonts w:ascii="Calibri" w:hAnsi="Calibri"/>
                <w:b/>
                <w:bCs/>
                <w:sz w:val="20"/>
                <w:szCs w:val="20"/>
              </w:rPr>
              <w:t>–</w:t>
            </w:r>
            <w:r w:rsidRPr="00DB22AC">
              <w:rPr>
                <w:rFonts w:ascii="Calibri" w:hAnsi="Calibri"/>
                <w:b/>
                <w:bCs/>
                <w:sz w:val="20"/>
                <w:szCs w:val="20"/>
              </w:rPr>
              <w:t xml:space="preserve"> </w:t>
            </w:r>
            <w:r>
              <w:rPr>
                <w:rFonts w:ascii="Calibri" w:hAnsi="Calibri"/>
                <w:b/>
                <w:bCs/>
                <w:sz w:val="20"/>
                <w:szCs w:val="20"/>
                <w:lang w:val="sr-Cyrl-RS"/>
              </w:rPr>
              <w:t>Планирање пројекта</w:t>
            </w:r>
          </w:p>
          <w:p w:rsidR="00187C5F" w:rsidRDefault="00187C5F" w:rsidP="008B69B5">
            <w:pPr>
              <w:tabs>
                <w:tab w:val="left" w:pos="228"/>
                <w:tab w:val="left" w:pos="370"/>
              </w:tabs>
              <w:rPr>
                <w:rFonts w:ascii="Calibri" w:hAnsi="Calibri"/>
                <w:sz w:val="20"/>
                <w:szCs w:val="20"/>
                <w:lang w:val="sr-Cyrl-RS"/>
              </w:rPr>
            </w:pPr>
            <w:r>
              <w:rPr>
                <w:rFonts w:ascii="Calibri" w:hAnsi="Calibri"/>
                <w:sz w:val="20"/>
                <w:szCs w:val="20"/>
                <w:lang w:val="en-US"/>
              </w:rPr>
              <w:t xml:space="preserve">3.1 </w:t>
            </w:r>
            <w:r>
              <w:rPr>
                <w:rFonts w:ascii="Calibri" w:hAnsi="Calibri"/>
                <w:sz w:val="20"/>
                <w:szCs w:val="20"/>
                <w:lang w:val="sr-Cyrl-RS"/>
              </w:rPr>
              <w:t>Пројектни план</w:t>
            </w:r>
          </w:p>
          <w:p w:rsidR="001142D6" w:rsidRPr="00187C5F" w:rsidRDefault="001142D6" w:rsidP="008B69B5">
            <w:pPr>
              <w:tabs>
                <w:tab w:val="left" w:pos="228"/>
                <w:tab w:val="left" w:pos="370"/>
              </w:tabs>
              <w:rPr>
                <w:rFonts w:ascii="Calibri" w:hAnsi="Calibri"/>
                <w:sz w:val="20"/>
                <w:szCs w:val="20"/>
                <w:lang w:val="sr-Cyrl-RS"/>
              </w:rPr>
            </w:pPr>
          </w:p>
          <w:p w:rsidR="008B69B5" w:rsidRDefault="008B69B5" w:rsidP="008B69B5">
            <w:pPr>
              <w:tabs>
                <w:tab w:val="left" w:pos="228"/>
                <w:tab w:val="left" w:pos="370"/>
              </w:tabs>
              <w:rPr>
                <w:rFonts w:ascii="Calibri" w:hAnsi="Calibri"/>
                <w:b/>
                <w:bCs/>
                <w:sz w:val="20"/>
                <w:szCs w:val="20"/>
                <w:lang w:val="sr-Cyrl-RS"/>
              </w:rPr>
            </w:pPr>
          </w:p>
          <w:p w:rsidR="008B69B5" w:rsidRDefault="008B69B5" w:rsidP="008B69B5">
            <w:pPr>
              <w:tabs>
                <w:tab w:val="left" w:pos="228"/>
                <w:tab w:val="left" w:pos="370"/>
              </w:tabs>
              <w:rPr>
                <w:rFonts w:ascii="Calibri" w:hAnsi="Calibri"/>
                <w:b/>
                <w:bCs/>
                <w:sz w:val="20"/>
                <w:szCs w:val="20"/>
                <w:lang w:val="sr-Cyrl-RS"/>
              </w:rPr>
            </w:pPr>
            <w:r w:rsidRPr="00DB22AC">
              <w:rPr>
                <w:rFonts w:ascii="Calibri" w:hAnsi="Calibri"/>
                <w:b/>
                <w:bCs/>
                <w:sz w:val="20"/>
                <w:szCs w:val="20"/>
              </w:rPr>
              <w:t xml:space="preserve">WP </w:t>
            </w:r>
            <w:r>
              <w:rPr>
                <w:rFonts w:ascii="Calibri" w:hAnsi="Calibri"/>
                <w:b/>
                <w:bCs/>
                <w:sz w:val="20"/>
                <w:szCs w:val="20"/>
                <w:lang w:val="sr-Cyrl-RS"/>
              </w:rPr>
              <w:t>4</w:t>
            </w:r>
            <w:r w:rsidRPr="00DB22AC">
              <w:rPr>
                <w:rFonts w:ascii="Calibri" w:hAnsi="Calibri"/>
                <w:b/>
                <w:bCs/>
                <w:sz w:val="20"/>
                <w:szCs w:val="20"/>
              </w:rPr>
              <w:t xml:space="preserve"> – PREP</w:t>
            </w:r>
            <w:r>
              <w:rPr>
                <w:rFonts w:ascii="Calibri" w:hAnsi="Calibri"/>
                <w:b/>
                <w:bCs/>
                <w:sz w:val="20"/>
                <w:szCs w:val="20"/>
                <w:lang w:val="sr-Cyrl-RS"/>
              </w:rPr>
              <w:t>4</w:t>
            </w:r>
            <w:r w:rsidRPr="00DB22AC">
              <w:rPr>
                <w:rFonts w:ascii="Calibri" w:hAnsi="Calibri"/>
                <w:b/>
                <w:bCs/>
                <w:sz w:val="20"/>
                <w:szCs w:val="20"/>
              </w:rPr>
              <w:t xml:space="preserve"> </w:t>
            </w:r>
            <w:r>
              <w:rPr>
                <w:rFonts w:ascii="Calibri" w:hAnsi="Calibri"/>
                <w:b/>
                <w:bCs/>
                <w:sz w:val="20"/>
                <w:szCs w:val="20"/>
              </w:rPr>
              <w:t>–</w:t>
            </w:r>
            <w:r w:rsidRPr="00DB22AC">
              <w:rPr>
                <w:rFonts w:ascii="Calibri" w:hAnsi="Calibri"/>
                <w:b/>
                <w:bCs/>
                <w:sz w:val="20"/>
                <w:szCs w:val="20"/>
              </w:rPr>
              <w:t xml:space="preserve"> </w:t>
            </w:r>
            <w:r>
              <w:rPr>
                <w:rFonts w:ascii="Calibri" w:hAnsi="Calibri"/>
                <w:b/>
                <w:bCs/>
                <w:sz w:val="20"/>
                <w:szCs w:val="20"/>
                <w:lang w:val="sr-Cyrl-RS"/>
              </w:rPr>
              <w:t>Моделовање и дизајн хардвера и софтвера</w:t>
            </w:r>
          </w:p>
          <w:p w:rsidR="008B69B5" w:rsidRPr="00187C5F" w:rsidRDefault="00187C5F" w:rsidP="008B69B5">
            <w:pPr>
              <w:tabs>
                <w:tab w:val="left" w:pos="228"/>
                <w:tab w:val="left" w:pos="370"/>
              </w:tabs>
              <w:rPr>
                <w:rFonts w:ascii="Calibri" w:hAnsi="Calibri"/>
                <w:sz w:val="20"/>
                <w:szCs w:val="20"/>
                <w:lang w:val="sr-Cyrl-RS"/>
              </w:rPr>
            </w:pPr>
            <w:r>
              <w:rPr>
                <w:rFonts w:ascii="Calibri" w:hAnsi="Calibri"/>
                <w:sz w:val="20"/>
                <w:szCs w:val="20"/>
                <w:lang w:val="sr-Cyrl-RS"/>
              </w:rPr>
              <w:t>4.1 УМЛ модел уређаја</w:t>
            </w:r>
          </w:p>
          <w:p w:rsidR="00187C5F" w:rsidRPr="00187C5F" w:rsidRDefault="00187C5F" w:rsidP="00187C5F">
            <w:pPr>
              <w:tabs>
                <w:tab w:val="left" w:pos="228"/>
                <w:tab w:val="left" w:pos="370"/>
              </w:tabs>
              <w:rPr>
                <w:rFonts w:ascii="Calibri" w:hAnsi="Calibri"/>
                <w:sz w:val="20"/>
                <w:szCs w:val="20"/>
                <w:lang w:val="sr-Cyrl-RS"/>
              </w:rPr>
            </w:pPr>
            <w:r>
              <w:rPr>
                <w:rFonts w:ascii="Calibri" w:hAnsi="Calibri"/>
                <w:sz w:val="20"/>
                <w:szCs w:val="20"/>
                <w:lang w:val="sr-Cyrl-RS"/>
              </w:rPr>
              <w:t>4.2 УМЛ модел софтвера</w:t>
            </w:r>
          </w:p>
          <w:p w:rsidR="00187C5F" w:rsidRPr="00187C5F" w:rsidRDefault="00187C5F" w:rsidP="00187C5F">
            <w:pPr>
              <w:tabs>
                <w:tab w:val="left" w:pos="228"/>
                <w:tab w:val="left" w:pos="370"/>
              </w:tabs>
              <w:rPr>
                <w:rFonts w:ascii="Calibri" w:hAnsi="Calibri"/>
                <w:sz w:val="20"/>
                <w:szCs w:val="20"/>
                <w:lang w:val="sr-Cyrl-RS"/>
              </w:rPr>
            </w:pPr>
            <w:r>
              <w:rPr>
                <w:rFonts w:ascii="Calibri" w:hAnsi="Calibri"/>
                <w:sz w:val="20"/>
                <w:szCs w:val="20"/>
                <w:lang w:val="sr-Cyrl-RS"/>
              </w:rPr>
              <w:t>4.3 УМЛ модел хардвера</w:t>
            </w:r>
          </w:p>
          <w:p w:rsidR="00187C5F" w:rsidRDefault="00187C5F" w:rsidP="008B69B5">
            <w:pPr>
              <w:tabs>
                <w:tab w:val="left" w:pos="228"/>
                <w:tab w:val="left" w:pos="370"/>
              </w:tabs>
              <w:rPr>
                <w:rFonts w:ascii="Calibri" w:hAnsi="Calibri"/>
                <w:b/>
                <w:bCs/>
                <w:sz w:val="20"/>
                <w:szCs w:val="20"/>
              </w:rPr>
            </w:pPr>
          </w:p>
          <w:p w:rsidR="008B69B5" w:rsidRPr="008B69B5" w:rsidRDefault="008B69B5" w:rsidP="008B69B5">
            <w:pPr>
              <w:tabs>
                <w:tab w:val="left" w:pos="228"/>
                <w:tab w:val="left" w:pos="370"/>
              </w:tabs>
              <w:rPr>
                <w:rFonts w:ascii="Calibri" w:hAnsi="Calibri"/>
                <w:b/>
                <w:bCs/>
                <w:sz w:val="20"/>
                <w:szCs w:val="20"/>
                <w:lang w:val="sr-Cyrl-RS"/>
              </w:rPr>
            </w:pPr>
            <w:r w:rsidRPr="00DB22AC">
              <w:rPr>
                <w:rFonts w:ascii="Calibri" w:hAnsi="Calibri"/>
                <w:b/>
                <w:bCs/>
                <w:sz w:val="20"/>
                <w:szCs w:val="20"/>
              </w:rPr>
              <w:t xml:space="preserve">WP </w:t>
            </w:r>
            <w:r>
              <w:rPr>
                <w:rFonts w:ascii="Calibri" w:hAnsi="Calibri"/>
                <w:b/>
                <w:bCs/>
                <w:sz w:val="20"/>
                <w:szCs w:val="20"/>
                <w:lang w:val="sr-Cyrl-RS"/>
              </w:rPr>
              <w:t>5</w:t>
            </w:r>
            <w:r w:rsidRPr="00DB22AC">
              <w:rPr>
                <w:rFonts w:ascii="Calibri" w:hAnsi="Calibri"/>
                <w:b/>
                <w:bCs/>
                <w:sz w:val="20"/>
                <w:szCs w:val="20"/>
              </w:rPr>
              <w:t xml:space="preserve"> – PREP</w:t>
            </w:r>
            <w:r>
              <w:rPr>
                <w:rFonts w:ascii="Calibri" w:hAnsi="Calibri"/>
                <w:b/>
                <w:bCs/>
                <w:sz w:val="20"/>
                <w:szCs w:val="20"/>
                <w:lang w:val="sr-Cyrl-RS"/>
              </w:rPr>
              <w:t>5</w:t>
            </w:r>
            <w:r w:rsidRPr="00DB22AC">
              <w:rPr>
                <w:rFonts w:ascii="Calibri" w:hAnsi="Calibri"/>
                <w:b/>
                <w:bCs/>
                <w:sz w:val="20"/>
                <w:szCs w:val="20"/>
              </w:rPr>
              <w:t xml:space="preserve"> </w:t>
            </w:r>
            <w:r>
              <w:rPr>
                <w:rFonts w:ascii="Calibri" w:hAnsi="Calibri"/>
                <w:b/>
                <w:bCs/>
                <w:sz w:val="20"/>
                <w:szCs w:val="20"/>
              </w:rPr>
              <w:t>–</w:t>
            </w:r>
            <w:r w:rsidRPr="00DB22AC">
              <w:rPr>
                <w:rFonts w:ascii="Calibri" w:hAnsi="Calibri"/>
                <w:b/>
                <w:bCs/>
                <w:sz w:val="20"/>
                <w:szCs w:val="20"/>
              </w:rPr>
              <w:t xml:space="preserve"> </w:t>
            </w:r>
            <w:r>
              <w:rPr>
                <w:rFonts w:ascii="Calibri" w:hAnsi="Calibri"/>
                <w:b/>
                <w:bCs/>
                <w:sz w:val="20"/>
                <w:szCs w:val="20"/>
                <w:lang w:val="sr-Cyrl-RS"/>
              </w:rPr>
              <w:t>Имплементација хардвера и софтвера</w:t>
            </w:r>
          </w:p>
          <w:p w:rsidR="008B69B5" w:rsidRDefault="00187C5F" w:rsidP="008B69B5">
            <w:pPr>
              <w:tabs>
                <w:tab w:val="left" w:pos="228"/>
                <w:tab w:val="left" w:pos="370"/>
              </w:tabs>
              <w:rPr>
                <w:rFonts w:ascii="Calibri" w:hAnsi="Calibri"/>
                <w:sz w:val="20"/>
                <w:szCs w:val="20"/>
                <w:lang w:val="sr-Cyrl-RS"/>
              </w:rPr>
            </w:pPr>
            <w:r>
              <w:rPr>
                <w:rFonts w:ascii="Calibri" w:hAnsi="Calibri"/>
                <w:sz w:val="20"/>
                <w:szCs w:val="20"/>
                <w:lang w:val="sr-Cyrl-RS"/>
              </w:rPr>
              <w:t>5.1 Софтверска компонента</w:t>
            </w:r>
          </w:p>
          <w:p w:rsidR="00187C5F" w:rsidRDefault="00187C5F" w:rsidP="008B69B5">
            <w:pPr>
              <w:tabs>
                <w:tab w:val="left" w:pos="228"/>
                <w:tab w:val="left" w:pos="370"/>
              </w:tabs>
              <w:rPr>
                <w:rFonts w:ascii="Calibri" w:hAnsi="Calibri"/>
                <w:sz w:val="20"/>
                <w:szCs w:val="20"/>
                <w:lang w:val="sr-Cyrl-RS"/>
              </w:rPr>
            </w:pPr>
            <w:r>
              <w:rPr>
                <w:rFonts w:ascii="Calibri" w:hAnsi="Calibri"/>
                <w:sz w:val="20"/>
                <w:szCs w:val="20"/>
                <w:lang w:val="sr-Cyrl-RS"/>
              </w:rPr>
              <w:t>5.2 Сензор за таблице</w:t>
            </w:r>
          </w:p>
          <w:p w:rsidR="00187C5F" w:rsidRDefault="00187C5F" w:rsidP="008B69B5">
            <w:pPr>
              <w:tabs>
                <w:tab w:val="left" w:pos="228"/>
                <w:tab w:val="left" w:pos="370"/>
              </w:tabs>
              <w:rPr>
                <w:rFonts w:ascii="Calibri" w:hAnsi="Calibri"/>
                <w:sz w:val="20"/>
                <w:szCs w:val="20"/>
                <w:lang w:val="sr-Cyrl-RS"/>
              </w:rPr>
            </w:pPr>
            <w:r>
              <w:rPr>
                <w:rFonts w:ascii="Calibri" w:hAnsi="Calibri"/>
                <w:sz w:val="20"/>
                <w:szCs w:val="20"/>
                <w:lang w:val="sr-Cyrl-RS"/>
              </w:rPr>
              <w:t>5.3 Мерач загађености ваздуха</w:t>
            </w:r>
          </w:p>
          <w:p w:rsidR="00187C5F" w:rsidRDefault="00187C5F" w:rsidP="008B69B5">
            <w:pPr>
              <w:tabs>
                <w:tab w:val="left" w:pos="228"/>
                <w:tab w:val="left" w:pos="370"/>
              </w:tabs>
              <w:rPr>
                <w:rFonts w:ascii="Calibri" w:hAnsi="Calibri"/>
                <w:sz w:val="20"/>
                <w:szCs w:val="20"/>
                <w:lang w:val="sr-Cyrl-RS"/>
              </w:rPr>
            </w:pPr>
            <w:r>
              <w:rPr>
                <w:rFonts w:ascii="Calibri" w:hAnsi="Calibri"/>
                <w:sz w:val="20"/>
                <w:szCs w:val="20"/>
                <w:lang w:val="sr-Cyrl-RS"/>
              </w:rPr>
              <w:t>5.4 Мерач густине ваздуха</w:t>
            </w:r>
          </w:p>
          <w:p w:rsidR="00187C5F" w:rsidRDefault="00187C5F" w:rsidP="008B69B5">
            <w:pPr>
              <w:tabs>
                <w:tab w:val="left" w:pos="228"/>
                <w:tab w:val="left" w:pos="370"/>
              </w:tabs>
              <w:rPr>
                <w:rFonts w:ascii="Calibri" w:hAnsi="Calibri"/>
                <w:sz w:val="20"/>
                <w:szCs w:val="20"/>
                <w:lang w:val="sr-Cyrl-RS"/>
              </w:rPr>
            </w:pPr>
            <w:r>
              <w:rPr>
                <w:rFonts w:ascii="Calibri" w:hAnsi="Calibri"/>
                <w:sz w:val="20"/>
                <w:szCs w:val="20"/>
                <w:lang w:val="sr-Cyrl-RS"/>
              </w:rPr>
              <w:t>5.5 Мерач броја возила</w:t>
            </w:r>
          </w:p>
          <w:p w:rsidR="00187C5F" w:rsidRDefault="00187C5F" w:rsidP="008B69B5">
            <w:pPr>
              <w:tabs>
                <w:tab w:val="left" w:pos="228"/>
                <w:tab w:val="left" w:pos="370"/>
              </w:tabs>
              <w:rPr>
                <w:rFonts w:ascii="Calibri" w:hAnsi="Calibri"/>
                <w:sz w:val="20"/>
                <w:szCs w:val="20"/>
                <w:lang w:val="sr-Cyrl-RS"/>
              </w:rPr>
            </w:pPr>
            <w:r>
              <w:rPr>
                <w:rFonts w:ascii="Calibri" w:hAnsi="Calibri"/>
                <w:sz w:val="20"/>
                <w:szCs w:val="20"/>
                <w:lang w:val="sr-Cyrl-RS"/>
              </w:rPr>
              <w:t>5.6 Мобилна апликација</w:t>
            </w:r>
          </w:p>
          <w:p w:rsidR="00187C5F" w:rsidRPr="00187C5F" w:rsidRDefault="00187C5F" w:rsidP="008B69B5">
            <w:pPr>
              <w:tabs>
                <w:tab w:val="left" w:pos="228"/>
                <w:tab w:val="left" w:pos="370"/>
              </w:tabs>
              <w:rPr>
                <w:rFonts w:ascii="Calibri" w:hAnsi="Calibri"/>
                <w:sz w:val="20"/>
                <w:szCs w:val="20"/>
                <w:lang w:val="sr-Cyrl-RS"/>
              </w:rPr>
            </w:pPr>
          </w:p>
          <w:p w:rsidR="008B69B5" w:rsidRDefault="008B69B5" w:rsidP="008B69B5">
            <w:pPr>
              <w:tabs>
                <w:tab w:val="left" w:pos="228"/>
                <w:tab w:val="left" w:pos="370"/>
              </w:tabs>
              <w:rPr>
                <w:rFonts w:ascii="Calibri" w:hAnsi="Calibri"/>
                <w:b/>
                <w:bCs/>
                <w:sz w:val="20"/>
                <w:szCs w:val="20"/>
                <w:lang w:val="sr-Cyrl-RS"/>
              </w:rPr>
            </w:pPr>
            <w:r w:rsidRPr="00DB22AC">
              <w:rPr>
                <w:rFonts w:ascii="Calibri" w:hAnsi="Calibri"/>
                <w:b/>
                <w:bCs/>
                <w:sz w:val="20"/>
                <w:szCs w:val="20"/>
              </w:rPr>
              <w:t xml:space="preserve">WP </w:t>
            </w:r>
            <w:r>
              <w:rPr>
                <w:rFonts w:ascii="Calibri" w:hAnsi="Calibri"/>
                <w:b/>
                <w:bCs/>
                <w:sz w:val="20"/>
                <w:szCs w:val="20"/>
                <w:lang w:val="sr-Cyrl-RS"/>
              </w:rPr>
              <w:t>6</w:t>
            </w:r>
            <w:r w:rsidRPr="00DB22AC">
              <w:rPr>
                <w:rFonts w:ascii="Calibri" w:hAnsi="Calibri"/>
                <w:b/>
                <w:bCs/>
                <w:sz w:val="20"/>
                <w:szCs w:val="20"/>
              </w:rPr>
              <w:t xml:space="preserve"> – PREP</w:t>
            </w:r>
            <w:r>
              <w:rPr>
                <w:rFonts w:ascii="Calibri" w:hAnsi="Calibri"/>
                <w:b/>
                <w:bCs/>
                <w:sz w:val="20"/>
                <w:szCs w:val="20"/>
                <w:lang w:val="sr-Cyrl-RS"/>
              </w:rPr>
              <w:t xml:space="preserve">6 </w:t>
            </w:r>
            <w:r>
              <w:rPr>
                <w:rFonts w:ascii="Calibri" w:hAnsi="Calibri"/>
                <w:b/>
                <w:bCs/>
                <w:sz w:val="20"/>
                <w:szCs w:val="20"/>
              </w:rPr>
              <w:t>–</w:t>
            </w:r>
            <w:r w:rsidRPr="00DB22AC">
              <w:rPr>
                <w:rFonts w:ascii="Calibri" w:hAnsi="Calibri"/>
                <w:b/>
                <w:bCs/>
                <w:sz w:val="20"/>
                <w:szCs w:val="20"/>
              </w:rPr>
              <w:t xml:space="preserve"> </w:t>
            </w:r>
            <w:r>
              <w:rPr>
                <w:rFonts w:ascii="Calibri" w:hAnsi="Calibri"/>
                <w:b/>
                <w:bCs/>
                <w:sz w:val="20"/>
                <w:szCs w:val="20"/>
                <w:lang w:val="sr-Cyrl-RS"/>
              </w:rPr>
              <w:t>Тестирање хардвера и софтвера</w:t>
            </w:r>
          </w:p>
          <w:p w:rsidR="008B69B5" w:rsidRDefault="00187C5F" w:rsidP="008B69B5">
            <w:pPr>
              <w:tabs>
                <w:tab w:val="left" w:pos="228"/>
                <w:tab w:val="left" w:pos="370"/>
              </w:tabs>
              <w:rPr>
                <w:rFonts w:ascii="Calibri" w:hAnsi="Calibri"/>
                <w:sz w:val="20"/>
                <w:szCs w:val="20"/>
                <w:lang w:val="sr-Cyrl-RS"/>
              </w:rPr>
            </w:pPr>
            <w:r>
              <w:rPr>
                <w:rFonts w:ascii="Calibri" w:hAnsi="Calibri"/>
                <w:sz w:val="20"/>
                <w:szCs w:val="20"/>
                <w:lang w:val="sr-Cyrl-RS"/>
              </w:rPr>
              <w:t>6.1 Извештаји о тестирању</w:t>
            </w:r>
          </w:p>
          <w:p w:rsidR="00187C5F" w:rsidRPr="00187C5F" w:rsidRDefault="00187C5F" w:rsidP="008B69B5">
            <w:pPr>
              <w:tabs>
                <w:tab w:val="left" w:pos="228"/>
                <w:tab w:val="left" w:pos="370"/>
              </w:tabs>
              <w:rPr>
                <w:rFonts w:ascii="Calibri" w:hAnsi="Calibri"/>
                <w:sz w:val="20"/>
                <w:szCs w:val="20"/>
                <w:lang w:val="sr-Cyrl-RS"/>
              </w:rPr>
            </w:pPr>
          </w:p>
          <w:p w:rsidR="008B69B5" w:rsidRDefault="008B69B5" w:rsidP="008B69B5">
            <w:pPr>
              <w:tabs>
                <w:tab w:val="left" w:pos="228"/>
                <w:tab w:val="left" w:pos="370"/>
              </w:tabs>
              <w:rPr>
                <w:rFonts w:ascii="Calibri" w:hAnsi="Calibri"/>
                <w:b/>
                <w:bCs/>
                <w:sz w:val="20"/>
                <w:szCs w:val="20"/>
                <w:lang w:val="sr-Cyrl-RS"/>
              </w:rPr>
            </w:pPr>
            <w:r w:rsidRPr="00DB22AC">
              <w:rPr>
                <w:rFonts w:ascii="Calibri" w:hAnsi="Calibri"/>
                <w:b/>
                <w:bCs/>
                <w:sz w:val="20"/>
                <w:szCs w:val="20"/>
              </w:rPr>
              <w:t xml:space="preserve">WP </w:t>
            </w:r>
            <w:r>
              <w:rPr>
                <w:rFonts w:ascii="Calibri" w:hAnsi="Calibri"/>
                <w:b/>
                <w:bCs/>
                <w:sz w:val="20"/>
                <w:szCs w:val="20"/>
                <w:lang w:val="sr-Cyrl-RS"/>
              </w:rPr>
              <w:t>7</w:t>
            </w:r>
            <w:r w:rsidRPr="00DB22AC">
              <w:rPr>
                <w:rFonts w:ascii="Calibri" w:hAnsi="Calibri"/>
                <w:b/>
                <w:bCs/>
                <w:sz w:val="20"/>
                <w:szCs w:val="20"/>
              </w:rPr>
              <w:t xml:space="preserve"> – PREP</w:t>
            </w:r>
            <w:r>
              <w:rPr>
                <w:rFonts w:ascii="Calibri" w:hAnsi="Calibri"/>
                <w:b/>
                <w:bCs/>
                <w:sz w:val="20"/>
                <w:szCs w:val="20"/>
                <w:lang w:val="sr-Cyrl-RS"/>
              </w:rPr>
              <w:t>7</w:t>
            </w:r>
            <w:r w:rsidRPr="00DB22AC">
              <w:rPr>
                <w:rFonts w:ascii="Calibri" w:hAnsi="Calibri"/>
                <w:b/>
                <w:bCs/>
                <w:sz w:val="20"/>
                <w:szCs w:val="20"/>
              </w:rPr>
              <w:t xml:space="preserve"> </w:t>
            </w:r>
            <w:r>
              <w:rPr>
                <w:rFonts w:ascii="Calibri" w:hAnsi="Calibri"/>
                <w:b/>
                <w:bCs/>
                <w:sz w:val="20"/>
                <w:szCs w:val="20"/>
              </w:rPr>
              <w:t>–</w:t>
            </w:r>
            <w:r w:rsidRPr="00DB22AC">
              <w:rPr>
                <w:rFonts w:ascii="Calibri" w:hAnsi="Calibri"/>
                <w:b/>
                <w:bCs/>
                <w:sz w:val="20"/>
                <w:szCs w:val="20"/>
              </w:rPr>
              <w:t xml:space="preserve"> </w:t>
            </w:r>
            <w:r>
              <w:rPr>
                <w:rFonts w:ascii="Calibri" w:hAnsi="Calibri"/>
                <w:b/>
                <w:bCs/>
                <w:sz w:val="20"/>
                <w:szCs w:val="20"/>
                <w:lang w:val="sr-Cyrl-RS"/>
              </w:rPr>
              <w:t>Интеграција модула</w:t>
            </w:r>
          </w:p>
          <w:p w:rsidR="008B69B5" w:rsidRDefault="00187C5F" w:rsidP="008B69B5">
            <w:pPr>
              <w:tabs>
                <w:tab w:val="left" w:pos="228"/>
                <w:tab w:val="left" w:pos="370"/>
              </w:tabs>
              <w:rPr>
                <w:rFonts w:ascii="Calibri" w:hAnsi="Calibri"/>
                <w:sz w:val="20"/>
                <w:szCs w:val="20"/>
                <w:lang w:val="sr-Cyrl-RS"/>
              </w:rPr>
            </w:pPr>
            <w:r>
              <w:rPr>
                <w:rFonts w:ascii="Calibri" w:hAnsi="Calibri"/>
                <w:sz w:val="20"/>
                <w:szCs w:val="20"/>
                <w:lang w:val="sr-Cyrl-RS"/>
              </w:rPr>
              <w:t>7.1 Интегрисан систем</w:t>
            </w:r>
          </w:p>
          <w:p w:rsidR="00187C5F" w:rsidRPr="00187C5F" w:rsidRDefault="00187C5F" w:rsidP="008B69B5">
            <w:pPr>
              <w:tabs>
                <w:tab w:val="left" w:pos="228"/>
                <w:tab w:val="left" w:pos="370"/>
              </w:tabs>
              <w:rPr>
                <w:rFonts w:ascii="Calibri" w:hAnsi="Calibri"/>
                <w:sz w:val="20"/>
                <w:szCs w:val="20"/>
                <w:lang w:val="sr-Cyrl-RS"/>
              </w:rPr>
            </w:pPr>
          </w:p>
          <w:p w:rsidR="008B69B5" w:rsidRPr="008B69B5" w:rsidRDefault="008B69B5" w:rsidP="008B69B5">
            <w:pPr>
              <w:tabs>
                <w:tab w:val="left" w:pos="228"/>
                <w:tab w:val="left" w:pos="370"/>
              </w:tabs>
              <w:rPr>
                <w:rFonts w:ascii="Calibri" w:hAnsi="Calibri"/>
                <w:b/>
                <w:bCs/>
                <w:sz w:val="20"/>
                <w:szCs w:val="20"/>
                <w:lang w:val="sr-Cyrl-RS"/>
              </w:rPr>
            </w:pPr>
            <w:r w:rsidRPr="00DB22AC">
              <w:rPr>
                <w:rFonts w:ascii="Calibri" w:hAnsi="Calibri"/>
                <w:b/>
                <w:bCs/>
                <w:sz w:val="20"/>
                <w:szCs w:val="20"/>
              </w:rPr>
              <w:t xml:space="preserve">WP </w:t>
            </w:r>
            <w:r>
              <w:rPr>
                <w:rFonts w:ascii="Calibri" w:hAnsi="Calibri"/>
                <w:b/>
                <w:bCs/>
                <w:sz w:val="20"/>
                <w:szCs w:val="20"/>
                <w:lang w:val="sr-Cyrl-RS"/>
              </w:rPr>
              <w:t>8</w:t>
            </w:r>
            <w:r w:rsidRPr="00DB22AC">
              <w:rPr>
                <w:rFonts w:ascii="Calibri" w:hAnsi="Calibri"/>
                <w:b/>
                <w:bCs/>
                <w:sz w:val="20"/>
                <w:szCs w:val="20"/>
              </w:rPr>
              <w:t xml:space="preserve"> – PREP</w:t>
            </w:r>
            <w:r>
              <w:rPr>
                <w:rFonts w:ascii="Calibri" w:hAnsi="Calibri"/>
                <w:b/>
                <w:bCs/>
                <w:sz w:val="20"/>
                <w:szCs w:val="20"/>
                <w:lang w:val="sr-Cyrl-RS"/>
              </w:rPr>
              <w:t>8</w:t>
            </w:r>
            <w:r w:rsidRPr="00DB22AC">
              <w:rPr>
                <w:rFonts w:ascii="Calibri" w:hAnsi="Calibri"/>
                <w:b/>
                <w:bCs/>
                <w:sz w:val="20"/>
                <w:szCs w:val="20"/>
              </w:rPr>
              <w:t xml:space="preserve"> </w:t>
            </w:r>
            <w:r>
              <w:rPr>
                <w:rFonts w:ascii="Calibri" w:hAnsi="Calibri"/>
                <w:b/>
                <w:bCs/>
                <w:sz w:val="20"/>
                <w:szCs w:val="20"/>
              </w:rPr>
              <w:t>–</w:t>
            </w:r>
            <w:r w:rsidRPr="00DB22AC">
              <w:rPr>
                <w:rFonts w:ascii="Calibri" w:hAnsi="Calibri"/>
                <w:b/>
                <w:bCs/>
                <w:sz w:val="20"/>
                <w:szCs w:val="20"/>
              </w:rPr>
              <w:t xml:space="preserve"> </w:t>
            </w:r>
            <w:r>
              <w:rPr>
                <w:rFonts w:ascii="Calibri" w:hAnsi="Calibri"/>
                <w:b/>
                <w:bCs/>
                <w:sz w:val="20"/>
                <w:szCs w:val="20"/>
                <w:lang w:val="sr-Cyrl-RS"/>
              </w:rPr>
              <w:t>Интеграционо тестирање</w:t>
            </w:r>
          </w:p>
          <w:p w:rsidR="00187C5F" w:rsidRDefault="00187C5F" w:rsidP="00187C5F">
            <w:pPr>
              <w:tabs>
                <w:tab w:val="left" w:pos="228"/>
                <w:tab w:val="left" w:pos="370"/>
              </w:tabs>
              <w:rPr>
                <w:rFonts w:ascii="Calibri" w:hAnsi="Calibri"/>
                <w:sz w:val="20"/>
                <w:szCs w:val="20"/>
                <w:lang w:val="sr-Cyrl-RS"/>
              </w:rPr>
            </w:pPr>
            <w:r>
              <w:rPr>
                <w:rFonts w:ascii="Calibri" w:hAnsi="Calibri"/>
                <w:sz w:val="20"/>
                <w:szCs w:val="20"/>
                <w:lang w:val="sr-Cyrl-RS"/>
              </w:rPr>
              <w:t>8.1 Извештаји о тестирању</w:t>
            </w:r>
          </w:p>
          <w:p w:rsidR="008B69B5" w:rsidRPr="00187C5F" w:rsidRDefault="008B69B5" w:rsidP="008B69B5">
            <w:pPr>
              <w:tabs>
                <w:tab w:val="left" w:pos="228"/>
                <w:tab w:val="left" w:pos="370"/>
              </w:tabs>
              <w:rPr>
                <w:rFonts w:ascii="Calibri" w:hAnsi="Calibri"/>
                <w:sz w:val="20"/>
                <w:szCs w:val="20"/>
                <w:lang w:val="sr-Cyrl-RS"/>
              </w:rPr>
            </w:pPr>
          </w:p>
          <w:p w:rsidR="008B69B5" w:rsidRDefault="008B69B5" w:rsidP="008B69B5">
            <w:pPr>
              <w:tabs>
                <w:tab w:val="left" w:pos="228"/>
                <w:tab w:val="left" w:pos="370"/>
              </w:tabs>
              <w:rPr>
                <w:rFonts w:ascii="Calibri" w:hAnsi="Calibri"/>
                <w:b/>
                <w:bCs/>
                <w:sz w:val="20"/>
                <w:szCs w:val="20"/>
                <w:lang w:val="sr-Cyrl-RS"/>
              </w:rPr>
            </w:pPr>
            <w:r w:rsidRPr="00DB22AC">
              <w:rPr>
                <w:rFonts w:ascii="Calibri" w:hAnsi="Calibri"/>
                <w:b/>
                <w:bCs/>
                <w:sz w:val="20"/>
                <w:szCs w:val="20"/>
              </w:rPr>
              <w:t xml:space="preserve">WP </w:t>
            </w:r>
            <w:r>
              <w:rPr>
                <w:rFonts w:ascii="Calibri" w:hAnsi="Calibri"/>
                <w:b/>
                <w:bCs/>
                <w:sz w:val="20"/>
                <w:szCs w:val="20"/>
                <w:lang w:val="sr-Cyrl-RS"/>
              </w:rPr>
              <w:t>9</w:t>
            </w:r>
            <w:r w:rsidRPr="00DB22AC">
              <w:rPr>
                <w:rFonts w:ascii="Calibri" w:hAnsi="Calibri"/>
                <w:b/>
                <w:bCs/>
                <w:sz w:val="20"/>
                <w:szCs w:val="20"/>
              </w:rPr>
              <w:t xml:space="preserve"> – PREP</w:t>
            </w:r>
            <w:r>
              <w:rPr>
                <w:rFonts w:ascii="Calibri" w:hAnsi="Calibri"/>
                <w:b/>
                <w:bCs/>
                <w:sz w:val="20"/>
                <w:szCs w:val="20"/>
                <w:lang w:val="sr-Cyrl-RS"/>
              </w:rPr>
              <w:t>9</w:t>
            </w:r>
            <w:r w:rsidRPr="00DB22AC">
              <w:rPr>
                <w:rFonts w:ascii="Calibri" w:hAnsi="Calibri"/>
                <w:b/>
                <w:bCs/>
                <w:sz w:val="20"/>
                <w:szCs w:val="20"/>
              </w:rPr>
              <w:t xml:space="preserve"> </w:t>
            </w:r>
            <w:r>
              <w:rPr>
                <w:rFonts w:ascii="Calibri" w:hAnsi="Calibri"/>
                <w:b/>
                <w:bCs/>
                <w:sz w:val="20"/>
                <w:szCs w:val="20"/>
              </w:rPr>
              <w:t>–</w:t>
            </w:r>
            <w:r w:rsidRPr="00DB22AC">
              <w:rPr>
                <w:rFonts w:ascii="Calibri" w:hAnsi="Calibri"/>
                <w:b/>
                <w:bCs/>
                <w:sz w:val="20"/>
                <w:szCs w:val="20"/>
              </w:rPr>
              <w:t xml:space="preserve"> </w:t>
            </w:r>
            <w:r>
              <w:rPr>
                <w:rFonts w:ascii="Calibri" w:hAnsi="Calibri"/>
                <w:b/>
                <w:bCs/>
                <w:sz w:val="20"/>
                <w:szCs w:val="20"/>
                <w:lang w:val="sr-Cyrl-RS"/>
              </w:rPr>
              <w:t>Инсталација, писање документације и корисничког упутства</w:t>
            </w:r>
          </w:p>
          <w:p w:rsidR="008B69B5" w:rsidRDefault="00187C5F" w:rsidP="008B69B5">
            <w:pPr>
              <w:tabs>
                <w:tab w:val="left" w:pos="228"/>
                <w:tab w:val="left" w:pos="370"/>
              </w:tabs>
              <w:rPr>
                <w:rFonts w:ascii="Calibri" w:hAnsi="Calibri"/>
                <w:sz w:val="20"/>
                <w:szCs w:val="20"/>
                <w:lang w:val="sr-Cyrl-RS"/>
              </w:rPr>
            </w:pPr>
            <w:r>
              <w:rPr>
                <w:rFonts w:ascii="Calibri" w:hAnsi="Calibri"/>
                <w:sz w:val="20"/>
                <w:szCs w:val="20"/>
                <w:lang w:val="sr-Cyrl-RS"/>
              </w:rPr>
              <w:t>9.1 Пројектна документација</w:t>
            </w:r>
          </w:p>
          <w:p w:rsidR="00187C5F" w:rsidRDefault="00187C5F" w:rsidP="008B69B5">
            <w:pPr>
              <w:tabs>
                <w:tab w:val="left" w:pos="228"/>
                <w:tab w:val="left" w:pos="370"/>
              </w:tabs>
              <w:rPr>
                <w:rFonts w:ascii="Calibri" w:hAnsi="Calibri"/>
                <w:sz w:val="20"/>
                <w:szCs w:val="20"/>
                <w:lang w:val="sr-Cyrl-RS"/>
              </w:rPr>
            </w:pPr>
            <w:r>
              <w:rPr>
                <w:rFonts w:ascii="Calibri" w:hAnsi="Calibri"/>
                <w:sz w:val="20"/>
                <w:szCs w:val="20"/>
                <w:lang w:val="sr-Cyrl-RS"/>
              </w:rPr>
              <w:t>9.2 Корисничко упутство</w:t>
            </w:r>
          </w:p>
          <w:p w:rsidR="00187C5F" w:rsidRPr="00187C5F" w:rsidRDefault="00187C5F" w:rsidP="008B69B5">
            <w:pPr>
              <w:tabs>
                <w:tab w:val="left" w:pos="228"/>
                <w:tab w:val="left" w:pos="370"/>
              </w:tabs>
              <w:rPr>
                <w:rFonts w:ascii="Calibri" w:hAnsi="Calibri"/>
                <w:sz w:val="20"/>
                <w:szCs w:val="20"/>
                <w:lang w:val="sr-Cyrl-RS"/>
              </w:rPr>
            </w:pPr>
          </w:p>
          <w:p w:rsidR="008B69B5" w:rsidRPr="008B69B5" w:rsidRDefault="008B69B5" w:rsidP="008B69B5">
            <w:pPr>
              <w:tabs>
                <w:tab w:val="left" w:pos="228"/>
                <w:tab w:val="left" w:pos="370"/>
              </w:tabs>
              <w:rPr>
                <w:rFonts w:ascii="Calibri" w:hAnsi="Calibri"/>
                <w:b/>
                <w:bCs/>
                <w:sz w:val="20"/>
                <w:szCs w:val="20"/>
                <w:lang w:val="sr-Cyrl-RS"/>
              </w:rPr>
            </w:pPr>
            <w:r w:rsidRPr="00DB22AC">
              <w:rPr>
                <w:rFonts w:ascii="Calibri" w:hAnsi="Calibri"/>
                <w:b/>
                <w:bCs/>
                <w:sz w:val="20"/>
                <w:szCs w:val="20"/>
              </w:rPr>
              <w:t xml:space="preserve">WP </w:t>
            </w:r>
            <w:r>
              <w:rPr>
                <w:rFonts w:ascii="Calibri" w:hAnsi="Calibri"/>
                <w:b/>
                <w:bCs/>
                <w:sz w:val="20"/>
                <w:szCs w:val="20"/>
                <w:lang w:val="sr-Cyrl-RS"/>
              </w:rPr>
              <w:t>10</w:t>
            </w:r>
            <w:r w:rsidRPr="00DB22AC">
              <w:rPr>
                <w:rFonts w:ascii="Calibri" w:hAnsi="Calibri"/>
                <w:b/>
                <w:bCs/>
                <w:sz w:val="20"/>
                <w:szCs w:val="20"/>
              </w:rPr>
              <w:t xml:space="preserve"> – PREP</w:t>
            </w:r>
            <w:r>
              <w:rPr>
                <w:rFonts w:ascii="Calibri" w:hAnsi="Calibri"/>
                <w:b/>
                <w:bCs/>
                <w:sz w:val="20"/>
                <w:szCs w:val="20"/>
                <w:lang w:val="sr-Cyrl-RS"/>
              </w:rPr>
              <w:t>10</w:t>
            </w:r>
            <w:r w:rsidRPr="00DB22AC">
              <w:rPr>
                <w:rFonts w:ascii="Calibri" w:hAnsi="Calibri"/>
                <w:b/>
                <w:bCs/>
                <w:sz w:val="20"/>
                <w:szCs w:val="20"/>
              </w:rPr>
              <w:t xml:space="preserve"> </w:t>
            </w:r>
            <w:r>
              <w:rPr>
                <w:rFonts w:ascii="Calibri" w:hAnsi="Calibri"/>
                <w:b/>
                <w:bCs/>
                <w:sz w:val="20"/>
                <w:szCs w:val="20"/>
              </w:rPr>
              <w:t>–</w:t>
            </w:r>
            <w:r w:rsidRPr="00DB22AC">
              <w:rPr>
                <w:rFonts w:ascii="Calibri" w:hAnsi="Calibri"/>
                <w:b/>
                <w:bCs/>
                <w:sz w:val="20"/>
                <w:szCs w:val="20"/>
              </w:rPr>
              <w:t xml:space="preserve"> </w:t>
            </w:r>
            <w:r>
              <w:rPr>
                <w:rFonts w:ascii="Calibri" w:hAnsi="Calibri"/>
                <w:b/>
                <w:bCs/>
                <w:sz w:val="20"/>
                <w:szCs w:val="20"/>
                <w:lang w:val="sr-Cyrl-RS"/>
              </w:rPr>
              <w:t xml:space="preserve">Евалуација, </w:t>
            </w:r>
            <w:proofErr w:type="spellStart"/>
            <w:r>
              <w:rPr>
                <w:rFonts w:ascii="Calibri" w:hAnsi="Calibri"/>
                <w:b/>
                <w:bCs/>
                <w:sz w:val="20"/>
                <w:szCs w:val="20"/>
                <w:lang w:val="sr-Cyrl-RS"/>
              </w:rPr>
              <w:t>дисиминација</w:t>
            </w:r>
            <w:proofErr w:type="spellEnd"/>
            <w:r>
              <w:rPr>
                <w:rFonts w:ascii="Calibri" w:hAnsi="Calibri"/>
                <w:b/>
                <w:bCs/>
                <w:sz w:val="20"/>
                <w:szCs w:val="20"/>
                <w:lang w:val="sr-Cyrl-RS"/>
              </w:rPr>
              <w:t xml:space="preserve"> и план будућег развоја</w:t>
            </w:r>
          </w:p>
          <w:p w:rsidR="00C75F82" w:rsidRPr="001142D6" w:rsidRDefault="00187C5F" w:rsidP="001142D6">
            <w:pPr>
              <w:tabs>
                <w:tab w:val="left" w:pos="228"/>
                <w:tab w:val="left" w:pos="370"/>
              </w:tabs>
              <w:rPr>
                <w:rFonts w:ascii="Calibri" w:hAnsi="Calibri"/>
                <w:sz w:val="20"/>
                <w:szCs w:val="20"/>
                <w:lang w:val="sr-Cyrl-RS"/>
              </w:rPr>
            </w:pPr>
            <w:r>
              <w:rPr>
                <w:rFonts w:ascii="Calibri" w:hAnsi="Calibri"/>
                <w:sz w:val="20"/>
                <w:szCs w:val="20"/>
                <w:lang w:val="sr-Cyrl-RS"/>
              </w:rPr>
              <w:t>10.1 Финални извештај</w:t>
            </w:r>
          </w:p>
        </w:tc>
        <w:tc>
          <w:tcPr>
            <w:tcW w:w="3873" w:type="dxa"/>
            <w:shd w:val="clear" w:color="auto" w:fill="auto"/>
          </w:tcPr>
          <w:p w:rsidR="00C75F82" w:rsidRPr="00DB22AC" w:rsidRDefault="00C75F82" w:rsidP="0011533E">
            <w:pPr>
              <w:numPr>
                <w:ilvl w:val="12"/>
                <w:numId w:val="0"/>
              </w:numPr>
              <w:tabs>
                <w:tab w:val="left" w:pos="170"/>
              </w:tabs>
              <w:rPr>
                <w:rFonts w:ascii="Calibri" w:hAnsi="Calibri"/>
                <w:b/>
                <w:bCs/>
                <w:iCs/>
                <w:color w:val="000000"/>
                <w:sz w:val="20"/>
              </w:rPr>
            </w:pPr>
            <w:r w:rsidRPr="00DB22AC">
              <w:rPr>
                <w:rFonts w:ascii="Calibri" w:hAnsi="Calibri"/>
                <w:b/>
                <w:bCs/>
                <w:iCs/>
                <w:color w:val="000000"/>
                <w:sz w:val="20"/>
              </w:rPr>
              <w:lastRenderedPageBreak/>
              <w:t>Indicators of progress:</w:t>
            </w:r>
          </w:p>
          <w:p w:rsidR="00C75F82" w:rsidRPr="00DB22AC" w:rsidRDefault="00C75F82" w:rsidP="0011533E">
            <w:pPr>
              <w:numPr>
                <w:ilvl w:val="12"/>
                <w:numId w:val="0"/>
              </w:numPr>
              <w:tabs>
                <w:tab w:val="left" w:pos="170"/>
              </w:tabs>
              <w:rPr>
                <w:rFonts w:ascii="Calibri" w:hAnsi="Calibri"/>
                <w:i/>
                <w:iCs/>
                <w:sz w:val="16"/>
              </w:rPr>
            </w:pPr>
            <w:r w:rsidRPr="00DB22AC">
              <w:rPr>
                <w:rFonts w:ascii="Calibri" w:hAnsi="Calibri"/>
                <w:i/>
                <w:iCs/>
                <w:sz w:val="16"/>
              </w:rPr>
              <w:t>What are the indicators to measure whether and to what extent the project achieves the envisaged results and effects?</w:t>
            </w:r>
          </w:p>
          <w:p w:rsidR="00C75F82" w:rsidRPr="00DB22AC" w:rsidRDefault="00C75F82" w:rsidP="0011533E">
            <w:pPr>
              <w:widowControl w:val="0"/>
              <w:tabs>
                <w:tab w:val="left" w:pos="228"/>
              </w:tabs>
              <w:ind w:left="86"/>
              <w:rPr>
                <w:rFonts w:ascii="Calibri" w:hAnsi="Calibri"/>
                <w:sz w:val="20"/>
              </w:rPr>
            </w:pPr>
          </w:p>
          <w:p w:rsidR="001142D6" w:rsidRPr="001142D6" w:rsidRDefault="001142D6" w:rsidP="0011533E">
            <w:pPr>
              <w:tabs>
                <w:tab w:val="left" w:pos="39"/>
                <w:tab w:val="left" w:pos="228"/>
                <w:tab w:val="left" w:pos="399"/>
              </w:tabs>
              <w:rPr>
                <w:rFonts w:ascii="Calibri" w:hAnsi="Calibri"/>
                <w:sz w:val="20"/>
                <w:szCs w:val="20"/>
                <w:lang w:val="sr-Cyrl-RS"/>
              </w:rPr>
            </w:pPr>
            <w:r>
              <w:rPr>
                <w:rFonts w:ascii="Calibri" w:hAnsi="Calibri"/>
                <w:sz w:val="20"/>
                <w:szCs w:val="20"/>
                <w:lang w:val="sr-Cyrl-RS"/>
              </w:rPr>
              <w:t>Тестови су завршени са позитивним успехом, имплементација је успешна и систем ради оно што је почетно и планирано, документација и корисничко упутство су јасно написани и систем коначно добија своју примену.</w:t>
            </w:r>
          </w:p>
          <w:p w:rsidR="00C75F82" w:rsidRPr="00DB22AC" w:rsidRDefault="00C75F82" w:rsidP="0011533E">
            <w:pPr>
              <w:tabs>
                <w:tab w:val="left" w:pos="39"/>
                <w:tab w:val="left" w:pos="228"/>
                <w:tab w:val="left" w:pos="399"/>
              </w:tabs>
              <w:rPr>
                <w:rFonts w:ascii="Calibri" w:hAnsi="Calibri"/>
                <w:sz w:val="20"/>
                <w:szCs w:val="20"/>
              </w:rPr>
            </w:pPr>
          </w:p>
          <w:p w:rsidR="00C75F82" w:rsidRPr="00DB22AC" w:rsidRDefault="00C75F82" w:rsidP="0011533E">
            <w:pPr>
              <w:tabs>
                <w:tab w:val="left" w:pos="228"/>
                <w:tab w:val="left" w:pos="370"/>
              </w:tabs>
              <w:rPr>
                <w:rFonts w:ascii="Calibri" w:hAnsi="Calibri"/>
                <w:sz w:val="20"/>
                <w:szCs w:val="20"/>
              </w:rPr>
            </w:pPr>
          </w:p>
        </w:tc>
        <w:tc>
          <w:tcPr>
            <w:tcW w:w="4050" w:type="dxa"/>
            <w:shd w:val="clear" w:color="auto" w:fill="auto"/>
          </w:tcPr>
          <w:p w:rsidR="00C75F82" w:rsidRPr="00DB22AC" w:rsidRDefault="00C75F82" w:rsidP="0011533E">
            <w:pPr>
              <w:numPr>
                <w:ilvl w:val="12"/>
                <w:numId w:val="0"/>
              </w:numPr>
              <w:tabs>
                <w:tab w:val="left" w:pos="170"/>
              </w:tabs>
              <w:rPr>
                <w:rFonts w:ascii="Calibri" w:hAnsi="Calibri"/>
                <w:b/>
                <w:bCs/>
                <w:iCs/>
                <w:color w:val="000000"/>
                <w:sz w:val="20"/>
              </w:rPr>
            </w:pPr>
            <w:r w:rsidRPr="00DB22AC">
              <w:rPr>
                <w:rFonts w:ascii="Calibri" w:hAnsi="Calibri"/>
                <w:b/>
                <w:bCs/>
                <w:iCs/>
                <w:color w:val="000000"/>
                <w:sz w:val="20"/>
              </w:rPr>
              <w:lastRenderedPageBreak/>
              <w:t>How indicators will be measured:</w:t>
            </w:r>
          </w:p>
          <w:p w:rsidR="001142D6" w:rsidRDefault="001142D6" w:rsidP="001142D6">
            <w:pPr>
              <w:pStyle w:val="ListParagraph"/>
              <w:numPr>
                <w:ilvl w:val="0"/>
                <w:numId w:val="92"/>
              </w:numPr>
              <w:tabs>
                <w:tab w:val="left" w:pos="170"/>
              </w:tabs>
              <w:rPr>
                <w:rFonts w:ascii="Calibri" w:hAnsi="Calibri"/>
                <w:sz w:val="20"/>
                <w:szCs w:val="20"/>
                <w:lang w:val="sr-Cyrl-RS"/>
              </w:rPr>
            </w:pPr>
            <w:r>
              <w:rPr>
                <w:rFonts w:ascii="Calibri" w:hAnsi="Calibri"/>
                <w:sz w:val="20"/>
                <w:szCs w:val="20"/>
                <w:lang w:val="sr-Cyrl-RS"/>
              </w:rPr>
              <w:t>Извештај почетних анализа</w:t>
            </w:r>
          </w:p>
          <w:p w:rsidR="001142D6" w:rsidRDefault="001142D6" w:rsidP="001142D6">
            <w:pPr>
              <w:pStyle w:val="ListParagraph"/>
              <w:numPr>
                <w:ilvl w:val="0"/>
                <w:numId w:val="92"/>
              </w:numPr>
              <w:tabs>
                <w:tab w:val="left" w:pos="170"/>
              </w:tabs>
              <w:rPr>
                <w:rFonts w:ascii="Calibri" w:hAnsi="Calibri"/>
                <w:sz w:val="20"/>
                <w:szCs w:val="20"/>
                <w:lang w:val="sr-Cyrl-RS"/>
              </w:rPr>
            </w:pPr>
            <w:r>
              <w:rPr>
                <w:rFonts w:ascii="Calibri" w:hAnsi="Calibri"/>
                <w:sz w:val="20"/>
                <w:szCs w:val="20"/>
                <w:lang w:val="sr-Cyrl-RS"/>
              </w:rPr>
              <w:t>Буџетски план</w:t>
            </w:r>
          </w:p>
          <w:p w:rsidR="001142D6" w:rsidRDefault="001142D6" w:rsidP="001142D6">
            <w:pPr>
              <w:pStyle w:val="ListParagraph"/>
              <w:numPr>
                <w:ilvl w:val="0"/>
                <w:numId w:val="92"/>
              </w:numPr>
              <w:tabs>
                <w:tab w:val="left" w:pos="170"/>
              </w:tabs>
              <w:rPr>
                <w:rFonts w:ascii="Calibri" w:hAnsi="Calibri"/>
                <w:sz w:val="20"/>
                <w:szCs w:val="20"/>
                <w:lang w:val="sr-Cyrl-RS"/>
              </w:rPr>
            </w:pPr>
            <w:r>
              <w:rPr>
                <w:rFonts w:ascii="Calibri" w:hAnsi="Calibri"/>
                <w:sz w:val="20"/>
                <w:szCs w:val="20"/>
                <w:lang w:val="sr-Cyrl-RS"/>
              </w:rPr>
              <w:t>План ризика</w:t>
            </w:r>
          </w:p>
          <w:p w:rsidR="001142D6" w:rsidRPr="001142D6" w:rsidRDefault="001142D6" w:rsidP="001142D6">
            <w:pPr>
              <w:pStyle w:val="ListParagraph"/>
              <w:numPr>
                <w:ilvl w:val="0"/>
                <w:numId w:val="92"/>
              </w:numPr>
              <w:tabs>
                <w:tab w:val="left" w:pos="170"/>
              </w:tabs>
              <w:rPr>
                <w:rFonts w:ascii="Calibri" w:hAnsi="Calibri"/>
                <w:sz w:val="20"/>
                <w:szCs w:val="20"/>
                <w:lang w:val="sr-Cyrl-RS"/>
              </w:rPr>
            </w:pPr>
            <w:r w:rsidRPr="001142D6">
              <w:rPr>
                <w:rFonts w:asciiTheme="minorHAnsi" w:hAnsiTheme="minorHAnsi" w:cstheme="minorHAnsi"/>
                <w:color w:val="000000"/>
                <w:sz w:val="20"/>
                <w:szCs w:val="20"/>
                <w:lang w:val="sr-Cyrl-RS"/>
              </w:rPr>
              <w:t>Изградња минималног одрживог производа</w:t>
            </w:r>
            <w:r>
              <w:rPr>
                <w:rFonts w:asciiTheme="minorHAnsi" w:hAnsiTheme="minorHAnsi" w:cstheme="minorHAnsi"/>
                <w:color w:val="000000"/>
                <w:sz w:val="20"/>
                <w:szCs w:val="20"/>
                <w:lang w:val="sr-Cyrl-RS"/>
              </w:rPr>
              <w:t xml:space="preserve"> (</w:t>
            </w:r>
            <w:r>
              <w:rPr>
                <w:rFonts w:asciiTheme="minorHAnsi" w:hAnsiTheme="minorHAnsi" w:cstheme="minorHAnsi"/>
                <w:color w:val="000000"/>
                <w:sz w:val="20"/>
                <w:szCs w:val="20"/>
                <w:lang w:val="en-US"/>
              </w:rPr>
              <w:t>MVP</w:t>
            </w:r>
            <w:r>
              <w:rPr>
                <w:rFonts w:asciiTheme="minorHAnsi" w:hAnsiTheme="minorHAnsi" w:cstheme="minorHAnsi"/>
                <w:color w:val="000000"/>
                <w:sz w:val="20"/>
                <w:szCs w:val="20"/>
                <w:lang w:val="sr-Cyrl-RS"/>
              </w:rPr>
              <w:t>)</w:t>
            </w:r>
          </w:p>
          <w:p w:rsidR="001142D6" w:rsidRPr="001142D6" w:rsidRDefault="001142D6" w:rsidP="001142D6">
            <w:pPr>
              <w:pStyle w:val="ListParagraph"/>
              <w:numPr>
                <w:ilvl w:val="0"/>
                <w:numId w:val="92"/>
              </w:numPr>
              <w:tabs>
                <w:tab w:val="left" w:pos="170"/>
              </w:tabs>
              <w:rPr>
                <w:rFonts w:ascii="Calibri" w:hAnsi="Calibri"/>
                <w:sz w:val="20"/>
                <w:szCs w:val="20"/>
                <w:lang w:val="sr-Cyrl-RS"/>
              </w:rPr>
            </w:pPr>
            <w:r>
              <w:rPr>
                <w:rFonts w:asciiTheme="minorHAnsi" w:hAnsiTheme="minorHAnsi" w:cstheme="minorHAnsi"/>
                <w:color w:val="000000"/>
                <w:sz w:val="20"/>
                <w:szCs w:val="20"/>
                <w:lang w:val="sr-Cyrl-RS"/>
              </w:rPr>
              <w:t xml:space="preserve">Изградња </w:t>
            </w:r>
            <w:r w:rsidRPr="001142D6">
              <w:rPr>
                <w:rFonts w:asciiTheme="minorHAnsi" w:hAnsiTheme="minorHAnsi" w:cstheme="minorHAnsi"/>
                <w:i/>
                <w:iCs/>
                <w:color w:val="000000"/>
                <w:sz w:val="20"/>
                <w:szCs w:val="20"/>
                <w:lang w:val="en-US"/>
              </w:rPr>
              <w:t>project roadmap</w:t>
            </w:r>
            <w:r>
              <w:rPr>
                <w:rFonts w:asciiTheme="minorHAnsi" w:hAnsiTheme="minorHAnsi" w:cstheme="minorHAnsi"/>
                <w:color w:val="000000"/>
                <w:sz w:val="20"/>
                <w:szCs w:val="20"/>
                <w:lang w:val="en-US"/>
              </w:rPr>
              <w:t>-</w:t>
            </w:r>
            <w:r>
              <w:rPr>
                <w:rFonts w:asciiTheme="minorHAnsi" w:hAnsiTheme="minorHAnsi" w:cstheme="minorHAnsi"/>
                <w:color w:val="000000"/>
                <w:sz w:val="20"/>
                <w:szCs w:val="20"/>
                <w:lang w:val="sr-Cyrl-RS"/>
              </w:rPr>
              <w:t>а</w:t>
            </w:r>
          </w:p>
          <w:p w:rsidR="001142D6" w:rsidRPr="001142D6" w:rsidRDefault="001142D6" w:rsidP="001142D6">
            <w:pPr>
              <w:pStyle w:val="ListParagraph"/>
              <w:numPr>
                <w:ilvl w:val="0"/>
                <w:numId w:val="92"/>
              </w:numPr>
              <w:tabs>
                <w:tab w:val="left" w:pos="170"/>
              </w:tabs>
              <w:rPr>
                <w:rFonts w:ascii="Calibri" w:hAnsi="Calibri"/>
                <w:sz w:val="20"/>
                <w:szCs w:val="20"/>
                <w:lang w:val="sr-Cyrl-RS"/>
              </w:rPr>
            </w:pPr>
            <w:r>
              <w:rPr>
                <w:rFonts w:asciiTheme="minorHAnsi" w:hAnsiTheme="minorHAnsi" w:cstheme="minorHAnsi"/>
                <w:color w:val="000000"/>
                <w:sz w:val="20"/>
                <w:szCs w:val="20"/>
                <w:lang w:val="sr-Cyrl-RS"/>
              </w:rPr>
              <w:t>Извештаји тестирања</w:t>
            </w:r>
          </w:p>
          <w:p w:rsidR="001142D6" w:rsidRPr="001142D6" w:rsidRDefault="001142D6" w:rsidP="001142D6">
            <w:pPr>
              <w:pStyle w:val="ListParagraph"/>
              <w:numPr>
                <w:ilvl w:val="0"/>
                <w:numId w:val="92"/>
              </w:numPr>
              <w:tabs>
                <w:tab w:val="left" w:pos="170"/>
              </w:tabs>
              <w:rPr>
                <w:rFonts w:ascii="Calibri" w:hAnsi="Calibri"/>
                <w:sz w:val="20"/>
                <w:szCs w:val="20"/>
                <w:lang w:val="sr-Cyrl-RS"/>
              </w:rPr>
            </w:pPr>
            <w:r>
              <w:rPr>
                <w:rFonts w:asciiTheme="minorHAnsi" w:hAnsiTheme="minorHAnsi" w:cstheme="minorHAnsi"/>
                <w:color w:val="000000"/>
                <w:sz w:val="20"/>
                <w:szCs w:val="20"/>
                <w:lang w:val="sr-Cyrl-RS"/>
              </w:rPr>
              <w:t>Извештаји са УМЛ дијаграмима</w:t>
            </w:r>
          </w:p>
          <w:p w:rsidR="001142D6" w:rsidRDefault="001142D6" w:rsidP="001142D6">
            <w:pPr>
              <w:pStyle w:val="ListParagraph"/>
              <w:numPr>
                <w:ilvl w:val="0"/>
                <w:numId w:val="92"/>
              </w:numPr>
              <w:tabs>
                <w:tab w:val="left" w:pos="170"/>
              </w:tabs>
              <w:rPr>
                <w:rFonts w:ascii="Calibri" w:hAnsi="Calibri"/>
                <w:sz w:val="20"/>
                <w:szCs w:val="20"/>
                <w:lang w:val="sr-Cyrl-RS"/>
              </w:rPr>
            </w:pPr>
            <w:r>
              <w:rPr>
                <w:rFonts w:asciiTheme="minorHAnsi" w:hAnsiTheme="minorHAnsi" w:cstheme="minorHAnsi"/>
                <w:color w:val="000000"/>
                <w:sz w:val="20"/>
                <w:szCs w:val="20"/>
                <w:lang w:val="sr-Cyrl-RS"/>
              </w:rPr>
              <w:t xml:space="preserve">Извештај са евалуације и </w:t>
            </w:r>
            <w:proofErr w:type="spellStart"/>
            <w:r>
              <w:rPr>
                <w:rFonts w:asciiTheme="minorHAnsi" w:hAnsiTheme="minorHAnsi" w:cstheme="minorHAnsi"/>
                <w:color w:val="000000"/>
                <w:sz w:val="20"/>
                <w:szCs w:val="20"/>
                <w:lang w:val="sr-Cyrl-RS"/>
              </w:rPr>
              <w:t>дисиминације</w:t>
            </w:r>
            <w:proofErr w:type="spellEnd"/>
          </w:p>
          <w:p w:rsidR="00C75F82" w:rsidRPr="001142D6" w:rsidRDefault="001142D6" w:rsidP="001142D6">
            <w:pPr>
              <w:pStyle w:val="ListParagraph"/>
              <w:numPr>
                <w:ilvl w:val="0"/>
                <w:numId w:val="92"/>
              </w:numPr>
              <w:tabs>
                <w:tab w:val="left" w:pos="170"/>
              </w:tabs>
              <w:rPr>
                <w:rFonts w:ascii="Calibri" w:hAnsi="Calibri"/>
                <w:sz w:val="20"/>
                <w:szCs w:val="20"/>
                <w:lang w:val="sr-Cyrl-RS"/>
              </w:rPr>
            </w:pPr>
            <w:r w:rsidRPr="001142D6">
              <w:rPr>
                <w:rFonts w:ascii="Calibri" w:hAnsi="Calibri"/>
                <w:sz w:val="20"/>
                <w:szCs w:val="20"/>
                <w:lang w:val="sr-Cyrl-RS"/>
              </w:rPr>
              <w:lastRenderedPageBreak/>
              <w:t>Финални извештај са целокупном документацијом и дијаграмима</w:t>
            </w:r>
          </w:p>
          <w:p w:rsidR="001142D6" w:rsidRPr="001142D6" w:rsidRDefault="001142D6" w:rsidP="001142D6">
            <w:pPr>
              <w:pStyle w:val="ListParagraph"/>
              <w:tabs>
                <w:tab w:val="left" w:pos="170"/>
              </w:tabs>
              <w:rPr>
                <w:rFonts w:ascii="Calibri" w:hAnsi="Calibri"/>
                <w:sz w:val="16"/>
              </w:rPr>
            </w:pPr>
          </w:p>
        </w:tc>
        <w:tc>
          <w:tcPr>
            <w:tcW w:w="3330" w:type="dxa"/>
            <w:shd w:val="clear" w:color="auto" w:fill="auto"/>
          </w:tcPr>
          <w:p w:rsidR="00C75F82" w:rsidRPr="00DB22AC" w:rsidRDefault="00C75F82" w:rsidP="0011533E">
            <w:pPr>
              <w:numPr>
                <w:ilvl w:val="12"/>
                <w:numId w:val="0"/>
              </w:numPr>
              <w:tabs>
                <w:tab w:val="left" w:pos="170"/>
              </w:tabs>
              <w:rPr>
                <w:rFonts w:ascii="Calibri" w:hAnsi="Calibri"/>
                <w:b/>
                <w:bCs/>
                <w:iCs/>
                <w:color w:val="000000"/>
                <w:sz w:val="20"/>
              </w:rPr>
            </w:pPr>
            <w:r w:rsidRPr="00DB22AC">
              <w:rPr>
                <w:rFonts w:ascii="Calibri" w:hAnsi="Calibri"/>
                <w:b/>
                <w:bCs/>
                <w:iCs/>
                <w:color w:val="000000"/>
                <w:sz w:val="20"/>
              </w:rPr>
              <w:lastRenderedPageBreak/>
              <w:t>Assumptions &amp; risks:</w:t>
            </w:r>
          </w:p>
          <w:p w:rsidR="00C75F82" w:rsidRPr="00DB22AC" w:rsidRDefault="00C75F82" w:rsidP="0011533E">
            <w:pPr>
              <w:numPr>
                <w:ilvl w:val="12"/>
                <w:numId w:val="0"/>
              </w:numPr>
              <w:tabs>
                <w:tab w:val="left" w:pos="170"/>
              </w:tabs>
              <w:rPr>
                <w:rFonts w:ascii="Calibri" w:hAnsi="Calibri"/>
                <w:i/>
                <w:color w:val="000000"/>
                <w:sz w:val="16"/>
              </w:rPr>
            </w:pPr>
            <w:r w:rsidRPr="00DB22AC">
              <w:rPr>
                <w:rFonts w:ascii="Calibri" w:hAnsi="Calibri"/>
                <w:i/>
                <w:color w:val="000000"/>
                <w:sz w:val="16"/>
              </w:rPr>
              <w:t xml:space="preserve">What external factors and conditions must be realised to obtain the expected outcomes and results on schedule? </w:t>
            </w:r>
          </w:p>
          <w:p w:rsidR="00C75F82" w:rsidRPr="00DB22AC" w:rsidRDefault="00C75F82" w:rsidP="0011533E">
            <w:pPr>
              <w:tabs>
                <w:tab w:val="left" w:pos="228"/>
                <w:tab w:val="left" w:pos="370"/>
              </w:tabs>
              <w:rPr>
                <w:rFonts w:ascii="Calibri" w:hAnsi="Calibri"/>
                <w:b/>
                <w:bCs/>
                <w:sz w:val="20"/>
                <w:szCs w:val="20"/>
              </w:rPr>
            </w:pPr>
          </w:p>
          <w:p w:rsidR="00C75F82" w:rsidRPr="00DB22AC" w:rsidRDefault="00C75F82" w:rsidP="00C75F82">
            <w:pPr>
              <w:widowControl w:val="0"/>
              <w:numPr>
                <w:ilvl w:val="0"/>
                <w:numId w:val="78"/>
              </w:numPr>
              <w:tabs>
                <w:tab w:val="left" w:pos="48"/>
              </w:tabs>
              <w:ind w:left="228" w:hanging="228"/>
              <w:rPr>
                <w:rFonts w:ascii="Calibri" w:hAnsi="Calibri"/>
                <w:b/>
                <w:bCs/>
                <w:sz w:val="20"/>
                <w:szCs w:val="20"/>
              </w:rPr>
            </w:pPr>
          </w:p>
        </w:tc>
      </w:tr>
      <w:tr w:rsidR="00C75F82" w:rsidRPr="00DB22AC" w:rsidTr="0011533E">
        <w:trPr>
          <w:trHeight w:val="1700"/>
        </w:trPr>
        <w:tc>
          <w:tcPr>
            <w:tcW w:w="3682" w:type="dxa"/>
            <w:shd w:val="clear" w:color="auto" w:fill="auto"/>
          </w:tcPr>
          <w:p w:rsidR="00C75F82" w:rsidRPr="00DB22AC" w:rsidRDefault="00C75F82" w:rsidP="0011533E">
            <w:pPr>
              <w:rPr>
                <w:rFonts w:ascii="Calibri" w:hAnsi="Calibri"/>
                <w:b/>
                <w:color w:val="000000"/>
                <w:sz w:val="20"/>
              </w:rPr>
            </w:pPr>
            <w:r w:rsidRPr="00DB22AC">
              <w:rPr>
                <w:rFonts w:ascii="Calibri" w:hAnsi="Calibri"/>
                <w:b/>
                <w:color w:val="000000"/>
                <w:sz w:val="20"/>
              </w:rPr>
              <w:lastRenderedPageBreak/>
              <w:t>Activities:</w:t>
            </w:r>
          </w:p>
          <w:p w:rsidR="00C75F82" w:rsidRPr="00DB22AC" w:rsidRDefault="00C75F82" w:rsidP="0011533E">
            <w:pPr>
              <w:tabs>
                <w:tab w:val="left" w:pos="170"/>
              </w:tabs>
              <w:rPr>
                <w:rFonts w:ascii="Calibri" w:hAnsi="Calibri"/>
                <w:bCs/>
                <w:color w:val="000000"/>
                <w:sz w:val="20"/>
              </w:rPr>
            </w:pPr>
          </w:p>
          <w:p w:rsidR="00953D7C" w:rsidRPr="008B69B5" w:rsidRDefault="00953D7C" w:rsidP="00953D7C">
            <w:pPr>
              <w:tabs>
                <w:tab w:val="left" w:pos="228"/>
                <w:tab w:val="left" w:pos="370"/>
              </w:tabs>
              <w:ind w:left="170" w:hanging="142"/>
              <w:rPr>
                <w:rFonts w:ascii="Calibri" w:hAnsi="Calibri"/>
                <w:b/>
                <w:bCs/>
                <w:sz w:val="20"/>
                <w:szCs w:val="20"/>
                <w:lang w:val="sr-Cyrl-RS"/>
              </w:rPr>
            </w:pPr>
            <w:r w:rsidRPr="00DB22AC">
              <w:rPr>
                <w:rFonts w:ascii="Calibri" w:hAnsi="Calibri"/>
                <w:b/>
                <w:bCs/>
                <w:sz w:val="20"/>
                <w:szCs w:val="20"/>
              </w:rPr>
              <w:t xml:space="preserve">WP 1 </w:t>
            </w:r>
            <w:r>
              <w:rPr>
                <w:rFonts w:ascii="Calibri" w:hAnsi="Calibri"/>
                <w:b/>
                <w:bCs/>
                <w:sz w:val="20"/>
                <w:szCs w:val="20"/>
              </w:rPr>
              <w:t>–</w:t>
            </w:r>
            <w:r w:rsidRPr="00DB22AC">
              <w:rPr>
                <w:rFonts w:ascii="Calibri" w:hAnsi="Calibri"/>
                <w:b/>
                <w:bCs/>
                <w:sz w:val="20"/>
                <w:szCs w:val="20"/>
              </w:rPr>
              <w:t xml:space="preserve"> PREP</w:t>
            </w:r>
            <w:r>
              <w:rPr>
                <w:rFonts w:ascii="Calibri" w:hAnsi="Calibri"/>
                <w:b/>
                <w:bCs/>
                <w:sz w:val="20"/>
                <w:szCs w:val="20"/>
                <w:lang w:val="sr-Cyrl-RS"/>
              </w:rPr>
              <w:t>1</w:t>
            </w:r>
            <w:r w:rsidRPr="00DB22AC">
              <w:rPr>
                <w:rFonts w:ascii="Calibri" w:hAnsi="Calibri"/>
                <w:b/>
                <w:bCs/>
                <w:sz w:val="20"/>
                <w:szCs w:val="20"/>
              </w:rPr>
              <w:t xml:space="preserve"> </w:t>
            </w:r>
            <w:r>
              <w:rPr>
                <w:rFonts w:ascii="Calibri" w:hAnsi="Calibri"/>
                <w:b/>
                <w:bCs/>
                <w:sz w:val="20"/>
                <w:szCs w:val="20"/>
              </w:rPr>
              <w:t>–</w:t>
            </w:r>
            <w:r w:rsidRPr="00DB22AC">
              <w:rPr>
                <w:rFonts w:ascii="Calibri" w:hAnsi="Calibri"/>
                <w:b/>
                <w:bCs/>
                <w:sz w:val="20"/>
                <w:szCs w:val="20"/>
              </w:rPr>
              <w:t xml:space="preserve"> </w:t>
            </w:r>
            <w:r>
              <w:rPr>
                <w:rFonts w:ascii="Calibri" w:hAnsi="Calibri"/>
                <w:b/>
                <w:bCs/>
                <w:sz w:val="20"/>
                <w:szCs w:val="20"/>
                <w:lang w:val="sr-Cyrl-RS"/>
              </w:rPr>
              <w:t>Управљање пројектом</w:t>
            </w:r>
          </w:p>
          <w:p w:rsidR="001142D6" w:rsidRPr="001142D6" w:rsidRDefault="001142D6" w:rsidP="001142D6">
            <w:pPr>
              <w:pStyle w:val="ListParagraph"/>
              <w:numPr>
                <w:ilvl w:val="1"/>
                <w:numId w:val="90"/>
              </w:numPr>
              <w:tabs>
                <w:tab w:val="left" w:pos="228"/>
                <w:tab w:val="left" w:pos="370"/>
              </w:tabs>
              <w:rPr>
                <w:rFonts w:asciiTheme="minorHAnsi" w:hAnsiTheme="minorHAnsi" w:cstheme="minorHAnsi"/>
                <w:color w:val="000000"/>
                <w:sz w:val="20"/>
                <w:szCs w:val="20"/>
                <w:lang w:val="sr-Cyrl-RS"/>
              </w:rPr>
            </w:pPr>
            <w:r w:rsidRPr="001142D6">
              <w:rPr>
                <w:rFonts w:asciiTheme="minorHAnsi" w:hAnsiTheme="minorHAnsi" w:cstheme="minorHAnsi"/>
                <w:color w:val="000000"/>
                <w:sz w:val="20"/>
                <w:szCs w:val="20"/>
                <w:lang w:val="sr-Cyrl-RS"/>
              </w:rPr>
              <w:t>Иницијација</w:t>
            </w:r>
          </w:p>
          <w:p w:rsidR="001142D6" w:rsidRPr="001142D6" w:rsidRDefault="001142D6" w:rsidP="001142D6">
            <w:pPr>
              <w:pStyle w:val="ListParagraph"/>
              <w:numPr>
                <w:ilvl w:val="1"/>
                <w:numId w:val="90"/>
              </w:numPr>
              <w:tabs>
                <w:tab w:val="left" w:pos="228"/>
                <w:tab w:val="left" w:pos="370"/>
              </w:tabs>
              <w:rPr>
                <w:rFonts w:asciiTheme="minorHAnsi" w:hAnsiTheme="minorHAnsi" w:cstheme="minorHAnsi"/>
                <w:sz w:val="20"/>
                <w:szCs w:val="20"/>
              </w:rPr>
            </w:pPr>
            <w:r w:rsidRPr="001142D6">
              <w:rPr>
                <w:rFonts w:asciiTheme="minorHAnsi" w:hAnsiTheme="minorHAnsi" w:cstheme="minorHAnsi"/>
                <w:color w:val="000000"/>
                <w:sz w:val="20"/>
                <w:szCs w:val="20"/>
                <w:lang w:val="sr-Cyrl-RS"/>
              </w:rPr>
              <w:t>Планирање</w:t>
            </w:r>
          </w:p>
          <w:p w:rsidR="001142D6" w:rsidRPr="001142D6" w:rsidRDefault="001142D6" w:rsidP="001142D6">
            <w:pPr>
              <w:pStyle w:val="ListParagraph"/>
              <w:numPr>
                <w:ilvl w:val="1"/>
                <w:numId w:val="90"/>
              </w:numPr>
              <w:tabs>
                <w:tab w:val="left" w:pos="228"/>
                <w:tab w:val="left" w:pos="370"/>
              </w:tabs>
              <w:rPr>
                <w:rFonts w:asciiTheme="minorHAnsi" w:hAnsiTheme="minorHAnsi" w:cstheme="minorHAnsi"/>
                <w:sz w:val="20"/>
                <w:szCs w:val="20"/>
              </w:rPr>
            </w:pPr>
            <w:r w:rsidRPr="001142D6">
              <w:rPr>
                <w:rFonts w:asciiTheme="minorHAnsi" w:hAnsiTheme="minorHAnsi" w:cstheme="minorHAnsi"/>
                <w:color w:val="000000"/>
                <w:sz w:val="20"/>
                <w:szCs w:val="20"/>
                <w:lang w:val="sr-Cyrl-RS"/>
              </w:rPr>
              <w:t xml:space="preserve">Извршење </w:t>
            </w:r>
          </w:p>
          <w:p w:rsidR="001142D6" w:rsidRPr="001142D6" w:rsidRDefault="001142D6" w:rsidP="001142D6">
            <w:pPr>
              <w:pStyle w:val="ListParagraph"/>
              <w:numPr>
                <w:ilvl w:val="1"/>
                <w:numId w:val="90"/>
              </w:numPr>
              <w:tabs>
                <w:tab w:val="left" w:pos="228"/>
                <w:tab w:val="left" w:pos="370"/>
              </w:tabs>
              <w:rPr>
                <w:rFonts w:asciiTheme="minorHAnsi" w:hAnsiTheme="minorHAnsi" w:cstheme="minorHAnsi"/>
                <w:sz w:val="20"/>
                <w:szCs w:val="20"/>
              </w:rPr>
            </w:pPr>
            <w:r w:rsidRPr="001142D6">
              <w:rPr>
                <w:rFonts w:asciiTheme="minorHAnsi" w:hAnsiTheme="minorHAnsi" w:cstheme="minorHAnsi"/>
                <w:color w:val="000000"/>
                <w:sz w:val="20"/>
                <w:szCs w:val="20"/>
                <w:lang w:val="sr-Cyrl-RS"/>
              </w:rPr>
              <w:t>Контрола</w:t>
            </w:r>
          </w:p>
          <w:p w:rsidR="001142D6" w:rsidRPr="001142D6" w:rsidRDefault="001142D6" w:rsidP="001142D6">
            <w:pPr>
              <w:pStyle w:val="ListParagraph"/>
              <w:numPr>
                <w:ilvl w:val="1"/>
                <w:numId w:val="90"/>
              </w:numPr>
              <w:tabs>
                <w:tab w:val="left" w:pos="228"/>
                <w:tab w:val="left" w:pos="370"/>
              </w:tabs>
              <w:rPr>
                <w:rFonts w:asciiTheme="minorHAnsi" w:hAnsiTheme="minorHAnsi" w:cstheme="minorHAnsi"/>
                <w:sz w:val="20"/>
                <w:szCs w:val="20"/>
              </w:rPr>
            </w:pPr>
            <w:r w:rsidRPr="001142D6">
              <w:rPr>
                <w:rFonts w:asciiTheme="minorHAnsi" w:hAnsiTheme="minorHAnsi" w:cstheme="minorHAnsi"/>
                <w:color w:val="000000"/>
                <w:sz w:val="20"/>
                <w:szCs w:val="20"/>
                <w:lang w:val="sr-Cyrl-RS"/>
              </w:rPr>
              <w:t>Мониторинг</w:t>
            </w:r>
          </w:p>
          <w:p w:rsidR="001142D6" w:rsidRPr="001142D6" w:rsidRDefault="001142D6" w:rsidP="001142D6">
            <w:pPr>
              <w:pStyle w:val="ListParagraph"/>
              <w:numPr>
                <w:ilvl w:val="1"/>
                <w:numId w:val="90"/>
              </w:numPr>
              <w:tabs>
                <w:tab w:val="left" w:pos="228"/>
                <w:tab w:val="left" w:pos="370"/>
              </w:tabs>
              <w:rPr>
                <w:rFonts w:asciiTheme="minorHAnsi" w:hAnsiTheme="minorHAnsi" w:cstheme="minorHAnsi"/>
                <w:sz w:val="20"/>
                <w:szCs w:val="20"/>
              </w:rPr>
            </w:pPr>
            <w:r w:rsidRPr="001142D6">
              <w:rPr>
                <w:rFonts w:asciiTheme="minorHAnsi" w:hAnsiTheme="minorHAnsi" w:cstheme="minorHAnsi"/>
                <w:color w:val="000000"/>
                <w:sz w:val="20"/>
                <w:szCs w:val="20"/>
                <w:lang w:val="sr-Cyrl-RS"/>
              </w:rPr>
              <w:t>Затварање пројекта</w:t>
            </w:r>
          </w:p>
          <w:p w:rsidR="001142D6" w:rsidRPr="001142D6" w:rsidRDefault="001142D6" w:rsidP="001142D6">
            <w:pPr>
              <w:pStyle w:val="ListParagraph"/>
              <w:numPr>
                <w:ilvl w:val="1"/>
                <w:numId w:val="90"/>
              </w:numPr>
              <w:tabs>
                <w:tab w:val="left" w:pos="228"/>
                <w:tab w:val="left" w:pos="370"/>
              </w:tabs>
              <w:rPr>
                <w:rFonts w:asciiTheme="minorHAnsi" w:hAnsiTheme="minorHAnsi" w:cstheme="minorHAnsi"/>
                <w:sz w:val="20"/>
                <w:szCs w:val="20"/>
              </w:rPr>
            </w:pPr>
            <w:r w:rsidRPr="001142D6">
              <w:rPr>
                <w:rFonts w:asciiTheme="minorHAnsi" w:hAnsiTheme="minorHAnsi" w:cstheme="minorHAnsi"/>
                <w:color w:val="000000"/>
                <w:sz w:val="20"/>
                <w:szCs w:val="20"/>
                <w:lang w:val="sr-Cyrl-RS"/>
              </w:rPr>
              <w:t>Препознати потребу тржишта</w:t>
            </w:r>
          </w:p>
          <w:p w:rsidR="001142D6" w:rsidRPr="001142D6" w:rsidRDefault="001142D6" w:rsidP="001142D6">
            <w:pPr>
              <w:pStyle w:val="ListParagraph"/>
              <w:numPr>
                <w:ilvl w:val="1"/>
                <w:numId w:val="90"/>
              </w:numPr>
              <w:tabs>
                <w:tab w:val="left" w:pos="228"/>
                <w:tab w:val="left" w:pos="370"/>
              </w:tabs>
              <w:rPr>
                <w:rFonts w:asciiTheme="minorHAnsi" w:hAnsiTheme="minorHAnsi" w:cstheme="minorHAnsi"/>
                <w:sz w:val="20"/>
                <w:szCs w:val="20"/>
              </w:rPr>
            </w:pPr>
            <w:r w:rsidRPr="001142D6">
              <w:rPr>
                <w:rFonts w:asciiTheme="minorHAnsi" w:hAnsiTheme="minorHAnsi" w:cstheme="minorHAnsi"/>
                <w:color w:val="000000"/>
                <w:sz w:val="20"/>
                <w:szCs w:val="20"/>
                <w:lang w:val="sr-Cyrl-RS"/>
              </w:rPr>
              <w:t xml:space="preserve">Идентификовати конкуренте </w:t>
            </w:r>
          </w:p>
          <w:p w:rsidR="001142D6" w:rsidRPr="001142D6" w:rsidRDefault="001142D6" w:rsidP="001142D6">
            <w:pPr>
              <w:pStyle w:val="ListParagraph"/>
              <w:numPr>
                <w:ilvl w:val="1"/>
                <w:numId w:val="90"/>
              </w:numPr>
              <w:tabs>
                <w:tab w:val="left" w:pos="228"/>
                <w:tab w:val="left" w:pos="370"/>
              </w:tabs>
              <w:rPr>
                <w:rFonts w:asciiTheme="minorHAnsi" w:hAnsiTheme="minorHAnsi" w:cstheme="minorHAnsi"/>
                <w:sz w:val="20"/>
                <w:szCs w:val="20"/>
              </w:rPr>
            </w:pPr>
            <w:proofErr w:type="spellStart"/>
            <w:r w:rsidRPr="001142D6">
              <w:rPr>
                <w:rFonts w:asciiTheme="minorHAnsi" w:hAnsiTheme="minorHAnsi" w:cstheme="minorHAnsi"/>
                <w:color w:val="000000"/>
                <w:sz w:val="20"/>
                <w:szCs w:val="20"/>
                <w:lang w:val="sr-Cyrl-RS"/>
              </w:rPr>
              <w:t>Концептуализовати</w:t>
            </w:r>
            <w:proofErr w:type="spellEnd"/>
            <w:r w:rsidRPr="001142D6">
              <w:rPr>
                <w:rFonts w:asciiTheme="minorHAnsi" w:hAnsiTheme="minorHAnsi" w:cstheme="minorHAnsi"/>
                <w:color w:val="000000"/>
                <w:sz w:val="20"/>
                <w:szCs w:val="20"/>
                <w:lang w:val="sr-Cyrl-RS"/>
              </w:rPr>
              <w:t xml:space="preserve"> решење </w:t>
            </w:r>
          </w:p>
          <w:p w:rsidR="001142D6" w:rsidRPr="001142D6" w:rsidRDefault="001142D6" w:rsidP="001142D6">
            <w:pPr>
              <w:pStyle w:val="ListParagraph"/>
              <w:numPr>
                <w:ilvl w:val="1"/>
                <w:numId w:val="90"/>
              </w:numPr>
              <w:tabs>
                <w:tab w:val="left" w:pos="228"/>
                <w:tab w:val="left" w:pos="370"/>
              </w:tabs>
              <w:rPr>
                <w:rFonts w:asciiTheme="minorHAnsi" w:hAnsiTheme="minorHAnsi" w:cstheme="minorHAnsi"/>
                <w:sz w:val="20"/>
                <w:szCs w:val="20"/>
              </w:rPr>
            </w:pPr>
            <w:r w:rsidRPr="001142D6">
              <w:rPr>
                <w:rFonts w:asciiTheme="minorHAnsi" w:hAnsiTheme="minorHAnsi" w:cstheme="minorHAnsi"/>
                <w:color w:val="000000"/>
                <w:sz w:val="20"/>
                <w:szCs w:val="20"/>
                <w:lang w:val="sr-Cyrl-RS"/>
              </w:rPr>
              <w:t xml:space="preserve"> Израдити план пута производа (</w:t>
            </w:r>
            <w:r w:rsidRPr="001142D6">
              <w:rPr>
                <w:rFonts w:asciiTheme="minorHAnsi" w:hAnsiTheme="minorHAnsi" w:cstheme="minorHAnsi"/>
                <w:i/>
                <w:iCs/>
                <w:color w:val="000000"/>
                <w:sz w:val="20"/>
                <w:szCs w:val="20"/>
                <w:lang w:val="en-US"/>
              </w:rPr>
              <w:t>project roadmap</w:t>
            </w:r>
            <w:r w:rsidRPr="001142D6">
              <w:rPr>
                <w:rFonts w:asciiTheme="minorHAnsi" w:hAnsiTheme="minorHAnsi" w:cstheme="minorHAnsi"/>
                <w:color w:val="000000"/>
                <w:sz w:val="20"/>
                <w:szCs w:val="20"/>
                <w:lang w:val="sr-Cyrl-RS"/>
              </w:rPr>
              <w:t>)</w:t>
            </w:r>
            <w:r w:rsidRPr="001142D6">
              <w:rPr>
                <w:rFonts w:asciiTheme="minorHAnsi" w:hAnsiTheme="minorHAnsi" w:cstheme="minorHAnsi"/>
                <w:color w:val="000000"/>
                <w:sz w:val="20"/>
                <w:szCs w:val="20"/>
                <w:lang w:val="en-US"/>
              </w:rPr>
              <w:t xml:space="preserve">, </w:t>
            </w:r>
          </w:p>
          <w:p w:rsidR="00953D7C" w:rsidRPr="001142D6" w:rsidRDefault="001142D6" w:rsidP="001142D6">
            <w:pPr>
              <w:pStyle w:val="ListParagraph"/>
              <w:numPr>
                <w:ilvl w:val="1"/>
                <w:numId w:val="90"/>
              </w:numPr>
              <w:tabs>
                <w:tab w:val="left" w:pos="228"/>
                <w:tab w:val="left" w:pos="370"/>
              </w:tabs>
              <w:rPr>
                <w:rFonts w:asciiTheme="minorHAnsi" w:hAnsiTheme="minorHAnsi" w:cstheme="minorHAnsi"/>
                <w:sz w:val="20"/>
                <w:szCs w:val="20"/>
              </w:rPr>
            </w:pPr>
            <w:r w:rsidRPr="001142D6">
              <w:rPr>
                <w:rFonts w:asciiTheme="minorHAnsi" w:hAnsiTheme="minorHAnsi" w:cstheme="minorHAnsi"/>
                <w:color w:val="000000"/>
                <w:sz w:val="20"/>
                <w:szCs w:val="20"/>
                <w:lang w:val="en-US"/>
              </w:rPr>
              <w:t xml:space="preserve"> </w:t>
            </w:r>
            <w:r w:rsidRPr="001142D6">
              <w:rPr>
                <w:rFonts w:asciiTheme="minorHAnsi" w:hAnsiTheme="minorHAnsi" w:cstheme="minorHAnsi"/>
                <w:color w:val="000000"/>
                <w:sz w:val="20"/>
                <w:szCs w:val="20"/>
                <w:lang w:val="sr-Cyrl-RS"/>
              </w:rPr>
              <w:t>Изградња минималног одрживог производа (</w:t>
            </w:r>
            <w:r w:rsidRPr="001142D6">
              <w:rPr>
                <w:rFonts w:asciiTheme="minorHAnsi" w:hAnsiTheme="minorHAnsi" w:cstheme="minorHAnsi"/>
                <w:color w:val="000000"/>
                <w:sz w:val="20"/>
                <w:szCs w:val="20"/>
                <w:lang w:val="en-US"/>
              </w:rPr>
              <w:t>MVP</w:t>
            </w:r>
            <w:r w:rsidRPr="001142D6">
              <w:rPr>
                <w:rFonts w:asciiTheme="minorHAnsi" w:hAnsiTheme="minorHAnsi" w:cstheme="minorHAnsi"/>
                <w:color w:val="000000"/>
                <w:sz w:val="20"/>
                <w:szCs w:val="20"/>
                <w:lang w:val="sr-Cyrl-RS"/>
              </w:rPr>
              <w:t>)</w:t>
            </w:r>
          </w:p>
          <w:p w:rsidR="001142D6" w:rsidRPr="001142D6" w:rsidRDefault="001142D6" w:rsidP="001142D6">
            <w:pPr>
              <w:tabs>
                <w:tab w:val="left" w:pos="228"/>
                <w:tab w:val="left" w:pos="370"/>
              </w:tabs>
              <w:rPr>
                <w:rFonts w:ascii="Calibri" w:hAnsi="Calibri"/>
                <w:sz w:val="20"/>
                <w:szCs w:val="20"/>
              </w:rPr>
            </w:pPr>
          </w:p>
          <w:p w:rsidR="00953D7C" w:rsidRPr="00187C5F" w:rsidRDefault="00953D7C" w:rsidP="00953D7C">
            <w:pPr>
              <w:tabs>
                <w:tab w:val="left" w:pos="228"/>
                <w:tab w:val="left" w:pos="370"/>
              </w:tabs>
              <w:rPr>
                <w:rFonts w:ascii="Calibri" w:hAnsi="Calibri"/>
                <w:b/>
                <w:bCs/>
                <w:sz w:val="20"/>
                <w:szCs w:val="20"/>
                <w:lang w:val="sr-Cyrl-RS"/>
              </w:rPr>
            </w:pPr>
            <w:r w:rsidRPr="00DB22AC">
              <w:rPr>
                <w:rFonts w:ascii="Calibri" w:hAnsi="Calibri"/>
                <w:b/>
                <w:bCs/>
                <w:sz w:val="20"/>
                <w:szCs w:val="20"/>
              </w:rPr>
              <w:t>WP 2 – PREP</w:t>
            </w:r>
            <w:r>
              <w:rPr>
                <w:rFonts w:ascii="Calibri" w:hAnsi="Calibri"/>
                <w:b/>
                <w:bCs/>
                <w:sz w:val="20"/>
                <w:szCs w:val="20"/>
                <w:lang w:val="sr-Cyrl-RS"/>
              </w:rPr>
              <w:t>2</w:t>
            </w:r>
            <w:r w:rsidRPr="00DB22AC">
              <w:rPr>
                <w:rFonts w:ascii="Calibri" w:hAnsi="Calibri"/>
                <w:b/>
                <w:bCs/>
                <w:sz w:val="20"/>
                <w:szCs w:val="20"/>
              </w:rPr>
              <w:t xml:space="preserve"> </w:t>
            </w:r>
            <w:r>
              <w:rPr>
                <w:rFonts w:ascii="Calibri" w:hAnsi="Calibri"/>
                <w:b/>
                <w:bCs/>
                <w:sz w:val="20"/>
                <w:szCs w:val="20"/>
              </w:rPr>
              <w:t>–</w:t>
            </w:r>
            <w:r w:rsidRPr="00DB22AC">
              <w:rPr>
                <w:rFonts w:ascii="Calibri" w:hAnsi="Calibri"/>
                <w:b/>
                <w:bCs/>
                <w:sz w:val="20"/>
                <w:szCs w:val="20"/>
              </w:rPr>
              <w:t xml:space="preserve"> </w:t>
            </w:r>
            <w:r>
              <w:rPr>
                <w:rFonts w:ascii="Calibri" w:hAnsi="Calibri"/>
                <w:b/>
                <w:bCs/>
                <w:sz w:val="20"/>
                <w:szCs w:val="20"/>
                <w:lang w:val="sr-Cyrl-RS"/>
              </w:rPr>
              <w:t>Анализа корисничких захтева</w:t>
            </w:r>
          </w:p>
          <w:p w:rsidR="00953D7C" w:rsidRPr="00187C5F" w:rsidRDefault="00953D7C" w:rsidP="00953D7C">
            <w:pPr>
              <w:tabs>
                <w:tab w:val="left" w:pos="228"/>
                <w:tab w:val="left" w:pos="370"/>
              </w:tabs>
              <w:ind w:left="86"/>
              <w:rPr>
                <w:rFonts w:ascii="Calibri" w:hAnsi="Calibri"/>
                <w:noProof/>
                <w:sz w:val="20"/>
                <w:szCs w:val="20"/>
                <w:lang w:val="sr-Cyrl-RS"/>
              </w:rPr>
            </w:pPr>
            <w:r w:rsidRPr="00DB22AC">
              <w:rPr>
                <w:rFonts w:ascii="Calibri" w:hAnsi="Calibri"/>
                <w:noProof/>
                <w:color w:val="000000"/>
                <w:sz w:val="20"/>
                <w:szCs w:val="20"/>
              </w:rPr>
              <w:t>2.1.</w:t>
            </w:r>
            <w:r>
              <w:rPr>
                <w:rFonts w:ascii="Calibri" w:hAnsi="Calibri"/>
                <w:noProof/>
                <w:color w:val="000000"/>
                <w:sz w:val="20"/>
                <w:szCs w:val="20"/>
                <w:lang w:val="sr-Cyrl-RS"/>
              </w:rPr>
              <w:t xml:space="preserve"> </w:t>
            </w:r>
            <w:r w:rsidR="001142D6">
              <w:rPr>
                <w:rFonts w:ascii="Calibri" w:hAnsi="Calibri"/>
                <w:noProof/>
                <w:color w:val="000000"/>
                <w:sz w:val="20"/>
                <w:szCs w:val="20"/>
                <w:lang w:val="sr-Cyrl-RS"/>
              </w:rPr>
              <w:t>Анализа тржишта</w:t>
            </w:r>
          </w:p>
          <w:p w:rsidR="00953D7C" w:rsidRPr="00187C5F" w:rsidRDefault="00953D7C" w:rsidP="00953D7C">
            <w:pPr>
              <w:widowControl w:val="0"/>
              <w:tabs>
                <w:tab w:val="left" w:pos="228"/>
              </w:tabs>
              <w:ind w:left="86"/>
              <w:rPr>
                <w:rFonts w:ascii="Calibri" w:hAnsi="Calibri"/>
                <w:noProof/>
                <w:color w:val="000000"/>
                <w:sz w:val="20"/>
                <w:szCs w:val="20"/>
                <w:lang w:val="sr-Cyrl-RS"/>
              </w:rPr>
            </w:pPr>
            <w:r w:rsidRPr="00DB22AC">
              <w:rPr>
                <w:rFonts w:ascii="Calibri" w:hAnsi="Calibri"/>
                <w:noProof/>
                <w:color w:val="000000"/>
                <w:sz w:val="20"/>
                <w:szCs w:val="20"/>
              </w:rPr>
              <w:t xml:space="preserve">2.2. </w:t>
            </w:r>
            <w:r w:rsidR="001142D6">
              <w:rPr>
                <w:rFonts w:ascii="Calibri" w:hAnsi="Calibri"/>
                <w:noProof/>
                <w:color w:val="000000"/>
                <w:sz w:val="20"/>
                <w:szCs w:val="20"/>
                <w:lang w:val="sr-Cyrl-RS"/>
              </w:rPr>
              <w:t>Анализа корисничких захтева</w:t>
            </w:r>
          </w:p>
          <w:p w:rsidR="00953D7C" w:rsidRPr="00187C5F" w:rsidRDefault="00953D7C" w:rsidP="00953D7C">
            <w:pPr>
              <w:widowControl w:val="0"/>
              <w:tabs>
                <w:tab w:val="left" w:pos="228"/>
              </w:tabs>
              <w:ind w:left="86"/>
              <w:rPr>
                <w:rFonts w:ascii="Calibri" w:hAnsi="Calibri"/>
                <w:noProof/>
                <w:color w:val="000000"/>
                <w:sz w:val="20"/>
                <w:szCs w:val="20"/>
                <w:lang w:val="sr-Cyrl-RS"/>
              </w:rPr>
            </w:pPr>
            <w:r w:rsidRPr="00DB22AC">
              <w:rPr>
                <w:rFonts w:ascii="Calibri" w:hAnsi="Calibri"/>
                <w:noProof/>
                <w:color w:val="000000"/>
                <w:sz w:val="20"/>
                <w:szCs w:val="20"/>
              </w:rPr>
              <w:t xml:space="preserve">2.3. </w:t>
            </w:r>
            <w:r w:rsidR="001142D6">
              <w:rPr>
                <w:rFonts w:ascii="Calibri" w:hAnsi="Calibri"/>
                <w:noProof/>
                <w:color w:val="000000"/>
                <w:sz w:val="20"/>
                <w:szCs w:val="20"/>
                <w:lang w:val="sr-Cyrl-RS"/>
              </w:rPr>
              <w:t>Припремање анкета</w:t>
            </w:r>
          </w:p>
          <w:p w:rsidR="00953D7C" w:rsidRDefault="00953D7C" w:rsidP="001142D6">
            <w:pPr>
              <w:widowControl w:val="0"/>
              <w:tabs>
                <w:tab w:val="left" w:pos="228"/>
              </w:tabs>
              <w:rPr>
                <w:rFonts w:ascii="Calibri" w:hAnsi="Calibri"/>
                <w:noProof/>
                <w:color w:val="000000"/>
                <w:sz w:val="20"/>
                <w:szCs w:val="20"/>
                <w:lang w:val="en-US"/>
              </w:rPr>
            </w:pPr>
          </w:p>
          <w:p w:rsidR="00C75F82" w:rsidRDefault="00C75F82" w:rsidP="0011533E">
            <w:pPr>
              <w:tabs>
                <w:tab w:val="left" w:pos="170"/>
              </w:tabs>
              <w:ind w:left="126"/>
              <w:rPr>
                <w:rFonts w:ascii="Calibri" w:hAnsi="Calibri"/>
                <w:bCs/>
                <w:sz w:val="20"/>
                <w:szCs w:val="20"/>
                <w:lang w:val="en-GB"/>
              </w:rPr>
            </w:pPr>
          </w:p>
          <w:p w:rsidR="00953D7C" w:rsidRDefault="00953D7C" w:rsidP="00953D7C">
            <w:pPr>
              <w:tabs>
                <w:tab w:val="left" w:pos="228"/>
                <w:tab w:val="left" w:pos="370"/>
              </w:tabs>
              <w:rPr>
                <w:rFonts w:ascii="Calibri" w:hAnsi="Calibri"/>
                <w:b/>
                <w:bCs/>
                <w:sz w:val="20"/>
                <w:szCs w:val="20"/>
                <w:lang w:val="sr-Cyrl-RS"/>
              </w:rPr>
            </w:pPr>
            <w:r w:rsidRPr="00DB22AC">
              <w:rPr>
                <w:rFonts w:ascii="Calibri" w:hAnsi="Calibri"/>
                <w:b/>
                <w:bCs/>
                <w:sz w:val="20"/>
                <w:szCs w:val="20"/>
              </w:rPr>
              <w:t>WP</w:t>
            </w:r>
            <w:r>
              <w:rPr>
                <w:rFonts w:ascii="Calibri" w:hAnsi="Calibri"/>
                <w:b/>
                <w:bCs/>
                <w:sz w:val="20"/>
                <w:szCs w:val="20"/>
                <w:lang w:val="sr-Cyrl-RS"/>
              </w:rPr>
              <w:t xml:space="preserve"> 3</w:t>
            </w:r>
            <w:r w:rsidRPr="00DB22AC">
              <w:rPr>
                <w:rFonts w:ascii="Calibri" w:hAnsi="Calibri"/>
                <w:b/>
                <w:bCs/>
                <w:sz w:val="20"/>
                <w:szCs w:val="20"/>
              </w:rPr>
              <w:t xml:space="preserve"> – PREP</w:t>
            </w:r>
            <w:r>
              <w:rPr>
                <w:rFonts w:ascii="Calibri" w:hAnsi="Calibri"/>
                <w:b/>
                <w:bCs/>
                <w:sz w:val="20"/>
                <w:szCs w:val="20"/>
                <w:lang w:val="sr-Cyrl-RS"/>
              </w:rPr>
              <w:t>3</w:t>
            </w:r>
            <w:r w:rsidRPr="00DB22AC">
              <w:rPr>
                <w:rFonts w:ascii="Calibri" w:hAnsi="Calibri"/>
                <w:b/>
                <w:bCs/>
                <w:sz w:val="20"/>
                <w:szCs w:val="20"/>
              </w:rPr>
              <w:t xml:space="preserve"> </w:t>
            </w:r>
            <w:r>
              <w:rPr>
                <w:rFonts w:ascii="Calibri" w:hAnsi="Calibri"/>
                <w:b/>
                <w:bCs/>
                <w:sz w:val="20"/>
                <w:szCs w:val="20"/>
              </w:rPr>
              <w:t>–</w:t>
            </w:r>
            <w:r w:rsidRPr="00DB22AC">
              <w:rPr>
                <w:rFonts w:ascii="Calibri" w:hAnsi="Calibri"/>
                <w:b/>
                <w:bCs/>
                <w:sz w:val="20"/>
                <w:szCs w:val="20"/>
              </w:rPr>
              <w:t xml:space="preserve"> </w:t>
            </w:r>
            <w:r>
              <w:rPr>
                <w:rFonts w:ascii="Calibri" w:hAnsi="Calibri"/>
                <w:b/>
                <w:bCs/>
                <w:sz w:val="20"/>
                <w:szCs w:val="20"/>
                <w:lang w:val="sr-Cyrl-RS"/>
              </w:rPr>
              <w:t>Планирање пројекта</w:t>
            </w:r>
          </w:p>
          <w:p w:rsidR="001142D6" w:rsidRPr="001142D6" w:rsidRDefault="001142D6" w:rsidP="001142D6">
            <w:pPr>
              <w:tabs>
                <w:tab w:val="left" w:pos="228"/>
                <w:tab w:val="left" w:pos="370"/>
              </w:tabs>
              <w:rPr>
                <w:rFonts w:asciiTheme="minorHAnsi" w:hAnsiTheme="minorHAnsi" w:cstheme="minorHAnsi"/>
                <w:noProof/>
                <w:sz w:val="20"/>
                <w:szCs w:val="20"/>
                <w:lang w:val="sr-Cyrl-RS"/>
              </w:rPr>
            </w:pPr>
            <w:r w:rsidRPr="001142D6">
              <w:rPr>
                <w:rFonts w:asciiTheme="minorHAnsi" w:hAnsiTheme="minorHAnsi" w:cstheme="minorHAnsi"/>
                <w:color w:val="000000"/>
                <w:sz w:val="20"/>
                <w:szCs w:val="20"/>
                <w:lang w:val="sr-Cyrl-RS"/>
              </w:rPr>
              <w:t>3.1 идентификовати све спонзоре</w:t>
            </w:r>
          </w:p>
          <w:p w:rsidR="001142D6" w:rsidRPr="001142D6" w:rsidRDefault="001142D6" w:rsidP="001142D6">
            <w:pPr>
              <w:pStyle w:val="TableText"/>
              <w:widowControl w:val="0"/>
              <w:autoSpaceDE w:val="0"/>
              <w:autoSpaceDN w:val="0"/>
              <w:adjustRightInd w:val="0"/>
              <w:jc w:val="both"/>
              <w:rPr>
                <w:rFonts w:asciiTheme="minorHAnsi" w:hAnsiTheme="minorHAnsi" w:cstheme="minorHAnsi"/>
                <w:color w:val="000000"/>
                <w:sz w:val="20"/>
                <w:szCs w:val="20"/>
                <w:lang w:val="sr-Cyrl-RS"/>
              </w:rPr>
            </w:pPr>
            <w:r w:rsidRPr="001142D6">
              <w:rPr>
                <w:rFonts w:asciiTheme="minorHAnsi" w:hAnsiTheme="minorHAnsi" w:cstheme="minorHAnsi"/>
                <w:color w:val="000000"/>
                <w:sz w:val="20"/>
                <w:szCs w:val="20"/>
                <w:lang w:val="sr-Cyrl-RS"/>
              </w:rPr>
              <w:t>3.2 дефинисати обим посла, ризике и прекретнице</w:t>
            </w:r>
          </w:p>
          <w:p w:rsidR="001142D6" w:rsidRPr="001142D6" w:rsidRDefault="001142D6" w:rsidP="001142D6">
            <w:pPr>
              <w:pStyle w:val="TableText"/>
              <w:widowControl w:val="0"/>
              <w:autoSpaceDE w:val="0"/>
              <w:autoSpaceDN w:val="0"/>
              <w:adjustRightInd w:val="0"/>
              <w:jc w:val="both"/>
              <w:rPr>
                <w:rFonts w:asciiTheme="minorHAnsi" w:hAnsiTheme="minorHAnsi" w:cstheme="minorHAnsi"/>
                <w:color w:val="000000"/>
                <w:sz w:val="20"/>
                <w:szCs w:val="20"/>
                <w:lang w:val="sr-Cyrl-RS"/>
              </w:rPr>
            </w:pPr>
            <w:r w:rsidRPr="001142D6">
              <w:rPr>
                <w:rFonts w:asciiTheme="minorHAnsi" w:hAnsiTheme="minorHAnsi" w:cstheme="minorHAnsi"/>
                <w:color w:val="000000"/>
                <w:sz w:val="20"/>
                <w:szCs w:val="20"/>
                <w:lang w:val="sr-Cyrl-RS"/>
              </w:rPr>
              <w:t>3.3 испланирати буџет</w:t>
            </w:r>
          </w:p>
          <w:p w:rsidR="001142D6" w:rsidRPr="001142D6" w:rsidRDefault="001142D6" w:rsidP="001142D6">
            <w:pPr>
              <w:pStyle w:val="TableText"/>
              <w:widowControl w:val="0"/>
              <w:autoSpaceDE w:val="0"/>
              <w:autoSpaceDN w:val="0"/>
              <w:adjustRightInd w:val="0"/>
              <w:jc w:val="both"/>
              <w:rPr>
                <w:rFonts w:asciiTheme="minorHAnsi" w:hAnsiTheme="minorHAnsi" w:cstheme="minorHAnsi"/>
                <w:color w:val="000000"/>
                <w:sz w:val="20"/>
                <w:szCs w:val="20"/>
                <w:lang w:val="sr-Cyrl-RS"/>
              </w:rPr>
            </w:pPr>
            <w:r w:rsidRPr="001142D6">
              <w:rPr>
                <w:rFonts w:asciiTheme="minorHAnsi" w:hAnsiTheme="minorHAnsi" w:cstheme="minorHAnsi"/>
                <w:color w:val="000000"/>
                <w:sz w:val="20"/>
                <w:szCs w:val="20"/>
                <w:lang w:val="sr-Cyrl-RS"/>
              </w:rPr>
              <w:t>3.4 испланирати ресурсе</w:t>
            </w:r>
          </w:p>
          <w:p w:rsidR="001142D6" w:rsidRPr="001142D6" w:rsidRDefault="001142D6" w:rsidP="001142D6">
            <w:pPr>
              <w:pStyle w:val="TableText"/>
              <w:widowControl w:val="0"/>
              <w:autoSpaceDE w:val="0"/>
              <w:autoSpaceDN w:val="0"/>
              <w:adjustRightInd w:val="0"/>
              <w:jc w:val="both"/>
              <w:rPr>
                <w:rFonts w:asciiTheme="minorHAnsi" w:hAnsiTheme="minorHAnsi" w:cstheme="minorHAnsi"/>
                <w:color w:val="000000"/>
                <w:sz w:val="20"/>
                <w:szCs w:val="20"/>
                <w:lang w:val="sr-Cyrl-RS"/>
              </w:rPr>
            </w:pPr>
            <w:r w:rsidRPr="001142D6">
              <w:rPr>
                <w:rFonts w:asciiTheme="minorHAnsi" w:hAnsiTheme="minorHAnsi" w:cstheme="minorHAnsi"/>
                <w:color w:val="000000"/>
                <w:sz w:val="20"/>
                <w:szCs w:val="20"/>
                <w:lang w:val="sr-Cyrl-RS"/>
              </w:rPr>
              <w:t>3.5 испланирати организацију</w:t>
            </w:r>
          </w:p>
          <w:p w:rsidR="001142D6" w:rsidRPr="001142D6" w:rsidRDefault="001142D6" w:rsidP="001142D6">
            <w:pPr>
              <w:pStyle w:val="TableText"/>
              <w:widowControl w:val="0"/>
              <w:autoSpaceDE w:val="0"/>
              <w:autoSpaceDN w:val="0"/>
              <w:adjustRightInd w:val="0"/>
              <w:jc w:val="both"/>
              <w:rPr>
                <w:rFonts w:asciiTheme="minorHAnsi" w:hAnsiTheme="minorHAnsi" w:cstheme="minorHAnsi"/>
                <w:color w:val="000000"/>
                <w:sz w:val="20"/>
                <w:szCs w:val="20"/>
                <w:lang w:val="sr-Cyrl-RS"/>
              </w:rPr>
            </w:pPr>
            <w:r w:rsidRPr="001142D6">
              <w:rPr>
                <w:rFonts w:asciiTheme="minorHAnsi" w:hAnsiTheme="minorHAnsi" w:cstheme="minorHAnsi"/>
                <w:color w:val="000000"/>
                <w:sz w:val="20"/>
                <w:szCs w:val="20"/>
                <w:lang w:val="sr-Cyrl-RS"/>
              </w:rPr>
              <w:t>3.6 Израдити пројектни план</w:t>
            </w:r>
          </w:p>
          <w:p w:rsidR="00953D7C" w:rsidRDefault="00953D7C" w:rsidP="00953D7C">
            <w:pPr>
              <w:tabs>
                <w:tab w:val="left" w:pos="228"/>
                <w:tab w:val="left" w:pos="370"/>
              </w:tabs>
              <w:rPr>
                <w:rFonts w:ascii="Calibri" w:hAnsi="Calibri"/>
                <w:b/>
                <w:bCs/>
                <w:sz w:val="20"/>
                <w:szCs w:val="20"/>
                <w:lang w:val="sr-Cyrl-RS"/>
              </w:rPr>
            </w:pPr>
          </w:p>
          <w:p w:rsidR="00953D7C" w:rsidRDefault="00953D7C" w:rsidP="00953D7C">
            <w:pPr>
              <w:tabs>
                <w:tab w:val="left" w:pos="228"/>
                <w:tab w:val="left" w:pos="370"/>
              </w:tabs>
              <w:rPr>
                <w:rFonts w:ascii="Calibri" w:hAnsi="Calibri"/>
                <w:b/>
                <w:bCs/>
                <w:sz w:val="20"/>
                <w:szCs w:val="20"/>
                <w:lang w:val="sr-Cyrl-RS"/>
              </w:rPr>
            </w:pPr>
            <w:r w:rsidRPr="00DB22AC">
              <w:rPr>
                <w:rFonts w:ascii="Calibri" w:hAnsi="Calibri"/>
                <w:b/>
                <w:bCs/>
                <w:sz w:val="20"/>
                <w:szCs w:val="20"/>
              </w:rPr>
              <w:t xml:space="preserve">WP </w:t>
            </w:r>
            <w:r>
              <w:rPr>
                <w:rFonts w:ascii="Calibri" w:hAnsi="Calibri"/>
                <w:b/>
                <w:bCs/>
                <w:sz w:val="20"/>
                <w:szCs w:val="20"/>
                <w:lang w:val="sr-Cyrl-RS"/>
              </w:rPr>
              <w:t>4</w:t>
            </w:r>
            <w:r w:rsidRPr="00DB22AC">
              <w:rPr>
                <w:rFonts w:ascii="Calibri" w:hAnsi="Calibri"/>
                <w:b/>
                <w:bCs/>
                <w:sz w:val="20"/>
                <w:szCs w:val="20"/>
              </w:rPr>
              <w:t xml:space="preserve"> – PREP</w:t>
            </w:r>
            <w:r>
              <w:rPr>
                <w:rFonts w:ascii="Calibri" w:hAnsi="Calibri"/>
                <w:b/>
                <w:bCs/>
                <w:sz w:val="20"/>
                <w:szCs w:val="20"/>
                <w:lang w:val="sr-Cyrl-RS"/>
              </w:rPr>
              <w:t>4</w:t>
            </w:r>
            <w:r w:rsidRPr="00DB22AC">
              <w:rPr>
                <w:rFonts w:ascii="Calibri" w:hAnsi="Calibri"/>
                <w:b/>
                <w:bCs/>
                <w:sz w:val="20"/>
                <w:szCs w:val="20"/>
              </w:rPr>
              <w:t xml:space="preserve"> </w:t>
            </w:r>
            <w:r>
              <w:rPr>
                <w:rFonts w:ascii="Calibri" w:hAnsi="Calibri"/>
                <w:b/>
                <w:bCs/>
                <w:sz w:val="20"/>
                <w:szCs w:val="20"/>
              </w:rPr>
              <w:t>–</w:t>
            </w:r>
            <w:r w:rsidRPr="00DB22AC">
              <w:rPr>
                <w:rFonts w:ascii="Calibri" w:hAnsi="Calibri"/>
                <w:b/>
                <w:bCs/>
                <w:sz w:val="20"/>
                <w:szCs w:val="20"/>
              </w:rPr>
              <w:t xml:space="preserve"> </w:t>
            </w:r>
            <w:r>
              <w:rPr>
                <w:rFonts w:ascii="Calibri" w:hAnsi="Calibri"/>
                <w:b/>
                <w:bCs/>
                <w:sz w:val="20"/>
                <w:szCs w:val="20"/>
                <w:lang w:val="sr-Cyrl-RS"/>
              </w:rPr>
              <w:t>Моделовање и дизајн хардвера и софтвера</w:t>
            </w:r>
          </w:p>
          <w:p w:rsidR="00953D7C" w:rsidRPr="00187C5F" w:rsidRDefault="00953D7C" w:rsidP="00953D7C">
            <w:pPr>
              <w:tabs>
                <w:tab w:val="left" w:pos="228"/>
                <w:tab w:val="left" w:pos="370"/>
              </w:tabs>
              <w:rPr>
                <w:rFonts w:ascii="Calibri" w:hAnsi="Calibri"/>
                <w:sz w:val="20"/>
                <w:szCs w:val="20"/>
                <w:lang w:val="sr-Cyrl-RS"/>
              </w:rPr>
            </w:pPr>
            <w:r>
              <w:rPr>
                <w:rFonts w:ascii="Calibri" w:hAnsi="Calibri"/>
                <w:sz w:val="20"/>
                <w:szCs w:val="20"/>
                <w:lang w:val="sr-Cyrl-RS"/>
              </w:rPr>
              <w:t>4.1 УМЛ модел уређаја</w:t>
            </w:r>
          </w:p>
          <w:p w:rsidR="00953D7C" w:rsidRPr="00187C5F" w:rsidRDefault="00953D7C" w:rsidP="00953D7C">
            <w:pPr>
              <w:tabs>
                <w:tab w:val="left" w:pos="228"/>
                <w:tab w:val="left" w:pos="370"/>
              </w:tabs>
              <w:rPr>
                <w:rFonts w:ascii="Calibri" w:hAnsi="Calibri"/>
                <w:sz w:val="20"/>
                <w:szCs w:val="20"/>
                <w:lang w:val="sr-Cyrl-RS"/>
              </w:rPr>
            </w:pPr>
            <w:r>
              <w:rPr>
                <w:rFonts w:ascii="Calibri" w:hAnsi="Calibri"/>
                <w:sz w:val="20"/>
                <w:szCs w:val="20"/>
                <w:lang w:val="sr-Cyrl-RS"/>
              </w:rPr>
              <w:t>4.2 УМЛ модел софтвера</w:t>
            </w:r>
          </w:p>
          <w:p w:rsidR="00953D7C" w:rsidRPr="00187C5F" w:rsidRDefault="00953D7C" w:rsidP="00953D7C">
            <w:pPr>
              <w:tabs>
                <w:tab w:val="left" w:pos="228"/>
                <w:tab w:val="left" w:pos="370"/>
              </w:tabs>
              <w:rPr>
                <w:rFonts w:ascii="Calibri" w:hAnsi="Calibri"/>
                <w:sz w:val="20"/>
                <w:szCs w:val="20"/>
                <w:lang w:val="sr-Cyrl-RS"/>
              </w:rPr>
            </w:pPr>
            <w:r>
              <w:rPr>
                <w:rFonts w:ascii="Calibri" w:hAnsi="Calibri"/>
                <w:sz w:val="20"/>
                <w:szCs w:val="20"/>
                <w:lang w:val="sr-Cyrl-RS"/>
              </w:rPr>
              <w:t>4.3 УМЛ модел хардвера</w:t>
            </w:r>
          </w:p>
          <w:p w:rsidR="00953D7C" w:rsidRPr="008B69B5" w:rsidRDefault="00953D7C" w:rsidP="00953D7C">
            <w:pPr>
              <w:tabs>
                <w:tab w:val="left" w:pos="228"/>
                <w:tab w:val="left" w:pos="370"/>
              </w:tabs>
              <w:rPr>
                <w:rFonts w:ascii="Calibri" w:hAnsi="Calibri"/>
                <w:b/>
                <w:bCs/>
                <w:sz w:val="20"/>
                <w:szCs w:val="20"/>
                <w:lang w:val="sr-Cyrl-RS"/>
              </w:rPr>
            </w:pPr>
            <w:r w:rsidRPr="00DB22AC">
              <w:rPr>
                <w:rFonts w:ascii="Calibri" w:hAnsi="Calibri"/>
                <w:b/>
                <w:bCs/>
                <w:sz w:val="20"/>
                <w:szCs w:val="20"/>
              </w:rPr>
              <w:lastRenderedPageBreak/>
              <w:t xml:space="preserve">WP </w:t>
            </w:r>
            <w:r>
              <w:rPr>
                <w:rFonts w:ascii="Calibri" w:hAnsi="Calibri"/>
                <w:b/>
                <w:bCs/>
                <w:sz w:val="20"/>
                <w:szCs w:val="20"/>
                <w:lang w:val="sr-Cyrl-RS"/>
              </w:rPr>
              <w:t>5</w:t>
            </w:r>
            <w:r w:rsidRPr="00DB22AC">
              <w:rPr>
                <w:rFonts w:ascii="Calibri" w:hAnsi="Calibri"/>
                <w:b/>
                <w:bCs/>
                <w:sz w:val="20"/>
                <w:szCs w:val="20"/>
              </w:rPr>
              <w:t xml:space="preserve"> – PREP</w:t>
            </w:r>
            <w:r>
              <w:rPr>
                <w:rFonts w:ascii="Calibri" w:hAnsi="Calibri"/>
                <w:b/>
                <w:bCs/>
                <w:sz w:val="20"/>
                <w:szCs w:val="20"/>
                <w:lang w:val="sr-Cyrl-RS"/>
              </w:rPr>
              <w:t>5</w:t>
            </w:r>
            <w:r w:rsidRPr="00DB22AC">
              <w:rPr>
                <w:rFonts w:ascii="Calibri" w:hAnsi="Calibri"/>
                <w:b/>
                <w:bCs/>
                <w:sz w:val="20"/>
                <w:szCs w:val="20"/>
              </w:rPr>
              <w:t xml:space="preserve"> </w:t>
            </w:r>
            <w:r>
              <w:rPr>
                <w:rFonts w:ascii="Calibri" w:hAnsi="Calibri"/>
                <w:b/>
                <w:bCs/>
                <w:sz w:val="20"/>
                <w:szCs w:val="20"/>
              </w:rPr>
              <w:t>–</w:t>
            </w:r>
            <w:r w:rsidRPr="00DB22AC">
              <w:rPr>
                <w:rFonts w:ascii="Calibri" w:hAnsi="Calibri"/>
                <w:b/>
                <w:bCs/>
                <w:sz w:val="20"/>
                <w:szCs w:val="20"/>
              </w:rPr>
              <w:t xml:space="preserve"> </w:t>
            </w:r>
            <w:r>
              <w:rPr>
                <w:rFonts w:ascii="Calibri" w:hAnsi="Calibri"/>
                <w:b/>
                <w:bCs/>
                <w:sz w:val="20"/>
                <w:szCs w:val="20"/>
                <w:lang w:val="sr-Cyrl-RS"/>
              </w:rPr>
              <w:t>Имплементација хардвера и софтвера</w:t>
            </w:r>
          </w:p>
          <w:p w:rsidR="00953D7C" w:rsidRDefault="00953D7C" w:rsidP="00953D7C">
            <w:pPr>
              <w:tabs>
                <w:tab w:val="left" w:pos="228"/>
                <w:tab w:val="left" w:pos="370"/>
              </w:tabs>
              <w:rPr>
                <w:rFonts w:ascii="Calibri" w:hAnsi="Calibri"/>
                <w:sz w:val="20"/>
                <w:szCs w:val="20"/>
                <w:lang w:val="sr-Cyrl-RS"/>
              </w:rPr>
            </w:pPr>
            <w:r>
              <w:rPr>
                <w:rFonts w:ascii="Calibri" w:hAnsi="Calibri"/>
                <w:sz w:val="20"/>
                <w:szCs w:val="20"/>
                <w:lang w:val="sr-Cyrl-RS"/>
              </w:rPr>
              <w:t xml:space="preserve">5.1 </w:t>
            </w:r>
            <w:r w:rsidR="001142D6">
              <w:rPr>
                <w:rFonts w:ascii="Calibri" w:hAnsi="Calibri"/>
                <w:sz w:val="20"/>
                <w:szCs w:val="20"/>
                <w:lang w:val="sr-Cyrl-RS"/>
              </w:rPr>
              <w:t>Имплементација софтвера</w:t>
            </w:r>
          </w:p>
          <w:p w:rsidR="00953D7C" w:rsidRDefault="00953D7C" w:rsidP="00953D7C">
            <w:pPr>
              <w:tabs>
                <w:tab w:val="left" w:pos="228"/>
                <w:tab w:val="left" w:pos="370"/>
              </w:tabs>
              <w:rPr>
                <w:rFonts w:ascii="Calibri" w:hAnsi="Calibri"/>
                <w:sz w:val="20"/>
                <w:szCs w:val="20"/>
                <w:lang w:val="sr-Cyrl-RS"/>
              </w:rPr>
            </w:pPr>
            <w:r>
              <w:rPr>
                <w:rFonts w:ascii="Calibri" w:hAnsi="Calibri"/>
                <w:sz w:val="20"/>
                <w:szCs w:val="20"/>
                <w:lang w:val="sr-Cyrl-RS"/>
              </w:rPr>
              <w:t xml:space="preserve">5.2 </w:t>
            </w:r>
            <w:r w:rsidR="001142D6">
              <w:rPr>
                <w:rFonts w:ascii="Calibri" w:hAnsi="Calibri"/>
                <w:sz w:val="20"/>
                <w:szCs w:val="20"/>
                <w:lang w:val="sr-Cyrl-RS"/>
              </w:rPr>
              <w:t>Имплементација с</w:t>
            </w:r>
            <w:r>
              <w:rPr>
                <w:rFonts w:ascii="Calibri" w:hAnsi="Calibri"/>
                <w:sz w:val="20"/>
                <w:szCs w:val="20"/>
                <w:lang w:val="sr-Cyrl-RS"/>
              </w:rPr>
              <w:t>ензор</w:t>
            </w:r>
            <w:r w:rsidR="001142D6">
              <w:rPr>
                <w:rFonts w:ascii="Calibri" w:hAnsi="Calibri"/>
                <w:sz w:val="20"/>
                <w:szCs w:val="20"/>
                <w:lang w:val="sr-Cyrl-RS"/>
              </w:rPr>
              <w:t>а</w:t>
            </w:r>
            <w:r>
              <w:rPr>
                <w:rFonts w:ascii="Calibri" w:hAnsi="Calibri"/>
                <w:sz w:val="20"/>
                <w:szCs w:val="20"/>
                <w:lang w:val="sr-Cyrl-RS"/>
              </w:rPr>
              <w:t xml:space="preserve"> за таблице</w:t>
            </w:r>
          </w:p>
          <w:p w:rsidR="00953D7C" w:rsidRDefault="00953D7C" w:rsidP="00953D7C">
            <w:pPr>
              <w:tabs>
                <w:tab w:val="left" w:pos="228"/>
                <w:tab w:val="left" w:pos="370"/>
              </w:tabs>
              <w:rPr>
                <w:rFonts w:ascii="Calibri" w:hAnsi="Calibri"/>
                <w:sz w:val="20"/>
                <w:szCs w:val="20"/>
                <w:lang w:val="sr-Cyrl-RS"/>
              </w:rPr>
            </w:pPr>
            <w:r>
              <w:rPr>
                <w:rFonts w:ascii="Calibri" w:hAnsi="Calibri"/>
                <w:sz w:val="20"/>
                <w:szCs w:val="20"/>
                <w:lang w:val="sr-Cyrl-RS"/>
              </w:rPr>
              <w:t xml:space="preserve">5.3 </w:t>
            </w:r>
            <w:r w:rsidR="001142D6">
              <w:rPr>
                <w:rFonts w:ascii="Calibri" w:hAnsi="Calibri"/>
                <w:sz w:val="20"/>
                <w:szCs w:val="20"/>
                <w:lang w:val="sr-Cyrl-RS"/>
              </w:rPr>
              <w:t>Имплементација  м</w:t>
            </w:r>
            <w:r>
              <w:rPr>
                <w:rFonts w:ascii="Calibri" w:hAnsi="Calibri"/>
                <w:sz w:val="20"/>
                <w:szCs w:val="20"/>
                <w:lang w:val="sr-Cyrl-RS"/>
              </w:rPr>
              <w:t>ерач</w:t>
            </w:r>
            <w:r w:rsidR="001142D6">
              <w:rPr>
                <w:rFonts w:ascii="Calibri" w:hAnsi="Calibri"/>
                <w:sz w:val="20"/>
                <w:szCs w:val="20"/>
                <w:lang w:val="sr-Cyrl-RS"/>
              </w:rPr>
              <w:t>а</w:t>
            </w:r>
            <w:r>
              <w:rPr>
                <w:rFonts w:ascii="Calibri" w:hAnsi="Calibri"/>
                <w:sz w:val="20"/>
                <w:szCs w:val="20"/>
                <w:lang w:val="sr-Cyrl-RS"/>
              </w:rPr>
              <w:t xml:space="preserve"> загађености ваздуха</w:t>
            </w:r>
          </w:p>
          <w:p w:rsidR="00953D7C" w:rsidRDefault="00953D7C" w:rsidP="00953D7C">
            <w:pPr>
              <w:tabs>
                <w:tab w:val="left" w:pos="228"/>
                <w:tab w:val="left" w:pos="370"/>
              </w:tabs>
              <w:rPr>
                <w:rFonts w:ascii="Calibri" w:hAnsi="Calibri"/>
                <w:sz w:val="20"/>
                <w:szCs w:val="20"/>
                <w:lang w:val="sr-Cyrl-RS"/>
              </w:rPr>
            </w:pPr>
            <w:r>
              <w:rPr>
                <w:rFonts w:ascii="Calibri" w:hAnsi="Calibri"/>
                <w:sz w:val="20"/>
                <w:szCs w:val="20"/>
                <w:lang w:val="sr-Cyrl-RS"/>
              </w:rPr>
              <w:t xml:space="preserve">5.4 </w:t>
            </w:r>
            <w:r w:rsidR="001142D6">
              <w:rPr>
                <w:rFonts w:ascii="Calibri" w:hAnsi="Calibri"/>
                <w:sz w:val="20"/>
                <w:szCs w:val="20"/>
                <w:lang w:val="sr-Cyrl-RS"/>
              </w:rPr>
              <w:t>Имплементација м</w:t>
            </w:r>
            <w:r>
              <w:rPr>
                <w:rFonts w:ascii="Calibri" w:hAnsi="Calibri"/>
                <w:sz w:val="20"/>
                <w:szCs w:val="20"/>
                <w:lang w:val="sr-Cyrl-RS"/>
              </w:rPr>
              <w:t>ерач</w:t>
            </w:r>
            <w:r w:rsidR="001142D6">
              <w:rPr>
                <w:rFonts w:ascii="Calibri" w:hAnsi="Calibri"/>
                <w:sz w:val="20"/>
                <w:szCs w:val="20"/>
                <w:lang w:val="sr-Cyrl-RS"/>
              </w:rPr>
              <w:t>а</w:t>
            </w:r>
            <w:r>
              <w:rPr>
                <w:rFonts w:ascii="Calibri" w:hAnsi="Calibri"/>
                <w:sz w:val="20"/>
                <w:szCs w:val="20"/>
                <w:lang w:val="sr-Cyrl-RS"/>
              </w:rPr>
              <w:t xml:space="preserve"> густине ваздуха</w:t>
            </w:r>
          </w:p>
          <w:p w:rsidR="00953D7C" w:rsidRDefault="00953D7C" w:rsidP="00953D7C">
            <w:pPr>
              <w:tabs>
                <w:tab w:val="left" w:pos="228"/>
                <w:tab w:val="left" w:pos="370"/>
              </w:tabs>
              <w:rPr>
                <w:rFonts w:ascii="Calibri" w:hAnsi="Calibri"/>
                <w:sz w:val="20"/>
                <w:szCs w:val="20"/>
                <w:lang w:val="sr-Cyrl-RS"/>
              </w:rPr>
            </w:pPr>
            <w:r>
              <w:rPr>
                <w:rFonts w:ascii="Calibri" w:hAnsi="Calibri"/>
                <w:sz w:val="20"/>
                <w:szCs w:val="20"/>
                <w:lang w:val="sr-Cyrl-RS"/>
              </w:rPr>
              <w:t xml:space="preserve">5.5 </w:t>
            </w:r>
            <w:r w:rsidR="001142D6">
              <w:rPr>
                <w:rFonts w:ascii="Calibri" w:hAnsi="Calibri"/>
                <w:sz w:val="20"/>
                <w:szCs w:val="20"/>
                <w:lang w:val="sr-Cyrl-RS"/>
              </w:rPr>
              <w:t>Имплементација м</w:t>
            </w:r>
            <w:r>
              <w:rPr>
                <w:rFonts w:ascii="Calibri" w:hAnsi="Calibri"/>
                <w:sz w:val="20"/>
                <w:szCs w:val="20"/>
                <w:lang w:val="sr-Cyrl-RS"/>
              </w:rPr>
              <w:t>ерач</w:t>
            </w:r>
            <w:r w:rsidR="001142D6">
              <w:rPr>
                <w:rFonts w:ascii="Calibri" w:hAnsi="Calibri"/>
                <w:sz w:val="20"/>
                <w:szCs w:val="20"/>
                <w:lang w:val="sr-Cyrl-RS"/>
              </w:rPr>
              <w:t>а</w:t>
            </w:r>
            <w:r>
              <w:rPr>
                <w:rFonts w:ascii="Calibri" w:hAnsi="Calibri"/>
                <w:sz w:val="20"/>
                <w:szCs w:val="20"/>
                <w:lang w:val="sr-Cyrl-RS"/>
              </w:rPr>
              <w:t xml:space="preserve"> броја возила</w:t>
            </w:r>
          </w:p>
          <w:p w:rsidR="00953D7C" w:rsidRDefault="00953D7C" w:rsidP="00953D7C">
            <w:pPr>
              <w:tabs>
                <w:tab w:val="left" w:pos="228"/>
                <w:tab w:val="left" w:pos="370"/>
              </w:tabs>
              <w:rPr>
                <w:rFonts w:ascii="Calibri" w:hAnsi="Calibri"/>
                <w:sz w:val="20"/>
                <w:szCs w:val="20"/>
                <w:lang w:val="sr-Cyrl-RS"/>
              </w:rPr>
            </w:pPr>
            <w:r>
              <w:rPr>
                <w:rFonts w:ascii="Calibri" w:hAnsi="Calibri"/>
                <w:sz w:val="20"/>
                <w:szCs w:val="20"/>
                <w:lang w:val="sr-Cyrl-RS"/>
              </w:rPr>
              <w:t xml:space="preserve">5.6 </w:t>
            </w:r>
            <w:r w:rsidR="001142D6">
              <w:rPr>
                <w:rFonts w:ascii="Calibri" w:hAnsi="Calibri"/>
                <w:sz w:val="20"/>
                <w:szCs w:val="20"/>
                <w:lang w:val="sr-Cyrl-RS"/>
              </w:rPr>
              <w:t>Имплементација м</w:t>
            </w:r>
            <w:r>
              <w:rPr>
                <w:rFonts w:ascii="Calibri" w:hAnsi="Calibri"/>
                <w:sz w:val="20"/>
                <w:szCs w:val="20"/>
                <w:lang w:val="sr-Cyrl-RS"/>
              </w:rPr>
              <w:t>обилн</w:t>
            </w:r>
            <w:r w:rsidR="001142D6">
              <w:rPr>
                <w:rFonts w:ascii="Calibri" w:hAnsi="Calibri"/>
                <w:sz w:val="20"/>
                <w:szCs w:val="20"/>
                <w:lang w:val="sr-Cyrl-RS"/>
              </w:rPr>
              <w:t>е</w:t>
            </w:r>
            <w:r>
              <w:rPr>
                <w:rFonts w:ascii="Calibri" w:hAnsi="Calibri"/>
                <w:sz w:val="20"/>
                <w:szCs w:val="20"/>
                <w:lang w:val="sr-Cyrl-RS"/>
              </w:rPr>
              <w:t xml:space="preserve"> апликациј</w:t>
            </w:r>
            <w:r w:rsidR="001142D6">
              <w:rPr>
                <w:rFonts w:ascii="Calibri" w:hAnsi="Calibri"/>
                <w:sz w:val="20"/>
                <w:szCs w:val="20"/>
                <w:lang w:val="sr-Cyrl-RS"/>
              </w:rPr>
              <w:t>е</w:t>
            </w:r>
          </w:p>
          <w:p w:rsidR="00953D7C" w:rsidRPr="00187C5F" w:rsidRDefault="00953D7C" w:rsidP="00953D7C">
            <w:pPr>
              <w:tabs>
                <w:tab w:val="left" w:pos="228"/>
                <w:tab w:val="left" w:pos="370"/>
              </w:tabs>
              <w:rPr>
                <w:rFonts w:ascii="Calibri" w:hAnsi="Calibri"/>
                <w:sz w:val="20"/>
                <w:szCs w:val="20"/>
                <w:lang w:val="sr-Cyrl-RS"/>
              </w:rPr>
            </w:pPr>
          </w:p>
          <w:p w:rsidR="00953D7C" w:rsidRDefault="00953D7C" w:rsidP="00953D7C">
            <w:pPr>
              <w:tabs>
                <w:tab w:val="left" w:pos="228"/>
                <w:tab w:val="left" w:pos="370"/>
              </w:tabs>
              <w:rPr>
                <w:rFonts w:ascii="Calibri" w:hAnsi="Calibri"/>
                <w:b/>
                <w:bCs/>
                <w:sz w:val="20"/>
                <w:szCs w:val="20"/>
                <w:lang w:val="sr-Cyrl-RS"/>
              </w:rPr>
            </w:pPr>
            <w:r w:rsidRPr="00DB22AC">
              <w:rPr>
                <w:rFonts w:ascii="Calibri" w:hAnsi="Calibri"/>
                <w:b/>
                <w:bCs/>
                <w:sz w:val="20"/>
                <w:szCs w:val="20"/>
              </w:rPr>
              <w:t xml:space="preserve">WP </w:t>
            </w:r>
            <w:r>
              <w:rPr>
                <w:rFonts w:ascii="Calibri" w:hAnsi="Calibri"/>
                <w:b/>
                <w:bCs/>
                <w:sz w:val="20"/>
                <w:szCs w:val="20"/>
                <w:lang w:val="sr-Cyrl-RS"/>
              </w:rPr>
              <w:t>6</w:t>
            </w:r>
            <w:r w:rsidRPr="00DB22AC">
              <w:rPr>
                <w:rFonts w:ascii="Calibri" w:hAnsi="Calibri"/>
                <w:b/>
                <w:bCs/>
                <w:sz w:val="20"/>
                <w:szCs w:val="20"/>
              </w:rPr>
              <w:t xml:space="preserve"> – PREP</w:t>
            </w:r>
            <w:r>
              <w:rPr>
                <w:rFonts w:ascii="Calibri" w:hAnsi="Calibri"/>
                <w:b/>
                <w:bCs/>
                <w:sz w:val="20"/>
                <w:szCs w:val="20"/>
                <w:lang w:val="sr-Cyrl-RS"/>
              </w:rPr>
              <w:t xml:space="preserve">6 </w:t>
            </w:r>
            <w:r>
              <w:rPr>
                <w:rFonts w:ascii="Calibri" w:hAnsi="Calibri"/>
                <w:b/>
                <w:bCs/>
                <w:sz w:val="20"/>
                <w:szCs w:val="20"/>
              </w:rPr>
              <w:t>–</w:t>
            </w:r>
            <w:r w:rsidRPr="00DB22AC">
              <w:rPr>
                <w:rFonts w:ascii="Calibri" w:hAnsi="Calibri"/>
                <w:b/>
                <w:bCs/>
                <w:sz w:val="20"/>
                <w:szCs w:val="20"/>
              </w:rPr>
              <w:t xml:space="preserve"> </w:t>
            </w:r>
            <w:r>
              <w:rPr>
                <w:rFonts w:ascii="Calibri" w:hAnsi="Calibri"/>
                <w:b/>
                <w:bCs/>
                <w:sz w:val="20"/>
                <w:szCs w:val="20"/>
                <w:lang w:val="sr-Cyrl-RS"/>
              </w:rPr>
              <w:t>Тестирање хардвера и софтвера</w:t>
            </w:r>
          </w:p>
          <w:p w:rsidR="00953D7C" w:rsidRDefault="00953D7C" w:rsidP="00953D7C">
            <w:pPr>
              <w:tabs>
                <w:tab w:val="left" w:pos="228"/>
                <w:tab w:val="left" w:pos="370"/>
              </w:tabs>
              <w:rPr>
                <w:rFonts w:ascii="Calibri" w:hAnsi="Calibri"/>
                <w:sz w:val="20"/>
                <w:szCs w:val="20"/>
                <w:lang w:val="sr-Cyrl-RS"/>
              </w:rPr>
            </w:pPr>
            <w:r>
              <w:rPr>
                <w:rFonts w:ascii="Calibri" w:hAnsi="Calibri"/>
                <w:sz w:val="20"/>
                <w:szCs w:val="20"/>
                <w:lang w:val="sr-Cyrl-RS"/>
              </w:rPr>
              <w:t xml:space="preserve">6.1 </w:t>
            </w:r>
            <w:r w:rsidR="001142D6">
              <w:rPr>
                <w:rFonts w:ascii="Calibri" w:hAnsi="Calibri"/>
                <w:sz w:val="20"/>
                <w:szCs w:val="20"/>
                <w:lang w:val="sr-Cyrl-RS"/>
              </w:rPr>
              <w:t>Осмислити тестове</w:t>
            </w:r>
          </w:p>
          <w:p w:rsidR="001142D6" w:rsidRDefault="001142D6" w:rsidP="00953D7C">
            <w:pPr>
              <w:tabs>
                <w:tab w:val="left" w:pos="228"/>
                <w:tab w:val="left" w:pos="370"/>
              </w:tabs>
              <w:rPr>
                <w:rFonts w:ascii="Calibri" w:hAnsi="Calibri"/>
                <w:sz w:val="20"/>
                <w:szCs w:val="20"/>
                <w:lang w:val="sr-Cyrl-RS"/>
              </w:rPr>
            </w:pPr>
            <w:r>
              <w:rPr>
                <w:rFonts w:ascii="Calibri" w:hAnsi="Calibri"/>
                <w:sz w:val="20"/>
                <w:szCs w:val="20"/>
                <w:lang w:val="sr-Cyrl-RS"/>
              </w:rPr>
              <w:t>6.2 Тестирати сваку компоненту понаособ</w:t>
            </w:r>
          </w:p>
          <w:p w:rsidR="001142D6" w:rsidRDefault="001142D6" w:rsidP="00953D7C">
            <w:pPr>
              <w:tabs>
                <w:tab w:val="left" w:pos="228"/>
                <w:tab w:val="left" w:pos="370"/>
              </w:tabs>
              <w:rPr>
                <w:rFonts w:ascii="Calibri" w:hAnsi="Calibri"/>
                <w:sz w:val="20"/>
                <w:szCs w:val="20"/>
                <w:lang w:val="sr-Cyrl-RS"/>
              </w:rPr>
            </w:pPr>
            <w:r>
              <w:rPr>
                <w:rFonts w:ascii="Calibri" w:hAnsi="Calibri"/>
                <w:sz w:val="20"/>
                <w:szCs w:val="20"/>
                <w:lang w:val="sr-Cyrl-RS"/>
              </w:rPr>
              <w:t>6.3 Предати резултате тестова у форми извештаја</w:t>
            </w:r>
          </w:p>
          <w:p w:rsidR="00953D7C" w:rsidRPr="00187C5F" w:rsidRDefault="00953D7C" w:rsidP="00953D7C">
            <w:pPr>
              <w:tabs>
                <w:tab w:val="left" w:pos="228"/>
                <w:tab w:val="left" w:pos="370"/>
              </w:tabs>
              <w:rPr>
                <w:rFonts w:ascii="Calibri" w:hAnsi="Calibri"/>
                <w:sz w:val="20"/>
                <w:szCs w:val="20"/>
                <w:lang w:val="sr-Cyrl-RS"/>
              </w:rPr>
            </w:pPr>
          </w:p>
          <w:p w:rsidR="00953D7C" w:rsidRDefault="00953D7C" w:rsidP="00953D7C">
            <w:pPr>
              <w:tabs>
                <w:tab w:val="left" w:pos="228"/>
                <w:tab w:val="left" w:pos="370"/>
              </w:tabs>
              <w:rPr>
                <w:rFonts w:ascii="Calibri" w:hAnsi="Calibri"/>
                <w:b/>
                <w:bCs/>
                <w:sz w:val="20"/>
                <w:szCs w:val="20"/>
                <w:lang w:val="sr-Cyrl-RS"/>
              </w:rPr>
            </w:pPr>
            <w:r w:rsidRPr="00DB22AC">
              <w:rPr>
                <w:rFonts w:ascii="Calibri" w:hAnsi="Calibri"/>
                <w:b/>
                <w:bCs/>
                <w:sz w:val="20"/>
                <w:szCs w:val="20"/>
              </w:rPr>
              <w:t xml:space="preserve">WP </w:t>
            </w:r>
            <w:r>
              <w:rPr>
                <w:rFonts w:ascii="Calibri" w:hAnsi="Calibri"/>
                <w:b/>
                <w:bCs/>
                <w:sz w:val="20"/>
                <w:szCs w:val="20"/>
                <w:lang w:val="sr-Cyrl-RS"/>
              </w:rPr>
              <w:t>7</w:t>
            </w:r>
            <w:r w:rsidRPr="00DB22AC">
              <w:rPr>
                <w:rFonts w:ascii="Calibri" w:hAnsi="Calibri"/>
                <w:b/>
                <w:bCs/>
                <w:sz w:val="20"/>
                <w:szCs w:val="20"/>
              </w:rPr>
              <w:t xml:space="preserve"> – PREP</w:t>
            </w:r>
            <w:r>
              <w:rPr>
                <w:rFonts w:ascii="Calibri" w:hAnsi="Calibri"/>
                <w:b/>
                <w:bCs/>
                <w:sz w:val="20"/>
                <w:szCs w:val="20"/>
                <w:lang w:val="sr-Cyrl-RS"/>
              </w:rPr>
              <w:t>7</w:t>
            </w:r>
            <w:r w:rsidRPr="00DB22AC">
              <w:rPr>
                <w:rFonts w:ascii="Calibri" w:hAnsi="Calibri"/>
                <w:b/>
                <w:bCs/>
                <w:sz w:val="20"/>
                <w:szCs w:val="20"/>
              </w:rPr>
              <w:t xml:space="preserve"> </w:t>
            </w:r>
            <w:r>
              <w:rPr>
                <w:rFonts w:ascii="Calibri" w:hAnsi="Calibri"/>
                <w:b/>
                <w:bCs/>
                <w:sz w:val="20"/>
                <w:szCs w:val="20"/>
              </w:rPr>
              <w:t>–</w:t>
            </w:r>
            <w:r w:rsidRPr="00DB22AC">
              <w:rPr>
                <w:rFonts w:ascii="Calibri" w:hAnsi="Calibri"/>
                <w:b/>
                <w:bCs/>
                <w:sz w:val="20"/>
                <w:szCs w:val="20"/>
              </w:rPr>
              <w:t xml:space="preserve"> </w:t>
            </w:r>
            <w:r>
              <w:rPr>
                <w:rFonts w:ascii="Calibri" w:hAnsi="Calibri"/>
                <w:b/>
                <w:bCs/>
                <w:sz w:val="20"/>
                <w:szCs w:val="20"/>
                <w:lang w:val="sr-Cyrl-RS"/>
              </w:rPr>
              <w:t>Интеграција модула</w:t>
            </w:r>
          </w:p>
          <w:p w:rsidR="001142D6" w:rsidRDefault="00953D7C" w:rsidP="00953D7C">
            <w:pPr>
              <w:tabs>
                <w:tab w:val="left" w:pos="228"/>
                <w:tab w:val="left" w:pos="370"/>
              </w:tabs>
              <w:rPr>
                <w:rFonts w:ascii="Calibri" w:hAnsi="Calibri"/>
                <w:sz w:val="20"/>
                <w:szCs w:val="20"/>
                <w:lang w:val="sr-Cyrl-RS"/>
              </w:rPr>
            </w:pPr>
            <w:r>
              <w:rPr>
                <w:rFonts w:ascii="Calibri" w:hAnsi="Calibri"/>
                <w:sz w:val="20"/>
                <w:szCs w:val="20"/>
                <w:lang w:val="sr-Cyrl-RS"/>
              </w:rPr>
              <w:t xml:space="preserve">7.1 </w:t>
            </w:r>
            <w:r w:rsidR="001142D6">
              <w:rPr>
                <w:rFonts w:ascii="Calibri" w:hAnsi="Calibri"/>
                <w:sz w:val="20"/>
                <w:szCs w:val="20"/>
                <w:lang w:val="sr-Cyrl-RS"/>
              </w:rPr>
              <w:t>План интеграције</w:t>
            </w:r>
          </w:p>
          <w:p w:rsidR="00953D7C" w:rsidRDefault="001142D6" w:rsidP="00953D7C">
            <w:pPr>
              <w:tabs>
                <w:tab w:val="left" w:pos="228"/>
                <w:tab w:val="left" w:pos="370"/>
              </w:tabs>
              <w:rPr>
                <w:rFonts w:ascii="Calibri" w:hAnsi="Calibri"/>
                <w:sz w:val="20"/>
                <w:szCs w:val="20"/>
                <w:lang w:val="sr-Cyrl-RS"/>
              </w:rPr>
            </w:pPr>
            <w:r>
              <w:rPr>
                <w:rFonts w:ascii="Calibri" w:hAnsi="Calibri"/>
                <w:sz w:val="20"/>
                <w:szCs w:val="20"/>
                <w:lang w:val="sr-Cyrl-RS"/>
              </w:rPr>
              <w:t xml:space="preserve">7.2 Спајање свих делова у јединствен систем </w:t>
            </w:r>
          </w:p>
          <w:p w:rsidR="00953D7C" w:rsidRPr="00187C5F" w:rsidRDefault="00953D7C" w:rsidP="00953D7C">
            <w:pPr>
              <w:tabs>
                <w:tab w:val="left" w:pos="228"/>
                <w:tab w:val="left" w:pos="370"/>
              </w:tabs>
              <w:rPr>
                <w:rFonts w:ascii="Calibri" w:hAnsi="Calibri"/>
                <w:sz w:val="20"/>
                <w:szCs w:val="20"/>
                <w:lang w:val="sr-Cyrl-RS"/>
              </w:rPr>
            </w:pPr>
          </w:p>
          <w:p w:rsidR="00953D7C" w:rsidRPr="008B69B5" w:rsidRDefault="00953D7C" w:rsidP="00953D7C">
            <w:pPr>
              <w:tabs>
                <w:tab w:val="left" w:pos="228"/>
                <w:tab w:val="left" w:pos="370"/>
              </w:tabs>
              <w:rPr>
                <w:rFonts w:ascii="Calibri" w:hAnsi="Calibri"/>
                <w:b/>
                <w:bCs/>
                <w:sz w:val="20"/>
                <w:szCs w:val="20"/>
                <w:lang w:val="sr-Cyrl-RS"/>
              </w:rPr>
            </w:pPr>
            <w:r w:rsidRPr="00DB22AC">
              <w:rPr>
                <w:rFonts w:ascii="Calibri" w:hAnsi="Calibri"/>
                <w:b/>
                <w:bCs/>
                <w:sz w:val="20"/>
                <w:szCs w:val="20"/>
              </w:rPr>
              <w:t xml:space="preserve">WP </w:t>
            </w:r>
            <w:r>
              <w:rPr>
                <w:rFonts w:ascii="Calibri" w:hAnsi="Calibri"/>
                <w:b/>
                <w:bCs/>
                <w:sz w:val="20"/>
                <w:szCs w:val="20"/>
                <w:lang w:val="sr-Cyrl-RS"/>
              </w:rPr>
              <w:t>8</w:t>
            </w:r>
            <w:r w:rsidRPr="00DB22AC">
              <w:rPr>
                <w:rFonts w:ascii="Calibri" w:hAnsi="Calibri"/>
                <w:b/>
                <w:bCs/>
                <w:sz w:val="20"/>
                <w:szCs w:val="20"/>
              </w:rPr>
              <w:t xml:space="preserve"> – PREP</w:t>
            </w:r>
            <w:r>
              <w:rPr>
                <w:rFonts w:ascii="Calibri" w:hAnsi="Calibri"/>
                <w:b/>
                <w:bCs/>
                <w:sz w:val="20"/>
                <w:szCs w:val="20"/>
                <w:lang w:val="sr-Cyrl-RS"/>
              </w:rPr>
              <w:t>8</w:t>
            </w:r>
            <w:r w:rsidRPr="00DB22AC">
              <w:rPr>
                <w:rFonts w:ascii="Calibri" w:hAnsi="Calibri"/>
                <w:b/>
                <w:bCs/>
                <w:sz w:val="20"/>
                <w:szCs w:val="20"/>
              </w:rPr>
              <w:t xml:space="preserve"> </w:t>
            </w:r>
            <w:r>
              <w:rPr>
                <w:rFonts w:ascii="Calibri" w:hAnsi="Calibri"/>
                <w:b/>
                <w:bCs/>
                <w:sz w:val="20"/>
                <w:szCs w:val="20"/>
              </w:rPr>
              <w:t>–</w:t>
            </w:r>
            <w:r w:rsidRPr="00DB22AC">
              <w:rPr>
                <w:rFonts w:ascii="Calibri" w:hAnsi="Calibri"/>
                <w:b/>
                <w:bCs/>
                <w:sz w:val="20"/>
                <w:szCs w:val="20"/>
              </w:rPr>
              <w:t xml:space="preserve"> </w:t>
            </w:r>
            <w:r>
              <w:rPr>
                <w:rFonts w:ascii="Calibri" w:hAnsi="Calibri"/>
                <w:b/>
                <w:bCs/>
                <w:sz w:val="20"/>
                <w:szCs w:val="20"/>
                <w:lang w:val="sr-Cyrl-RS"/>
              </w:rPr>
              <w:t>Интеграционо тестирање</w:t>
            </w:r>
          </w:p>
          <w:p w:rsidR="001142D6" w:rsidRDefault="001142D6" w:rsidP="001142D6">
            <w:pPr>
              <w:tabs>
                <w:tab w:val="left" w:pos="228"/>
                <w:tab w:val="left" w:pos="370"/>
              </w:tabs>
              <w:rPr>
                <w:rFonts w:ascii="Calibri" w:hAnsi="Calibri"/>
                <w:sz w:val="20"/>
                <w:szCs w:val="20"/>
                <w:lang w:val="sr-Cyrl-RS"/>
              </w:rPr>
            </w:pPr>
            <w:r>
              <w:rPr>
                <w:rFonts w:ascii="Calibri" w:hAnsi="Calibri"/>
                <w:sz w:val="20"/>
                <w:szCs w:val="20"/>
                <w:lang w:val="sr-Cyrl-RS"/>
              </w:rPr>
              <w:t>8.1 Осмислити тестове</w:t>
            </w:r>
          </w:p>
          <w:p w:rsidR="001142D6" w:rsidRDefault="001142D6" w:rsidP="001142D6">
            <w:pPr>
              <w:tabs>
                <w:tab w:val="left" w:pos="228"/>
                <w:tab w:val="left" w:pos="370"/>
              </w:tabs>
              <w:rPr>
                <w:rFonts w:ascii="Calibri" w:hAnsi="Calibri"/>
                <w:sz w:val="20"/>
                <w:szCs w:val="20"/>
                <w:lang w:val="sr-Cyrl-RS"/>
              </w:rPr>
            </w:pPr>
            <w:r>
              <w:rPr>
                <w:rFonts w:ascii="Calibri" w:hAnsi="Calibri"/>
                <w:sz w:val="20"/>
                <w:szCs w:val="20"/>
                <w:lang w:val="sr-Cyrl-RS"/>
              </w:rPr>
              <w:t>8.2 Тестирати систем у целости</w:t>
            </w:r>
          </w:p>
          <w:p w:rsidR="001142D6" w:rsidRDefault="001142D6" w:rsidP="001142D6">
            <w:pPr>
              <w:tabs>
                <w:tab w:val="left" w:pos="228"/>
                <w:tab w:val="left" w:pos="370"/>
              </w:tabs>
              <w:rPr>
                <w:rFonts w:ascii="Calibri" w:hAnsi="Calibri"/>
                <w:sz w:val="20"/>
                <w:szCs w:val="20"/>
                <w:lang w:val="sr-Cyrl-RS"/>
              </w:rPr>
            </w:pPr>
            <w:r>
              <w:rPr>
                <w:rFonts w:ascii="Calibri" w:hAnsi="Calibri"/>
                <w:sz w:val="20"/>
                <w:szCs w:val="20"/>
                <w:lang w:val="sr-Cyrl-RS"/>
              </w:rPr>
              <w:t>8.3 Предати резултате тестова у форми извештаја</w:t>
            </w:r>
          </w:p>
          <w:p w:rsidR="001142D6" w:rsidRDefault="001142D6" w:rsidP="001142D6">
            <w:pPr>
              <w:tabs>
                <w:tab w:val="left" w:pos="228"/>
                <w:tab w:val="left" w:pos="370"/>
              </w:tabs>
              <w:rPr>
                <w:rFonts w:ascii="Calibri" w:hAnsi="Calibri"/>
                <w:sz w:val="20"/>
                <w:szCs w:val="20"/>
                <w:lang w:val="sr-Cyrl-RS"/>
              </w:rPr>
            </w:pPr>
          </w:p>
          <w:p w:rsidR="00953D7C" w:rsidRPr="00187C5F" w:rsidRDefault="00953D7C" w:rsidP="00953D7C">
            <w:pPr>
              <w:tabs>
                <w:tab w:val="left" w:pos="228"/>
                <w:tab w:val="left" w:pos="370"/>
              </w:tabs>
              <w:rPr>
                <w:rFonts w:ascii="Calibri" w:hAnsi="Calibri"/>
                <w:sz w:val="20"/>
                <w:szCs w:val="20"/>
                <w:lang w:val="sr-Cyrl-RS"/>
              </w:rPr>
            </w:pPr>
          </w:p>
          <w:p w:rsidR="00953D7C" w:rsidRDefault="00953D7C" w:rsidP="00953D7C">
            <w:pPr>
              <w:tabs>
                <w:tab w:val="left" w:pos="228"/>
                <w:tab w:val="left" w:pos="370"/>
              </w:tabs>
              <w:rPr>
                <w:rFonts w:ascii="Calibri" w:hAnsi="Calibri"/>
                <w:b/>
                <w:bCs/>
                <w:sz w:val="20"/>
                <w:szCs w:val="20"/>
                <w:lang w:val="sr-Cyrl-RS"/>
              </w:rPr>
            </w:pPr>
            <w:r w:rsidRPr="00DB22AC">
              <w:rPr>
                <w:rFonts w:ascii="Calibri" w:hAnsi="Calibri"/>
                <w:b/>
                <w:bCs/>
                <w:sz w:val="20"/>
                <w:szCs w:val="20"/>
              </w:rPr>
              <w:t xml:space="preserve">WP </w:t>
            </w:r>
            <w:r>
              <w:rPr>
                <w:rFonts w:ascii="Calibri" w:hAnsi="Calibri"/>
                <w:b/>
                <w:bCs/>
                <w:sz w:val="20"/>
                <w:szCs w:val="20"/>
                <w:lang w:val="sr-Cyrl-RS"/>
              </w:rPr>
              <w:t>9</w:t>
            </w:r>
            <w:r w:rsidRPr="00DB22AC">
              <w:rPr>
                <w:rFonts w:ascii="Calibri" w:hAnsi="Calibri"/>
                <w:b/>
                <w:bCs/>
                <w:sz w:val="20"/>
                <w:szCs w:val="20"/>
              </w:rPr>
              <w:t xml:space="preserve"> – PREP</w:t>
            </w:r>
            <w:r>
              <w:rPr>
                <w:rFonts w:ascii="Calibri" w:hAnsi="Calibri"/>
                <w:b/>
                <w:bCs/>
                <w:sz w:val="20"/>
                <w:szCs w:val="20"/>
                <w:lang w:val="sr-Cyrl-RS"/>
              </w:rPr>
              <w:t>9</w:t>
            </w:r>
            <w:r w:rsidRPr="00DB22AC">
              <w:rPr>
                <w:rFonts w:ascii="Calibri" w:hAnsi="Calibri"/>
                <w:b/>
                <w:bCs/>
                <w:sz w:val="20"/>
                <w:szCs w:val="20"/>
              </w:rPr>
              <w:t xml:space="preserve"> </w:t>
            </w:r>
            <w:r>
              <w:rPr>
                <w:rFonts w:ascii="Calibri" w:hAnsi="Calibri"/>
                <w:b/>
                <w:bCs/>
                <w:sz w:val="20"/>
                <w:szCs w:val="20"/>
              </w:rPr>
              <w:t>–</w:t>
            </w:r>
            <w:r w:rsidRPr="00DB22AC">
              <w:rPr>
                <w:rFonts w:ascii="Calibri" w:hAnsi="Calibri"/>
                <w:b/>
                <w:bCs/>
                <w:sz w:val="20"/>
                <w:szCs w:val="20"/>
              </w:rPr>
              <w:t xml:space="preserve"> </w:t>
            </w:r>
            <w:r>
              <w:rPr>
                <w:rFonts w:ascii="Calibri" w:hAnsi="Calibri"/>
                <w:b/>
                <w:bCs/>
                <w:sz w:val="20"/>
                <w:szCs w:val="20"/>
                <w:lang w:val="sr-Cyrl-RS"/>
              </w:rPr>
              <w:t>Инсталација, писање документације и корисничког упутства</w:t>
            </w:r>
          </w:p>
          <w:p w:rsidR="00953D7C" w:rsidRDefault="00953D7C" w:rsidP="00953D7C">
            <w:pPr>
              <w:tabs>
                <w:tab w:val="left" w:pos="228"/>
                <w:tab w:val="left" w:pos="370"/>
              </w:tabs>
              <w:rPr>
                <w:rFonts w:ascii="Calibri" w:hAnsi="Calibri"/>
                <w:sz w:val="20"/>
                <w:szCs w:val="20"/>
                <w:lang w:val="sr-Cyrl-RS"/>
              </w:rPr>
            </w:pPr>
            <w:r>
              <w:rPr>
                <w:rFonts w:ascii="Calibri" w:hAnsi="Calibri"/>
                <w:sz w:val="20"/>
                <w:szCs w:val="20"/>
                <w:lang w:val="sr-Cyrl-RS"/>
              </w:rPr>
              <w:t xml:space="preserve">9.1 </w:t>
            </w:r>
            <w:r w:rsidR="001142D6">
              <w:rPr>
                <w:rFonts w:ascii="Calibri" w:hAnsi="Calibri"/>
                <w:sz w:val="20"/>
                <w:szCs w:val="20"/>
                <w:lang w:val="sr-Cyrl-RS"/>
              </w:rPr>
              <w:t>Израда пројектне документације</w:t>
            </w:r>
          </w:p>
          <w:p w:rsidR="001142D6" w:rsidRDefault="001142D6" w:rsidP="00953D7C">
            <w:pPr>
              <w:tabs>
                <w:tab w:val="left" w:pos="228"/>
                <w:tab w:val="left" w:pos="370"/>
              </w:tabs>
              <w:rPr>
                <w:rFonts w:ascii="Calibri" w:hAnsi="Calibri"/>
                <w:sz w:val="20"/>
                <w:szCs w:val="20"/>
                <w:lang w:val="sr-Cyrl-RS"/>
              </w:rPr>
            </w:pPr>
            <w:r>
              <w:rPr>
                <w:rFonts w:ascii="Calibri" w:hAnsi="Calibri"/>
                <w:sz w:val="20"/>
                <w:szCs w:val="20"/>
                <w:lang w:val="sr-Cyrl-RS"/>
              </w:rPr>
              <w:lastRenderedPageBreak/>
              <w:t>9.2 Провера да ли се све што пише у документацији реализује тачно тако</w:t>
            </w:r>
          </w:p>
          <w:p w:rsidR="00953D7C" w:rsidRDefault="001142D6" w:rsidP="00953D7C">
            <w:pPr>
              <w:tabs>
                <w:tab w:val="left" w:pos="228"/>
                <w:tab w:val="left" w:pos="370"/>
              </w:tabs>
              <w:rPr>
                <w:rFonts w:ascii="Calibri" w:hAnsi="Calibri"/>
                <w:sz w:val="20"/>
                <w:szCs w:val="20"/>
                <w:lang w:val="sr-Cyrl-RS"/>
              </w:rPr>
            </w:pPr>
            <w:r>
              <w:rPr>
                <w:rFonts w:ascii="Calibri" w:hAnsi="Calibri"/>
                <w:sz w:val="20"/>
                <w:szCs w:val="20"/>
                <w:lang w:val="sr-Cyrl-RS"/>
              </w:rPr>
              <w:t>9</w:t>
            </w:r>
            <w:r w:rsidR="00953D7C">
              <w:rPr>
                <w:rFonts w:ascii="Calibri" w:hAnsi="Calibri"/>
                <w:sz w:val="20"/>
                <w:szCs w:val="20"/>
                <w:lang w:val="sr-Cyrl-RS"/>
              </w:rPr>
              <w:t>.</w:t>
            </w:r>
            <w:r>
              <w:rPr>
                <w:rFonts w:ascii="Calibri" w:hAnsi="Calibri"/>
                <w:sz w:val="20"/>
                <w:szCs w:val="20"/>
                <w:lang w:val="sr-Cyrl-RS"/>
              </w:rPr>
              <w:t>3</w:t>
            </w:r>
            <w:r w:rsidR="00953D7C">
              <w:rPr>
                <w:rFonts w:ascii="Calibri" w:hAnsi="Calibri"/>
                <w:sz w:val="20"/>
                <w:szCs w:val="20"/>
                <w:lang w:val="sr-Cyrl-RS"/>
              </w:rPr>
              <w:t xml:space="preserve"> </w:t>
            </w:r>
            <w:r>
              <w:rPr>
                <w:rFonts w:ascii="Calibri" w:hAnsi="Calibri"/>
                <w:sz w:val="20"/>
                <w:szCs w:val="20"/>
                <w:lang w:val="sr-Cyrl-RS"/>
              </w:rPr>
              <w:t>Писање корисничког упутства</w:t>
            </w:r>
          </w:p>
          <w:p w:rsidR="001142D6" w:rsidRDefault="001142D6" w:rsidP="00953D7C">
            <w:pPr>
              <w:tabs>
                <w:tab w:val="left" w:pos="228"/>
                <w:tab w:val="left" w:pos="370"/>
              </w:tabs>
              <w:rPr>
                <w:rFonts w:ascii="Calibri" w:hAnsi="Calibri"/>
                <w:sz w:val="20"/>
                <w:szCs w:val="20"/>
                <w:lang w:val="sr-Cyrl-RS"/>
              </w:rPr>
            </w:pPr>
            <w:r>
              <w:rPr>
                <w:rFonts w:ascii="Calibri" w:hAnsi="Calibri"/>
                <w:sz w:val="20"/>
                <w:szCs w:val="20"/>
                <w:lang w:val="sr-Cyrl-RS"/>
              </w:rPr>
              <w:t xml:space="preserve">9.4 Евалуација корисничког упутства од стране </w:t>
            </w:r>
            <w:proofErr w:type="spellStart"/>
            <w:r>
              <w:rPr>
                <w:rFonts w:ascii="Calibri" w:hAnsi="Calibri"/>
                <w:sz w:val="20"/>
                <w:szCs w:val="20"/>
                <w:lang w:val="sr-Cyrl-RS"/>
              </w:rPr>
              <w:t>неинжењера</w:t>
            </w:r>
            <w:proofErr w:type="spellEnd"/>
          </w:p>
          <w:p w:rsidR="001142D6" w:rsidRDefault="001142D6" w:rsidP="00953D7C">
            <w:pPr>
              <w:tabs>
                <w:tab w:val="left" w:pos="228"/>
                <w:tab w:val="left" w:pos="370"/>
              </w:tabs>
              <w:rPr>
                <w:rFonts w:ascii="Calibri" w:hAnsi="Calibri"/>
                <w:sz w:val="20"/>
                <w:szCs w:val="20"/>
                <w:lang w:val="sr-Cyrl-RS"/>
              </w:rPr>
            </w:pPr>
            <w:r>
              <w:rPr>
                <w:rFonts w:ascii="Calibri" w:hAnsi="Calibri"/>
                <w:sz w:val="20"/>
                <w:szCs w:val="20"/>
                <w:lang w:val="sr-Cyrl-RS"/>
              </w:rPr>
              <w:t xml:space="preserve">9.5 </w:t>
            </w:r>
            <w:proofErr w:type="spellStart"/>
            <w:r>
              <w:rPr>
                <w:rFonts w:ascii="Calibri" w:hAnsi="Calibri"/>
                <w:sz w:val="20"/>
                <w:szCs w:val="20"/>
                <w:lang w:val="sr-Cyrl-RS"/>
              </w:rPr>
              <w:t>Пуптање</w:t>
            </w:r>
            <w:proofErr w:type="spellEnd"/>
            <w:r>
              <w:rPr>
                <w:rFonts w:ascii="Calibri" w:hAnsi="Calibri"/>
                <w:sz w:val="20"/>
                <w:szCs w:val="20"/>
                <w:lang w:val="sr-Cyrl-RS"/>
              </w:rPr>
              <w:t xml:space="preserve"> система у рад</w:t>
            </w:r>
          </w:p>
          <w:p w:rsidR="00953D7C" w:rsidRPr="00187C5F" w:rsidRDefault="00953D7C" w:rsidP="00953D7C">
            <w:pPr>
              <w:tabs>
                <w:tab w:val="left" w:pos="228"/>
                <w:tab w:val="left" w:pos="370"/>
              </w:tabs>
              <w:rPr>
                <w:rFonts w:ascii="Calibri" w:hAnsi="Calibri"/>
                <w:sz w:val="20"/>
                <w:szCs w:val="20"/>
                <w:lang w:val="sr-Cyrl-RS"/>
              </w:rPr>
            </w:pPr>
          </w:p>
          <w:p w:rsidR="00953D7C" w:rsidRPr="008B69B5" w:rsidRDefault="00953D7C" w:rsidP="00953D7C">
            <w:pPr>
              <w:tabs>
                <w:tab w:val="left" w:pos="228"/>
                <w:tab w:val="left" w:pos="370"/>
              </w:tabs>
              <w:rPr>
                <w:rFonts w:ascii="Calibri" w:hAnsi="Calibri"/>
                <w:b/>
                <w:bCs/>
                <w:sz w:val="20"/>
                <w:szCs w:val="20"/>
                <w:lang w:val="sr-Cyrl-RS"/>
              </w:rPr>
            </w:pPr>
            <w:r w:rsidRPr="00DB22AC">
              <w:rPr>
                <w:rFonts w:ascii="Calibri" w:hAnsi="Calibri"/>
                <w:b/>
                <w:bCs/>
                <w:sz w:val="20"/>
                <w:szCs w:val="20"/>
              </w:rPr>
              <w:t xml:space="preserve">WP </w:t>
            </w:r>
            <w:r>
              <w:rPr>
                <w:rFonts w:ascii="Calibri" w:hAnsi="Calibri"/>
                <w:b/>
                <w:bCs/>
                <w:sz w:val="20"/>
                <w:szCs w:val="20"/>
                <w:lang w:val="sr-Cyrl-RS"/>
              </w:rPr>
              <w:t>10</w:t>
            </w:r>
            <w:r w:rsidRPr="00DB22AC">
              <w:rPr>
                <w:rFonts w:ascii="Calibri" w:hAnsi="Calibri"/>
                <w:b/>
                <w:bCs/>
                <w:sz w:val="20"/>
                <w:szCs w:val="20"/>
              </w:rPr>
              <w:t xml:space="preserve"> – PREP</w:t>
            </w:r>
            <w:r>
              <w:rPr>
                <w:rFonts w:ascii="Calibri" w:hAnsi="Calibri"/>
                <w:b/>
                <w:bCs/>
                <w:sz w:val="20"/>
                <w:szCs w:val="20"/>
                <w:lang w:val="sr-Cyrl-RS"/>
              </w:rPr>
              <w:t>10</w:t>
            </w:r>
            <w:r w:rsidRPr="00DB22AC">
              <w:rPr>
                <w:rFonts w:ascii="Calibri" w:hAnsi="Calibri"/>
                <w:b/>
                <w:bCs/>
                <w:sz w:val="20"/>
                <w:szCs w:val="20"/>
              </w:rPr>
              <w:t xml:space="preserve"> </w:t>
            </w:r>
            <w:r>
              <w:rPr>
                <w:rFonts w:ascii="Calibri" w:hAnsi="Calibri"/>
                <w:b/>
                <w:bCs/>
                <w:sz w:val="20"/>
                <w:szCs w:val="20"/>
              </w:rPr>
              <w:t>–</w:t>
            </w:r>
            <w:r w:rsidRPr="00DB22AC">
              <w:rPr>
                <w:rFonts w:ascii="Calibri" w:hAnsi="Calibri"/>
                <w:b/>
                <w:bCs/>
                <w:sz w:val="20"/>
                <w:szCs w:val="20"/>
              </w:rPr>
              <w:t xml:space="preserve"> </w:t>
            </w:r>
            <w:r>
              <w:rPr>
                <w:rFonts w:ascii="Calibri" w:hAnsi="Calibri"/>
                <w:b/>
                <w:bCs/>
                <w:sz w:val="20"/>
                <w:szCs w:val="20"/>
                <w:lang w:val="sr-Cyrl-RS"/>
              </w:rPr>
              <w:t xml:space="preserve">Евалуација, </w:t>
            </w:r>
            <w:proofErr w:type="spellStart"/>
            <w:r>
              <w:rPr>
                <w:rFonts w:ascii="Calibri" w:hAnsi="Calibri"/>
                <w:b/>
                <w:bCs/>
                <w:sz w:val="20"/>
                <w:szCs w:val="20"/>
                <w:lang w:val="sr-Cyrl-RS"/>
              </w:rPr>
              <w:t>дисиминација</w:t>
            </w:r>
            <w:proofErr w:type="spellEnd"/>
            <w:r>
              <w:rPr>
                <w:rFonts w:ascii="Calibri" w:hAnsi="Calibri"/>
                <w:b/>
                <w:bCs/>
                <w:sz w:val="20"/>
                <w:szCs w:val="20"/>
                <w:lang w:val="sr-Cyrl-RS"/>
              </w:rPr>
              <w:t xml:space="preserve"> и план будућег развоја</w:t>
            </w:r>
          </w:p>
          <w:p w:rsidR="00953D7C" w:rsidRDefault="00953D7C" w:rsidP="00953D7C">
            <w:pPr>
              <w:tabs>
                <w:tab w:val="left" w:pos="228"/>
                <w:tab w:val="left" w:pos="370"/>
              </w:tabs>
              <w:rPr>
                <w:rFonts w:ascii="Calibri" w:hAnsi="Calibri"/>
                <w:sz w:val="20"/>
                <w:szCs w:val="20"/>
                <w:lang w:val="sr-Cyrl-RS"/>
              </w:rPr>
            </w:pPr>
            <w:r>
              <w:rPr>
                <w:rFonts w:ascii="Calibri" w:hAnsi="Calibri"/>
                <w:sz w:val="20"/>
                <w:szCs w:val="20"/>
                <w:lang w:val="sr-Cyrl-RS"/>
              </w:rPr>
              <w:t xml:space="preserve">10.1 </w:t>
            </w:r>
            <w:r w:rsidR="001142D6">
              <w:rPr>
                <w:rFonts w:ascii="Calibri" w:hAnsi="Calibri"/>
                <w:sz w:val="20"/>
                <w:szCs w:val="20"/>
                <w:lang w:val="sr-Cyrl-RS"/>
              </w:rPr>
              <w:t xml:space="preserve">Прикупљање </w:t>
            </w:r>
            <w:r w:rsidR="001142D6" w:rsidRPr="001142D6">
              <w:rPr>
                <w:rFonts w:ascii="Calibri" w:hAnsi="Calibri"/>
                <w:i/>
                <w:iCs/>
                <w:sz w:val="20"/>
                <w:szCs w:val="20"/>
                <w:lang w:val="en-US"/>
              </w:rPr>
              <w:t>feedback</w:t>
            </w:r>
            <w:r w:rsidR="001142D6">
              <w:rPr>
                <w:rFonts w:ascii="Calibri" w:hAnsi="Calibri"/>
                <w:sz w:val="20"/>
                <w:szCs w:val="20"/>
                <w:lang w:val="en-US"/>
              </w:rPr>
              <w:t>-</w:t>
            </w:r>
            <w:r w:rsidR="001142D6">
              <w:rPr>
                <w:rFonts w:ascii="Calibri" w:hAnsi="Calibri"/>
                <w:sz w:val="20"/>
                <w:szCs w:val="20"/>
                <w:lang w:val="sr-Cyrl-RS"/>
              </w:rPr>
              <w:t>а од стране корисника</w:t>
            </w:r>
          </w:p>
          <w:p w:rsidR="001142D6" w:rsidRPr="001142D6" w:rsidRDefault="001142D6" w:rsidP="00953D7C">
            <w:pPr>
              <w:tabs>
                <w:tab w:val="left" w:pos="228"/>
                <w:tab w:val="left" w:pos="370"/>
              </w:tabs>
              <w:rPr>
                <w:rFonts w:ascii="Calibri" w:hAnsi="Calibri"/>
                <w:sz w:val="20"/>
                <w:szCs w:val="20"/>
                <w:lang w:val="sr-Cyrl-RS"/>
              </w:rPr>
            </w:pPr>
            <w:r>
              <w:rPr>
                <w:rFonts w:ascii="Calibri" w:hAnsi="Calibri"/>
                <w:sz w:val="20"/>
                <w:szCs w:val="20"/>
                <w:lang w:val="sr-Cyrl-RS"/>
              </w:rPr>
              <w:t xml:space="preserve">10.2 Прикупљање </w:t>
            </w:r>
            <w:r w:rsidRPr="001142D6">
              <w:rPr>
                <w:rFonts w:ascii="Calibri" w:hAnsi="Calibri"/>
                <w:i/>
                <w:iCs/>
                <w:sz w:val="20"/>
                <w:szCs w:val="20"/>
                <w:lang w:val="en-US"/>
              </w:rPr>
              <w:t>feedback</w:t>
            </w:r>
            <w:r>
              <w:rPr>
                <w:rFonts w:ascii="Calibri" w:hAnsi="Calibri"/>
                <w:sz w:val="20"/>
                <w:szCs w:val="20"/>
                <w:lang w:val="en-US"/>
              </w:rPr>
              <w:t>-</w:t>
            </w:r>
            <w:r>
              <w:rPr>
                <w:rFonts w:ascii="Calibri" w:hAnsi="Calibri"/>
                <w:sz w:val="20"/>
                <w:szCs w:val="20"/>
                <w:lang w:val="sr-Cyrl-RS"/>
              </w:rPr>
              <w:t>а од стране запослених</w:t>
            </w:r>
          </w:p>
          <w:p w:rsidR="001142D6" w:rsidRDefault="001142D6" w:rsidP="001142D6">
            <w:pPr>
              <w:tabs>
                <w:tab w:val="left" w:pos="228"/>
                <w:tab w:val="left" w:pos="370"/>
              </w:tabs>
              <w:rPr>
                <w:rFonts w:ascii="Calibri" w:hAnsi="Calibri"/>
                <w:sz w:val="20"/>
                <w:szCs w:val="20"/>
                <w:lang w:val="sr-Cyrl-RS"/>
              </w:rPr>
            </w:pPr>
            <w:r>
              <w:rPr>
                <w:rFonts w:ascii="Calibri" w:hAnsi="Calibri"/>
                <w:sz w:val="20"/>
                <w:szCs w:val="20"/>
                <w:lang w:val="sr-Cyrl-RS"/>
              </w:rPr>
              <w:t>10.3 Планирање будућих унапређења система</w:t>
            </w:r>
          </w:p>
          <w:p w:rsidR="001142D6" w:rsidRDefault="001142D6" w:rsidP="001142D6">
            <w:pPr>
              <w:tabs>
                <w:tab w:val="left" w:pos="228"/>
                <w:tab w:val="left" w:pos="370"/>
              </w:tabs>
              <w:rPr>
                <w:rFonts w:ascii="Calibri" w:hAnsi="Calibri"/>
                <w:sz w:val="20"/>
                <w:szCs w:val="20"/>
                <w:lang w:val="sr-Cyrl-RS"/>
              </w:rPr>
            </w:pPr>
            <w:r>
              <w:rPr>
                <w:rFonts w:ascii="Calibri" w:hAnsi="Calibri"/>
                <w:sz w:val="20"/>
                <w:szCs w:val="20"/>
                <w:lang w:val="sr-Cyrl-RS"/>
              </w:rPr>
              <w:t>10.4 Планирање додатних модула</w:t>
            </w:r>
          </w:p>
          <w:p w:rsidR="001142D6" w:rsidRPr="00187C5F" w:rsidRDefault="001142D6" w:rsidP="001142D6">
            <w:pPr>
              <w:tabs>
                <w:tab w:val="left" w:pos="228"/>
                <w:tab w:val="left" w:pos="370"/>
              </w:tabs>
              <w:rPr>
                <w:rFonts w:ascii="Calibri" w:hAnsi="Calibri"/>
                <w:sz w:val="20"/>
                <w:szCs w:val="20"/>
                <w:lang w:val="sr-Cyrl-RS"/>
              </w:rPr>
            </w:pPr>
            <w:r>
              <w:rPr>
                <w:rFonts w:ascii="Calibri" w:hAnsi="Calibri"/>
                <w:sz w:val="20"/>
                <w:szCs w:val="20"/>
                <w:lang w:val="sr-Cyrl-RS"/>
              </w:rPr>
              <w:t>10.5 Финални извештај</w:t>
            </w:r>
          </w:p>
          <w:p w:rsidR="00953D7C" w:rsidRPr="00C75F82" w:rsidRDefault="00953D7C" w:rsidP="00953D7C">
            <w:pPr>
              <w:tabs>
                <w:tab w:val="left" w:pos="170"/>
              </w:tabs>
              <w:rPr>
                <w:rFonts w:ascii="Calibri" w:hAnsi="Calibri"/>
                <w:bCs/>
                <w:sz w:val="20"/>
                <w:szCs w:val="20"/>
                <w:lang w:val="en-GB"/>
              </w:rPr>
            </w:pPr>
          </w:p>
        </w:tc>
        <w:tc>
          <w:tcPr>
            <w:tcW w:w="3873" w:type="dxa"/>
            <w:shd w:val="clear" w:color="auto" w:fill="auto"/>
          </w:tcPr>
          <w:p w:rsidR="00C75F82" w:rsidRPr="00295572" w:rsidRDefault="00C75F82" w:rsidP="00295572">
            <w:pPr>
              <w:pStyle w:val="Heading3"/>
              <w:spacing w:before="0" w:after="0"/>
              <w:rPr>
                <w:rFonts w:ascii="Calibri" w:hAnsi="Calibri"/>
                <w:i/>
                <w:color w:val="000000"/>
                <w:sz w:val="20"/>
              </w:rPr>
            </w:pPr>
            <w:bookmarkStart w:id="78" w:name="_Toc37567634"/>
            <w:r w:rsidRPr="00DB22AC">
              <w:rPr>
                <w:rFonts w:ascii="Calibri" w:hAnsi="Calibri"/>
                <w:i/>
                <w:color w:val="000000"/>
                <w:sz w:val="20"/>
              </w:rPr>
              <w:lastRenderedPageBreak/>
              <w:t>Inputs:</w:t>
            </w:r>
            <w:bookmarkEnd w:id="78"/>
          </w:p>
          <w:p w:rsidR="001142D6" w:rsidRPr="008B69B5" w:rsidRDefault="001142D6" w:rsidP="001142D6">
            <w:pPr>
              <w:tabs>
                <w:tab w:val="left" w:pos="228"/>
                <w:tab w:val="left" w:pos="370"/>
              </w:tabs>
              <w:ind w:left="170" w:hanging="142"/>
              <w:rPr>
                <w:rFonts w:ascii="Calibri" w:hAnsi="Calibri"/>
                <w:b/>
                <w:bCs/>
                <w:sz w:val="20"/>
                <w:szCs w:val="20"/>
                <w:lang w:val="sr-Cyrl-RS"/>
              </w:rPr>
            </w:pPr>
            <w:r w:rsidRPr="00DB22AC">
              <w:rPr>
                <w:rFonts w:ascii="Calibri" w:hAnsi="Calibri"/>
                <w:b/>
                <w:bCs/>
                <w:sz w:val="20"/>
                <w:szCs w:val="20"/>
              </w:rPr>
              <w:t xml:space="preserve">WP 1 </w:t>
            </w:r>
            <w:r>
              <w:rPr>
                <w:rFonts w:ascii="Calibri" w:hAnsi="Calibri"/>
                <w:b/>
                <w:bCs/>
                <w:sz w:val="20"/>
                <w:szCs w:val="20"/>
              </w:rPr>
              <w:t>–</w:t>
            </w:r>
            <w:r w:rsidRPr="00DB22AC">
              <w:rPr>
                <w:rFonts w:ascii="Calibri" w:hAnsi="Calibri"/>
                <w:b/>
                <w:bCs/>
                <w:sz w:val="20"/>
                <w:szCs w:val="20"/>
              </w:rPr>
              <w:t xml:space="preserve"> </w:t>
            </w:r>
            <w:r>
              <w:rPr>
                <w:rFonts w:ascii="Calibri" w:hAnsi="Calibri"/>
                <w:b/>
                <w:bCs/>
                <w:sz w:val="20"/>
                <w:szCs w:val="20"/>
                <w:lang w:val="sr-Cyrl-RS"/>
              </w:rPr>
              <w:t>Управљање пројектом</w:t>
            </w:r>
          </w:p>
          <w:p w:rsidR="00295572" w:rsidRDefault="001142D6" w:rsidP="00295572">
            <w:pPr>
              <w:widowControl w:val="0"/>
              <w:tabs>
                <w:tab w:val="left" w:pos="228"/>
              </w:tabs>
              <w:rPr>
                <w:rFonts w:ascii="Calibri" w:hAnsi="Calibri"/>
                <w:sz w:val="20"/>
                <w:szCs w:val="20"/>
              </w:rPr>
            </w:pPr>
            <w:r w:rsidRPr="00DB22AC">
              <w:rPr>
                <w:rFonts w:ascii="Calibri" w:hAnsi="Calibri"/>
                <w:sz w:val="20"/>
                <w:szCs w:val="20"/>
              </w:rPr>
              <w:br/>
            </w:r>
            <w:r w:rsidR="00295572" w:rsidRPr="00DB22AC">
              <w:rPr>
                <w:rFonts w:ascii="Calibri" w:hAnsi="Calibri"/>
                <w:sz w:val="20"/>
                <w:szCs w:val="20"/>
              </w:rPr>
              <w:t xml:space="preserve">P1 = </w:t>
            </w:r>
            <w:r w:rsidR="00295572">
              <w:rPr>
                <w:rFonts w:ascii="Calibri" w:hAnsi="Calibri"/>
                <w:sz w:val="20"/>
                <w:szCs w:val="20"/>
                <w:lang w:val="en-US"/>
              </w:rPr>
              <w:t xml:space="preserve">20 </w:t>
            </w:r>
            <w:r w:rsidR="00295572">
              <w:rPr>
                <w:rFonts w:ascii="Calibri" w:hAnsi="Calibri"/>
                <w:sz w:val="20"/>
                <w:szCs w:val="20"/>
                <w:lang w:val="sr-Latn-RS"/>
              </w:rPr>
              <w:t>čovek/meseci</w:t>
            </w:r>
          </w:p>
          <w:p w:rsidR="00295572" w:rsidRDefault="00295572" w:rsidP="00295572">
            <w:pPr>
              <w:widowControl w:val="0"/>
              <w:tabs>
                <w:tab w:val="left" w:pos="228"/>
              </w:tabs>
              <w:rPr>
                <w:rFonts w:ascii="Calibri" w:hAnsi="Calibri"/>
                <w:sz w:val="20"/>
                <w:szCs w:val="20"/>
              </w:rPr>
            </w:pPr>
            <w:r w:rsidRPr="00DB22AC">
              <w:rPr>
                <w:rFonts w:ascii="Calibri" w:hAnsi="Calibri"/>
                <w:sz w:val="20"/>
                <w:szCs w:val="20"/>
              </w:rPr>
              <w:t xml:space="preserve">P2 = 3 </w:t>
            </w:r>
            <w:r>
              <w:rPr>
                <w:rFonts w:ascii="Calibri" w:hAnsi="Calibri"/>
                <w:sz w:val="20"/>
                <w:szCs w:val="20"/>
                <w:lang w:val="sr-Latn-RS"/>
              </w:rPr>
              <w:t>čovek/meseci</w:t>
            </w:r>
            <w:r w:rsidRPr="00DB22AC">
              <w:rPr>
                <w:rFonts w:ascii="Calibri" w:hAnsi="Calibri"/>
                <w:sz w:val="20"/>
                <w:szCs w:val="20"/>
              </w:rPr>
              <w:t xml:space="preserve"> </w:t>
            </w:r>
          </w:p>
          <w:p w:rsidR="00295572" w:rsidRPr="00DB22AC" w:rsidRDefault="00295572" w:rsidP="00295572">
            <w:pPr>
              <w:widowControl w:val="0"/>
              <w:tabs>
                <w:tab w:val="left" w:pos="228"/>
              </w:tabs>
              <w:rPr>
                <w:rFonts w:ascii="Calibri" w:hAnsi="Calibri"/>
                <w:sz w:val="20"/>
                <w:szCs w:val="20"/>
              </w:rPr>
            </w:pPr>
            <w:r w:rsidRPr="00DB22AC">
              <w:rPr>
                <w:rFonts w:ascii="Calibri" w:hAnsi="Calibri"/>
                <w:sz w:val="20"/>
                <w:szCs w:val="20"/>
              </w:rPr>
              <w:t xml:space="preserve">P3 = 3 </w:t>
            </w:r>
            <w:r>
              <w:rPr>
                <w:rFonts w:ascii="Calibri" w:hAnsi="Calibri"/>
                <w:sz w:val="20"/>
                <w:szCs w:val="20"/>
                <w:lang w:val="sr-Latn-RS"/>
              </w:rPr>
              <w:t>čovek/meseci</w:t>
            </w:r>
          </w:p>
          <w:p w:rsidR="00295572" w:rsidRDefault="00295572" w:rsidP="00295572">
            <w:pPr>
              <w:widowControl w:val="0"/>
              <w:tabs>
                <w:tab w:val="left" w:pos="228"/>
              </w:tabs>
              <w:rPr>
                <w:rFonts w:ascii="Calibri" w:hAnsi="Calibri"/>
                <w:sz w:val="20"/>
                <w:szCs w:val="20"/>
              </w:rPr>
            </w:pPr>
            <w:r w:rsidRPr="00DB22AC">
              <w:rPr>
                <w:rFonts w:ascii="Calibri" w:hAnsi="Calibri"/>
                <w:sz w:val="20"/>
                <w:szCs w:val="20"/>
              </w:rPr>
              <w:t xml:space="preserve">P4 = 3 </w:t>
            </w:r>
            <w:r>
              <w:rPr>
                <w:rFonts w:ascii="Calibri" w:hAnsi="Calibri"/>
                <w:sz w:val="20"/>
                <w:szCs w:val="20"/>
                <w:lang w:val="sr-Latn-RS"/>
              </w:rPr>
              <w:t>čovek/meseci</w:t>
            </w:r>
          </w:p>
          <w:p w:rsidR="00295572" w:rsidRDefault="00295572" w:rsidP="00295572">
            <w:pPr>
              <w:widowControl w:val="0"/>
              <w:tabs>
                <w:tab w:val="left" w:pos="228"/>
              </w:tabs>
              <w:rPr>
                <w:rFonts w:ascii="Calibri" w:hAnsi="Calibri"/>
                <w:sz w:val="20"/>
                <w:szCs w:val="20"/>
              </w:rPr>
            </w:pPr>
            <w:r w:rsidRPr="00DB22AC">
              <w:rPr>
                <w:rFonts w:ascii="Calibri" w:hAnsi="Calibri"/>
                <w:sz w:val="20"/>
                <w:szCs w:val="20"/>
              </w:rPr>
              <w:t xml:space="preserve">P5 = </w:t>
            </w:r>
            <w:r>
              <w:rPr>
                <w:rFonts w:ascii="Calibri" w:hAnsi="Calibri"/>
                <w:sz w:val="20"/>
                <w:szCs w:val="20"/>
                <w:lang w:val="sr-Latn-RS"/>
              </w:rPr>
              <w:t>2</w:t>
            </w:r>
            <w:r w:rsidRPr="00DB22AC">
              <w:rPr>
                <w:rFonts w:ascii="Calibri" w:hAnsi="Calibri"/>
                <w:sz w:val="20"/>
                <w:szCs w:val="20"/>
              </w:rPr>
              <w:t xml:space="preserve"> </w:t>
            </w:r>
            <w:r>
              <w:rPr>
                <w:rFonts w:ascii="Calibri" w:hAnsi="Calibri"/>
                <w:sz w:val="20"/>
                <w:szCs w:val="20"/>
                <w:lang w:val="sr-Latn-RS"/>
              </w:rPr>
              <w:t>čovek/meseci</w:t>
            </w:r>
          </w:p>
          <w:p w:rsidR="00295572" w:rsidRPr="00DB22AC" w:rsidRDefault="00295572" w:rsidP="00295572">
            <w:pPr>
              <w:widowControl w:val="0"/>
              <w:tabs>
                <w:tab w:val="left" w:pos="228"/>
              </w:tabs>
              <w:rPr>
                <w:rFonts w:ascii="Calibri" w:hAnsi="Calibri"/>
                <w:sz w:val="20"/>
                <w:szCs w:val="20"/>
              </w:rPr>
            </w:pPr>
            <w:r w:rsidRPr="00DB22AC">
              <w:rPr>
                <w:rFonts w:ascii="Calibri" w:hAnsi="Calibri"/>
                <w:sz w:val="20"/>
                <w:szCs w:val="20"/>
              </w:rPr>
              <w:t xml:space="preserve">P6 = </w:t>
            </w:r>
            <w:r>
              <w:rPr>
                <w:rFonts w:ascii="Calibri" w:hAnsi="Calibri"/>
                <w:sz w:val="20"/>
                <w:szCs w:val="20"/>
                <w:lang w:val="sr-Latn-RS"/>
              </w:rPr>
              <w:t>2</w:t>
            </w:r>
            <w:r w:rsidRPr="00DB22AC">
              <w:rPr>
                <w:rFonts w:ascii="Calibri" w:hAnsi="Calibri"/>
                <w:sz w:val="20"/>
                <w:szCs w:val="20"/>
              </w:rPr>
              <w:t xml:space="preserve"> </w:t>
            </w:r>
            <w:r>
              <w:rPr>
                <w:rFonts w:ascii="Calibri" w:hAnsi="Calibri"/>
                <w:sz w:val="20"/>
                <w:szCs w:val="20"/>
                <w:lang w:val="sr-Latn-RS"/>
              </w:rPr>
              <w:t>čovek/meseci</w:t>
            </w:r>
          </w:p>
          <w:p w:rsidR="001142D6" w:rsidRPr="001142D6" w:rsidRDefault="00295572" w:rsidP="00295572">
            <w:pPr>
              <w:widowControl w:val="0"/>
              <w:tabs>
                <w:tab w:val="left" w:pos="228"/>
              </w:tabs>
              <w:rPr>
                <w:rFonts w:ascii="Calibri" w:hAnsi="Calibri"/>
                <w:sz w:val="20"/>
                <w:szCs w:val="20"/>
                <w:lang w:val="sr-Cyrl-RS"/>
              </w:rPr>
            </w:pPr>
            <w:r w:rsidRPr="00DB22AC">
              <w:rPr>
                <w:rFonts w:ascii="Calibri" w:hAnsi="Calibri"/>
                <w:sz w:val="20"/>
                <w:szCs w:val="20"/>
              </w:rPr>
              <w:t xml:space="preserve">P7 = </w:t>
            </w:r>
            <w:r>
              <w:rPr>
                <w:rFonts w:ascii="Calibri" w:hAnsi="Calibri"/>
                <w:sz w:val="20"/>
                <w:szCs w:val="20"/>
                <w:lang w:val="sr-Latn-RS"/>
              </w:rPr>
              <w:t>2</w:t>
            </w:r>
            <w:r w:rsidRPr="00DB22AC">
              <w:rPr>
                <w:rFonts w:ascii="Calibri" w:hAnsi="Calibri"/>
                <w:sz w:val="20"/>
                <w:szCs w:val="20"/>
              </w:rPr>
              <w:t xml:space="preserve"> </w:t>
            </w:r>
            <w:r>
              <w:rPr>
                <w:rFonts w:ascii="Calibri" w:hAnsi="Calibri"/>
                <w:sz w:val="20"/>
                <w:szCs w:val="20"/>
                <w:lang w:val="sr-Latn-RS"/>
              </w:rPr>
              <w:t>čovek/meseci</w:t>
            </w:r>
          </w:p>
          <w:p w:rsidR="001142D6" w:rsidRPr="001142D6" w:rsidRDefault="001142D6" w:rsidP="001142D6">
            <w:pPr>
              <w:tabs>
                <w:tab w:val="left" w:pos="228"/>
                <w:tab w:val="left" w:pos="370"/>
              </w:tabs>
              <w:rPr>
                <w:rFonts w:ascii="Calibri" w:hAnsi="Calibri"/>
                <w:sz w:val="20"/>
                <w:szCs w:val="20"/>
              </w:rPr>
            </w:pPr>
          </w:p>
          <w:p w:rsidR="001142D6" w:rsidRPr="00187C5F" w:rsidRDefault="001142D6" w:rsidP="001142D6">
            <w:pPr>
              <w:tabs>
                <w:tab w:val="left" w:pos="228"/>
                <w:tab w:val="left" w:pos="370"/>
              </w:tabs>
              <w:rPr>
                <w:rFonts w:ascii="Calibri" w:hAnsi="Calibri"/>
                <w:b/>
                <w:bCs/>
                <w:sz w:val="20"/>
                <w:szCs w:val="20"/>
                <w:lang w:val="sr-Cyrl-RS"/>
              </w:rPr>
            </w:pPr>
            <w:r w:rsidRPr="00DB22AC">
              <w:rPr>
                <w:rFonts w:ascii="Calibri" w:hAnsi="Calibri"/>
                <w:b/>
                <w:bCs/>
                <w:sz w:val="20"/>
                <w:szCs w:val="20"/>
              </w:rPr>
              <w:t xml:space="preserve">WP 2 </w:t>
            </w:r>
            <w:r>
              <w:rPr>
                <w:rFonts w:ascii="Calibri" w:hAnsi="Calibri"/>
                <w:b/>
                <w:bCs/>
                <w:sz w:val="20"/>
                <w:szCs w:val="20"/>
              </w:rPr>
              <w:t>–</w:t>
            </w:r>
            <w:r w:rsidRPr="00DB22AC">
              <w:rPr>
                <w:rFonts w:ascii="Calibri" w:hAnsi="Calibri"/>
                <w:b/>
                <w:bCs/>
                <w:sz w:val="20"/>
                <w:szCs w:val="20"/>
              </w:rPr>
              <w:t xml:space="preserve"> </w:t>
            </w:r>
            <w:r>
              <w:rPr>
                <w:rFonts w:ascii="Calibri" w:hAnsi="Calibri"/>
                <w:b/>
                <w:bCs/>
                <w:sz w:val="20"/>
                <w:szCs w:val="20"/>
                <w:lang w:val="sr-Cyrl-RS"/>
              </w:rPr>
              <w:t>Анализа корисничких захтева</w:t>
            </w:r>
          </w:p>
          <w:p w:rsidR="00295572" w:rsidRDefault="00295572" w:rsidP="00295572">
            <w:pPr>
              <w:widowControl w:val="0"/>
              <w:tabs>
                <w:tab w:val="left" w:pos="228"/>
              </w:tabs>
              <w:rPr>
                <w:rFonts w:ascii="Calibri" w:hAnsi="Calibri"/>
                <w:sz w:val="20"/>
                <w:szCs w:val="20"/>
              </w:rPr>
            </w:pPr>
            <w:r w:rsidRPr="00DB22AC">
              <w:rPr>
                <w:rFonts w:ascii="Calibri" w:hAnsi="Calibri"/>
                <w:sz w:val="20"/>
                <w:szCs w:val="20"/>
              </w:rPr>
              <w:t xml:space="preserve">P1 = </w:t>
            </w:r>
            <w:r>
              <w:rPr>
                <w:rFonts w:ascii="Calibri" w:hAnsi="Calibri"/>
                <w:sz w:val="20"/>
                <w:szCs w:val="20"/>
                <w:lang w:val="en-US"/>
              </w:rPr>
              <w:t xml:space="preserve">12 </w:t>
            </w:r>
            <w:r>
              <w:rPr>
                <w:rFonts w:ascii="Calibri" w:hAnsi="Calibri"/>
                <w:sz w:val="20"/>
                <w:szCs w:val="20"/>
                <w:lang w:val="sr-Latn-RS"/>
              </w:rPr>
              <w:t>čovek/meseci</w:t>
            </w:r>
          </w:p>
          <w:p w:rsidR="00295572" w:rsidRDefault="00295572" w:rsidP="00295572">
            <w:pPr>
              <w:widowControl w:val="0"/>
              <w:tabs>
                <w:tab w:val="left" w:pos="228"/>
              </w:tabs>
              <w:rPr>
                <w:rFonts w:ascii="Calibri" w:hAnsi="Calibri"/>
                <w:sz w:val="20"/>
                <w:szCs w:val="20"/>
              </w:rPr>
            </w:pPr>
            <w:r w:rsidRPr="00DB22AC">
              <w:rPr>
                <w:rFonts w:ascii="Calibri" w:hAnsi="Calibri"/>
                <w:sz w:val="20"/>
                <w:szCs w:val="20"/>
              </w:rPr>
              <w:t xml:space="preserve">P2 = </w:t>
            </w:r>
            <w:r>
              <w:rPr>
                <w:rFonts w:ascii="Calibri" w:hAnsi="Calibri"/>
                <w:sz w:val="20"/>
                <w:szCs w:val="20"/>
                <w:lang w:val="sr-Latn-RS"/>
              </w:rPr>
              <w:t>7</w:t>
            </w:r>
            <w:r w:rsidRPr="00DB22AC">
              <w:rPr>
                <w:rFonts w:ascii="Calibri" w:hAnsi="Calibri"/>
                <w:sz w:val="20"/>
                <w:szCs w:val="20"/>
              </w:rPr>
              <w:t xml:space="preserve"> </w:t>
            </w:r>
            <w:r>
              <w:rPr>
                <w:rFonts w:ascii="Calibri" w:hAnsi="Calibri"/>
                <w:sz w:val="20"/>
                <w:szCs w:val="20"/>
                <w:lang w:val="sr-Latn-RS"/>
              </w:rPr>
              <w:t>čovek/meseci</w:t>
            </w:r>
            <w:r w:rsidRPr="00DB22AC">
              <w:rPr>
                <w:rFonts w:ascii="Calibri" w:hAnsi="Calibri"/>
                <w:sz w:val="20"/>
                <w:szCs w:val="20"/>
              </w:rPr>
              <w:t xml:space="preserve"> </w:t>
            </w:r>
          </w:p>
          <w:p w:rsidR="00295572" w:rsidRDefault="00295572" w:rsidP="00295572">
            <w:pPr>
              <w:widowControl w:val="0"/>
              <w:tabs>
                <w:tab w:val="left" w:pos="228"/>
              </w:tabs>
              <w:rPr>
                <w:rFonts w:ascii="Calibri" w:hAnsi="Calibri"/>
                <w:sz w:val="20"/>
                <w:szCs w:val="20"/>
                <w:lang w:val="sr-Latn-RS"/>
              </w:rPr>
            </w:pPr>
            <w:r w:rsidRPr="00DB22AC">
              <w:rPr>
                <w:rFonts w:ascii="Calibri" w:hAnsi="Calibri"/>
                <w:sz w:val="20"/>
                <w:szCs w:val="20"/>
              </w:rPr>
              <w:t xml:space="preserve">P3 = </w:t>
            </w:r>
            <w:r>
              <w:rPr>
                <w:rFonts w:ascii="Calibri" w:hAnsi="Calibri"/>
                <w:sz w:val="20"/>
                <w:szCs w:val="20"/>
                <w:lang w:val="sr-Latn-RS"/>
              </w:rPr>
              <w:t>7</w:t>
            </w:r>
            <w:r w:rsidRPr="00DB22AC">
              <w:rPr>
                <w:rFonts w:ascii="Calibri" w:hAnsi="Calibri"/>
                <w:sz w:val="20"/>
                <w:szCs w:val="20"/>
              </w:rPr>
              <w:t xml:space="preserve"> </w:t>
            </w:r>
            <w:r>
              <w:rPr>
                <w:rFonts w:ascii="Calibri" w:hAnsi="Calibri"/>
                <w:sz w:val="20"/>
                <w:szCs w:val="20"/>
                <w:lang w:val="sr-Latn-RS"/>
              </w:rPr>
              <w:t>čovek/meseci</w:t>
            </w:r>
          </w:p>
          <w:p w:rsidR="00295572" w:rsidRDefault="00295572" w:rsidP="00295572">
            <w:pPr>
              <w:widowControl w:val="0"/>
              <w:tabs>
                <w:tab w:val="left" w:pos="228"/>
              </w:tabs>
              <w:rPr>
                <w:rFonts w:ascii="Calibri" w:hAnsi="Calibri"/>
                <w:sz w:val="20"/>
                <w:szCs w:val="20"/>
                <w:lang w:val="sr-Latn-RS"/>
              </w:rPr>
            </w:pPr>
          </w:p>
          <w:p w:rsidR="00295572" w:rsidRDefault="00295572" w:rsidP="00295572">
            <w:pPr>
              <w:tabs>
                <w:tab w:val="left" w:pos="228"/>
                <w:tab w:val="left" w:pos="370"/>
              </w:tabs>
              <w:rPr>
                <w:rFonts w:ascii="Calibri" w:hAnsi="Calibri"/>
                <w:b/>
                <w:bCs/>
                <w:sz w:val="20"/>
                <w:szCs w:val="20"/>
                <w:lang w:val="sr-Cyrl-RS"/>
              </w:rPr>
            </w:pPr>
            <w:r w:rsidRPr="00DB22AC">
              <w:rPr>
                <w:rFonts w:ascii="Calibri" w:hAnsi="Calibri"/>
                <w:b/>
                <w:bCs/>
                <w:sz w:val="20"/>
                <w:szCs w:val="20"/>
              </w:rPr>
              <w:t>WP</w:t>
            </w:r>
            <w:r>
              <w:rPr>
                <w:rFonts w:ascii="Calibri" w:hAnsi="Calibri"/>
                <w:b/>
                <w:bCs/>
                <w:sz w:val="20"/>
                <w:szCs w:val="20"/>
                <w:lang w:val="sr-Cyrl-RS"/>
              </w:rPr>
              <w:t xml:space="preserve"> 3</w:t>
            </w:r>
            <w:r w:rsidRPr="00DB22AC">
              <w:rPr>
                <w:rFonts w:ascii="Calibri" w:hAnsi="Calibri"/>
                <w:b/>
                <w:bCs/>
                <w:sz w:val="20"/>
                <w:szCs w:val="20"/>
              </w:rPr>
              <w:t xml:space="preserve"> </w:t>
            </w:r>
            <w:r>
              <w:rPr>
                <w:rFonts w:ascii="Calibri" w:hAnsi="Calibri"/>
                <w:b/>
                <w:bCs/>
                <w:sz w:val="20"/>
                <w:szCs w:val="20"/>
              </w:rPr>
              <w:t>–</w:t>
            </w:r>
            <w:r w:rsidRPr="00DB22AC">
              <w:rPr>
                <w:rFonts w:ascii="Calibri" w:hAnsi="Calibri"/>
                <w:b/>
                <w:bCs/>
                <w:sz w:val="20"/>
                <w:szCs w:val="20"/>
              </w:rPr>
              <w:t xml:space="preserve"> </w:t>
            </w:r>
            <w:r>
              <w:rPr>
                <w:rFonts w:ascii="Calibri" w:hAnsi="Calibri"/>
                <w:b/>
                <w:bCs/>
                <w:sz w:val="20"/>
                <w:szCs w:val="20"/>
                <w:lang w:val="sr-Cyrl-RS"/>
              </w:rPr>
              <w:t>Планирање пројекта</w:t>
            </w:r>
          </w:p>
          <w:p w:rsidR="00295572" w:rsidRDefault="00295572" w:rsidP="00295572">
            <w:pPr>
              <w:widowControl w:val="0"/>
              <w:tabs>
                <w:tab w:val="left" w:pos="228"/>
              </w:tabs>
              <w:rPr>
                <w:rFonts w:ascii="Calibri" w:hAnsi="Calibri"/>
                <w:sz w:val="20"/>
                <w:szCs w:val="20"/>
              </w:rPr>
            </w:pPr>
            <w:r w:rsidRPr="00DB22AC">
              <w:rPr>
                <w:rFonts w:ascii="Calibri" w:hAnsi="Calibri"/>
                <w:sz w:val="20"/>
                <w:szCs w:val="20"/>
              </w:rPr>
              <w:t xml:space="preserve">P1 = </w:t>
            </w:r>
            <w:r>
              <w:rPr>
                <w:rFonts w:ascii="Calibri" w:hAnsi="Calibri"/>
                <w:sz w:val="20"/>
                <w:szCs w:val="20"/>
                <w:lang w:val="en-US"/>
              </w:rPr>
              <w:t xml:space="preserve">11 </w:t>
            </w:r>
            <w:r>
              <w:rPr>
                <w:rFonts w:ascii="Calibri" w:hAnsi="Calibri"/>
                <w:sz w:val="20"/>
                <w:szCs w:val="20"/>
                <w:lang w:val="sr-Latn-RS"/>
              </w:rPr>
              <w:t>čovek/meseci</w:t>
            </w:r>
          </w:p>
          <w:p w:rsidR="00295572" w:rsidRDefault="00295572" w:rsidP="00295572">
            <w:pPr>
              <w:widowControl w:val="0"/>
              <w:tabs>
                <w:tab w:val="left" w:pos="228"/>
              </w:tabs>
              <w:rPr>
                <w:rFonts w:ascii="Calibri" w:hAnsi="Calibri"/>
                <w:sz w:val="20"/>
                <w:szCs w:val="20"/>
              </w:rPr>
            </w:pPr>
            <w:r w:rsidRPr="00DB22AC">
              <w:rPr>
                <w:rFonts w:ascii="Calibri" w:hAnsi="Calibri"/>
                <w:sz w:val="20"/>
                <w:szCs w:val="20"/>
              </w:rPr>
              <w:t xml:space="preserve">P2 = </w:t>
            </w:r>
            <w:r>
              <w:rPr>
                <w:rFonts w:ascii="Calibri" w:hAnsi="Calibri"/>
                <w:sz w:val="20"/>
                <w:szCs w:val="20"/>
                <w:lang w:val="sr-Latn-RS"/>
              </w:rPr>
              <w:t>7</w:t>
            </w:r>
            <w:r w:rsidRPr="00DB22AC">
              <w:rPr>
                <w:rFonts w:ascii="Calibri" w:hAnsi="Calibri"/>
                <w:sz w:val="20"/>
                <w:szCs w:val="20"/>
              </w:rPr>
              <w:t xml:space="preserve"> </w:t>
            </w:r>
            <w:r>
              <w:rPr>
                <w:rFonts w:ascii="Calibri" w:hAnsi="Calibri"/>
                <w:sz w:val="20"/>
                <w:szCs w:val="20"/>
                <w:lang w:val="sr-Latn-RS"/>
              </w:rPr>
              <w:t>čovek/meseci</w:t>
            </w:r>
            <w:r w:rsidRPr="00DB22AC">
              <w:rPr>
                <w:rFonts w:ascii="Calibri" w:hAnsi="Calibri"/>
                <w:sz w:val="20"/>
                <w:szCs w:val="20"/>
              </w:rPr>
              <w:t xml:space="preserve"> </w:t>
            </w:r>
          </w:p>
          <w:p w:rsidR="00295572" w:rsidRDefault="00295572" w:rsidP="00295572">
            <w:pPr>
              <w:widowControl w:val="0"/>
              <w:tabs>
                <w:tab w:val="left" w:pos="228"/>
              </w:tabs>
              <w:rPr>
                <w:rFonts w:ascii="Calibri" w:hAnsi="Calibri"/>
                <w:sz w:val="20"/>
                <w:szCs w:val="20"/>
                <w:lang w:val="sr-Latn-RS"/>
              </w:rPr>
            </w:pPr>
            <w:r w:rsidRPr="00DB22AC">
              <w:rPr>
                <w:rFonts w:ascii="Calibri" w:hAnsi="Calibri"/>
                <w:sz w:val="20"/>
                <w:szCs w:val="20"/>
              </w:rPr>
              <w:t xml:space="preserve">P3 = </w:t>
            </w:r>
            <w:r>
              <w:rPr>
                <w:rFonts w:ascii="Calibri" w:hAnsi="Calibri"/>
                <w:sz w:val="20"/>
                <w:szCs w:val="20"/>
                <w:lang w:val="sr-Latn-RS"/>
              </w:rPr>
              <w:t>5</w:t>
            </w:r>
            <w:r w:rsidRPr="00DB22AC">
              <w:rPr>
                <w:rFonts w:ascii="Calibri" w:hAnsi="Calibri"/>
                <w:sz w:val="20"/>
                <w:szCs w:val="20"/>
              </w:rPr>
              <w:t xml:space="preserve"> </w:t>
            </w:r>
            <w:r>
              <w:rPr>
                <w:rFonts w:ascii="Calibri" w:hAnsi="Calibri"/>
                <w:sz w:val="20"/>
                <w:szCs w:val="20"/>
                <w:lang w:val="sr-Latn-RS"/>
              </w:rPr>
              <w:t>čovek/meseci</w:t>
            </w:r>
          </w:p>
          <w:p w:rsidR="00295572" w:rsidRDefault="00295572" w:rsidP="00295572">
            <w:pPr>
              <w:tabs>
                <w:tab w:val="left" w:pos="228"/>
                <w:tab w:val="left" w:pos="370"/>
              </w:tabs>
              <w:rPr>
                <w:rFonts w:ascii="Calibri" w:hAnsi="Calibri"/>
                <w:b/>
                <w:bCs/>
                <w:sz w:val="20"/>
                <w:szCs w:val="20"/>
                <w:lang w:val="sr-Cyrl-RS"/>
              </w:rPr>
            </w:pPr>
          </w:p>
          <w:p w:rsidR="00295572" w:rsidRDefault="00295572" w:rsidP="00295572">
            <w:pPr>
              <w:tabs>
                <w:tab w:val="left" w:pos="228"/>
                <w:tab w:val="left" w:pos="370"/>
              </w:tabs>
              <w:rPr>
                <w:rFonts w:ascii="Calibri" w:hAnsi="Calibri"/>
                <w:b/>
                <w:bCs/>
                <w:sz w:val="20"/>
                <w:szCs w:val="20"/>
                <w:lang w:val="sr-Cyrl-RS"/>
              </w:rPr>
            </w:pPr>
            <w:r w:rsidRPr="00DB22AC">
              <w:rPr>
                <w:rFonts w:ascii="Calibri" w:hAnsi="Calibri"/>
                <w:b/>
                <w:bCs/>
                <w:sz w:val="20"/>
                <w:szCs w:val="20"/>
              </w:rPr>
              <w:t xml:space="preserve">WP </w:t>
            </w:r>
            <w:r>
              <w:rPr>
                <w:rFonts w:ascii="Calibri" w:hAnsi="Calibri"/>
                <w:b/>
                <w:bCs/>
                <w:sz w:val="20"/>
                <w:szCs w:val="20"/>
                <w:lang w:val="sr-Cyrl-RS"/>
              </w:rPr>
              <w:t>4</w:t>
            </w:r>
            <w:r w:rsidRPr="00DB22AC">
              <w:rPr>
                <w:rFonts w:ascii="Calibri" w:hAnsi="Calibri"/>
                <w:b/>
                <w:bCs/>
                <w:sz w:val="20"/>
                <w:szCs w:val="20"/>
              </w:rPr>
              <w:t xml:space="preserve"> </w:t>
            </w:r>
            <w:r>
              <w:rPr>
                <w:rFonts w:ascii="Calibri" w:hAnsi="Calibri"/>
                <w:b/>
                <w:bCs/>
                <w:sz w:val="20"/>
                <w:szCs w:val="20"/>
              </w:rPr>
              <w:t>–</w:t>
            </w:r>
            <w:r w:rsidRPr="00DB22AC">
              <w:rPr>
                <w:rFonts w:ascii="Calibri" w:hAnsi="Calibri"/>
                <w:b/>
                <w:bCs/>
                <w:sz w:val="20"/>
                <w:szCs w:val="20"/>
              </w:rPr>
              <w:t xml:space="preserve"> </w:t>
            </w:r>
            <w:r>
              <w:rPr>
                <w:rFonts w:ascii="Calibri" w:hAnsi="Calibri"/>
                <w:b/>
                <w:bCs/>
                <w:sz w:val="20"/>
                <w:szCs w:val="20"/>
                <w:lang w:val="sr-Cyrl-RS"/>
              </w:rPr>
              <w:t>Моделовање и дизајн хардвера и софтвера</w:t>
            </w:r>
          </w:p>
          <w:p w:rsidR="00295572" w:rsidRPr="00DB22AC" w:rsidRDefault="00295572" w:rsidP="00295572">
            <w:pPr>
              <w:widowControl w:val="0"/>
              <w:tabs>
                <w:tab w:val="left" w:pos="228"/>
              </w:tabs>
              <w:rPr>
                <w:rFonts w:ascii="Calibri" w:hAnsi="Calibri"/>
                <w:sz w:val="20"/>
                <w:szCs w:val="20"/>
              </w:rPr>
            </w:pPr>
          </w:p>
          <w:p w:rsidR="00295572" w:rsidRDefault="00295572" w:rsidP="00295572">
            <w:pPr>
              <w:widowControl w:val="0"/>
              <w:tabs>
                <w:tab w:val="left" w:pos="228"/>
              </w:tabs>
              <w:rPr>
                <w:rFonts w:ascii="Calibri" w:hAnsi="Calibri"/>
                <w:sz w:val="20"/>
                <w:szCs w:val="20"/>
              </w:rPr>
            </w:pPr>
            <w:r w:rsidRPr="00DB22AC">
              <w:rPr>
                <w:rFonts w:ascii="Calibri" w:hAnsi="Calibri"/>
                <w:sz w:val="20"/>
                <w:szCs w:val="20"/>
              </w:rPr>
              <w:t xml:space="preserve">P1 = </w:t>
            </w:r>
            <w:r>
              <w:rPr>
                <w:rFonts w:ascii="Calibri" w:hAnsi="Calibri"/>
                <w:sz w:val="20"/>
                <w:szCs w:val="20"/>
                <w:lang w:val="en-US"/>
              </w:rPr>
              <w:t xml:space="preserve">18 </w:t>
            </w:r>
            <w:r>
              <w:rPr>
                <w:rFonts w:ascii="Calibri" w:hAnsi="Calibri"/>
                <w:sz w:val="20"/>
                <w:szCs w:val="20"/>
                <w:lang w:val="sr-Latn-RS"/>
              </w:rPr>
              <w:t>čovek/meseci</w:t>
            </w:r>
          </w:p>
          <w:p w:rsidR="00295572" w:rsidRDefault="00295572" w:rsidP="00295572">
            <w:pPr>
              <w:widowControl w:val="0"/>
              <w:tabs>
                <w:tab w:val="left" w:pos="228"/>
              </w:tabs>
              <w:rPr>
                <w:rFonts w:ascii="Calibri" w:hAnsi="Calibri"/>
                <w:sz w:val="20"/>
                <w:szCs w:val="20"/>
              </w:rPr>
            </w:pPr>
            <w:r w:rsidRPr="00DB22AC">
              <w:rPr>
                <w:rFonts w:ascii="Calibri" w:hAnsi="Calibri"/>
                <w:sz w:val="20"/>
                <w:szCs w:val="20"/>
              </w:rPr>
              <w:t xml:space="preserve">P2 = </w:t>
            </w:r>
            <w:r>
              <w:rPr>
                <w:rFonts w:ascii="Calibri" w:hAnsi="Calibri"/>
                <w:sz w:val="20"/>
                <w:szCs w:val="20"/>
                <w:lang w:val="sr-Latn-RS"/>
              </w:rPr>
              <w:t>7</w:t>
            </w:r>
            <w:r w:rsidRPr="00DB22AC">
              <w:rPr>
                <w:rFonts w:ascii="Calibri" w:hAnsi="Calibri"/>
                <w:sz w:val="20"/>
                <w:szCs w:val="20"/>
              </w:rPr>
              <w:t xml:space="preserve"> </w:t>
            </w:r>
            <w:r>
              <w:rPr>
                <w:rFonts w:ascii="Calibri" w:hAnsi="Calibri"/>
                <w:sz w:val="20"/>
                <w:szCs w:val="20"/>
                <w:lang w:val="sr-Latn-RS"/>
              </w:rPr>
              <w:t>čovek/meseci</w:t>
            </w:r>
            <w:r w:rsidRPr="00DB22AC">
              <w:rPr>
                <w:rFonts w:ascii="Calibri" w:hAnsi="Calibri"/>
                <w:sz w:val="20"/>
                <w:szCs w:val="20"/>
              </w:rPr>
              <w:t xml:space="preserve"> </w:t>
            </w:r>
          </w:p>
          <w:p w:rsidR="00295572" w:rsidRPr="00DB22AC" w:rsidRDefault="00295572" w:rsidP="00295572">
            <w:pPr>
              <w:widowControl w:val="0"/>
              <w:tabs>
                <w:tab w:val="left" w:pos="228"/>
              </w:tabs>
              <w:rPr>
                <w:rFonts w:ascii="Calibri" w:hAnsi="Calibri"/>
                <w:sz w:val="20"/>
                <w:szCs w:val="20"/>
              </w:rPr>
            </w:pPr>
            <w:r w:rsidRPr="00DB22AC">
              <w:rPr>
                <w:rFonts w:ascii="Calibri" w:hAnsi="Calibri"/>
                <w:sz w:val="20"/>
                <w:szCs w:val="20"/>
              </w:rPr>
              <w:t xml:space="preserve">P3 = </w:t>
            </w:r>
            <w:r>
              <w:rPr>
                <w:rFonts w:ascii="Calibri" w:hAnsi="Calibri"/>
                <w:sz w:val="20"/>
                <w:szCs w:val="20"/>
                <w:lang w:val="sr-Latn-RS"/>
              </w:rPr>
              <w:t>10</w:t>
            </w:r>
            <w:r w:rsidRPr="00DB22AC">
              <w:rPr>
                <w:rFonts w:ascii="Calibri" w:hAnsi="Calibri"/>
                <w:sz w:val="20"/>
                <w:szCs w:val="20"/>
              </w:rPr>
              <w:t xml:space="preserve"> </w:t>
            </w:r>
            <w:r>
              <w:rPr>
                <w:rFonts w:ascii="Calibri" w:hAnsi="Calibri"/>
                <w:sz w:val="20"/>
                <w:szCs w:val="20"/>
                <w:lang w:val="sr-Latn-RS"/>
              </w:rPr>
              <w:t>čovek/meseci</w:t>
            </w:r>
          </w:p>
          <w:p w:rsidR="00295572" w:rsidRDefault="00295572" w:rsidP="00295572">
            <w:pPr>
              <w:widowControl w:val="0"/>
              <w:tabs>
                <w:tab w:val="left" w:pos="228"/>
              </w:tabs>
              <w:rPr>
                <w:rFonts w:ascii="Calibri" w:hAnsi="Calibri"/>
                <w:sz w:val="20"/>
                <w:szCs w:val="20"/>
              </w:rPr>
            </w:pPr>
            <w:r w:rsidRPr="00DB22AC">
              <w:rPr>
                <w:rFonts w:ascii="Calibri" w:hAnsi="Calibri"/>
                <w:sz w:val="20"/>
                <w:szCs w:val="20"/>
              </w:rPr>
              <w:t xml:space="preserve">P4 = </w:t>
            </w:r>
            <w:r>
              <w:rPr>
                <w:rFonts w:ascii="Calibri" w:hAnsi="Calibri"/>
                <w:sz w:val="20"/>
                <w:szCs w:val="20"/>
                <w:lang w:val="sr-Latn-RS"/>
              </w:rPr>
              <w:t>7</w:t>
            </w:r>
            <w:r w:rsidRPr="00DB22AC">
              <w:rPr>
                <w:rFonts w:ascii="Calibri" w:hAnsi="Calibri"/>
                <w:sz w:val="20"/>
                <w:szCs w:val="20"/>
              </w:rPr>
              <w:t xml:space="preserve"> </w:t>
            </w:r>
            <w:r>
              <w:rPr>
                <w:rFonts w:ascii="Calibri" w:hAnsi="Calibri"/>
                <w:sz w:val="20"/>
                <w:szCs w:val="20"/>
                <w:lang w:val="sr-Latn-RS"/>
              </w:rPr>
              <w:t>čovek/meseci</w:t>
            </w:r>
          </w:p>
          <w:p w:rsidR="00295572" w:rsidRDefault="00295572" w:rsidP="00295572">
            <w:pPr>
              <w:widowControl w:val="0"/>
              <w:tabs>
                <w:tab w:val="left" w:pos="228"/>
              </w:tabs>
              <w:rPr>
                <w:rFonts w:ascii="Calibri" w:hAnsi="Calibri"/>
                <w:sz w:val="20"/>
                <w:szCs w:val="20"/>
              </w:rPr>
            </w:pPr>
            <w:r w:rsidRPr="00DB22AC">
              <w:rPr>
                <w:rFonts w:ascii="Calibri" w:hAnsi="Calibri"/>
                <w:sz w:val="20"/>
                <w:szCs w:val="20"/>
              </w:rPr>
              <w:t xml:space="preserve">P5 = </w:t>
            </w:r>
            <w:r>
              <w:rPr>
                <w:rFonts w:ascii="Calibri" w:hAnsi="Calibri"/>
                <w:sz w:val="20"/>
                <w:szCs w:val="20"/>
                <w:lang w:val="sr-Latn-RS"/>
              </w:rPr>
              <w:t>4</w:t>
            </w:r>
            <w:r w:rsidRPr="00DB22AC">
              <w:rPr>
                <w:rFonts w:ascii="Calibri" w:hAnsi="Calibri"/>
                <w:sz w:val="20"/>
                <w:szCs w:val="20"/>
              </w:rPr>
              <w:t xml:space="preserve"> </w:t>
            </w:r>
            <w:r>
              <w:rPr>
                <w:rFonts w:ascii="Calibri" w:hAnsi="Calibri"/>
                <w:sz w:val="20"/>
                <w:szCs w:val="20"/>
                <w:lang w:val="sr-Latn-RS"/>
              </w:rPr>
              <w:t>čovek/meseci</w:t>
            </w:r>
          </w:p>
          <w:p w:rsidR="00295572" w:rsidRPr="00DB22AC" w:rsidRDefault="00295572" w:rsidP="00295572">
            <w:pPr>
              <w:widowControl w:val="0"/>
              <w:tabs>
                <w:tab w:val="left" w:pos="228"/>
              </w:tabs>
              <w:rPr>
                <w:rFonts w:ascii="Calibri" w:hAnsi="Calibri"/>
                <w:sz w:val="20"/>
                <w:szCs w:val="20"/>
              </w:rPr>
            </w:pPr>
            <w:r w:rsidRPr="00DB22AC">
              <w:rPr>
                <w:rFonts w:ascii="Calibri" w:hAnsi="Calibri"/>
                <w:sz w:val="20"/>
                <w:szCs w:val="20"/>
              </w:rPr>
              <w:t xml:space="preserve">P6 = </w:t>
            </w:r>
            <w:r>
              <w:rPr>
                <w:rFonts w:ascii="Calibri" w:hAnsi="Calibri"/>
                <w:sz w:val="20"/>
                <w:szCs w:val="20"/>
                <w:lang w:val="sr-Latn-RS"/>
              </w:rPr>
              <w:t>7</w:t>
            </w:r>
            <w:r w:rsidRPr="00DB22AC">
              <w:rPr>
                <w:rFonts w:ascii="Calibri" w:hAnsi="Calibri"/>
                <w:sz w:val="20"/>
                <w:szCs w:val="20"/>
              </w:rPr>
              <w:t xml:space="preserve"> </w:t>
            </w:r>
            <w:r>
              <w:rPr>
                <w:rFonts w:ascii="Calibri" w:hAnsi="Calibri"/>
                <w:sz w:val="20"/>
                <w:szCs w:val="20"/>
                <w:lang w:val="sr-Latn-RS"/>
              </w:rPr>
              <w:t>čovek/meseci</w:t>
            </w:r>
          </w:p>
          <w:p w:rsidR="00295572" w:rsidRDefault="00295572" w:rsidP="00295572">
            <w:pPr>
              <w:widowControl w:val="0"/>
              <w:tabs>
                <w:tab w:val="left" w:pos="228"/>
              </w:tabs>
              <w:rPr>
                <w:rFonts w:ascii="Calibri" w:hAnsi="Calibri"/>
                <w:sz w:val="20"/>
                <w:szCs w:val="20"/>
                <w:lang w:val="sr-Latn-RS"/>
              </w:rPr>
            </w:pPr>
            <w:r w:rsidRPr="00DB22AC">
              <w:rPr>
                <w:rFonts w:ascii="Calibri" w:hAnsi="Calibri"/>
                <w:sz w:val="20"/>
                <w:szCs w:val="20"/>
              </w:rPr>
              <w:t xml:space="preserve">P7 = </w:t>
            </w:r>
            <w:r>
              <w:rPr>
                <w:rFonts w:ascii="Calibri" w:hAnsi="Calibri"/>
                <w:sz w:val="20"/>
                <w:szCs w:val="20"/>
                <w:lang w:val="sr-Latn-RS"/>
              </w:rPr>
              <w:t>4</w:t>
            </w:r>
            <w:r w:rsidRPr="00DB22AC">
              <w:rPr>
                <w:rFonts w:ascii="Calibri" w:hAnsi="Calibri"/>
                <w:sz w:val="20"/>
                <w:szCs w:val="20"/>
              </w:rPr>
              <w:t xml:space="preserve"> </w:t>
            </w:r>
            <w:r>
              <w:rPr>
                <w:rFonts w:ascii="Calibri" w:hAnsi="Calibri"/>
                <w:sz w:val="20"/>
                <w:szCs w:val="20"/>
                <w:lang w:val="sr-Latn-RS"/>
              </w:rPr>
              <w:t>čovek/meseci</w:t>
            </w:r>
          </w:p>
          <w:p w:rsidR="00295572" w:rsidRDefault="00295572" w:rsidP="00295572">
            <w:pPr>
              <w:widowControl w:val="0"/>
              <w:tabs>
                <w:tab w:val="left" w:pos="228"/>
              </w:tabs>
              <w:rPr>
                <w:rFonts w:ascii="Calibri" w:hAnsi="Calibri"/>
                <w:sz w:val="20"/>
                <w:szCs w:val="20"/>
                <w:lang w:val="sr-Latn-RS"/>
              </w:rPr>
            </w:pPr>
          </w:p>
          <w:p w:rsidR="00295572" w:rsidRPr="008B69B5" w:rsidRDefault="00295572" w:rsidP="00295572">
            <w:pPr>
              <w:tabs>
                <w:tab w:val="left" w:pos="228"/>
                <w:tab w:val="left" w:pos="370"/>
              </w:tabs>
              <w:rPr>
                <w:rFonts w:ascii="Calibri" w:hAnsi="Calibri"/>
                <w:b/>
                <w:bCs/>
                <w:sz w:val="20"/>
                <w:szCs w:val="20"/>
                <w:lang w:val="sr-Cyrl-RS"/>
              </w:rPr>
            </w:pPr>
            <w:r w:rsidRPr="00DB22AC">
              <w:rPr>
                <w:rFonts w:ascii="Calibri" w:hAnsi="Calibri"/>
                <w:b/>
                <w:bCs/>
                <w:sz w:val="20"/>
                <w:szCs w:val="20"/>
              </w:rPr>
              <w:t xml:space="preserve">WP </w:t>
            </w:r>
            <w:r>
              <w:rPr>
                <w:rFonts w:ascii="Calibri" w:hAnsi="Calibri"/>
                <w:b/>
                <w:bCs/>
                <w:sz w:val="20"/>
                <w:szCs w:val="20"/>
                <w:lang w:val="sr-Cyrl-RS"/>
              </w:rPr>
              <w:t>5</w:t>
            </w:r>
            <w:r w:rsidRPr="00DB22AC">
              <w:rPr>
                <w:rFonts w:ascii="Calibri" w:hAnsi="Calibri"/>
                <w:b/>
                <w:bCs/>
                <w:sz w:val="20"/>
                <w:szCs w:val="20"/>
              </w:rPr>
              <w:t xml:space="preserve"> </w:t>
            </w:r>
            <w:r>
              <w:rPr>
                <w:rFonts w:ascii="Calibri" w:hAnsi="Calibri"/>
                <w:b/>
                <w:bCs/>
                <w:sz w:val="20"/>
                <w:szCs w:val="20"/>
              </w:rPr>
              <w:t>–</w:t>
            </w:r>
            <w:r w:rsidRPr="00DB22AC">
              <w:rPr>
                <w:rFonts w:ascii="Calibri" w:hAnsi="Calibri"/>
                <w:b/>
                <w:bCs/>
                <w:sz w:val="20"/>
                <w:szCs w:val="20"/>
              </w:rPr>
              <w:t xml:space="preserve"> </w:t>
            </w:r>
            <w:r>
              <w:rPr>
                <w:rFonts w:ascii="Calibri" w:hAnsi="Calibri"/>
                <w:b/>
                <w:bCs/>
                <w:sz w:val="20"/>
                <w:szCs w:val="20"/>
                <w:lang w:val="sr-Cyrl-RS"/>
              </w:rPr>
              <w:t>Имплементација хардвера и софтвера</w:t>
            </w:r>
          </w:p>
          <w:p w:rsidR="00295572" w:rsidRDefault="00295572" w:rsidP="00295572">
            <w:pPr>
              <w:widowControl w:val="0"/>
              <w:tabs>
                <w:tab w:val="left" w:pos="228"/>
              </w:tabs>
              <w:rPr>
                <w:rFonts w:ascii="Calibri" w:hAnsi="Calibri"/>
                <w:sz w:val="20"/>
                <w:szCs w:val="20"/>
                <w:lang w:val="sr-Latn-RS"/>
              </w:rPr>
            </w:pPr>
          </w:p>
          <w:p w:rsidR="00295572" w:rsidRDefault="00295572" w:rsidP="00295572">
            <w:pPr>
              <w:widowControl w:val="0"/>
              <w:tabs>
                <w:tab w:val="left" w:pos="228"/>
              </w:tabs>
              <w:rPr>
                <w:rFonts w:ascii="Calibri" w:hAnsi="Calibri"/>
                <w:sz w:val="20"/>
                <w:szCs w:val="20"/>
              </w:rPr>
            </w:pPr>
            <w:r w:rsidRPr="00DB22AC">
              <w:rPr>
                <w:rFonts w:ascii="Calibri" w:hAnsi="Calibri"/>
                <w:sz w:val="20"/>
                <w:szCs w:val="20"/>
              </w:rPr>
              <w:t xml:space="preserve">P1 = </w:t>
            </w:r>
            <w:r>
              <w:rPr>
                <w:rFonts w:ascii="Calibri" w:hAnsi="Calibri"/>
                <w:sz w:val="20"/>
                <w:szCs w:val="20"/>
                <w:lang w:val="en-US"/>
              </w:rPr>
              <w:t xml:space="preserve">14 </w:t>
            </w:r>
            <w:r>
              <w:rPr>
                <w:rFonts w:ascii="Calibri" w:hAnsi="Calibri"/>
                <w:sz w:val="20"/>
                <w:szCs w:val="20"/>
                <w:lang w:val="sr-Latn-RS"/>
              </w:rPr>
              <w:t>čovek/meseci</w:t>
            </w:r>
          </w:p>
          <w:p w:rsidR="00295572" w:rsidRDefault="00295572" w:rsidP="00295572">
            <w:pPr>
              <w:widowControl w:val="0"/>
              <w:tabs>
                <w:tab w:val="left" w:pos="228"/>
              </w:tabs>
              <w:rPr>
                <w:rFonts w:ascii="Calibri" w:hAnsi="Calibri"/>
                <w:sz w:val="20"/>
                <w:szCs w:val="20"/>
              </w:rPr>
            </w:pPr>
            <w:r w:rsidRPr="00DB22AC">
              <w:rPr>
                <w:rFonts w:ascii="Calibri" w:hAnsi="Calibri"/>
                <w:sz w:val="20"/>
                <w:szCs w:val="20"/>
              </w:rPr>
              <w:t xml:space="preserve">P2 = </w:t>
            </w:r>
            <w:r>
              <w:rPr>
                <w:rFonts w:ascii="Calibri" w:hAnsi="Calibri"/>
                <w:sz w:val="20"/>
                <w:szCs w:val="20"/>
                <w:lang w:val="sr-Latn-RS"/>
              </w:rPr>
              <w:t>1</w:t>
            </w:r>
            <w:r w:rsidRPr="00DB22AC">
              <w:rPr>
                <w:rFonts w:ascii="Calibri" w:hAnsi="Calibri"/>
                <w:sz w:val="20"/>
                <w:szCs w:val="20"/>
              </w:rPr>
              <w:t xml:space="preserve">3 </w:t>
            </w:r>
            <w:r>
              <w:rPr>
                <w:rFonts w:ascii="Calibri" w:hAnsi="Calibri"/>
                <w:sz w:val="20"/>
                <w:szCs w:val="20"/>
                <w:lang w:val="sr-Latn-RS"/>
              </w:rPr>
              <w:t>čovek/meseci</w:t>
            </w:r>
            <w:r w:rsidRPr="00DB22AC">
              <w:rPr>
                <w:rFonts w:ascii="Calibri" w:hAnsi="Calibri"/>
                <w:sz w:val="20"/>
                <w:szCs w:val="20"/>
              </w:rPr>
              <w:t xml:space="preserve"> </w:t>
            </w:r>
          </w:p>
          <w:p w:rsidR="00295572" w:rsidRPr="00DB22AC" w:rsidRDefault="00295572" w:rsidP="00295572">
            <w:pPr>
              <w:widowControl w:val="0"/>
              <w:tabs>
                <w:tab w:val="left" w:pos="228"/>
              </w:tabs>
              <w:rPr>
                <w:rFonts w:ascii="Calibri" w:hAnsi="Calibri"/>
                <w:sz w:val="20"/>
                <w:szCs w:val="20"/>
              </w:rPr>
            </w:pPr>
            <w:r w:rsidRPr="00DB22AC">
              <w:rPr>
                <w:rFonts w:ascii="Calibri" w:hAnsi="Calibri"/>
                <w:sz w:val="20"/>
                <w:szCs w:val="20"/>
              </w:rPr>
              <w:t xml:space="preserve">P3 = </w:t>
            </w:r>
            <w:r>
              <w:rPr>
                <w:rFonts w:ascii="Calibri" w:hAnsi="Calibri"/>
                <w:sz w:val="20"/>
                <w:szCs w:val="20"/>
                <w:lang w:val="sr-Latn-RS"/>
              </w:rPr>
              <w:t>8</w:t>
            </w:r>
            <w:r w:rsidRPr="00DB22AC">
              <w:rPr>
                <w:rFonts w:ascii="Calibri" w:hAnsi="Calibri"/>
                <w:sz w:val="20"/>
                <w:szCs w:val="20"/>
              </w:rPr>
              <w:t xml:space="preserve"> </w:t>
            </w:r>
            <w:r>
              <w:rPr>
                <w:rFonts w:ascii="Calibri" w:hAnsi="Calibri"/>
                <w:sz w:val="20"/>
                <w:szCs w:val="20"/>
                <w:lang w:val="sr-Latn-RS"/>
              </w:rPr>
              <w:t>čovek/meseci</w:t>
            </w:r>
          </w:p>
          <w:p w:rsidR="00295572" w:rsidRDefault="00295572" w:rsidP="00295572">
            <w:pPr>
              <w:widowControl w:val="0"/>
              <w:tabs>
                <w:tab w:val="left" w:pos="228"/>
              </w:tabs>
              <w:rPr>
                <w:rFonts w:ascii="Calibri" w:hAnsi="Calibri"/>
                <w:sz w:val="20"/>
                <w:szCs w:val="20"/>
              </w:rPr>
            </w:pPr>
            <w:r w:rsidRPr="00DB22AC">
              <w:rPr>
                <w:rFonts w:ascii="Calibri" w:hAnsi="Calibri"/>
                <w:sz w:val="20"/>
                <w:szCs w:val="20"/>
              </w:rPr>
              <w:lastRenderedPageBreak/>
              <w:t xml:space="preserve">P4 = </w:t>
            </w:r>
            <w:r>
              <w:rPr>
                <w:rFonts w:ascii="Calibri" w:hAnsi="Calibri"/>
                <w:sz w:val="20"/>
                <w:szCs w:val="20"/>
                <w:lang w:val="sr-Latn-RS"/>
              </w:rPr>
              <w:t>7</w:t>
            </w:r>
            <w:r w:rsidRPr="00DB22AC">
              <w:rPr>
                <w:rFonts w:ascii="Calibri" w:hAnsi="Calibri"/>
                <w:sz w:val="20"/>
                <w:szCs w:val="20"/>
              </w:rPr>
              <w:t xml:space="preserve"> </w:t>
            </w:r>
            <w:r>
              <w:rPr>
                <w:rFonts w:ascii="Calibri" w:hAnsi="Calibri"/>
                <w:sz w:val="20"/>
                <w:szCs w:val="20"/>
                <w:lang w:val="sr-Latn-RS"/>
              </w:rPr>
              <w:t>čovek/meseci</w:t>
            </w:r>
          </w:p>
          <w:p w:rsidR="00295572" w:rsidRDefault="00295572" w:rsidP="00295572">
            <w:pPr>
              <w:widowControl w:val="0"/>
              <w:tabs>
                <w:tab w:val="left" w:pos="228"/>
              </w:tabs>
              <w:rPr>
                <w:rFonts w:ascii="Calibri" w:hAnsi="Calibri"/>
                <w:sz w:val="20"/>
                <w:szCs w:val="20"/>
              </w:rPr>
            </w:pPr>
            <w:r w:rsidRPr="00DB22AC">
              <w:rPr>
                <w:rFonts w:ascii="Calibri" w:hAnsi="Calibri"/>
                <w:sz w:val="20"/>
                <w:szCs w:val="20"/>
              </w:rPr>
              <w:t xml:space="preserve">P5 = </w:t>
            </w:r>
            <w:r>
              <w:rPr>
                <w:rFonts w:ascii="Calibri" w:hAnsi="Calibri"/>
                <w:sz w:val="20"/>
                <w:szCs w:val="20"/>
                <w:lang w:val="sr-Latn-RS"/>
              </w:rPr>
              <w:t>5</w:t>
            </w:r>
            <w:r w:rsidRPr="00DB22AC">
              <w:rPr>
                <w:rFonts w:ascii="Calibri" w:hAnsi="Calibri"/>
                <w:sz w:val="20"/>
                <w:szCs w:val="20"/>
              </w:rPr>
              <w:t xml:space="preserve"> </w:t>
            </w:r>
            <w:r>
              <w:rPr>
                <w:rFonts w:ascii="Calibri" w:hAnsi="Calibri"/>
                <w:sz w:val="20"/>
                <w:szCs w:val="20"/>
                <w:lang w:val="sr-Latn-RS"/>
              </w:rPr>
              <w:t>čovek/meseci</w:t>
            </w:r>
          </w:p>
          <w:p w:rsidR="00295572" w:rsidRPr="00DB22AC" w:rsidRDefault="00295572" w:rsidP="00295572">
            <w:pPr>
              <w:widowControl w:val="0"/>
              <w:tabs>
                <w:tab w:val="left" w:pos="228"/>
              </w:tabs>
              <w:rPr>
                <w:rFonts w:ascii="Calibri" w:hAnsi="Calibri"/>
                <w:sz w:val="20"/>
                <w:szCs w:val="20"/>
              </w:rPr>
            </w:pPr>
            <w:r w:rsidRPr="00DB22AC">
              <w:rPr>
                <w:rFonts w:ascii="Calibri" w:hAnsi="Calibri"/>
                <w:sz w:val="20"/>
                <w:szCs w:val="20"/>
              </w:rPr>
              <w:t xml:space="preserve">P6 = </w:t>
            </w:r>
            <w:r>
              <w:rPr>
                <w:rFonts w:ascii="Calibri" w:hAnsi="Calibri"/>
                <w:sz w:val="20"/>
                <w:szCs w:val="20"/>
                <w:lang w:val="sr-Latn-RS"/>
              </w:rPr>
              <w:t>8</w:t>
            </w:r>
            <w:r w:rsidRPr="00DB22AC">
              <w:rPr>
                <w:rFonts w:ascii="Calibri" w:hAnsi="Calibri"/>
                <w:sz w:val="20"/>
                <w:szCs w:val="20"/>
              </w:rPr>
              <w:t xml:space="preserve"> </w:t>
            </w:r>
            <w:r>
              <w:rPr>
                <w:rFonts w:ascii="Calibri" w:hAnsi="Calibri"/>
                <w:sz w:val="20"/>
                <w:szCs w:val="20"/>
                <w:lang w:val="sr-Latn-RS"/>
              </w:rPr>
              <w:t>čovek/meseci</w:t>
            </w:r>
          </w:p>
          <w:p w:rsidR="00295572" w:rsidRPr="001142D6" w:rsidRDefault="00295572" w:rsidP="00295572">
            <w:pPr>
              <w:widowControl w:val="0"/>
              <w:tabs>
                <w:tab w:val="left" w:pos="228"/>
              </w:tabs>
              <w:rPr>
                <w:rFonts w:ascii="Calibri" w:hAnsi="Calibri"/>
                <w:sz w:val="20"/>
                <w:szCs w:val="20"/>
                <w:lang w:val="sr-Cyrl-RS"/>
              </w:rPr>
            </w:pPr>
            <w:r w:rsidRPr="00DB22AC">
              <w:rPr>
                <w:rFonts w:ascii="Calibri" w:hAnsi="Calibri"/>
                <w:sz w:val="20"/>
                <w:szCs w:val="20"/>
              </w:rPr>
              <w:t xml:space="preserve">P7 = </w:t>
            </w:r>
            <w:r>
              <w:rPr>
                <w:rFonts w:ascii="Calibri" w:hAnsi="Calibri"/>
                <w:sz w:val="20"/>
                <w:szCs w:val="20"/>
                <w:lang w:val="sr-Latn-RS"/>
              </w:rPr>
              <w:t>5</w:t>
            </w:r>
            <w:r w:rsidRPr="00DB22AC">
              <w:rPr>
                <w:rFonts w:ascii="Calibri" w:hAnsi="Calibri"/>
                <w:sz w:val="20"/>
                <w:szCs w:val="20"/>
              </w:rPr>
              <w:t xml:space="preserve"> </w:t>
            </w:r>
            <w:r>
              <w:rPr>
                <w:rFonts w:ascii="Calibri" w:hAnsi="Calibri"/>
                <w:sz w:val="20"/>
                <w:szCs w:val="20"/>
                <w:lang w:val="sr-Latn-RS"/>
              </w:rPr>
              <w:t>čovek/meseci</w:t>
            </w:r>
          </w:p>
          <w:p w:rsidR="00295572" w:rsidRDefault="00295572" w:rsidP="00295572">
            <w:pPr>
              <w:widowControl w:val="0"/>
              <w:tabs>
                <w:tab w:val="left" w:pos="228"/>
              </w:tabs>
              <w:rPr>
                <w:rFonts w:ascii="Calibri" w:hAnsi="Calibri"/>
                <w:sz w:val="20"/>
                <w:szCs w:val="20"/>
                <w:lang w:val="sr-Cyrl-RS"/>
              </w:rPr>
            </w:pPr>
          </w:p>
          <w:p w:rsidR="00295572" w:rsidRDefault="00295572" w:rsidP="00295572">
            <w:pPr>
              <w:tabs>
                <w:tab w:val="left" w:pos="228"/>
                <w:tab w:val="left" w:pos="370"/>
              </w:tabs>
              <w:rPr>
                <w:rFonts w:ascii="Calibri" w:hAnsi="Calibri"/>
                <w:b/>
                <w:bCs/>
                <w:sz w:val="20"/>
                <w:szCs w:val="20"/>
                <w:lang w:val="sr-Cyrl-RS"/>
              </w:rPr>
            </w:pPr>
            <w:r w:rsidRPr="00DB22AC">
              <w:rPr>
                <w:rFonts w:ascii="Calibri" w:hAnsi="Calibri"/>
                <w:b/>
                <w:bCs/>
                <w:sz w:val="20"/>
                <w:szCs w:val="20"/>
              </w:rPr>
              <w:t xml:space="preserve">WP </w:t>
            </w:r>
            <w:r>
              <w:rPr>
                <w:rFonts w:ascii="Calibri" w:hAnsi="Calibri"/>
                <w:b/>
                <w:bCs/>
                <w:sz w:val="20"/>
                <w:szCs w:val="20"/>
                <w:lang w:val="sr-Cyrl-RS"/>
              </w:rPr>
              <w:t>6</w:t>
            </w:r>
            <w:r w:rsidRPr="00DB22AC">
              <w:rPr>
                <w:rFonts w:ascii="Calibri" w:hAnsi="Calibri"/>
                <w:b/>
                <w:bCs/>
                <w:sz w:val="20"/>
                <w:szCs w:val="20"/>
              </w:rPr>
              <w:t xml:space="preserve"> </w:t>
            </w:r>
            <w:r>
              <w:rPr>
                <w:rFonts w:ascii="Calibri" w:hAnsi="Calibri"/>
                <w:b/>
                <w:bCs/>
                <w:sz w:val="20"/>
                <w:szCs w:val="20"/>
              </w:rPr>
              <w:t>–</w:t>
            </w:r>
            <w:r w:rsidRPr="00DB22AC">
              <w:rPr>
                <w:rFonts w:ascii="Calibri" w:hAnsi="Calibri"/>
                <w:b/>
                <w:bCs/>
                <w:sz w:val="20"/>
                <w:szCs w:val="20"/>
              </w:rPr>
              <w:t xml:space="preserve"> </w:t>
            </w:r>
            <w:r>
              <w:rPr>
                <w:rFonts w:ascii="Calibri" w:hAnsi="Calibri"/>
                <w:b/>
                <w:bCs/>
                <w:sz w:val="20"/>
                <w:szCs w:val="20"/>
                <w:lang w:val="sr-Cyrl-RS"/>
              </w:rPr>
              <w:t>Тестирање хардвера и софтвера</w:t>
            </w:r>
          </w:p>
          <w:p w:rsidR="00295572" w:rsidRDefault="00295572" w:rsidP="00295572">
            <w:pPr>
              <w:widowControl w:val="0"/>
              <w:tabs>
                <w:tab w:val="left" w:pos="228"/>
              </w:tabs>
              <w:rPr>
                <w:rFonts w:ascii="Calibri" w:hAnsi="Calibri"/>
                <w:sz w:val="20"/>
                <w:szCs w:val="20"/>
              </w:rPr>
            </w:pPr>
            <w:r w:rsidRPr="00DB22AC">
              <w:rPr>
                <w:rFonts w:ascii="Calibri" w:hAnsi="Calibri"/>
                <w:sz w:val="20"/>
                <w:szCs w:val="20"/>
              </w:rPr>
              <w:t xml:space="preserve">P1 = </w:t>
            </w:r>
            <w:r>
              <w:rPr>
                <w:rFonts w:ascii="Calibri" w:hAnsi="Calibri"/>
                <w:sz w:val="20"/>
                <w:szCs w:val="20"/>
                <w:lang w:val="en-US"/>
              </w:rPr>
              <w:t xml:space="preserve">16 </w:t>
            </w:r>
            <w:r>
              <w:rPr>
                <w:rFonts w:ascii="Calibri" w:hAnsi="Calibri"/>
                <w:sz w:val="20"/>
                <w:szCs w:val="20"/>
                <w:lang w:val="sr-Latn-RS"/>
              </w:rPr>
              <w:t>čovek/meseci</w:t>
            </w:r>
          </w:p>
          <w:p w:rsidR="00295572" w:rsidRDefault="00295572" w:rsidP="00295572">
            <w:pPr>
              <w:widowControl w:val="0"/>
              <w:tabs>
                <w:tab w:val="left" w:pos="228"/>
              </w:tabs>
              <w:rPr>
                <w:rFonts w:ascii="Calibri" w:hAnsi="Calibri"/>
                <w:sz w:val="20"/>
                <w:szCs w:val="20"/>
              </w:rPr>
            </w:pPr>
            <w:r w:rsidRPr="00DB22AC">
              <w:rPr>
                <w:rFonts w:ascii="Calibri" w:hAnsi="Calibri"/>
                <w:sz w:val="20"/>
                <w:szCs w:val="20"/>
              </w:rPr>
              <w:t xml:space="preserve">P2 = </w:t>
            </w:r>
            <w:r>
              <w:rPr>
                <w:rFonts w:ascii="Calibri" w:hAnsi="Calibri"/>
                <w:sz w:val="20"/>
                <w:szCs w:val="20"/>
                <w:lang w:val="sr-Latn-RS"/>
              </w:rPr>
              <w:t>9</w:t>
            </w:r>
            <w:r w:rsidRPr="00DB22AC">
              <w:rPr>
                <w:rFonts w:ascii="Calibri" w:hAnsi="Calibri"/>
                <w:sz w:val="20"/>
                <w:szCs w:val="20"/>
              </w:rPr>
              <w:t xml:space="preserve"> </w:t>
            </w:r>
            <w:r>
              <w:rPr>
                <w:rFonts w:ascii="Calibri" w:hAnsi="Calibri"/>
                <w:sz w:val="20"/>
                <w:szCs w:val="20"/>
                <w:lang w:val="sr-Latn-RS"/>
              </w:rPr>
              <w:t>čovek/meseci</w:t>
            </w:r>
            <w:r w:rsidRPr="00DB22AC">
              <w:rPr>
                <w:rFonts w:ascii="Calibri" w:hAnsi="Calibri"/>
                <w:sz w:val="20"/>
                <w:szCs w:val="20"/>
              </w:rPr>
              <w:t xml:space="preserve"> </w:t>
            </w:r>
          </w:p>
          <w:p w:rsidR="00295572" w:rsidRDefault="00295572" w:rsidP="00295572">
            <w:pPr>
              <w:widowControl w:val="0"/>
              <w:tabs>
                <w:tab w:val="left" w:pos="228"/>
              </w:tabs>
              <w:rPr>
                <w:rFonts w:ascii="Calibri" w:hAnsi="Calibri"/>
                <w:sz w:val="20"/>
                <w:szCs w:val="20"/>
                <w:lang w:val="sr-Latn-RS"/>
              </w:rPr>
            </w:pPr>
            <w:r w:rsidRPr="00DB22AC">
              <w:rPr>
                <w:rFonts w:ascii="Calibri" w:hAnsi="Calibri"/>
                <w:sz w:val="20"/>
                <w:szCs w:val="20"/>
              </w:rPr>
              <w:t xml:space="preserve">P3 = </w:t>
            </w:r>
            <w:r>
              <w:rPr>
                <w:rFonts w:ascii="Calibri" w:hAnsi="Calibri"/>
                <w:sz w:val="20"/>
                <w:szCs w:val="20"/>
                <w:lang w:val="sr-Latn-RS"/>
              </w:rPr>
              <w:t>2</w:t>
            </w:r>
            <w:r w:rsidRPr="00DB22AC">
              <w:rPr>
                <w:rFonts w:ascii="Calibri" w:hAnsi="Calibri"/>
                <w:sz w:val="20"/>
                <w:szCs w:val="20"/>
              </w:rPr>
              <w:t xml:space="preserve"> </w:t>
            </w:r>
            <w:r>
              <w:rPr>
                <w:rFonts w:ascii="Calibri" w:hAnsi="Calibri"/>
                <w:sz w:val="20"/>
                <w:szCs w:val="20"/>
                <w:lang w:val="sr-Latn-RS"/>
              </w:rPr>
              <w:t>čovek/meseci</w:t>
            </w:r>
          </w:p>
          <w:p w:rsidR="00295572" w:rsidRPr="00187C5F" w:rsidRDefault="00295572" w:rsidP="00295572">
            <w:pPr>
              <w:tabs>
                <w:tab w:val="left" w:pos="228"/>
                <w:tab w:val="left" w:pos="370"/>
              </w:tabs>
              <w:rPr>
                <w:rFonts w:ascii="Calibri" w:hAnsi="Calibri"/>
                <w:sz w:val="20"/>
                <w:szCs w:val="20"/>
                <w:lang w:val="sr-Cyrl-RS"/>
              </w:rPr>
            </w:pPr>
          </w:p>
          <w:p w:rsidR="00295572" w:rsidRDefault="00295572" w:rsidP="00295572">
            <w:pPr>
              <w:tabs>
                <w:tab w:val="left" w:pos="228"/>
                <w:tab w:val="left" w:pos="370"/>
              </w:tabs>
              <w:rPr>
                <w:rFonts w:ascii="Calibri" w:hAnsi="Calibri"/>
                <w:b/>
                <w:bCs/>
                <w:sz w:val="20"/>
                <w:szCs w:val="20"/>
                <w:lang w:val="sr-Cyrl-RS"/>
              </w:rPr>
            </w:pPr>
            <w:r w:rsidRPr="00DB22AC">
              <w:rPr>
                <w:rFonts w:ascii="Calibri" w:hAnsi="Calibri"/>
                <w:b/>
                <w:bCs/>
                <w:sz w:val="20"/>
                <w:szCs w:val="20"/>
              </w:rPr>
              <w:t xml:space="preserve">WP </w:t>
            </w:r>
            <w:r>
              <w:rPr>
                <w:rFonts w:ascii="Calibri" w:hAnsi="Calibri"/>
                <w:b/>
                <w:bCs/>
                <w:sz w:val="20"/>
                <w:szCs w:val="20"/>
                <w:lang w:val="sr-Cyrl-RS"/>
              </w:rPr>
              <w:t>7</w:t>
            </w:r>
            <w:r w:rsidRPr="00DB22AC">
              <w:rPr>
                <w:rFonts w:ascii="Calibri" w:hAnsi="Calibri"/>
                <w:b/>
                <w:bCs/>
                <w:sz w:val="20"/>
                <w:szCs w:val="20"/>
              </w:rPr>
              <w:t xml:space="preserve"> </w:t>
            </w:r>
            <w:r>
              <w:rPr>
                <w:rFonts w:ascii="Calibri" w:hAnsi="Calibri"/>
                <w:b/>
                <w:bCs/>
                <w:sz w:val="20"/>
                <w:szCs w:val="20"/>
              </w:rPr>
              <w:t>–</w:t>
            </w:r>
            <w:r w:rsidRPr="00DB22AC">
              <w:rPr>
                <w:rFonts w:ascii="Calibri" w:hAnsi="Calibri"/>
                <w:b/>
                <w:bCs/>
                <w:sz w:val="20"/>
                <w:szCs w:val="20"/>
              </w:rPr>
              <w:t xml:space="preserve"> </w:t>
            </w:r>
            <w:r>
              <w:rPr>
                <w:rFonts w:ascii="Calibri" w:hAnsi="Calibri"/>
                <w:b/>
                <w:bCs/>
                <w:sz w:val="20"/>
                <w:szCs w:val="20"/>
                <w:lang w:val="sr-Cyrl-RS"/>
              </w:rPr>
              <w:t>Интеграција модула</w:t>
            </w:r>
          </w:p>
          <w:p w:rsidR="00295572" w:rsidRDefault="00295572" w:rsidP="00295572">
            <w:pPr>
              <w:widowControl w:val="0"/>
              <w:tabs>
                <w:tab w:val="left" w:pos="228"/>
              </w:tabs>
              <w:rPr>
                <w:rFonts w:ascii="Calibri" w:hAnsi="Calibri"/>
                <w:sz w:val="20"/>
                <w:szCs w:val="20"/>
              </w:rPr>
            </w:pPr>
            <w:r w:rsidRPr="00DB22AC">
              <w:rPr>
                <w:rFonts w:ascii="Calibri" w:hAnsi="Calibri"/>
                <w:sz w:val="20"/>
                <w:szCs w:val="20"/>
              </w:rPr>
              <w:t xml:space="preserve">P1 = </w:t>
            </w:r>
            <w:r>
              <w:rPr>
                <w:rFonts w:ascii="Calibri" w:hAnsi="Calibri"/>
                <w:sz w:val="20"/>
                <w:szCs w:val="20"/>
                <w:lang w:val="en-US"/>
              </w:rPr>
              <w:t xml:space="preserve">10 </w:t>
            </w:r>
            <w:r>
              <w:rPr>
                <w:rFonts w:ascii="Calibri" w:hAnsi="Calibri"/>
                <w:sz w:val="20"/>
                <w:szCs w:val="20"/>
                <w:lang w:val="sr-Latn-RS"/>
              </w:rPr>
              <w:t>čovek/meseci</w:t>
            </w:r>
          </w:p>
          <w:p w:rsidR="00295572" w:rsidRDefault="00295572" w:rsidP="00295572">
            <w:pPr>
              <w:widowControl w:val="0"/>
              <w:tabs>
                <w:tab w:val="left" w:pos="228"/>
              </w:tabs>
              <w:rPr>
                <w:rFonts w:ascii="Calibri" w:hAnsi="Calibri"/>
                <w:sz w:val="20"/>
                <w:szCs w:val="20"/>
              </w:rPr>
            </w:pPr>
            <w:r w:rsidRPr="00DB22AC">
              <w:rPr>
                <w:rFonts w:ascii="Calibri" w:hAnsi="Calibri"/>
                <w:sz w:val="20"/>
                <w:szCs w:val="20"/>
              </w:rPr>
              <w:t xml:space="preserve">P2 = 3 </w:t>
            </w:r>
            <w:r>
              <w:rPr>
                <w:rFonts w:ascii="Calibri" w:hAnsi="Calibri"/>
                <w:sz w:val="20"/>
                <w:szCs w:val="20"/>
                <w:lang w:val="sr-Latn-RS"/>
              </w:rPr>
              <w:t>čovek/meseci</w:t>
            </w:r>
            <w:r w:rsidRPr="00DB22AC">
              <w:rPr>
                <w:rFonts w:ascii="Calibri" w:hAnsi="Calibri"/>
                <w:sz w:val="20"/>
                <w:szCs w:val="20"/>
              </w:rPr>
              <w:t xml:space="preserve"> </w:t>
            </w:r>
          </w:p>
          <w:p w:rsidR="00295572" w:rsidRPr="00DB22AC" w:rsidRDefault="00295572" w:rsidP="00295572">
            <w:pPr>
              <w:widowControl w:val="0"/>
              <w:tabs>
                <w:tab w:val="left" w:pos="228"/>
              </w:tabs>
              <w:rPr>
                <w:rFonts w:ascii="Calibri" w:hAnsi="Calibri"/>
                <w:sz w:val="20"/>
                <w:szCs w:val="20"/>
              </w:rPr>
            </w:pPr>
            <w:r w:rsidRPr="00DB22AC">
              <w:rPr>
                <w:rFonts w:ascii="Calibri" w:hAnsi="Calibri"/>
                <w:sz w:val="20"/>
                <w:szCs w:val="20"/>
              </w:rPr>
              <w:t xml:space="preserve">P3 = </w:t>
            </w:r>
            <w:r>
              <w:rPr>
                <w:rFonts w:ascii="Calibri" w:hAnsi="Calibri"/>
                <w:sz w:val="20"/>
                <w:szCs w:val="20"/>
                <w:lang w:val="sr-Latn-RS"/>
              </w:rPr>
              <w:t>3</w:t>
            </w:r>
            <w:r w:rsidRPr="00DB22AC">
              <w:rPr>
                <w:rFonts w:ascii="Calibri" w:hAnsi="Calibri"/>
                <w:sz w:val="20"/>
                <w:szCs w:val="20"/>
              </w:rPr>
              <w:t xml:space="preserve"> </w:t>
            </w:r>
            <w:r>
              <w:rPr>
                <w:rFonts w:ascii="Calibri" w:hAnsi="Calibri"/>
                <w:sz w:val="20"/>
                <w:szCs w:val="20"/>
                <w:lang w:val="sr-Latn-RS"/>
              </w:rPr>
              <w:t>čovek/meseci</w:t>
            </w:r>
          </w:p>
          <w:p w:rsidR="00295572" w:rsidRDefault="00295572" w:rsidP="00295572">
            <w:pPr>
              <w:widowControl w:val="0"/>
              <w:tabs>
                <w:tab w:val="left" w:pos="228"/>
              </w:tabs>
              <w:rPr>
                <w:rFonts w:ascii="Calibri" w:hAnsi="Calibri"/>
                <w:sz w:val="20"/>
                <w:szCs w:val="20"/>
              </w:rPr>
            </w:pPr>
            <w:r w:rsidRPr="00DB22AC">
              <w:rPr>
                <w:rFonts w:ascii="Calibri" w:hAnsi="Calibri"/>
                <w:sz w:val="20"/>
                <w:szCs w:val="20"/>
              </w:rPr>
              <w:t xml:space="preserve">P4 = </w:t>
            </w:r>
            <w:r>
              <w:rPr>
                <w:rFonts w:ascii="Calibri" w:hAnsi="Calibri"/>
                <w:sz w:val="20"/>
                <w:szCs w:val="20"/>
                <w:lang w:val="sr-Latn-RS"/>
              </w:rPr>
              <w:t>5</w:t>
            </w:r>
            <w:r w:rsidRPr="00DB22AC">
              <w:rPr>
                <w:rFonts w:ascii="Calibri" w:hAnsi="Calibri"/>
                <w:sz w:val="20"/>
                <w:szCs w:val="20"/>
              </w:rPr>
              <w:t xml:space="preserve"> </w:t>
            </w:r>
            <w:r>
              <w:rPr>
                <w:rFonts w:ascii="Calibri" w:hAnsi="Calibri"/>
                <w:sz w:val="20"/>
                <w:szCs w:val="20"/>
                <w:lang w:val="sr-Latn-RS"/>
              </w:rPr>
              <w:t>čovek/meseci</w:t>
            </w:r>
          </w:p>
          <w:p w:rsidR="00295572" w:rsidRDefault="00295572" w:rsidP="00295572">
            <w:pPr>
              <w:widowControl w:val="0"/>
              <w:tabs>
                <w:tab w:val="left" w:pos="228"/>
              </w:tabs>
              <w:rPr>
                <w:rFonts w:ascii="Calibri" w:hAnsi="Calibri"/>
                <w:sz w:val="20"/>
                <w:szCs w:val="20"/>
              </w:rPr>
            </w:pPr>
            <w:r w:rsidRPr="00DB22AC">
              <w:rPr>
                <w:rFonts w:ascii="Calibri" w:hAnsi="Calibri"/>
                <w:sz w:val="20"/>
                <w:szCs w:val="20"/>
              </w:rPr>
              <w:t xml:space="preserve">P5 = </w:t>
            </w:r>
            <w:r>
              <w:rPr>
                <w:rFonts w:ascii="Calibri" w:hAnsi="Calibri"/>
                <w:sz w:val="20"/>
                <w:szCs w:val="20"/>
                <w:lang w:val="sr-Latn-RS"/>
              </w:rPr>
              <w:t>3</w:t>
            </w:r>
            <w:r w:rsidRPr="00DB22AC">
              <w:rPr>
                <w:rFonts w:ascii="Calibri" w:hAnsi="Calibri"/>
                <w:sz w:val="20"/>
                <w:szCs w:val="20"/>
              </w:rPr>
              <w:t xml:space="preserve"> </w:t>
            </w:r>
            <w:r>
              <w:rPr>
                <w:rFonts w:ascii="Calibri" w:hAnsi="Calibri"/>
                <w:sz w:val="20"/>
                <w:szCs w:val="20"/>
                <w:lang w:val="sr-Latn-RS"/>
              </w:rPr>
              <w:t>čovek/meseci</w:t>
            </w:r>
          </w:p>
          <w:p w:rsidR="00295572" w:rsidRPr="00DB22AC" w:rsidRDefault="00295572" w:rsidP="00295572">
            <w:pPr>
              <w:widowControl w:val="0"/>
              <w:tabs>
                <w:tab w:val="left" w:pos="228"/>
              </w:tabs>
              <w:rPr>
                <w:rFonts w:ascii="Calibri" w:hAnsi="Calibri"/>
                <w:sz w:val="20"/>
                <w:szCs w:val="20"/>
              </w:rPr>
            </w:pPr>
            <w:r w:rsidRPr="00DB22AC">
              <w:rPr>
                <w:rFonts w:ascii="Calibri" w:hAnsi="Calibri"/>
                <w:sz w:val="20"/>
                <w:szCs w:val="20"/>
              </w:rPr>
              <w:t xml:space="preserve">P6 = </w:t>
            </w:r>
            <w:r>
              <w:rPr>
                <w:rFonts w:ascii="Calibri" w:hAnsi="Calibri"/>
                <w:sz w:val="20"/>
                <w:szCs w:val="20"/>
                <w:lang w:val="sr-Latn-RS"/>
              </w:rPr>
              <w:t>2</w:t>
            </w:r>
            <w:r w:rsidRPr="00DB22AC">
              <w:rPr>
                <w:rFonts w:ascii="Calibri" w:hAnsi="Calibri"/>
                <w:sz w:val="20"/>
                <w:szCs w:val="20"/>
              </w:rPr>
              <w:t xml:space="preserve"> </w:t>
            </w:r>
            <w:r>
              <w:rPr>
                <w:rFonts w:ascii="Calibri" w:hAnsi="Calibri"/>
                <w:sz w:val="20"/>
                <w:szCs w:val="20"/>
                <w:lang w:val="sr-Latn-RS"/>
              </w:rPr>
              <w:t>čovek/meseci</w:t>
            </w:r>
          </w:p>
          <w:p w:rsidR="00295572" w:rsidRPr="001142D6" w:rsidRDefault="00295572" w:rsidP="00295572">
            <w:pPr>
              <w:widowControl w:val="0"/>
              <w:tabs>
                <w:tab w:val="left" w:pos="228"/>
              </w:tabs>
              <w:rPr>
                <w:rFonts w:ascii="Calibri" w:hAnsi="Calibri"/>
                <w:sz w:val="20"/>
                <w:szCs w:val="20"/>
                <w:lang w:val="sr-Cyrl-RS"/>
              </w:rPr>
            </w:pPr>
            <w:r w:rsidRPr="00DB22AC">
              <w:rPr>
                <w:rFonts w:ascii="Calibri" w:hAnsi="Calibri"/>
                <w:sz w:val="20"/>
                <w:szCs w:val="20"/>
              </w:rPr>
              <w:t xml:space="preserve">P7 = </w:t>
            </w:r>
            <w:r>
              <w:rPr>
                <w:rFonts w:ascii="Calibri" w:hAnsi="Calibri"/>
                <w:sz w:val="20"/>
                <w:szCs w:val="20"/>
                <w:lang w:val="sr-Latn-RS"/>
              </w:rPr>
              <w:t>4</w:t>
            </w:r>
            <w:r w:rsidRPr="00DB22AC">
              <w:rPr>
                <w:rFonts w:ascii="Calibri" w:hAnsi="Calibri"/>
                <w:sz w:val="20"/>
                <w:szCs w:val="20"/>
              </w:rPr>
              <w:t xml:space="preserve"> </w:t>
            </w:r>
            <w:r>
              <w:rPr>
                <w:rFonts w:ascii="Calibri" w:hAnsi="Calibri"/>
                <w:sz w:val="20"/>
                <w:szCs w:val="20"/>
                <w:lang w:val="sr-Latn-RS"/>
              </w:rPr>
              <w:t>čovek/meseci</w:t>
            </w:r>
          </w:p>
          <w:p w:rsidR="00295572" w:rsidRPr="00187C5F" w:rsidRDefault="00295572" w:rsidP="00295572">
            <w:pPr>
              <w:tabs>
                <w:tab w:val="left" w:pos="228"/>
                <w:tab w:val="left" w:pos="370"/>
              </w:tabs>
              <w:rPr>
                <w:rFonts w:ascii="Calibri" w:hAnsi="Calibri"/>
                <w:sz w:val="20"/>
                <w:szCs w:val="20"/>
                <w:lang w:val="sr-Cyrl-RS"/>
              </w:rPr>
            </w:pPr>
          </w:p>
          <w:p w:rsidR="00295572" w:rsidRPr="008B69B5" w:rsidRDefault="00295572" w:rsidP="00295572">
            <w:pPr>
              <w:tabs>
                <w:tab w:val="left" w:pos="228"/>
                <w:tab w:val="left" w:pos="370"/>
              </w:tabs>
              <w:rPr>
                <w:rFonts w:ascii="Calibri" w:hAnsi="Calibri"/>
                <w:b/>
                <w:bCs/>
                <w:sz w:val="20"/>
                <w:szCs w:val="20"/>
                <w:lang w:val="sr-Cyrl-RS"/>
              </w:rPr>
            </w:pPr>
            <w:r w:rsidRPr="00DB22AC">
              <w:rPr>
                <w:rFonts w:ascii="Calibri" w:hAnsi="Calibri"/>
                <w:b/>
                <w:bCs/>
                <w:sz w:val="20"/>
                <w:szCs w:val="20"/>
              </w:rPr>
              <w:t xml:space="preserve">WP </w:t>
            </w:r>
            <w:r>
              <w:rPr>
                <w:rFonts w:ascii="Calibri" w:hAnsi="Calibri"/>
                <w:b/>
                <w:bCs/>
                <w:sz w:val="20"/>
                <w:szCs w:val="20"/>
                <w:lang w:val="sr-Cyrl-RS"/>
              </w:rPr>
              <w:t>8</w:t>
            </w:r>
            <w:r w:rsidRPr="00DB22AC">
              <w:rPr>
                <w:rFonts w:ascii="Calibri" w:hAnsi="Calibri"/>
                <w:b/>
                <w:bCs/>
                <w:sz w:val="20"/>
                <w:szCs w:val="20"/>
              </w:rPr>
              <w:t xml:space="preserve"> </w:t>
            </w:r>
            <w:r>
              <w:rPr>
                <w:rFonts w:ascii="Calibri" w:hAnsi="Calibri"/>
                <w:b/>
                <w:bCs/>
                <w:sz w:val="20"/>
                <w:szCs w:val="20"/>
              </w:rPr>
              <w:t>–</w:t>
            </w:r>
            <w:r w:rsidRPr="00DB22AC">
              <w:rPr>
                <w:rFonts w:ascii="Calibri" w:hAnsi="Calibri"/>
                <w:b/>
                <w:bCs/>
                <w:sz w:val="20"/>
                <w:szCs w:val="20"/>
              </w:rPr>
              <w:t xml:space="preserve"> </w:t>
            </w:r>
            <w:r>
              <w:rPr>
                <w:rFonts w:ascii="Calibri" w:hAnsi="Calibri"/>
                <w:b/>
                <w:bCs/>
                <w:sz w:val="20"/>
                <w:szCs w:val="20"/>
                <w:lang w:val="sr-Cyrl-RS"/>
              </w:rPr>
              <w:t>Интеграционо тестирање</w:t>
            </w:r>
          </w:p>
          <w:p w:rsidR="00295572" w:rsidRDefault="00295572" w:rsidP="00295572">
            <w:pPr>
              <w:widowControl w:val="0"/>
              <w:tabs>
                <w:tab w:val="left" w:pos="228"/>
              </w:tabs>
              <w:rPr>
                <w:rFonts w:ascii="Calibri" w:hAnsi="Calibri"/>
                <w:sz w:val="20"/>
                <w:szCs w:val="20"/>
              </w:rPr>
            </w:pPr>
            <w:r w:rsidRPr="00DB22AC">
              <w:rPr>
                <w:rFonts w:ascii="Calibri" w:hAnsi="Calibri"/>
                <w:sz w:val="20"/>
                <w:szCs w:val="20"/>
              </w:rPr>
              <w:t xml:space="preserve">P1 = </w:t>
            </w:r>
            <w:r>
              <w:rPr>
                <w:rFonts w:ascii="Calibri" w:hAnsi="Calibri"/>
                <w:sz w:val="20"/>
                <w:szCs w:val="20"/>
                <w:lang w:val="en-US"/>
              </w:rPr>
              <w:t xml:space="preserve">9 </w:t>
            </w:r>
            <w:r>
              <w:rPr>
                <w:rFonts w:ascii="Calibri" w:hAnsi="Calibri"/>
                <w:sz w:val="20"/>
                <w:szCs w:val="20"/>
                <w:lang w:val="sr-Latn-RS"/>
              </w:rPr>
              <w:t>čovek/meseci</w:t>
            </w:r>
          </w:p>
          <w:p w:rsidR="00295572" w:rsidRDefault="00295572" w:rsidP="00295572">
            <w:pPr>
              <w:widowControl w:val="0"/>
              <w:tabs>
                <w:tab w:val="left" w:pos="228"/>
              </w:tabs>
              <w:rPr>
                <w:rFonts w:ascii="Calibri" w:hAnsi="Calibri"/>
                <w:sz w:val="20"/>
                <w:szCs w:val="20"/>
              </w:rPr>
            </w:pPr>
            <w:r w:rsidRPr="00DB22AC">
              <w:rPr>
                <w:rFonts w:ascii="Calibri" w:hAnsi="Calibri"/>
                <w:sz w:val="20"/>
                <w:szCs w:val="20"/>
              </w:rPr>
              <w:t xml:space="preserve">P2 = </w:t>
            </w:r>
            <w:r>
              <w:rPr>
                <w:rFonts w:ascii="Calibri" w:hAnsi="Calibri"/>
                <w:sz w:val="20"/>
                <w:szCs w:val="20"/>
                <w:lang w:val="sr-Latn-RS"/>
              </w:rPr>
              <w:t>7</w:t>
            </w:r>
            <w:r w:rsidRPr="00DB22AC">
              <w:rPr>
                <w:rFonts w:ascii="Calibri" w:hAnsi="Calibri"/>
                <w:sz w:val="20"/>
                <w:szCs w:val="20"/>
              </w:rPr>
              <w:t xml:space="preserve"> </w:t>
            </w:r>
            <w:r>
              <w:rPr>
                <w:rFonts w:ascii="Calibri" w:hAnsi="Calibri"/>
                <w:sz w:val="20"/>
                <w:szCs w:val="20"/>
                <w:lang w:val="sr-Latn-RS"/>
              </w:rPr>
              <w:t>čovek/meseci</w:t>
            </w:r>
            <w:r w:rsidRPr="00DB22AC">
              <w:rPr>
                <w:rFonts w:ascii="Calibri" w:hAnsi="Calibri"/>
                <w:sz w:val="20"/>
                <w:szCs w:val="20"/>
              </w:rPr>
              <w:t xml:space="preserve"> </w:t>
            </w:r>
          </w:p>
          <w:p w:rsidR="00295572" w:rsidRPr="00DB22AC" w:rsidRDefault="00295572" w:rsidP="00295572">
            <w:pPr>
              <w:widowControl w:val="0"/>
              <w:tabs>
                <w:tab w:val="left" w:pos="228"/>
              </w:tabs>
              <w:rPr>
                <w:rFonts w:ascii="Calibri" w:hAnsi="Calibri"/>
                <w:sz w:val="20"/>
                <w:szCs w:val="20"/>
              </w:rPr>
            </w:pPr>
            <w:r w:rsidRPr="00DB22AC">
              <w:rPr>
                <w:rFonts w:ascii="Calibri" w:hAnsi="Calibri"/>
                <w:sz w:val="20"/>
                <w:szCs w:val="20"/>
              </w:rPr>
              <w:t xml:space="preserve">P3 = </w:t>
            </w:r>
            <w:r>
              <w:rPr>
                <w:rFonts w:ascii="Calibri" w:hAnsi="Calibri"/>
                <w:sz w:val="20"/>
                <w:szCs w:val="20"/>
                <w:lang w:val="sr-Latn-RS"/>
              </w:rPr>
              <w:t>7</w:t>
            </w:r>
            <w:r w:rsidRPr="00DB22AC">
              <w:rPr>
                <w:rFonts w:ascii="Calibri" w:hAnsi="Calibri"/>
                <w:sz w:val="20"/>
                <w:szCs w:val="20"/>
              </w:rPr>
              <w:t xml:space="preserve"> </w:t>
            </w:r>
            <w:r>
              <w:rPr>
                <w:rFonts w:ascii="Calibri" w:hAnsi="Calibri"/>
                <w:sz w:val="20"/>
                <w:szCs w:val="20"/>
                <w:lang w:val="sr-Latn-RS"/>
              </w:rPr>
              <w:t>čovek/meseci</w:t>
            </w:r>
          </w:p>
          <w:p w:rsidR="00295572" w:rsidRDefault="00295572" w:rsidP="00295572">
            <w:pPr>
              <w:widowControl w:val="0"/>
              <w:tabs>
                <w:tab w:val="left" w:pos="228"/>
              </w:tabs>
              <w:rPr>
                <w:rFonts w:ascii="Calibri" w:hAnsi="Calibri"/>
                <w:sz w:val="20"/>
                <w:szCs w:val="20"/>
              </w:rPr>
            </w:pPr>
            <w:r w:rsidRPr="00DB22AC">
              <w:rPr>
                <w:rFonts w:ascii="Calibri" w:hAnsi="Calibri"/>
                <w:sz w:val="20"/>
                <w:szCs w:val="20"/>
              </w:rPr>
              <w:t xml:space="preserve">P4 = </w:t>
            </w:r>
            <w:r>
              <w:rPr>
                <w:rFonts w:ascii="Calibri" w:hAnsi="Calibri"/>
                <w:sz w:val="20"/>
                <w:szCs w:val="20"/>
                <w:lang w:val="sr-Latn-RS"/>
              </w:rPr>
              <w:t>5</w:t>
            </w:r>
            <w:r w:rsidRPr="00DB22AC">
              <w:rPr>
                <w:rFonts w:ascii="Calibri" w:hAnsi="Calibri"/>
                <w:sz w:val="20"/>
                <w:szCs w:val="20"/>
              </w:rPr>
              <w:t xml:space="preserve"> </w:t>
            </w:r>
            <w:r>
              <w:rPr>
                <w:rFonts w:ascii="Calibri" w:hAnsi="Calibri"/>
                <w:sz w:val="20"/>
                <w:szCs w:val="20"/>
                <w:lang w:val="sr-Latn-RS"/>
              </w:rPr>
              <w:t>čovek/meseci</w:t>
            </w:r>
          </w:p>
          <w:p w:rsidR="00295572" w:rsidRPr="00187C5F" w:rsidRDefault="00295572" w:rsidP="00295572">
            <w:pPr>
              <w:tabs>
                <w:tab w:val="left" w:pos="228"/>
                <w:tab w:val="left" w:pos="370"/>
              </w:tabs>
              <w:rPr>
                <w:rFonts w:ascii="Calibri" w:hAnsi="Calibri"/>
                <w:sz w:val="20"/>
                <w:szCs w:val="20"/>
                <w:lang w:val="sr-Cyrl-RS"/>
              </w:rPr>
            </w:pPr>
          </w:p>
          <w:p w:rsidR="00295572" w:rsidRPr="001142D6" w:rsidRDefault="00295572" w:rsidP="00295572">
            <w:pPr>
              <w:widowControl w:val="0"/>
              <w:tabs>
                <w:tab w:val="left" w:pos="228"/>
              </w:tabs>
              <w:rPr>
                <w:rFonts w:ascii="Calibri" w:hAnsi="Calibri"/>
                <w:sz w:val="20"/>
                <w:szCs w:val="20"/>
                <w:lang w:val="sr-Cyrl-RS"/>
              </w:rPr>
            </w:pPr>
            <w:r w:rsidRPr="00DB22AC">
              <w:rPr>
                <w:rFonts w:ascii="Calibri" w:hAnsi="Calibri"/>
                <w:b/>
                <w:bCs/>
                <w:sz w:val="20"/>
                <w:szCs w:val="20"/>
              </w:rPr>
              <w:t xml:space="preserve">WP </w:t>
            </w:r>
            <w:r>
              <w:rPr>
                <w:rFonts w:ascii="Calibri" w:hAnsi="Calibri"/>
                <w:b/>
                <w:bCs/>
                <w:sz w:val="20"/>
                <w:szCs w:val="20"/>
                <w:lang w:val="sr-Cyrl-RS"/>
              </w:rPr>
              <w:t>9</w:t>
            </w:r>
            <w:r w:rsidRPr="00DB22AC">
              <w:rPr>
                <w:rFonts w:ascii="Calibri" w:hAnsi="Calibri"/>
                <w:b/>
                <w:bCs/>
                <w:sz w:val="20"/>
                <w:szCs w:val="20"/>
              </w:rPr>
              <w:t xml:space="preserve"> </w:t>
            </w:r>
            <w:r>
              <w:rPr>
                <w:rFonts w:ascii="Calibri" w:hAnsi="Calibri"/>
                <w:b/>
                <w:bCs/>
                <w:sz w:val="20"/>
                <w:szCs w:val="20"/>
              </w:rPr>
              <w:t>–</w:t>
            </w:r>
            <w:r w:rsidRPr="00DB22AC">
              <w:rPr>
                <w:rFonts w:ascii="Calibri" w:hAnsi="Calibri"/>
                <w:b/>
                <w:bCs/>
                <w:sz w:val="20"/>
                <w:szCs w:val="20"/>
              </w:rPr>
              <w:t xml:space="preserve"> </w:t>
            </w:r>
            <w:r>
              <w:rPr>
                <w:rFonts w:ascii="Calibri" w:hAnsi="Calibri"/>
                <w:b/>
                <w:bCs/>
                <w:sz w:val="20"/>
                <w:szCs w:val="20"/>
                <w:lang w:val="sr-Cyrl-RS"/>
              </w:rPr>
              <w:t>Инсталација, писање документације и корисничког упутства</w:t>
            </w:r>
          </w:p>
          <w:p w:rsidR="00C75F82" w:rsidRDefault="00C75F82" w:rsidP="0011533E">
            <w:pPr>
              <w:widowControl w:val="0"/>
              <w:tabs>
                <w:tab w:val="left" w:pos="228"/>
              </w:tabs>
              <w:rPr>
                <w:rFonts w:ascii="Calibri" w:hAnsi="Calibri"/>
                <w:sz w:val="20"/>
                <w:szCs w:val="20"/>
              </w:rPr>
            </w:pPr>
          </w:p>
          <w:p w:rsidR="00295572" w:rsidRDefault="00295572" w:rsidP="00295572">
            <w:pPr>
              <w:widowControl w:val="0"/>
              <w:tabs>
                <w:tab w:val="left" w:pos="228"/>
              </w:tabs>
              <w:rPr>
                <w:rFonts w:ascii="Calibri" w:hAnsi="Calibri"/>
                <w:sz w:val="20"/>
                <w:szCs w:val="20"/>
              </w:rPr>
            </w:pPr>
            <w:r w:rsidRPr="00DB22AC">
              <w:rPr>
                <w:rFonts w:ascii="Calibri" w:hAnsi="Calibri"/>
                <w:sz w:val="20"/>
                <w:szCs w:val="20"/>
              </w:rPr>
              <w:t xml:space="preserve">P1 = </w:t>
            </w:r>
            <w:r>
              <w:rPr>
                <w:rFonts w:ascii="Calibri" w:hAnsi="Calibri"/>
                <w:sz w:val="20"/>
                <w:szCs w:val="20"/>
                <w:lang w:val="en-US"/>
              </w:rPr>
              <w:t xml:space="preserve">20 </w:t>
            </w:r>
            <w:r>
              <w:rPr>
                <w:rFonts w:ascii="Calibri" w:hAnsi="Calibri"/>
                <w:sz w:val="20"/>
                <w:szCs w:val="20"/>
                <w:lang w:val="sr-Latn-RS"/>
              </w:rPr>
              <w:t>čovek/meseci</w:t>
            </w:r>
          </w:p>
          <w:p w:rsidR="00295572" w:rsidRDefault="00295572" w:rsidP="00295572">
            <w:pPr>
              <w:widowControl w:val="0"/>
              <w:tabs>
                <w:tab w:val="left" w:pos="228"/>
              </w:tabs>
              <w:rPr>
                <w:rFonts w:ascii="Calibri" w:hAnsi="Calibri"/>
                <w:sz w:val="20"/>
                <w:szCs w:val="20"/>
              </w:rPr>
            </w:pPr>
            <w:r w:rsidRPr="00DB22AC">
              <w:rPr>
                <w:rFonts w:ascii="Calibri" w:hAnsi="Calibri"/>
                <w:sz w:val="20"/>
                <w:szCs w:val="20"/>
              </w:rPr>
              <w:t xml:space="preserve">P2 = </w:t>
            </w:r>
            <w:r>
              <w:rPr>
                <w:rFonts w:ascii="Calibri" w:hAnsi="Calibri"/>
                <w:sz w:val="20"/>
                <w:szCs w:val="20"/>
                <w:lang w:val="sr-Latn-RS"/>
              </w:rPr>
              <w:t>8</w:t>
            </w:r>
            <w:r w:rsidRPr="00DB22AC">
              <w:rPr>
                <w:rFonts w:ascii="Calibri" w:hAnsi="Calibri"/>
                <w:sz w:val="20"/>
                <w:szCs w:val="20"/>
              </w:rPr>
              <w:t xml:space="preserve"> </w:t>
            </w:r>
            <w:r>
              <w:rPr>
                <w:rFonts w:ascii="Calibri" w:hAnsi="Calibri"/>
                <w:sz w:val="20"/>
                <w:szCs w:val="20"/>
                <w:lang w:val="sr-Latn-RS"/>
              </w:rPr>
              <w:t>čovek/meseci</w:t>
            </w:r>
            <w:r w:rsidRPr="00DB22AC">
              <w:rPr>
                <w:rFonts w:ascii="Calibri" w:hAnsi="Calibri"/>
                <w:sz w:val="20"/>
                <w:szCs w:val="20"/>
              </w:rPr>
              <w:t xml:space="preserve"> </w:t>
            </w:r>
          </w:p>
          <w:p w:rsidR="00295572" w:rsidRPr="00DB22AC" w:rsidRDefault="00295572" w:rsidP="0011533E">
            <w:pPr>
              <w:widowControl w:val="0"/>
              <w:tabs>
                <w:tab w:val="left" w:pos="228"/>
              </w:tabs>
              <w:rPr>
                <w:rFonts w:ascii="Calibri" w:hAnsi="Calibri"/>
                <w:sz w:val="20"/>
                <w:szCs w:val="20"/>
              </w:rPr>
            </w:pPr>
          </w:p>
          <w:p w:rsidR="00295572" w:rsidRPr="008B69B5" w:rsidRDefault="00295572" w:rsidP="00295572">
            <w:pPr>
              <w:tabs>
                <w:tab w:val="left" w:pos="228"/>
                <w:tab w:val="left" w:pos="370"/>
              </w:tabs>
              <w:rPr>
                <w:rFonts w:ascii="Calibri" w:hAnsi="Calibri"/>
                <w:b/>
                <w:bCs/>
                <w:sz w:val="20"/>
                <w:szCs w:val="20"/>
                <w:lang w:val="sr-Cyrl-RS"/>
              </w:rPr>
            </w:pPr>
            <w:r w:rsidRPr="00DB22AC">
              <w:rPr>
                <w:rFonts w:ascii="Calibri" w:hAnsi="Calibri"/>
                <w:b/>
                <w:bCs/>
                <w:sz w:val="20"/>
                <w:szCs w:val="20"/>
              </w:rPr>
              <w:t xml:space="preserve">WP </w:t>
            </w:r>
            <w:r>
              <w:rPr>
                <w:rFonts w:ascii="Calibri" w:hAnsi="Calibri"/>
                <w:b/>
                <w:bCs/>
                <w:sz w:val="20"/>
                <w:szCs w:val="20"/>
                <w:lang w:val="sr-Cyrl-RS"/>
              </w:rPr>
              <w:t>10</w:t>
            </w:r>
            <w:r w:rsidRPr="00DB22AC">
              <w:rPr>
                <w:rFonts w:ascii="Calibri" w:hAnsi="Calibri"/>
                <w:b/>
                <w:bCs/>
                <w:sz w:val="20"/>
                <w:szCs w:val="20"/>
              </w:rPr>
              <w:t xml:space="preserve"> </w:t>
            </w:r>
            <w:r>
              <w:rPr>
                <w:rFonts w:ascii="Calibri" w:hAnsi="Calibri"/>
                <w:b/>
                <w:bCs/>
                <w:sz w:val="20"/>
                <w:szCs w:val="20"/>
              </w:rPr>
              <w:t>–</w:t>
            </w:r>
            <w:r w:rsidRPr="00DB22AC">
              <w:rPr>
                <w:rFonts w:ascii="Calibri" w:hAnsi="Calibri"/>
                <w:b/>
                <w:bCs/>
                <w:sz w:val="20"/>
                <w:szCs w:val="20"/>
              </w:rPr>
              <w:t xml:space="preserve"> </w:t>
            </w:r>
            <w:r>
              <w:rPr>
                <w:rFonts w:ascii="Calibri" w:hAnsi="Calibri"/>
                <w:b/>
                <w:bCs/>
                <w:sz w:val="20"/>
                <w:szCs w:val="20"/>
                <w:lang w:val="sr-Cyrl-RS"/>
              </w:rPr>
              <w:t xml:space="preserve">Евалуација, </w:t>
            </w:r>
            <w:proofErr w:type="spellStart"/>
            <w:r>
              <w:rPr>
                <w:rFonts w:ascii="Calibri" w:hAnsi="Calibri"/>
                <w:b/>
                <w:bCs/>
                <w:sz w:val="20"/>
                <w:szCs w:val="20"/>
                <w:lang w:val="sr-Cyrl-RS"/>
              </w:rPr>
              <w:t>дисиминација</w:t>
            </w:r>
            <w:proofErr w:type="spellEnd"/>
            <w:r>
              <w:rPr>
                <w:rFonts w:ascii="Calibri" w:hAnsi="Calibri"/>
                <w:b/>
                <w:bCs/>
                <w:sz w:val="20"/>
                <w:szCs w:val="20"/>
                <w:lang w:val="sr-Cyrl-RS"/>
              </w:rPr>
              <w:t xml:space="preserve"> и план будућег развоја</w:t>
            </w:r>
          </w:p>
          <w:p w:rsidR="00C75F82" w:rsidRDefault="00C75F82" w:rsidP="0011533E">
            <w:pPr>
              <w:numPr>
                <w:ilvl w:val="12"/>
                <w:numId w:val="0"/>
              </w:numPr>
              <w:tabs>
                <w:tab w:val="left" w:pos="170"/>
              </w:tabs>
              <w:rPr>
                <w:rFonts w:ascii="Calibri" w:hAnsi="Calibri"/>
                <w:b/>
                <w:bCs/>
                <w:iCs/>
                <w:color w:val="000000"/>
                <w:sz w:val="20"/>
              </w:rPr>
            </w:pPr>
          </w:p>
          <w:p w:rsidR="00295572" w:rsidRDefault="00295572" w:rsidP="00295572">
            <w:pPr>
              <w:widowControl w:val="0"/>
              <w:tabs>
                <w:tab w:val="left" w:pos="228"/>
              </w:tabs>
              <w:rPr>
                <w:rFonts w:ascii="Calibri" w:hAnsi="Calibri"/>
                <w:sz w:val="20"/>
                <w:szCs w:val="20"/>
              </w:rPr>
            </w:pPr>
            <w:r w:rsidRPr="00DB22AC">
              <w:rPr>
                <w:rFonts w:ascii="Calibri" w:hAnsi="Calibri"/>
                <w:sz w:val="20"/>
                <w:szCs w:val="20"/>
              </w:rPr>
              <w:t xml:space="preserve">P1 = </w:t>
            </w:r>
            <w:r>
              <w:rPr>
                <w:rFonts w:ascii="Calibri" w:hAnsi="Calibri"/>
                <w:sz w:val="20"/>
                <w:szCs w:val="20"/>
                <w:lang w:val="en-US"/>
              </w:rPr>
              <w:t xml:space="preserve">6 </w:t>
            </w:r>
            <w:r>
              <w:rPr>
                <w:rFonts w:ascii="Calibri" w:hAnsi="Calibri"/>
                <w:sz w:val="20"/>
                <w:szCs w:val="20"/>
                <w:lang w:val="sr-Latn-RS"/>
              </w:rPr>
              <w:t>čovek/meseci</w:t>
            </w:r>
          </w:p>
          <w:p w:rsidR="00295572" w:rsidRDefault="00295572" w:rsidP="00295572">
            <w:pPr>
              <w:widowControl w:val="0"/>
              <w:tabs>
                <w:tab w:val="left" w:pos="228"/>
              </w:tabs>
              <w:rPr>
                <w:rFonts w:ascii="Calibri" w:hAnsi="Calibri"/>
                <w:sz w:val="20"/>
                <w:szCs w:val="20"/>
              </w:rPr>
            </w:pPr>
            <w:r w:rsidRPr="00DB22AC">
              <w:rPr>
                <w:rFonts w:ascii="Calibri" w:hAnsi="Calibri"/>
                <w:sz w:val="20"/>
                <w:szCs w:val="20"/>
              </w:rPr>
              <w:t xml:space="preserve">P2 = </w:t>
            </w:r>
            <w:r>
              <w:rPr>
                <w:rFonts w:ascii="Calibri" w:hAnsi="Calibri"/>
                <w:sz w:val="20"/>
                <w:szCs w:val="20"/>
                <w:lang w:val="sr-Latn-RS"/>
              </w:rPr>
              <w:t>4</w:t>
            </w:r>
            <w:r w:rsidRPr="00DB22AC">
              <w:rPr>
                <w:rFonts w:ascii="Calibri" w:hAnsi="Calibri"/>
                <w:sz w:val="20"/>
                <w:szCs w:val="20"/>
              </w:rPr>
              <w:t xml:space="preserve"> </w:t>
            </w:r>
            <w:r>
              <w:rPr>
                <w:rFonts w:ascii="Calibri" w:hAnsi="Calibri"/>
                <w:sz w:val="20"/>
                <w:szCs w:val="20"/>
                <w:lang w:val="sr-Latn-RS"/>
              </w:rPr>
              <w:t>čovek/meseci</w:t>
            </w:r>
            <w:r w:rsidRPr="00DB22AC">
              <w:rPr>
                <w:rFonts w:ascii="Calibri" w:hAnsi="Calibri"/>
                <w:sz w:val="20"/>
                <w:szCs w:val="20"/>
              </w:rPr>
              <w:t xml:space="preserve"> </w:t>
            </w:r>
          </w:p>
          <w:p w:rsidR="00295572" w:rsidRPr="00DB22AC" w:rsidRDefault="00295572" w:rsidP="00295572">
            <w:pPr>
              <w:widowControl w:val="0"/>
              <w:tabs>
                <w:tab w:val="left" w:pos="228"/>
              </w:tabs>
              <w:rPr>
                <w:rFonts w:ascii="Calibri" w:hAnsi="Calibri"/>
                <w:sz w:val="20"/>
                <w:szCs w:val="20"/>
              </w:rPr>
            </w:pPr>
            <w:r w:rsidRPr="00DB22AC">
              <w:rPr>
                <w:rFonts w:ascii="Calibri" w:hAnsi="Calibri"/>
                <w:sz w:val="20"/>
                <w:szCs w:val="20"/>
              </w:rPr>
              <w:t xml:space="preserve">P3 = </w:t>
            </w:r>
            <w:r>
              <w:rPr>
                <w:rFonts w:ascii="Calibri" w:hAnsi="Calibri"/>
                <w:sz w:val="20"/>
                <w:szCs w:val="20"/>
                <w:lang w:val="sr-Latn-RS"/>
              </w:rPr>
              <w:t>4</w:t>
            </w:r>
            <w:r w:rsidRPr="00DB22AC">
              <w:rPr>
                <w:rFonts w:ascii="Calibri" w:hAnsi="Calibri"/>
                <w:sz w:val="20"/>
                <w:szCs w:val="20"/>
              </w:rPr>
              <w:t xml:space="preserve"> </w:t>
            </w:r>
            <w:r>
              <w:rPr>
                <w:rFonts w:ascii="Calibri" w:hAnsi="Calibri"/>
                <w:sz w:val="20"/>
                <w:szCs w:val="20"/>
                <w:lang w:val="sr-Latn-RS"/>
              </w:rPr>
              <w:t>čovek/meseci</w:t>
            </w:r>
          </w:p>
          <w:p w:rsidR="00295572" w:rsidRPr="00295572" w:rsidRDefault="00295572" w:rsidP="00295572">
            <w:pPr>
              <w:widowControl w:val="0"/>
              <w:tabs>
                <w:tab w:val="left" w:pos="228"/>
              </w:tabs>
              <w:rPr>
                <w:rFonts w:ascii="Calibri" w:hAnsi="Calibri"/>
                <w:sz w:val="20"/>
                <w:szCs w:val="20"/>
              </w:rPr>
            </w:pPr>
            <w:r w:rsidRPr="00DB22AC">
              <w:rPr>
                <w:rFonts w:ascii="Calibri" w:hAnsi="Calibri"/>
                <w:sz w:val="20"/>
                <w:szCs w:val="20"/>
              </w:rPr>
              <w:t xml:space="preserve">P4 = </w:t>
            </w:r>
            <w:r>
              <w:rPr>
                <w:rFonts w:ascii="Calibri" w:hAnsi="Calibri"/>
                <w:sz w:val="20"/>
                <w:szCs w:val="20"/>
                <w:lang w:val="sr-Latn-RS"/>
              </w:rPr>
              <w:t>4</w:t>
            </w:r>
            <w:r w:rsidRPr="00DB22AC">
              <w:rPr>
                <w:rFonts w:ascii="Calibri" w:hAnsi="Calibri"/>
                <w:sz w:val="20"/>
                <w:szCs w:val="20"/>
              </w:rPr>
              <w:t xml:space="preserve"> </w:t>
            </w:r>
            <w:r>
              <w:rPr>
                <w:rFonts w:ascii="Calibri" w:hAnsi="Calibri"/>
                <w:sz w:val="20"/>
                <w:szCs w:val="20"/>
                <w:lang w:val="sr-Latn-RS"/>
              </w:rPr>
              <w:t>čovek/meseci</w:t>
            </w:r>
          </w:p>
          <w:p w:rsidR="00C75F82" w:rsidRPr="00DB22AC" w:rsidRDefault="00C75F82" w:rsidP="0011533E">
            <w:pPr>
              <w:numPr>
                <w:ilvl w:val="12"/>
                <w:numId w:val="0"/>
              </w:numPr>
              <w:tabs>
                <w:tab w:val="left" w:pos="170"/>
              </w:tabs>
              <w:rPr>
                <w:rFonts w:ascii="Calibri" w:hAnsi="Calibri"/>
                <w:b/>
                <w:bCs/>
                <w:iCs/>
                <w:color w:val="000000"/>
                <w:sz w:val="20"/>
              </w:rPr>
            </w:pPr>
            <w:r w:rsidRPr="00DB22AC">
              <w:rPr>
                <w:rFonts w:ascii="Calibri" w:hAnsi="Calibri"/>
                <w:b/>
                <w:bCs/>
                <w:iCs/>
                <w:color w:val="000000"/>
                <w:sz w:val="20"/>
              </w:rPr>
              <w:lastRenderedPageBreak/>
              <w:t xml:space="preserve">Total staff: </w:t>
            </w:r>
            <w:r w:rsidR="00953D7C">
              <w:rPr>
                <w:rFonts w:ascii="Calibri" w:hAnsi="Calibri"/>
                <w:b/>
                <w:bCs/>
                <w:iCs/>
                <w:color w:val="000000"/>
                <w:sz w:val="20"/>
                <w:lang w:val="sr-Cyrl-RS"/>
              </w:rPr>
              <w:t>818,950</w:t>
            </w:r>
            <w:r w:rsidRPr="00DB22AC">
              <w:rPr>
                <w:rFonts w:ascii="Calibri" w:hAnsi="Calibri"/>
                <w:b/>
                <w:bCs/>
                <w:iCs/>
                <w:color w:val="000000"/>
                <w:sz w:val="20"/>
              </w:rPr>
              <w:t>.00 €</w:t>
            </w:r>
          </w:p>
          <w:p w:rsidR="00C75F82" w:rsidRPr="00DB22AC" w:rsidRDefault="00C75F82" w:rsidP="0011533E">
            <w:pPr>
              <w:numPr>
                <w:ilvl w:val="12"/>
                <w:numId w:val="0"/>
              </w:numPr>
              <w:tabs>
                <w:tab w:val="left" w:pos="170"/>
              </w:tabs>
              <w:rPr>
                <w:rFonts w:ascii="Calibri" w:hAnsi="Calibri"/>
                <w:b/>
                <w:bCs/>
                <w:iCs/>
                <w:color w:val="000000"/>
                <w:sz w:val="20"/>
              </w:rPr>
            </w:pPr>
            <w:r w:rsidRPr="00DB22AC">
              <w:rPr>
                <w:rFonts w:ascii="Calibri" w:hAnsi="Calibri"/>
                <w:b/>
                <w:bCs/>
                <w:iCs/>
                <w:color w:val="000000"/>
                <w:sz w:val="20"/>
              </w:rPr>
              <w:t xml:space="preserve">Total equipment: </w:t>
            </w:r>
            <w:r w:rsidR="00953D7C">
              <w:rPr>
                <w:rFonts w:ascii="Calibri" w:hAnsi="Calibri"/>
                <w:b/>
                <w:bCs/>
                <w:iCs/>
                <w:color w:val="000000"/>
                <w:sz w:val="20"/>
                <w:lang w:val="sr-Cyrl-RS"/>
              </w:rPr>
              <w:t>515,700</w:t>
            </w:r>
            <w:r w:rsidRPr="00DB22AC">
              <w:rPr>
                <w:rFonts w:ascii="Calibri" w:hAnsi="Calibri"/>
                <w:b/>
                <w:bCs/>
                <w:iCs/>
                <w:color w:val="000000"/>
                <w:sz w:val="20"/>
              </w:rPr>
              <w:t>.00 €</w:t>
            </w:r>
          </w:p>
          <w:p w:rsidR="00C75F82" w:rsidRPr="00DB22AC" w:rsidRDefault="00C75F82" w:rsidP="0011533E">
            <w:pPr>
              <w:numPr>
                <w:ilvl w:val="12"/>
                <w:numId w:val="0"/>
              </w:numPr>
              <w:tabs>
                <w:tab w:val="left" w:pos="170"/>
              </w:tabs>
              <w:rPr>
                <w:rFonts w:ascii="Calibri" w:hAnsi="Calibri"/>
                <w:b/>
                <w:bCs/>
                <w:iCs/>
                <w:color w:val="000000"/>
                <w:sz w:val="20"/>
              </w:rPr>
            </w:pPr>
            <w:r w:rsidRPr="00DB22AC">
              <w:rPr>
                <w:rFonts w:ascii="Calibri" w:hAnsi="Calibri"/>
                <w:b/>
                <w:bCs/>
                <w:iCs/>
                <w:color w:val="000000"/>
                <w:sz w:val="20"/>
              </w:rPr>
              <w:t xml:space="preserve">Total sub-contracts: </w:t>
            </w:r>
            <w:r w:rsidR="00953D7C">
              <w:rPr>
                <w:rFonts w:ascii="Calibri" w:hAnsi="Calibri"/>
                <w:b/>
                <w:bCs/>
                <w:iCs/>
                <w:color w:val="000000"/>
                <w:sz w:val="20"/>
                <w:lang w:val="sr-Cyrl-RS"/>
              </w:rPr>
              <w:t>13,000</w:t>
            </w:r>
            <w:r w:rsidRPr="00DB22AC">
              <w:rPr>
                <w:rFonts w:ascii="Calibri" w:hAnsi="Calibri"/>
                <w:b/>
                <w:bCs/>
                <w:iCs/>
                <w:color w:val="000000"/>
                <w:sz w:val="20"/>
              </w:rPr>
              <w:t>.00 €</w:t>
            </w:r>
          </w:p>
          <w:p w:rsidR="00C75F82" w:rsidRDefault="00C75F82" w:rsidP="0011533E">
            <w:pPr>
              <w:numPr>
                <w:ilvl w:val="12"/>
                <w:numId w:val="0"/>
              </w:numPr>
              <w:tabs>
                <w:tab w:val="left" w:pos="170"/>
              </w:tabs>
              <w:rPr>
                <w:rFonts w:ascii="Calibri" w:hAnsi="Calibri"/>
                <w:b/>
                <w:bCs/>
                <w:iCs/>
                <w:color w:val="000000"/>
                <w:sz w:val="20"/>
              </w:rPr>
            </w:pPr>
            <w:r w:rsidRPr="00DB22AC">
              <w:rPr>
                <w:rFonts w:ascii="Calibri" w:hAnsi="Calibri"/>
                <w:b/>
                <w:bCs/>
                <w:iCs/>
                <w:color w:val="000000"/>
                <w:sz w:val="20"/>
              </w:rPr>
              <w:t xml:space="preserve">Total travel costs and costs of stay: </w:t>
            </w:r>
            <w:r w:rsidR="00953D7C">
              <w:rPr>
                <w:rFonts w:ascii="Calibri" w:hAnsi="Calibri"/>
                <w:b/>
                <w:bCs/>
                <w:iCs/>
                <w:color w:val="000000"/>
                <w:sz w:val="20"/>
                <w:lang w:val="sr-Cyrl-RS"/>
              </w:rPr>
              <w:t>42,780</w:t>
            </w:r>
            <w:r w:rsidRPr="00DB22AC">
              <w:rPr>
                <w:rFonts w:ascii="Calibri" w:hAnsi="Calibri"/>
                <w:b/>
                <w:bCs/>
                <w:iCs/>
                <w:color w:val="000000"/>
                <w:sz w:val="20"/>
              </w:rPr>
              <w:t>.00 €</w:t>
            </w:r>
          </w:p>
          <w:p w:rsidR="00C75F82" w:rsidRPr="00DB22AC" w:rsidRDefault="00C75F82" w:rsidP="0011533E">
            <w:pPr>
              <w:numPr>
                <w:ilvl w:val="12"/>
                <w:numId w:val="0"/>
              </w:numPr>
              <w:tabs>
                <w:tab w:val="left" w:pos="170"/>
              </w:tabs>
              <w:rPr>
                <w:rFonts w:ascii="Calibri" w:hAnsi="Calibri"/>
                <w:b/>
                <w:bCs/>
                <w:iCs/>
                <w:color w:val="000000"/>
                <w:sz w:val="20"/>
              </w:rPr>
            </w:pPr>
            <w:r w:rsidRPr="00DB22AC">
              <w:rPr>
                <w:rFonts w:ascii="Calibri" w:hAnsi="Calibri"/>
                <w:b/>
                <w:bCs/>
                <w:iCs/>
                <w:color w:val="000000"/>
                <w:sz w:val="20"/>
              </w:rPr>
              <w:t xml:space="preserve">Co-financing: </w:t>
            </w:r>
            <w:r w:rsidR="00FD0A5B" w:rsidRPr="00FD0A5B">
              <w:rPr>
                <w:rFonts w:asciiTheme="minorHAnsi" w:hAnsiTheme="minorHAnsi" w:cstheme="minorHAnsi"/>
                <w:b/>
                <w:sz w:val="20"/>
                <w:szCs w:val="20"/>
                <w:lang w:val="sr-Cyrl-RS"/>
              </w:rPr>
              <w:t>1,</w:t>
            </w:r>
            <w:r w:rsidR="000D358C">
              <w:rPr>
                <w:rFonts w:asciiTheme="minorHAnsi" w:hAnsiTheme="minorHAnsi" w:cstheme="minorHAnsi"/>
                <w:b/>
                <w:sz w:val="20"/>
                <w:szCs w:val="20"/>
                <w:lang w:val="en-US"/>
              </w:rPr>
              <w:t>587</w:t>
            </w:r>
            <w:r w:rsidR="00FD0A5B" w:rsidRPr="00FD0A5B">
              <w:rPr>
                <w:rFonts w:asciiTheme="minorHAnsi" w:hAnsiTheme="minorHAnsi" w:cstheme="minorHAnsi"/>
                <w:b/>
                <w:sz w:val="20"/>
                <w:szCs w:val="20"/>
                <w:lang w:val="sr-Cyrl-RS"/>
              </w:rPr>
              <w:t>,</w:t>
            </w:r>
            <w:r w:rsidR="000D358C">
              <w:rPr>
                <w:rFonts w:asciiTheme="minorHAnsi" w:hAnsiTheme="minorHAnsi" w:cstheme="minorHAnsi"/>
                <w:b/>
                <w:sz w:val="20"/>
                <w:szCs w:val="20"/>
                <w:lang w:val="en-US"/>
              </w:rPr>
              <w:t>506</w:t>
            </w:r>
            <w:r w:rsidRPr="00FD0A5B">
              <w:rPr>
                <w:rFonts w:asciiTheme="minorHAnsi" w:hAnsiTheme="minorHAnsi" w:cstheme="minorHAnsi"/>
                <w:b/>
                <w:bCs/>
                <w:iCs/>
                <w:color w:val="000000"/>
                <w:sz w:val="20"/>
                <w:szCs w:val="20"/>
              </w:rPr>
              <w:t>.00</w:t>
            </w:r>
            <w:r w:rsidRPr="00DB22AC">
              <w:rPr>
                <w:rFonts w:ascii="Calibri" w:hAnsi="Calibri"/>
                <w:b/>
                <w:bCs/>
                <w:iCs/>
                <w:color w:val="000000"/>
                <w:sz w:val="20"/>
              </w:rPr>
              <w:t xml:space="preserve">  €</w:t>
            </w:r>
          </w:p>
        </w:tc>
        <w:tc>
          <w:tcPr>
            <w:tcW w:w="4050" w:type="dxa"/>
            <w:shd w:val="clear" w:color="auto" w:fill="auto"/>
          </w:tcPr>
          <w:p w:rsidR="00C75F82" w:rsidRPr="00DB22AC" w:rsidRDefault="00C75F82" w:rsidP="0011533E">
            <w:pPr>
              <w:numPr>
                <w:ilvl w:val="12"/>
                <w:numId w:val="0"/>
              </w:numPr>
              <w:tabs>
                <w:tab w:val="left" w:pos="170"/>
              </w:tabs>
              <w:rPr>
                <w:rFonts w:ascii="Calibri" w:hAnsi="Calibri"/>
                <w:b/>
                <w:bCs/>
                <w:iCs/>
                <w:color w:val="000000"/>
                <w:sz w:val="20"/>
              </w:rPr>
            </w:pPr>
          </w:p>
        </w:tc>
        <w:tc>
          <w:tcPr>
            <w:tcW w:w="3330" w:type="dxa"/>
            <w:shd w:val="clear" w:color="auto" w:fill="auto"/>
          </w:tcPr>
          <w:p w:rsidR="00C75F82" w:rsidRPr="00DB22AC" w:rsidRDefault="00C75F82" w:rsidP="0011533E">
            <w:pPr>
              <w:numPr>
                <w:ilvl w:val="12"/>
                <w:numId w:val="0"/>
              </w:numPr>
              <w:tabs>
                <w:tab w:val="left" w:pos="170"/>
              </w:tabs>
              <w:rPr>
                <w:rFonts w:ascii="Calibri" w:hAnsi="Calibri"/>
                <w:b/>
                <w:bCs/>
                <w:iCs/>
                <w:color w:val="000000"/>
                <w:sz w:val="20"/>
              </w:rPr>
            </w:pPr>
            <w:r w:rsidRPr="00DB22AC">
              <w:rPr>
                <w:rFonts w:ascii="Calibri" w:hAnsi="Calibri"/>
                <w:b/>
                <w:bCs/>
                <w:iCs/>
                <w:color w:val="000000"/>
                <w:sz w:val="20"/>
              </w:rPr>
              <w:t>Assumptions, risks and pre-conditions:</w:t>
            </w:r>
          </w:p>
          <w:p w:rsidR="00C75F82" w:rsidRPr="00DB22AC" w:rsidRDefault="00C75F82" w:rsidP="0011533E">
            <w:pPr>
              <w:numPr>
                <w:ilvl w:val="12"/>
                <w:numId w:val="0"/>
              </w:numPr>
              <w:tabs>
                <w:tab w:val="left" w:pos="170"/>
              </w:tabs>
              <w:rPr>
                <w:rFonts w:ascii="Calibri" w:hAnsi="Calibri"/>
                <w:i/>
                <w:iCs/>
                <w:sz w:val="16"/>
              </w:rPr>
            </w:pPr>
          </w:p>
          <w:p w:rsidR="00C75F82" w:rsidRPr="00DB22AC" w:rsidRDefault="00953D7C" w:rsidP="00C75F82">
            <w:pPr>
              <w:widowControl w:val="0"/>
              <w:numPr>
                <w:ilvl w:val="0"/>
                <w:numId w:val="78"/>
              </w:numPr>
              <w:tabs>
                <w:tab w:val="left" w:pos="48"/>
              </w:tabs>
              <w:ind w:left="228" w:hanging="228"/>
              <w:rPr>
                <w:rFonts w:ascii="Calibri" w:hAnsi="Calibri"/>
                <w:b/>
                <w:bCs/>
                <w:iCs/>
                <w:color w:val="000000"/>
                <w:sz w:val="20"/>
              </w:rPr>
            </w:pPr>
            <w:r>
              <w:rPr>
                <w:rFonts w:ascii="Calibri" w:hAnsi="Calibri"/>
                <w:iCs/>
                <w:color w:val="000000"/>
                <w:sz w:val="20"/>
                <w:lang w:val="sr-Cyrl-RS"/>
              </w:rPr>
              <w:t>Мора постојати заинтересованост од стране грађана као и зелено светло од стране одређених градова, како би овај систем имао где да се искористи касније.</w:t>
            </w:r>
          </w:p>
        </w:tc>
      </w:tr>
    </w:tbl>
    <w:p w:rsidR="00C75F82" w:rsidRPr="00C75F82" w:rsidRDefault="00C75F82" w:rsidP="00081C55">
      <w:pPr>
        <w:rPr>
          <w:rFonts w:ascii="Calibri" w:hAnsi="Calibri"/>
          <w:b/>
          <w:bCs/>
          <w:color w:val="FF0000"/>
          <w:sz w:val="20"/>
          <w:szCs w:val="20"/>
        </w:rPr>
      </w:pPr>
    </w:p>
    <w:p w:rsidR="003C7C3F" w:rsidRPr="003C7C3F" w:rsidRDefault="003C7C3F" w:rsidP="00C75F82">
      <w:pPr>
        <w:pStyle w:val="BodyText"/>
        <w:rPr>
          <w:lang w:val="sr-Cyrl-RS"/>
        </w:rPr>
      </w:pPr>
    </w:p>
    <w:sectPr w:rsidR="003C7C3F" w:rsidRPr="003C7C3F" w:rsidSect="00C75F82">
      <w:pgSz w:w="16834" w:h="11909" w:orient="landscape" w:code="9"/>
      <w:pgMar w:top="1411" w:right="1138" w:bottom="1138" w:left="1138"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324E" w:rsidRDefault="0013324E">
      <w:r>
        <w:separator/>
      </w:r>
    </w:p>
  </w:endnote>
  <w:endnote w:type="continuationSeparator" w:id="0">
    <w:p w:rsidR="0013324E" w:rsidRDefault="001332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oto Sans Symbols">
    <w:altName w:val="Times New Roman"/>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42D6" w:rsidRPr="00836712" w:rsidRDefault="001142D6" w:rsidP="00187906">
    <w:pPr>
      <w:pStyle w:val="Footer"/>
      <w:rPr>
        <w:lang w:val="en-GB"/>
      </w:rPr>
    </w:pPr>
    <w:r>
      <w:rPr>
        <w:lang w:val="en-GB"/>
      </w:rPr>
      <w:t>SCC</w:t>
    </w:r>
  </w:p>
  <w:p w:rsidR="001142D6" w:rsidRDefault="001142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42D6" w:rsidRDefault="001142D6" w:rsidP="00CD00D4">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324E" w:rsidRDefault="0013324E">
      <w:r>
        <w:separator/>
      </w:r>
    </w:p>
  </w:footnote>
  <w:footnote w:type="continuationSeparator" w:id="0">
    <w:p w:rsidR="0013324E" w:rsidRDefault="001332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42D6" w:rsidRPr="00377FB9" w:rsidRDefault="001142D6" w:rsidP="005522A0">
    <w:pPr>
      <w:pStyle w:val="Header"/>
      <w:pBdr>
        <w:bottom w:val="single" w:sz="4" w:space="1" w:color="auto"/>
      </w:pBdr>
      <w:jc w:val="right"/>
      <w:rPr>
        <w:i/>
      </w:rPr>
    </w:pPr>
    <w:r>
      <w:rPr>
        <w:i/>
      </w:rPr>
      <w:t>Садржај</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42D6" w:rsidRPr="00187906" w:rsidRDefault="001142D6" w:rsidP="00CD00D4">
    <w:pPr>
      <w:pStyle w:val="Header"/>
      <w:pBdr>
        <w:bottom w:val="single" w:sz="4" w:space="1" w:color="auto"/>
      </w:pBdr>
      <w:jc w:val="right"/>
      <w:rPr>
        <w:i/>
        <w:lang w:val="en-US"/>
      </w:rPr>
    </w:pPr>
    <w:r>
      <w:rPr>
        <w:i/>
        <w:lang w:val="sr-Cyrl-RS"/>
      </w:rPr>
      <w:t xml:space="preserve">Идејно решење пројекта </w:t>
    </w:r>
    <w:r>
      <w:rPr>
        <w:i/>
        <w:lang w:val="en-US"/>
      </w:rPr>
      <w:t>CSS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55E0D5BE"/>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00000003"/>
    <w:multiLevelType w:val="singleLevel"/>
    <w:tmpl w:val="00000003"/>
    <w:name w:val="WW8Num3"/>
    <w:lvl w:ilvl="0">
      <w:start w:val="1"/>
      <w:numFmt w:val="bullet"/>
      <w:lvlText w:val=""/>
      <w:lvlJc w:val="left"/>
      <w:pPr>
        <w:tabs>
          <w:tab w:val="num" w:pos="1080"/>
        </w:tabs>
        <w:ind w:left="1080" w:hanging="360"/>
      </w:pPr>
      <w:rPr>
        <w:rFonts w:ascii="Symbol" w:hAnsi="Symbol"/>
      </w:rPr>
    </w:lvl>
  </w:abstractNum>
  <w:abstractNum w:abstractNumId="2" w15:restartNumberingAfterBreak="0">
    <w:nsid w:val="00000004"/>
    <w:multiLevelType w:val="singleLevel"/>
    <w:tmpl w:val="00000004"/>
    <w:name w:val="WW8Num4"/>
    <w:lvl w:ilvl="0">
      <w:start w:val="1"/>
      <w:numFmt w:val="bullet"/>
      <w:lvlText w:val=""/>
      <w:lvlJc w:val="left"/>
      <w:pPr>
        <w:tabs>
          <w:tab w:val="num" w:pos="720"/>
        </w:tabs>
        <w:ind w:left="720" w:hanging="360"/>
      </w:pPr>
      <w:rPr>
        <w:rFonts w:ascii="Symbol" w:hAnsi="Symbol"/>
      </w:rPr>
    </w:lvl>
  </w:abstractNum>
  <w:abstractNum w:abstractNumId="3" w15:restartNumberingAfterBreak="0">
    <w:nsid w:val="00000005"/>
    <w:multiLevelType w:val="singleLevel"/>
    <w:tmpl w:val="00000005"/>
    <w:name w:val="WW8Num5"/>
    <w:lvl w:ilvl="0">
      <w:start w:val="1"/>
      <w:numFmt w:val="bullet"/>
      <w:lvlText w:val=""/>
      <w:lvlJc w:val="left"/>
      <w:pPr>
        <w:tabs>
          <w:tab w:val="num" w:pos="1008"/>
        </w:tabs>
        <w:ind w:left="1008" w:hanging="360"/>
      </w:pPr>
      <w:rPr>
        <w:rFonts w:ascii="Symbol" w:hAnsi="Symbol"/>
      </w:rPr>
    </w:lvl>
  </w:abstractNum>
  <w:abstractNum w:abstractNumId="4"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0000009"/>
    <w:multiLevelType w:val="singleLevel"/>
    <w:tmpl w:val="00000009"/>
    <w:name w:val="WW8Num10"/>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A"/>
    <w:multiLevelType w:val="multilevel"/>
    <w:tmpl w:val="0000000A"/>
    <w:name w:val="WW8Num11"/>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7" w15:restartNumberingAfterBreak="0">
    <w:nsid w:val="0000000B"/>
    <w:multiLevelType w:val="singleLevel"/>
    <w:tmpl w:val="0000000B"/>
    <w:name w:val="WW8Num13"/>
    <w:lvl w:ilvl="0">
      <w:start w:val="1"/>
      <w:numFmt w:val="bullet"/>
      <w:lvlText w:val=""/>
      <w:lvlJc w:val="left"/>
      <w:pPr>
        <w:tabs>
          <w:tab w:val="num" w:pos="720"/>
        </w:tabs>
        <w:ind w:left="720" w:hanging="360"/>
      </w:pPr>
      <w:rPr>
        <w:rFonts w:ascii="Symbol" w:hAnsi="Symbol"/>
      </w:rPr>
    </w:lvl>
  </w:abstractNum>
  <w:abstractNum w:abstractNumId="8" w15:restartNumberingAfterBreak="0">
    <w:nsid w:val="0000000E"/>
    <w:multiLevelType w:val="singleLevel"/>
    <w:tmpl w:val="0000000E"/>
    <w:name w:val="WW8Num17"/>
    <w:lvl w:ilvl="0">
      <w:start w:val="1"/>
      <w:numFmt w:val="bullet"/>
      <w:lvlText w:val=""/>
      <w:lvlJc w:val="left"/>
      <w:pPr>
        <w:tabs>
          <w:tab w:val="num" w:pos="720"/>
        </w:tabs>
        <w:ind w:left="720" w:hanging="360"/>
      </w:pPr>
      <w:rPr>
        <w:rFonts w:ascii="Symbol" w:hAnsi="Symbol"/>
      </w:rPr>
    </w:lvl>
  </w:abstractNum>
  <w:abstractNum w:abstractNumId="9" w15:restartNumberingAfterBreak="0">
    <w:nsid w:val="02425607"/>
    <w:multiLevelType w:val="hybridMultilevel"/>
    <w:tmpl w:val="48D21952"/>
    <w:lvl w:ilvl="0" w:tplc="04090001">
      <w:start w:val="1"/>
      <w:numFmt w:val="bullet"/>
      <w:lvlText w:val=""/>
      <w:lvlJc w:val="left"/>
      <w:pPr>
        <w:tabs>
          <w:tab w:val="num" w:pos="792"/>
        </w:tabs>
        <w:ind w:left="792" w:hanging="360"/>
      </w:pPr>
      <w:rPr>
        <w:rFonts w:ascii="Symbol" w:hAnsi="Symbol" w:hint="default"/>
      </w:rPr>
    </w:lvl>
    <w:lvl w:ilvl="1" w:tplc="04090003" w:tentative="1">
      <w:start w:val="1"/>
      <w:numFmt w:val="bullet"/>
      <w:lvlText w:val="o"/>
      <w:lvlJc w:val="left"/>
      <w:pPr>
        <w:tabs>
          <w:tab w:val="num" w:pos="1512"/>
        </w:tabs>
        <w:ind w:left="1512" w:hanging="360"/>
      </w:pPr>
      <w:rPr>
        <w:rFonts w:ascii="Courier New" w:hAnsi="Courier New" w:cs="Courier New" w:hint="default"/>
      </w:rPr>
    </w:lvl>
    <w:lvl w:ilvl="2" w:tplc="04090005" w:tentative="1">
      <w:start w:val="1"/>
      <w:numFmt w:val="bullet"/>
      <w:lvlText w:val=""/>
      <w:lvlJc w:val="left"/>
      <w:pPr>
        <w:tabs>
          <w:tab w:val="num" w:pos="2232"/>
        </w:tabs>
        <w:ind w:left="2232" w:hanging="360"/>
      </w:pPr>
      <w:rPr>
        <w:rFonts w:ascii="Wingdings" w:hAnsi="Wingdings" w:hint="default"/>
      </w:rPr>
    </w:lvl>
    <w:lvl w:ilvl="3" w:tplc="04090001" w:tentative="1">
      <w:start w:val="1"/>
      <w:numFmt w:val="bullet"/>
      <w:lvlText w:val=""/>
      <w:lvlJc w:val="left"/>
      <w:pPr>
        <w:tabs>
          <w:tab w:val="num" w:pos="2952"/>
        </w:tabs>
        <w:ind w:left="2952" w:hanging="360"/>
      </w:pPr>
      <w:rPr>
        <w:rFonts w:ascii="Symbol" w:hAnsi="Symbol" w:hint="default"/>
      </w:rPr>
    </w:lvl>
    <w:lvl w:ilvl="4" w:tplc="04090003" w:tentative="1">
      <w:start w:val="1"/>
      <w:numFmt w:val="bullet"/>
      <w:lvlText w:val="o"/>
      <w:lvlJc w:val="left"/>
      <w:pPr>
        <w:tabs>
          <w:tab w:val="num" w:pos="3672"/>
        </w:tabs>
        <w:ind w:left="3672" w:hanging="360"/>
      </w:pPr>
      <w:rPr>
        <w:rFonts w:ascii="Courier New" w:hAnsi="Courier New" w:cs="Courier New" w:hint="default"/>
      </w:rPr>
    </w:lvl>
    <w:lvl w:ilvl="5" w:tplc="04090005" w:tentative="1">
      <w:start w:val="1"/>
      <w:numFmt w:val="bullet"/>
      <w:lvlText w:val=""/>
      <w:lvlJc w:val="left"/>
      <w:pPr>
        <w:tabs>
          <w:tab w:val="num" w:pos="4392"/>
        </w:tabs>
        <w:ind w:left="4392" w:hanging="360"/>
      </w:pPr>
      <w:rPr>
        <w:rFonts w:ascii="Wingdings" w:hAnsi="Wingdings" w:hint="default"/>
      </w:rPr>
    </w:lvl>
    <w:lvl w:ilvl="6" w:tplc="04090001" w:tentative="1">
      <w:start w:val="1"/>
      <w:numFmt w:val="bullet"/>
      <w:lvlText w:val=""/>
      <w:lvlJc w:val="left"/>
      <w:pPr>
        <w:tabs>
          <w:tab w:val="num" w:pos="5112"/>
        </w:tabs>
        <w:ind w:left="5112" w:hanging="360"/>
      </w:pPr>
      <w:rPr>
        <w:rFonts w:ascii="Symbol" w:hAnsi="Symbol" w:hint="default"/>
      </w:rPr>
    </w:lvl>
    <w:lvl w:ilvl="7" w:tplc="04090003" w:tentative="1">
      <w:start w:val="1"/>
      <w:numFmt w:val="bullet"/>
      <w:lvlText w:val="o"/>
      <w:lvlJc w:val="left"/>
      <w:pPr>
        <w:tabs>
          <w:tab w:val="num" w:pos="5832"/>
        </w:tabs>
        <w:ind w:left="5832" w:hanging="360"/>
      </w:pPr>
      <w:rPr>
        <w:rFonts w:ascii="Courier New" w:hAnsi="Courier New" w:cs="Courier New" w:hint="default"/>
      </w:rPr>
    </w:lvl>
    <w:lvl w:ilvl="8" w:tplc="04090005" w:tentative="1">
      <w:start w:val="1"/>
      <w:numFmt w:val="bullet"/>
      <w:lvlText w:val=""/>
      <w:lvlJc w:val="left"/>
      <w:pPr>
        <w:tabs>
          <w:tab w:val="num" w:pos="6552"/>
        </w:tabs>
        <w:ind w:left="6552" w:hanging="360"/>
      </w:pPr>
      <w:rPr>
        <w:rFonts w:ascii="Wingdings" w:hAnsi="Wingdings" w:hint="default"/>
      </w:rPr>
    </w:lvl>
  </w:abstractNum>
  <w:abstractNum w:abstractNumId="10" w15:restartNumberingAfterBreak="0">
    <w:nsid w:val="03A73F8C"/>
    <w:multiLevelType w:val="hybridMultilevel"/>
    <w:tmpl w:val="58C4AA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45610B8"/>
    <w:multiLevelType w:val="hybridMultilevel"/>
    <w:tmpl w:val="2D72F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53323FD"/>
    <w:multiLevelType w:val="hybridMultilevel"/>
    <w:tmpl w:val="B2784158"/>
    <w:lvl w:ilvl="0" w:tplc="0C1A0011">
      <w:start w:val="1"/>
      <w:numFmt w:val="decimal"/>
      <w:lvlText w:val="%1)"/>
      <w:lvlJc w:val="left"/>
      <w:pPr>
        <w:tabs>
          <w:tab w:val="num" w:pos="1468"/>
        </w:tabs>
        <w:ind w:left="1468" w:hanging="360"/>
      </w:pPr>
    </w:lvl>
    <w:lvl w:ilvl="1" w:tplc="0C1A0019" w:tentative="1">
      <w:start w:val="1"/>
      <w:numFmt w:val="lowerLetter"/>
      <w:lvlText w:val="%2."/>
      <w:lvlJc w:val="left"/>
      <w:pPr>
        <w:tabs>
          <w:tab w:val="num" w:pos="2188"/>
        </w:tabs>
        <w:ind w:left="2188" w:hanging="360"/>
      </w:pPr>
    </w:lvl>
    <w:lvl w:ilvl="2" w:tplc="0C1A001B" w:tentative="1">
      <w:start w:val="1"/>
      <w:numFmt w:val="lowerRoman"/>
      <w:lvlText w:val="%3."/>
      <w:lvlJc w:val="right"/>
      <w:pPr>
        <w:tabs>
          <w:tab w:val="num" w:pos="2908"/>
        </w:tabs>
        <w:ind w:left="2908" w:hanging="180"/>
      </w:pPr>
    </w:lvl>
    <w:lvl w:ilvl="3" w:tplc="0C1A000F" w:tentative="1">
      <w:start w:val="1"/>
      <w:numFmt w:val="decimal"/>
      <w:lvlText w:val="%4."/>
      <w:lvlJc w:val="left"/>
      <w:pPr>
        <w:tabs>
          <w:tab w:val="num" w:pos="3628"/>
        </w:tabs>
        <w:ind w:left="3628" w:hanging="360"/>
      </w:pPr>
    </w:lvl>
    <w:lvl w:ilvl="4" w:tplc="0C1A0019" w:tentative="1">
      <w:start w:val="1"/>
      <w:numFmt w:val="lowerLetter"/>
      <w:lvlText w:val="%5."/>
      <w:lvlJc w:val="left"/>
      <w:pPr>
        <w:tabs>
          <w:tab w:val="num" w:pos="4348"/>
        </w:tabs>
        <w:ind w:left="4348" w:hanging="360"/>
      </w:pPr>
    </w:lvl>
    <w:lvl w:ilvl="5" w:tplc="0C1A001B" w:tentative="1">
      <w:start w:val="1"/>
      <w:numFmt w:val="lowerRoman"/>
      <w:lvlText w:val="%6."/>
      <w:lvlJc w:val="right"/>
      <w:pPr>
        <w:tabs>
          <w:tab w:val="num" w:pos="5068"/>
        </w:tabs>
        <w:ind w:left="5068" w:hanging="180"/>
      </w:pPr>
    </w:lvl>
    <w:lvl w:ilvl="6" w:tplc="0C1A000F" w:tentative="1">
      <w:start w:val="1"/>
      <w:numFmt w:val="decimal"/>
      <w:lvlText w:val="%7."/>
      <w:lvlJc w:val="left"/>
      <w:pPr>
        <w:tabs>
          <w:tab w:val="num" w:pos="5788"/>
        </w:tabs>
        <w:ind w:left="5788" w:hanging="360"/>
      </w:pPr>
    </w:lvl>
    <w:lvl w:ilvl="7" w:tplc="0C1A0019" w:tentative="1">
      <w:start w:val="1"/>
      <w:numFmt w:val="lowerLetter"/>
      <w:lvlText w:val="%8."/>
      <w:lvlJc w:val="left"/>
      <w:pPr>
        <w:tabs>
          <w:tab w:val="num" w:pos="6508"/>
        </w:tabs>
        <w:ind w:left="6508" w:hanging="360"/>
      </w:pPr>
    </w:lvl>
    <w:lvl w:ilvl="8" w:tplc="0C1A001B" w:tentative="1">
      <w:start w:val="1"/>
      <w:numFmt w:val="lowerRoman"/>
      <w:lvlText w:val="%9."/>
      <w:lvlJc w:val="right"/>
      <w:pPr>
        <w:tabs>
          <w:tab w:val="num" w:pos="7228"/>
        </w:tabs>
        <w:ind w:left="7228" w:hanging="180"/>
      </w:pPr>
    </w:lvl>
  </w:abstractNum>
  <w:abstractNum w:abstractNumId="13" w15:restartNumberingAfterBreak="0">
    <w:nsid w:val="05983960"/>
    <w:multiLevelType w:val="hybridMultilevel"/>
    <w:tmpl w:val="B5D2B8E4"/>
    <w:lvl w:ilvl="0" w:tplc="04090001">
      <w:start w:val="1"/>
      <w:numFmt w:val="bullet"/>
      <w:lvlText w:val=""/>
      <w:lvlJc w:val="left"/>
      <w:pPr>
        <w:tabs>
          <w:tab w:val="num" w:pos="792"/>
        </w:tabs>
        <w:ind w:left="792" w:hanging="360"/>
      </w:pPr>
      <w:rPr>
        <w:rFonts w:ascii="Symbol" w:hAnsi="Symbol" w:hint="default"/>
      </w:rPr>
    </w:lvl>
    <w:lvl w:ilvl="1" w:tplc="04090003" w:tentative="1">
      <w:start w:val="1"/>
      <w:numFmt w:val="bullet"/>
      <w:lvlText w:val="o"/>
      <w:lvlJc w:val="left"/>
      <w:pPr>
        <w:tabs>
          <w:tab w:val="num" w:pos="1512"/>
        </w:tabs>
        <w:ind w:left="1512" w:hanging="360"/>
      </w:pPr>
      <w:rPr>
        <w:rFonts w:ascii="Courier New" w:hAnsi="Courier New" w:cs="Courier New" w:hint="default"/>
      </w:rPr>
    </w:lvl>
    <w:lvl w:ilvl="2" w:tplc="04090005" w:tentative="1">
      <w:start w:val="1"/>
      <w:numFmt w:val="bullet"/>
      <w:lvlText w:val=""/>
      <w:lvlJc w:val="left"/>
      <w:pPr>
        <w:tabs>
          <w:tab w:val="num" w:pos="2232"/>
        </w:tabs>
        <w:ind w:left="2232" w:hanging="360"/>
      </w:pPr>
      <w:rPr>
        <w:rFonts w:ascii="Wingdings" w:hAnsi="Wingdings" w:hint="default"/>
      </w:rPr>
    </w:lvl>
    <w:lvl w:ilvl="3" w:tplc="04090001" w:tentative="1">
      <w:start w:val="1"/>
      <w:numFmt w:val="bullet"/>
      <w:lvlText w:val=""/>
      <w:lvlJc w:val="left"/>
      <w:pPr>
        <w:tabs>
          <w:tab w:val="num" w:pos="2952"/>
        </w:tabs>
        <w:ind w:left="2952" w:hanging="360"/>
      </w:pPr>
      <w:rPr>
        <w:rFonts w:ascii="Symbol" w:hAnsi="Symbol" w:hint="default"/>
      </w:rPr>
    </w:lvl>
    <w:lvl w:ilvl="4" w:tplc="04090003" w:tentative="1">
      <w:start w:val="1"/>
      <w:numFmt w:val="bullet"/>
      <w:lvlText w:val="o"/>
      <w:lvlJc w:val="left"/>
      <w:pPr>
        <w:tabs>
          <w:tab w:val="num" w:pos="3672"/>
        </w:tabs>
        <w:ind w:left="3672" w:hanging="360"/>
      </w:pPr>
      <w:rPr>
        <w:rFonts w:ascii="Courier New" w:hAnsi="Courier New" w:cs="Courier New" w:hint="default"/>
      </w:rPr>
    </w:lvl>
    <w:lvl w:ilvl="5" w:tplc="04090005" w:tentative="1">
      <w:start w:val="1"/>
      <w:numFmt w:val="bullet"/>
      <w:lvlText w:val=""/>
      <w:lvlJc w:val="left"/>
      <w:pPr>
        <w:tabs>
          <w:tab w:val="num" w:pos="4392"/>
        </w:tabs>
        <w:ind w:left="4392" w:hanging="360"/>
      </w:pPr>
      <w:rPr>
        <w:rFonts w:ascii="Wingdings" w:hAnsi="Wingdings" w:hint="default"/>
      </w:rPr>
    </w:lvl>
    <w:lvl w:ilvl="6" w:tplc="04090001" w:tentative="1">
      <w:start w:val="1"/>
      <w:numFmt w:val="bullet"/>
      <w:lvlText w:val=""/>
      <w:lvlJc w:val="left"/>
      <w:pPr>
        <w:tabs>
          <w:tab w:val="num" w:pos="5112"/>
        </w:tabs>
        <w:ind w:left="5112" w:hanging="360"/>
      </w:pPr>
      <w:rPr>
        <w:rFonts w:ascii="Symbol" w:hAnsi="Symbol" w:hint="default"/>
      </w:rPr>
    </w:lvl>
    <w:lvl w:ilvl="7" w:tplc="04090003" w:tentative="1">
      <w:start w:val="1"/>
      <w:numFmt w:val="bullet"/>
      <w:lvlText w:val="o"/>
      <w:lvlJc w:val="left"/>
      <w:pPr>
        <w:tabs>
          <w:tab w:val="num" w:pos="5832"/>
        </w:tabs>
        <w:ind w:left="5832" w:hanging="360"/>
      </w:pPr>
      <w:rPr>
        <w:rFonts w:ascii="Courier New" w:hAnsi="Courier New" w:cs="Courier New" w:hint="default"/>
      </w:rPr>
    </w:lvl>
    <w:lvl w:ilvl="8" w:tplc="04090005" w:tentative="1">
      <w:start w:val="1"/>
      <w:numFmt w:val="bullet"/>
      <w:lvlText w:val=""/>
      <w:lvlJc w:val="left"/>
      <w:pPr>
        <w:tabs>
          <w:tab w:val="num" w:pos="6552"/>
        </w:tabs>
        <w:ind w:left="6552" w:hanging="360"/>
      </w:pPr>
      <w:rPr>
        <w:rFonts w:ascii="Wingdings" w:hAnsi="Wingdings" w:hint="default"/>
      </w:rPr>
    </w:lvl>
  </w:abstractNum>
  <w:abstractNum w:abstractNumId="14" w15:restartNumberingAfterBreak="0">
    <w:nsid w:val="05BD4A22"/>
    <w:multiLevelType w:val="hybridMultilevel"/>
    <w:tmpl w:val="857C603E"/>
    <w:lvl w:ilvl="0" w:tplc="7110CDF8">
      <w:start w:val="1"/>
      <w:numFmt w:val="bullet"/>
      <w:lvlText w:val="o"/>
      <w:lvlJc w:val="left"/>
      <w:pPr>
        <w:tabs>
          <w:tab w:val="num" w:pos="1080"/>
        </w:tabs>
        <w:ind w:left="108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52C48F7C">
      <w:start w:val="1"/>
      <w:numFmt w:val="bullet"/>
      <w:lvlText w:val="o"/>
      <w:lvlJc w:val="left"/>
      <w:pPr>
        <w:tabs>
          <w:tab w:val="num" w:pos="1803"/>
        </w:tabs>
        <w:ind w:left="2523" w:hanging="363"/>
      </w:pPr>
      <w:rPr>
        <w:rFonts w:ascii="Courier New" w:hAnsi="Courier New"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05ED003F"/>
    <w:multiLevelType w:val="hybridMultilevel"/>
    <w:tmpl w:val="493870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0D9423B3"/>
    <w:multiLevelType w:val="hybridMultilevel"/>
    <w:tmpl w:val="C35889B4"/>
    <w:lvl w:ilvl="0" w:tplc="0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0EDF406B"/>
    <w:multiLevelType w:val="hybridMultilevel"/>
    <w:tmpl w:val="FD38E8FC"/>
    <w:lvl w:ilvl="0" w:tplc="0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109D0A46"/>
    <w:multiLevelType w:val="hybridMultilevel"/>
    <w:tmpl w:val="A840330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21A1AB0"/>
    <w:multiLevelType w:val="hybridMultilevel"/>
    <w:tmpl w:val="EA4C2A6C"/>
    <w:lvl w:ilvl="0" w:tplc="B90EEF08">
      <w:start w:val="1"/>
      <w:numFmt w:val="decimal"/>
      <w:lvlText w:val="%1)"/>
      <w:lvlJc w:val="left"/>
      <w:pPr>
        <w:tabs>
          <w:tab w:val="num" w:pos="1800"/>
        </w:tabs>
        <w:ind w:left="1800" w:hanging="360"/>
      </w:pPr>
      <w:rPr>
        <w:lang w:val="ru-RU"/>
      </w:rPr>
    </w:lvl>
    <w:lvl w:ilvl="1" w:tplc="FEE65B38">
      <w:start w:val="1"/>
      <w:numFmt w:val="decimal"/>
      <w:lvlText w:val="(%2)"/>
      <w:lvlJc w:val="left"/>
      <w:pPr>
        <w:tabs>
          <w:tab w:val="num" w:pos="1701"/>
        </w:tabs>
        <w:ind w:left="2041" w:hanging="340"/>
      </w:pPr>
      <w:rPr>
        <w:rFonts w:hint="default"/>
        <w:lang w:val="ru-RU"/>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0" w15:restartNumberingAfterBreak="0">
    <w:nsid w:val="14A405CD"/>
    <w:multiLevelType w:val="multilevel"/>
    <w:tmpl w:val="BAD86698"/>
    <w:lvl w:ilvl="0">
      <w:start w:val="1"/>
      <w:numFmt w:val="bullet"/>
      <w:lvlText w:val="o"/>
      <w:lvlJc w:val="left"/>
      <w:pPr>
        <w:tabs>
          <w:tab w:val="num" w:pos="1440"/>
        </w:tabs>
        <w:ind w:left="2160" w:hanging="363"/>
      </w:pPr>
      <w:rPr>
        <w:rFonts w:ascii="Courier New" w:hAnsi="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A055669"/>
    <w:multiLevelType w:val="hybridMultilevel"/>
    <w:tmpl w:val="799CE9AE"/>
    <w:lvl w:ilvl="0" w:tplc="04090001">
      <w:start w:val="1"/>
      <w:numFmt w:val="bullet"/>
      <w:lvlText w:val=""/>
      <w:lvlJc w:val="left"/>
      <w:pPr>
        <w:tabs>
          <w:tab w:val="num" w:pos="792"/>
        </w:tabs>
        <w:ind w:left="792" w:hanging="360"/>
      </w:pPr>
      <w:rPr>
        <w:rFonts w:ascii="Symbol" w:hAnsi="Symbol" w:hint="default"/>
      </w:rPr>
    </w:lvl>
    <w:lvl w:ilvl="1" w:tplc="04090003">
      <w:start w:val="1"/>
      <w:numFmt w:val="bullet"/>
      <w:lvlText w:val="o"/>
      <w:lvlJc w:val="left"/>
      <w:pPr>
        <w:tabs>
          <w:tab w:val="num" w:pos="1512"/>
        </w:tabs>
        <w:ind w:left="1512" w:hanging="360"/>
      </w:pPr>
      <w:rPr>
        <w:rFonts w:ascii="Courier New" w:hAnsi="Courier New" w:cs="Courier New" w:hint="default"/>
      </w:rPr>
    </w:lvl>
    <w:lvl w:ilvl="2" w:tplc="04090005" w:tentative="1">
      <w:start w:val="1"/>
      <w:numFmt w:val="bullet"/>
      <w:lvlText w:val=""/>
      <w:lvlJc w:val="left"/>
      <w:pPr>
        <w:tabs>
          <w:tab w:val="num" w:pos="2232"/>
        </w:tabs>
        <w:ind w:left="2232" w:hanging="360"/>
      </w:pPr>
      <w:rPr>
        <w:rFonts w:ascii="Wingdings" w:hAnsi="Wingdings" w:hint="default"/>
      </w:rPr>
    </w:lvl>
    <w:lvl w:ilvl="3" w:tplc="04090001" w:tentative="1">
      <w:start w:val="1"/>
      <w:numFmt w:val="bullet"/>
      <w:lvlText w:val=""/>
      <w:lvlJc w:val="left"/>
      <w:pPr>
        <w:tabs>
          <w:tab w:val="num" w:pos="2952"/>
        </w:tabs>
        <w:ind w:left="2952" w:hanging="360"/>
      </w:pPr>
      <w:rPr>
        <w:rFonts w:ascii="Symbol" w:hAnsi="Symbol" w:hint="default"/>
      </w:rPr>
    </w:lvl>
    <w:lvl w:ilvl="4" w:tplc="04090003" w:tentative="1">
      <w:start w:val="1"/>
      <w:numFmt w:val="bullet"/>
      <w:lvlText w:val="o"/>
      <w:lvlJc w:val="left"/>
      <w:pPr>
        <w:tabs>
          <w:tab w:val="num" w:pos="3672"/>
        </w:tabs>
        <w:ind w:left="3672" w:hanging="360"/>
      </w:pPr>
      <w:rPr>
        <w:rFonts w:ascii="Courier New" w:hAnsi="Courier New" w:cs="Courier New" w:hint="default"/>
      </w:rPr>
    </w:lvl>
    <w:lvl w:ilvl="5" w:tplc="04090005" w:tentative="1">
      <w:start w:val="1"/>
      <w:numFmt w:val="bullet"/>
      <w:lvlText w:val=""/>
      <w:lvlJc w:val="left"/>
      <w:pPr>
        <w:tabs>
          <w:tab w:val="num" w:pos="4392"/>
        </w:tabs>
        <w:ind w:left="4392" w:hanging="360"/>
      </w:pPr>
      <w:rPr>
        <w:rFonts w:ascii="Wingdings" w:hAnsi="Wingdings" w:hint="default"/>
      </w:rPr>
    </w:lvl>
    <w:lvl w:ilvl="6" w:tplc="04090001" w:tentative="1">
      <w:start w:val="1"/>
      <w:numFmt w:val="bullet"/>
      <w:lvlText w:val=""/>
      <w:lvlJc w:val="left"/>
      <w:pPr>
        <w:tabs>
          <w:tab w:val="num" w:pos="5112"/>
        </w:tabs>
        <w:ind w:left="5112" w:hanging="360"/>
      </w:pPr>
      <w:rPr>
        <w:rFonts w:ascii="Symbol" w:hAnsi="Symbol" w:hint="default"/>
      </w:rPr>
    </w:lvl>
    <w:lvl w:ilvl="7" w:tplc="04090003" w:tentative="1">
      <w:start w:val="1"/>
      <w:numFmt w:val="bullet"/>
      <w:lvlText w:val="o"/>
      <w:lvlJc w:val="left"/>
      <w:pPr>
        <w:tabs>
          <w:tab w:val="num" w:pos="5832"/>
        </w:tabs>
        <w:ind w:left="5832" w:hanging="360"/>
      </w:pPr>
      <w:rPr>
        <w:rFonts w:ascii="Courier New" w:hAnsi="Courier New" w:cs="Courier New" w:hint="default"/>
      </w:rPr>
    </w:lvl>
    <w:lvl w:ilvl="8" w:tplc="04090005" w:tentative="1">
      <w:start w:val="1"/>
      <w:numFmt w:val="bullet"/>
      <w:lvlText w:val=""/>
      <w:lvlJc w:val="left"/>
      <w:pPr>
        <w:tabs>
          <w:tab w:val="num" w:pos="6552"/>
        </w:tabs>
        <w:ind w:left="6552" w:hanging="360"/>
      </w:pPr>
      <w:rPr>
        <w:rFonts w:ascii="Wingdings" w:hAnsi="Wingdings" w:hint="default"/>
      </w:rPr>
    </w:lvl>
  </w:abstractNum>
  <w:abstractNum w:abstractNumId="22" w15:restartNumberingAfterBreak="0">
    <w:nsid w:val="1C7C6E00"/>
    <w:multiLevelType w:val="multilevel"/>
    <w:tmpl w:val="A4829118"/>
    <w:lvl w:ilvl="0">
      <w:start w:val="1"/>
      <w:numFmt w:val="decimal"/>
      <w:lvlText w:val="%1"/>
      <w:lvlJc w:val="left"/>
      <w:pPr>
        <w:ind w:left="360" w:hanging="360"/>
      </w:pPr>
      <w:rPr>
        <w:rFonts w:asciiTheme="minorHAnsi" w:hAnsiTheme="minorHAnsi" w:cstheme="minorHAnsi" w:hint="default"/>
        <w:sz w:val="20"/>
      </w:rPr>
    </w:lvl>
    <w:lvl w:ilvl="1">
      <w:start w:val="1"/>
      <w:numFmt w:val="decimal"/>
      <w:lvlText w:val="%1.%2"/>
      <w:lvlJc w:val="left"/>
      <w:pPr>
        <w:ind w:left="360" w:hanging="360"/>
      </w:pPr>
      <w:rPr>
        <w:rFonts w:asciiTheme="minorHAnsi" w:hAnsiTheme="minorHAnsi" w:cstheme="minorHAnsi" w:hint="default"/>
        <w:sz w:val="20"/>
      </w:rPr>
    </w:lvl>
    <w:lvl w:ilvl="2">
      <w:start w:val="1"/>
      <w:numFmt w:val="decimal"/>
      <w:lvlText w:val="%1.%2.%3"/>
      <w:lvlJc w:val="left"/>
      <w:pPr>
        <w:ind w:left="720" w:hanging="720"/>
      </w:pPr>
      <w:rPr>
        <w:rFonts w:asciiTheme="minorHAnsi" w:hAnsiTheme="minorHAnsi" w:cstheme="minorHAnsi" w:hint="default"/>
        <w:sz w:val="20"/>
      </w:rPr>
    </w:lvl>
    <w:lvl w:ilvl="3">
      <w:start w:val="1"/>
      <w:numFmt w:val="decimal"/>
      <w:lvlText w:val="%1.%2.%3.%4"/>
      <w:lvlJc w:val="left"/>
      <w:pPr>
        <w:ind w:left="720" w:hanging="720"/>
      </w:pPr>
      <w:rPr>
        <w:rFonts w:asciiTheme="minorHAnsi" w:hAnsiTheme="minorHAnsi" w:cstheme="minorHAnsi" w:hint="default"/>
        <w:sz w:val="20"/>
      </w:rPr>
    </w:lvl>
    <w:lvl w:ilvl="4">
      <w:start w:val="1"/>
      <w:numFmt w:val="decimal"/>
      <w:lvlText w:val="%1.%2.%3.%4.%5"/>
      <w:lvlJc w:val="left"/>
      <w:pPr>
        <w:ind w:left="720" w:hanging="720"/>
      </w:pPr>
      <w:rPr>
        <w:rFonts w:asciiTheme="minorHAnsi" w:hAnsiTheme="minorHAnsi" w:cstheme="minorHAnsi" w:hint="default"/>
        <w:sz w:val="20"/>
      </w:rPr>
    </w:lvl>
    <w:lvl w:ilvl="5">
      <w:start w:val="1"/>
      <w:numFmt w:val="decimal"/>
      <w:lvlText w:val="%1.%2.%3.%4.%5.%6"/>
      <w:lvlJc w:val="left"/>
      <w:pPr>
        <w:ind w:left="1080" w:hanging="1080"/>
      </w:pPr>
      <w:rPr>
        <w:rFonts w:asciiTheme="minorHAnsi" w:hAnsiTheme="minorHAnsi" w:cstheme="minorHAnsi" w:hint="default"/>
        <w:sz w:val="20"/>
      </w:rPr>
    </w:lvl>
    <w:lvl w:ilvl="6">
      <w:start w:val="1"/>
      <w:numFmt w:val="decimal"/>
      <w:lvlText w:val="%1.%2.%3.%4.%5.%6.%7"/>
      <w:lvlJc w:val="left"/>
      <w:pPr>
        <w:ind w:left="1080" w:hanging="1080"/>
      </w:pPr>
      <w:rPr>
        <w:rFonts w:asciiTheme="minorHAnsi" w:hAnsiTheme="minorHAnsi" w:cstheme="minorHAnsi" w:hint="default"/>
        <w:sz w:val="20"/>
      </w:rPr>
    </w:lvl>
    <w:lvl w:ilvl="7">
      <w:start w:val="1"/>
      <w:numFmt w:val="decimal"/>
      <w:lvlText w:val="%1.%2.%3.%4.%5.%6.%7.%8"/>
      <w:lvlJc w:val="left"/>
      <w:pPr>
        <w:ind w:left="1440" w:hanging="1440"/>
      </w:pPr>
      <w:rPr>
        <w:rFonts w:asciiTheme="minorHAnsi" w:hAnsiTheme="minorHAnsi" w:cstheme="minorHAnsi" w:hint="default"/>
        <w:sz w:val="20"/>
      </w:rPr>
    </w:lvl>
    <w:lvl w:ilvl="8">
      <w:start w:val="1"/>
      <w:numFmt w:val="decimal"/>
      <w:lvlText w:val="%1.%2.%3.%4.%5.%6.%7.%8.%9"/>
      <w:lvlJc w:val="left"/>
      <w:pPr>
        <w:ind w:left="1440" w:hanging="1440"/>
      </w:pPr>
      <w:rPr>
        <w:rFonts w:asciiTheme="minorHAnsi" w:hAnsiTheme="minorHAnsi" w:cstheme="minorHAnsi" w:hint="default"/>
        <w:sz w:val="20"/>
      </w:rPr>
    </w:lvl>
  </w:abstractNum>
  <w:abstractNum w:abstractNumId="23" w15:restartNumberingAfterBreak="0">
    <w:nsid w:val="1F496601"/>
    <w:multiLevelType w:val="multilevel"/>
    <w:tmpl w:val="77626BA8"/>
    <w:lvl w:ilvl="0">
      <w:start w:val="1"/>
      <w:numFmt w:val="bullet"/>
      <w:lvlText w:val="o"/>
      <w:lvlJc w:val="left"/>
      <w:pPr>
        <w:tabs>
          <w:tab w:val="num" w:pos="1080"/>
        </w:tabs>
        <w:ind w:left="1080" w:hanging="360"/>
      </w:pPr>
      <w:rPr>
        <w:rFonts w:ascii="Courier New" w:hAnsi="Courier New" w:cs="Courier New"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209B05B4"/>
    <w:multiLevelType w:val="multilevel"/>
    <w:tmpl w:val="6B806728"/>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heme="minorHAnsi" w:hAnsiTheme="minorHAnsi" w:cstheme="minorHAnsi" w:hint="default"/>
        <w:sz w:val="20"/>
        <w:szCs w:val="2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20C449CB"/>
    <w:multiLevelType w:val="hybridMultilevel"/>
    <w:tmpl w:val="4E9AC7E2"/>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6" w15:restartNumberingAfterBreak="0">
    <w:nsid w:val="232613A5"/>
    <w:multiLevelType w:val="hybridMultilevel"/>
    <w:tmpl w:val="BE66FFF2"/>
    <w:lvl w:ilvl="0" w:tplc="0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7" w15:restartNumberingAfterBreak="0">
    <w:nsid w:val="25D50B48"/>
    <w:multiLevelType w:val="hybridMultilevel"/>
    <w:tmpl w:val="19508DF4"/>
    <w:lvl w:ilvl="0" w:tplc="E1D64C3A">
      <w:start w:val="1"/>
      <w:numFmt w:val="bullet"/>
      <w:lvlText w:val=""/>
      <w:lvlJc w:val="left"/>
      <w:pPr>
        <w:tabs>
          <w:tab w:val="num" w:pos="1152"/>
        </w:tabs>
        <w:ind w:left="1152" w:hanging="288"/>
      </w:pPr>
      <w:rPr>
        <w:rFonts w:ascii="Symbol" w:hAnsi="Symbol" w:hint="default"/>
      </w:rPr>
    </w:lvl>
    <w:lvl w:ilvl="1" w:tplc="04090003" w:tentative="1">
      <w:start w:val="1"/>
      <w:numFmt w:val="bullet"/>
      <w:lvlText w:val="o"/>
      <w:lvlJc w:val="left"/>
      <w:pPr>
        <w:tabs>
          <w:tab w:val="num" w:pos="1872"/>
        </w:tabs>
        <w:ind w:left="1872" w:hanging="360"/>
      </w:pPr>
      <w:rPr>
        <w:rFonts w:ascii="Courier New" w:hAnsi="Courier New" w:cs="Courier New" w:hint="default"/>
      </w:rPr>
    </w:lvl>
    <w:lvl w:ilvl="2" w:tplc="04090005" w:tentative="1">
      <w:start w:val="1"/>
      <w:numFmt w:val="bullet"/>
      <w:lvlText w:val=""/>
      <w:lvlJc w:val="left"/>
      <w:pPr>
        <w:tabs>
          <w:tab w:val="num" w:pos="2592"/>
        </w:tabs>
        <w:ind w:left="2592" w:hanging="360"/>
      </w:pPr>
      <w:rPr>
        <w:rFonts w:ascii="Wingdings" w:hAnsi="Wingdings" w:hint="default"/>
      </w:rPr>
    </w:lvl>
    <w:lvl w:ilvl="3" w:tplc="04090001" w:tentative="1">
      <w:start w:val="1"/>
      <w:numFmt w:val="bullet"/>
      <w:lvlText w:val=""/>
      <w:lvlJc w:val="left"/>
      <w:pPr>
        <w:tabs>
          <w:tab w:val="num" w:pos="3312"/>
        </w:tabs>
        <w:ind w:left="3312" w:hanging="360"/>
      </w:pPr>
      <w:rPr>
        <w:rFonts w:ascii="Symbol" w:hAnsi="Symbol" w:hint="default"/>
      </w:rPr>
    </w:lvl>
    <w:lvl w:ilvl="4" w:tplc="04090003" w:tentative="1">
      <w:start w:val="1"/>
      <w:numFmt w:val="bullet"/>
      <w:lvlText w:val="o"/>
      <w:lvlJc w:val="left"/>
      <w:pPr>
        <w:tabs>
          <w:tab w:val="num" w:pos="4032"/>
        </w:tabs>
        <w:ind w:left="4032" w:hanging="360"/>
      </w:pPr>
      <w:rPr>
        <w:rFonts w:ascii="Courier New" w:hAnsi="Courier New" w:cs="Courier New" w:hint="default"/>
      </w:rPr>
    </w:lvl>
    <w:lvl w:ilvl="5" w:tplc="04090005" w:tentative="1">
      <w:start w:val="1"/>
      <w:numFmt w:val="bullet"/>
      <w:lvlText w:val=""/>
      <w:lvlJc w:val="left"/>
      <w:pPr>
        <w:tabs>
          <w:tab w:val="num" w:pos="4752"/>
        </w:tabs>
        <w:ind w:left="4752" w:hanging="360"/>
      </w:pPr>
      <w:rPr>
        <w:rFonts w:ascii="Wingdings" w:hAnsi="Wingdings" w:hint="default"/>
      </w:rPr>
    </w:lvl>
    <w:lvl w:ilvl="6" w:tplc="04090001" w:tentative="1">
      <w:start w:val="1"/>
      <w:numFmt w:val="bullet"/>
      <w:lvlText w:val=""/>
      <w:lvlJc w:val="left"/>
      <w:pPr>
        <w:tabs>
          <w:tab w:val="num" w:pos="5472"/>
        </w:tabs>
        <w:ind w:left="5472" w:hanging="360"/>
      </w:pPr>
      <w:rPr>
        <w:rFonts w:ascii="Symbol" w:hAnsi="Symbol" w:hint="default"/>
      </w:rPr>
    </w:lvl>
    <w:lvl w:ilvl="7" w:tplc="04090003" w:tentative="1">
      <w:start w:val="1"/>
      <w:numFmt w:val="bullet"/>
      <w:lvlText w:val="o"/>
      <w:lvlJc w:val="left"/>
      <w:pPr>
        <w:tabs>
          <w:tab w:val="num" w:pos="6192"/>
        </w:tabs>
        <w:ind w:left="6192" w:hanging="360"/>
      </w:pPr>
      <w:rPr>
        <w:rFonts w:ascii="Courier New" w:hAnsi="Courier New" w:cs="Courier New" w:hint="default"/>
      </w:rPr>
    </w:lvl>
    <w:lvl w:ilvl="8" w:tplc="04090005" w:tentative="1">
      <w:start w:val="1"/>
      <w:numFmt w:val="bullet"/>
      <w:lvlText w:val=""/>
      <w:lvlJc w:val="left"/>
      <w:pPr>
        <w:tabs>
          <w:tab w:val="num" w:pos="6912"/>
        </w:tabs>
        <w:ind w:left="6912" w:hanging="360"/>
      </w:pPr>
      <w:rPr>
        <w:rFonts w:ascii="Wingdings" w:hAnsi="Wingdings" w:hint="default"/>
      </w:rPr>
    </w:lvl>
  </w:abstractNum>
  <w:abstractNum w:abstractNumId="28" w15:restartNumberingAfterBreak="0">
    <w:nsid w:val="261F3A6A"/>
    <w:multiLevelType w:val="hybridMultilevel"/>
    <w:tmpl w:val="592EA518"/>
    <w:lvl w:ilvl="0" w:tplc="E1D64C3A">
      <w:start w:val="1"/>
      <w:numFmt w:val="bullet"/>
      <w:lvlText w:val=""/>
      <w:lvlJc w:val="left"/>
      <w:pPr>
        <w:tabs>
          <w:tab w:val="num" w:pos="1152"/>
        </w:tabs>
        <w:ind w:left="1152" w:hanging="288"/>
      </w:pPr>
      <w:rPr>
        <w:rFonts w:ascii="Symbol" w:hAnsi="Symbol" w:hint="default"/>
      </w:rPr>
    </w:lvl>
    <w:lvl w:ilvl="1" w:tplc="04090003" w:tentative="1">
      <w:start w:val="1"/>
      <w:numFmt w:val="bullet"/>
      <w:lvlText w:val="o"/>
      <w:lvlJc w:val="left"/>
      <w:pPr>
        <w:tabs>
          <w:tab w:val="num" w:pos="1872"/>
        </w:tabs>
        <w:ind w:left="1872" w:hanging="360"/>
      </w:pPr>
      <w:rPr>
        <w:rFonts w:ascii="Courier New" w:hAnsi="Courier New" w:cs="Courier New" w:hint="default"/>
      </w:rPr>
    </w:lvl>
    <w:lvl w:ilvl="2" w:tplc="04090005" w:tentative="1">
      <w:start w:val="1"/>
      <w:numFmt w:val="bullet"/>
      <w:lvlText w:val=""/>
      <w:lvlJc w:val="left"/>
      <w:pPr>
        <w:tabs>
          <w:tab w:val="num" w:pos="2592"/>
        </w:tabs>
        <w:ind w:left="2592" w:hanging="360"/>
      </w:pPr>
      <w:rPr>
        <w:rFonts w:ascii="Wingdings" w:hAnsi="Wingdings" w:hint="default"/>
      </w:rPr>
    </w:lvl>
    <w:lvl w:ilvl="3" w:tplc="04090001" w:tentative="1">
      <w:start w:val="1"/>
      <w:numFmt w:val="bullet"/>
      <w:lvlText w:val=""/>
      <w:lvlJc w:val="left"/>
      <w:pPr>
        <w:tabs>
          <w:tab w:val="num" w:pos="3312"/>
        </w:tabs>
        <w:ind w:left="3312" w:hanging="360"/>
      </w:pPr>
      <w:rPr>
        <w:rFonts w:ascii="Symbol" w:hAnsi="Symbol" w:hint="default"/>
      </w:rPr>
    </w:lvl>
    <w:lvl w:ilvl="4" w:tplc="04090003" w:tentative="1">
      <w:start w:val="1"/>
      <w:numFmt w:val="bullet"/>
      <w:lvlText w:val="o"/>
      <w:lvlJc w:val="left"/>
      <w:pPr>
        <w:tabs>
          <w:tab w:val="num" w:pos="4032"/>
        </w:tabs>
        <w:ind w:left="4032" w:hanging="360"/>
      </w:pPr>
      <w:rPr>
        <w:rFonts w:ascii="Courier New" w:hAnsi="Courier New" w:cs="Courier New" w:hint="default"/>
      </w:rPr>
    </w:lvl>
    <w:lvl w:ilvl="5" w:tplc="04090005" w:tentative="1">
      <w:start w:val="1"/>
      <w:numFmt w:val="bullet"/>
      <w:lvlText w:val=""/>
      <w:lvlJc w:val="left"/>
      <w:pPr>
        <w:tabs>
          <w:tab w:val="num" w:pos="4752"/>
        </w:tabs>
        <w:ind w:left="4752" w:hanging="360"/>
      </w:pPr>
      <w:rPr>
        <w:rFonts w:ascii="Wingdings" w:hAnsi="Wingdings" w:hint="default"/>
      </w:rPr>
    </w:lvl>
    <w:lvl w:ilvl="6" w:tplc="04090001" w:tentative="1">
      <w:start w:val="1"/>
      <w:numFmt w:val="bullet"/>
      <w:lvlText w:val=""/>
      <w:lvlJc w:val="left"/>
      <w:pPr>
        <w:tabs>
          <w:tab w:val="num" w:pos="5472"/>
        </w:tabs>
        <w:ind w:left="5472" w:hanging="360"/>
      </w:pPr>
      <w:rPr>
        <w:rFonts w:ascii="Symbol" w:hAnsi="Symbol" w:hint="default"/>
      </w:rPr>
    </w:lvl>
    <w:lvl w:ilvl="7" w:tplc="04090003" w:tentative="1">
      <w:start w:val="1"/>
      <w:numFmt w:val="bullet"/>
      <w:lvlText w:val="o"/>
      <w:lvlJc w:val="left"/>
      <w:pPr>
        <w:tabs>
          <w:tab w:val="num" w:pos="6192"/>
        </w:tabs>
        <w:ind w:left="6192" w:hanging="360"/>
      </w:pPr>
      <w:rPr>
        <w:rFonts w:ascii="Courier New" w:hAnsi="Courier New" w:cs="Courier New" w:hint="default"/>
      </w:rPr>
    </w:lvl>
    <w:lvl w:ilvl="8" w:tplc="04090005" w:tentative="1">
      <w:start w:val="1"/>
      <w:numFmt w:val="bullet"/>
      <w:lvlText w:val=""/>
      <w:lvlJc w:val="left"/>
      <w:pPr>
        <w:tabs>
          <w:tab w:val="num" w:pos="6912"/>
        </w:tabs>
        <w:ind w:left="6912" w:hanging="360"/>
      </w:pPr>
      <w:rPr>
        <w:rFonts w:ascii="Wingdings" w:hAnsi="Wingdings" w:hint="default"/>
      </w:rPr>
    </w:lvl>
  </w:abstractNum>
  <w:abstractNum w:abstractNumId="29" w15:restartNumberingAfterBreak="0">
    <w:nsid w:val="288112ED"/>
    <w:multiLevelType w:val="singleLevel"/>
    <w:tmpl w:val="9C920C2E"/>
    <w:lvl w:ilvl="0">
      <w:start w:val="1"/>
      <w:numFmt w:val="decimal"/>
      <w:lvlText w:val="%1)"/>
      <w:lvlJc w:val="left"/>
      <w:pPr>
        <w:tabs>
          <w:tab w:val="num" w:pos="360"/>
        </w:tabs>
        <w:ind w:left="360" w:hanging="360"/>
      </w:pPr>
    </w:lvl>
  </w:abstractNum>
  <w:abstractNum w:abstractNumId="30" w15:restartNumberingAfterBreak="0">
    <w:nsid w:val="29304145"/>
    <w:multiLevelType w:val="hybridMultilevel"/>
    <w:tmpl w:val="73F4C0A2"/>
    <w:lvl w:ilvl="0" w:tplc="0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2EAF2C68"/>
    <w:multiLevelType w:val="hybridMultilevel"/>
    <w:tmpl w:val="0A804B18"/>
    <w:lvl w:ilvl="0" w:tplc="466AC45C">
      <w:start w:val="1"/>
      <w:numFmt w:val="bullet"/>
      <w:pStyle w:val="Bulleted"/>
      <w:lvlText w:val=""/>
      <w:lvlJc w:val="left"/>
      <w:pPr>
        <w:tabs>
          <w:tab w:val="num" w:pos="1152"/>
        </w:tabs>
        <w:ind w:left="1152" w:hanging="360"/>
      </w:pPr>
      <w:rPr>
        <w:rFonts w:ascii="Symbol" w:hAnsi="Symbol" w:hint="default"/>
      </w:rPr>
    </w:lvl>
    <w:lvl w:ilvl="1" w:tplc="3BACB6DE">
      <w:numFmt w:val="bullet"/>
      <w:lvlText w:val="-"/>
      <w:lvlJc w:val="left"/>
      <w:pPr>
        <w:tabs>
          <w:tab w:val="num" w:pos="2187"/>
        </w:tabs>
        <w:ind w:left="2187" w:hanging="675"/>
      </w:pPr>
      <w:rPr>
        <w:rFonts w:ascii="Times New Roman" w:eastAsia="Times New Roman" w:hAnsi="Times New Roman" w:cs="Times New Roman" w:hint="default"/>
      </w:rPr>
    </w:lvl>
    <w:lvl w:ilvl="2" w:tplc="04090005">
      <w:start w:val="1"/>
      <w:numFmt w:val="bullet"/>
      <w:lvlText w:val=""/>
      <w:lvlJc w:val="left"/>
      <w:pPr>
        <w:tabs>
          <w:tab w:val="num" w:pos="2592"/>
        </w:tabs>
        <w:ind w:left="2592" w:hanging="360"/>
      </w:pPr>
      <w:rPr>
        <w:rFonts w:ascii="Wingdings" w:hAnsi="Wingdings" w:hint="default"/>
      </w:rPr>
    </w:lvl>
    <w:lvl w:ilvl="3" w:tplc="04090001">
      <w:start w:val="1"/>
      <w:numFmt w:val="bullet"/>
      <w:lvlText w:val=""/>
      <w:lvlJc w:val="left"/>
      <w:pPr>
        <w:tabs>
          <w:tab w:val="num" w:pos="3312"/>
        </w:tabs>
        <w:ind w:left="3312" w:hanging="360"/>
      </w:pPr>
      <w:rPr>
        <w:rFonts w:ascii="Symbol" w:hAnsi="Symbol" w:hint="default"/>
      </w:rPr>
    </w:lvl>
    <w:lvl w:ilvl="4" w:tplc="04090003" w:tentative="1">
      <w:start w:val="1"/>
      <w:numFmt w:val="bullet"/>
      <w:lvlText w:val="o"/>
      <w:lvlJc w:val="left"/>
      <w:pPr>
        <w:tabs>
          <w:tab w:val="num" w:pos="4032"/>
        </w:tabs>
        <w:ind w:left="4032" w:hanging="360"/>
      </w:pPr>
      <w:rPr>
        <w:rFonts w:ascii="Courier New" w:hAnsi="Courier New" w:cs="Courier New" w:hint="default"/>
      </w:rPr>
    </w:lvl>
    <w:lvl w:ilvl="5" w:tplc="04090005" w:tentative="1">
      <w:start w:val="1"/>
      <w:numFmt w:val="bullet"/>
      <w:lvlText w:val=""/>
      <w:lvlJc w:val="left"/>
      <w:pPr>
        <w:tabs>
          <w:tab w:val="num" w:pos="4752"/>
        </w:tabs>
        <w:ind w:left="4752" w:hanging="360"/>
      </w:pPr>
      <w:rPr>
        <w:rFonts w:ascii="Wingdings" w:hAnsi="Wingdings" w:hint="default"/>
      </w:rPr>
    </w:lvl>
    <w:lvl w:ilvl="6" w:tplc="04090001" w:tentative="1">
      <w:start w:val="1"/>
      <w:numFmt w:val="bullet"/>
      <w:lvlText w:val=""/>
      <w:lvlJc w:val="left"/>
      <w:pPr>
        <w:tabs>
          <w:tab w:val="num" w:pos="5472"/>
        </w:tabs>
        <w:ind w:left="5472" w:hanging="360"/>
      </w:pPr>
      <w:rPr>
        <w:rFonts w:ascii="Symbol" w:hAnsi="Symbol" w:hint="default"/>
      </w:rPr>
    </w:lvl>
    <w:lvl w:ilvl="7" w:tplc="04090003" w:tentative="1">
      <w:start w:val="1"/>
      <w:numFmt w:val="bullet"/>
      <w:lvlText w:val="o"/>
      <w:lvlJc w:val="left"/>
      <w:pPr>
        <w:tabs>
          <w:tab w:val="num" w:pos="6192"/>
        </w:tabs>
        <w:ind w:left="6192" w:hanging="360"/>
      </w:pPr>
      <w:rPr>
        <w:rFonts w:ascii="Courier New" w:hAnsi="Courier New" w:cs="Courier New" w:hint="default"/>
      </w:rPr>
    </w:lvl>
    <w:lvl w:ilvl="8" w:tplc="04090005" w:tentative="1">
      <w:start w:val="1"/>
      <w:numFmt w:val="bullet"/>
      <w:lvlText w:val=""/>
      <w:lvlJc w:val="left"/>
      <w:pPr>
        <w:tabs>
          <w:tab w:val="num" w:pos="6912"/>
        </w:tabs>
        <w:ind w:left="6912" w:hanging="360"/>
      </w:pPr>
      <w:rPr>
        <w:rFonts w:ascii="Wingdings" w:hAnsi="Wingdings" w:hint="default"/>
      </w:rPr>
    </w:lvl>
  </w:abstractNum>
  <w:abstractNum w:abstractNumId="32" w15:restartNumberingAfterBreak="0">
    <w:nsid w:val="2FA45F89"/>
    <w:multiLevelType w:val="hybridMultilevel"/>
    <w:tmpl w:val="C21AEA2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06263E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4" w15:restartNumberingAfterBreak="0">
    <w:nsid w:val="306F5DF8"/>
    <w:multiLevelType w:val="hybridMultilevel"/>
    <w:tmpl w:val="852438B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357"/>
        </w:tabs>
        <w:ind w:left="-357" w:hanging="360"/>
      </w:pPr>
      <w:rPr>
        <w:rFonts w:ascii="Courier New" w:hAnsi="Courier New" w:cs="Courier New" w:hint="default"/>
      </w:rPr>
    </w:lvl>
    <w:lvl w:ilvl="2" w:tplc="04090005" w:tentative="1">
      <w:start w:val="1"/>
      <w:numFmt w:val="bullet"/>
      <w:lvlText w:val=""/>
      <w:lvlJc w:val="left"/>
      <w:pPr>
        <w:tabs>
          <w:tab w:val="num" w:pos="363"/>
        </w:tabs>
        <w:ind w:left="363" w:hanging="360"/>
      </w:pPr>
      <w:rPr>
        <w:rFonts w:ascii="Wingdings" w:hAnsi="Wingdings" w:hint="default"/>
      </w:rPr>
    </w:lvl>
    <w:lvl w:ilvl="3" w:tplc="04090001" w:tentative="1">
      <w:start w:val="1"/>
      <w:numFmt w:val="bullet"/>
      <w:lvlText w:val=""/>
      <w:lvlJc w:val="left"/>
      <w:pPr>
        <w:tabs>
          <w:tab w:val="num" w:pos="1083"/>
        </w:tabs>
        <w:ind w:left="1083" w:hanging="360"/>
      </w:pPr>
      <w:rPr>
        <w:rFonts w:ascii="Symbol" w:hAnsi="Symbol" w:hint="default"/>
      </w:rPr>
    </w:lvl>
    <w:lvl w:ilvl="4" w:tplc="04090003" w:tentative="1">
      <w:start w:val="1"/>
      <w:numFmt w:val="bullet"/>
      <w:lvlText w:val="o"/>
      <w:lvlJc w:val="left"/>
      <w:pPr>
        <w:tabs>
          <w:tab w:val="num" w:pos="1803"/>
        </w:tabs>
        <w:ind w:left="1803" w:hanging="360"/>
      </w:pPr>
      <w:rPr>
        <w:rFonts w:ascii="Courier New" w:hAnsi="Courier New" w:cs="Courier New" w:hint="default"/>
      </w:rPr>
    </w:lvl>
    <w:lvl w:ilvl="5" w:tplc="04090005" w:tentative="1">
      <w:start w:val="1"/>
      <w:numFmt w:val="bullet"/>
      <w:lvlText w:val=""/>
      <w:lvlJc w:val="left"/>
      <w:pPr>
        <w:tabs>
          <w:tab w:val="num" w:pos="2523"/>
        </w:tabs>
        <w:ind w:left="2523" w:hanging="360"/>
      </w:pPr>
      <w:rPr>
        <w:rFonts w:ascii="Wingdings" w:hAnsi="Wingdings" w:hint="default"/>
      </w:rPr>
    </w:lvl>
    <w:lvl w:ilvl="6" w:tplc="04090001" w:tentative="1">
      <w:start w:val="1"/>
      <w:numFmt w:val="bullet"/>
      <w:lvlText w:val=""/>
      <w:lvlJc w:val="left"/>
      <w:pPr>
        <w:tabs>
          <w:tab w:val="num" w:pos="3243"/>
        </w:tabs>
        <w:ind w:left="3243" w:hanging="360"/>
      </w:pPr>
      <w:rPr>
        <w:rFonts w:ascii="Symbol" w:hAnsi="Symbol" w:hint="default"/>
      </w:rPr>
    </w:lvl>
    <w:lvl w:ilvl="7" w:tplc="04090003" w:tentative="1">
      <w:start w:val="1"/>
      <w:numFmt w:val="bullet"/>
      <w:lvlText w:val="o"/>
      <w:lvlJc w:val="left"/>
      <w:pPr>
        <w:tabs>
          <w:tab w:val="num" w:pos="3963"/>
        </w:tabs>
        <w:ind w:left="3963" w:hanging="360"/>
      </w:pPr>
      <w:rPr>
        <w:rFonts w:ascii="Courier New" w:hAnsi="Courier New" w:cs="Courier New" w:hint="default"/>
      </w:rPr>
    </w:lvl>
    <w:lvl w:ilvl="8" w:tplc="04090005" w:tentative="1">
      <w:start w:val="1"/>
      <w:numFmt w:val="bullet"/>
      <w:lvlText w:val=""/>
      <w:lvlJc w:val="left"/>
      <w:pPr>
        <w:tabs>
          <w:tab w:val="num" w:pos="4683"/>
        </w:tabs>
        <w:ind w:left="4683" w:hanging="360"/>
      </w:pPr>
      <w:rPr>
        <w:rFonts w:ascii="Wingdings" w:hAnsi="Wingdings" w:hint="default"/>
      </w:rPr>
    </w:lvl>
  </w:abstractNum>
  <w:abstractNum w:abstractNumId="35" w15:restartNumberingAfterBreak="0">
    <w:nsid w:val="32DC50BE"/>
    <w:multiLevelType w:val="hybridMultilevel"/>
    <w:tmpl w:val="7E90CA0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6" w15:restartNumberingAfterBreak="0">
    <w:nsid w:val="335340AD"/>
    <w:multiLevelType w:val="singleLevel"/>
    <w:tmpl w:val="C250227C"/>
    <w:lvl w:ilvl="0">
      <w:start w:val="1"/>
      <w:numFmt w:val="decimal"/>
      <w:lvlText w:val="%1)"/>
      <w:lvlJc w:val="left"/>
      <w:pPr>
        <w:tabs>
          <w:tab w:val="num" w:pos="360"/>
        </w:tabs>
        <w:ind w:left="360" w:hanging="360"/>
      </w:pPr>
    </w:lvl>
  </w:abstractNum>
  <w:abstractNum w:abstractNumId="37" w15:restartNumberingAfterBreak="0">
    <w:nsid w:val="33E22491"/>
    <w:multiLevelType w:val="hybridMultilevel"/>
    <w:tmpl w:val="0914C190"/>
    <w:lvl w:ilvl="0" w:tplc="B630075E">
      <w:start w:val="1"/>
      <w:numFmt w:val="bullet"/>
      <w:lvlText w:val="-"/>
      <w:lvlJc w:val="left"/>
      <w:pPr>
        <w:tabs>
          <w:tab w:val="num" w:pos="360"/>
        </w:tabs>
        <w:ind w:left="360" w:hanging="360"/>
      </w:pPr>
      <w:rPr>
        <w:rFonts w:ascii="Times New Roman"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 w15:restartNumberingAfterBreak="0">
    <w:nsid w:val="38874C62"/>
    <w:multiLevelType w:val="hybridMultilevel"/>
    <w:tmpl w:val="16D67CC6"/>
    <w:lvl w:ilvl="0" w:tplc="0409000F">
      <w:start w:val="1"/>
      <w:numFmt w:val="decimal"/>
      <w:lvlText w:val="%1."/>
      <w:lvlJc w:val="left"/>
      <w:pPr>
        <w:tabs>
          <w:tab w:val="num" w:pos="792"/>
        </w:tabs>
        <w:ind w:left="792" w:hanging="360"/>
      </w:pPr>
      <w:rPr>
        <w:rFonts w:hint="default"/>
      </w:rPr>
    </w:lvl>
    <w:lvl w:ilvl="1" w:tplc="E1D64C3A">
      <w:start w:val="1"/>
      <w:numFmt w:val="bullet"/>
      <w:lvlText w:val=""/>
      <w:lvlJc w:val="left"/>
      <w:pPr>
        <w:tabs>
          <w:tab w:val="num" w:pos="1440"/>
        </w:tabs>
        <w:ind w:left="1440" w:hanging="288"/>
      </w:pPr>
      <w:rPr>
        <w:rFonts w:ascii="Symbol" w:hAnsi="Symbol" w:hint="default"/>
      </w:rPr>
    </w:lvl>
    <w:lvl w:ilvl="2" w:tplc="04090005">
      <w:start w:val="1"/>
      <w:numFmt w:val="bullet"/>
      <w:lvlText w:val=""/>
      <w:lvlJc w:val="left"/>
      <w:pPr>
        <w:tabs>
          <w:tab w:val="num" w:pos="2232"/>
        </w:tabs>
        <w:ind w:left="2232" w:hanging="360"/>
      </w:pPr>
      <w:rPr>
        <w:rFonts w:ascii="Wingdings" w:hAnsi="Wingdings" w:hint="default"/>
      </w:rPr>
    </w:lvl>
    <w:lvl w:ilvl="3" w:tplc="04090001" w:tentative="1">
      <w:start w:val="1"/>
      <w:numFmt w:val="bullet"/>
      <w:lvlText w:val=""/>
      <w:lvlJc w:val="left"/>
      <w:pPr>
        <w:tabs>
          <w:tab w:val="num" w:pos="2952"/>
        </w:tabs>
        <w:ind w:left="2952" w:hanging="360"/>
      </w:pPr>
      <w:rPr>
        <w:rFonts w:ascii="Symbol" w:hAnsi="Symbol" w:hint="default"/>
      </w:rPr>
    </w:lvl>
    <w:lvl w:ilvl="4" w:tplc="04090003" w:tentative="1">
      <w:start w:val="1"/>
      <w:numFmt w:val="bullet"/>
      <w:lvlText w:val="o"/>
      <w:lvlJc w:val="left"/>
      <w:pPr>
        <w:tabs>
          <w:tab w:val="num" w:pos="3672"/>
        </w:tabs>
        <w:ind w:left="3672" w:hanging="360"/>
      </w:pPr>
      <w:rPr>
        <w:rFonts w:ascii="Courier New" w:hAnsi="Courier New" w:hint="default"/>
      </w:rPr>
    </w:lvl>
    <w:lvl w:ilvl="5" w:tplc="04090005" w:tentative="1">
      <w:start w:val="1"/>
      <w:numFmt w:val="bullet"/>
      <w:lvlText w:val=""/>
      <w:lvlJc w:val="left"/>
      <w:pPr>
        <w:tabs>
          <w:tab w:val="num" w:pos="4392"/>
        </w:tabs>
        <w:ind w:left="4392" w:hanging="360"/>
      </w:pPr>
      <w:rPr>
        <w:rFonts w:ascii="Wingdings" w:hAnsi="Wingdings" w:hint="default"/>
      </w:rPr>
    </w:lvl>
    <w:lvl w:ilvl="6" w:tplc="04090001" w:tentative="1">
      <w:start w:val="1"/>
      <w:numFmt w:val="bullet"/>
      <w:lvlText w:val=""/>
      <w:lvlJc w:val="left"/>
      <w:pPr>
        <w:tabs>
          <w:tab w:val="num" w:pos="5112"/>
        </w:tabs>
        <w:ind w:left="5112" w:hanging="360"/>
      </w:pPr>
      <w:rPr>
        <w:rFonts w:ascii="Symbol" w:hAnsi="Symbol" w:hint="default"/>
      </w:rPr>
    </w:lvl>
    <w:lvl w:ilvl="7" w:tplc="04090003" w:tentative="1">
      <w:start w:val="1"/>
      <w:numFmt w:val="bullet"/>
      <w:lvlText w:val="o"/>
      <w:lvlJc w:val="left"/>
      <w:pPr>
        <w:tabs>
          <w:tab w:val="num" w:pos="5832"/>
        </w:tabs>
        <w:ind w:left="5832" w:hanging="360"/>
      </w:pPr>
      <w:rPr>
        <w:rFonts w:ascii="Courier New" w:hAnsi="Courier New" w:hint="default"/>
      </w:rPr>
    </w:lvl>
    <w:lvl w:ilvl="8" w:tplc="04090005" w:tentative="1">
      <w:start w:val="1"/>
      <w:numFmt w:val="bullet"/>
      <w:lvlText w:val=""/>
      <w:lvlJc w:val="left"/>
      <w:pPr>
        <w:tabs>
          <w:tab w:val="num" w:pos="6552"/>
        </w:tabs>
        <w:ind w:left="6552" w:hanging="360"/>
      </w:pPr>
      <w:rPr>
        <w:rFonts w:ascii="Wingdings" w:hAnsi="Wingdings" w:hint="default"/>
      </w:rPr>
    </w:lvl>
  </w:abstractNum>
  <w:abstractNum w:abstractNumId="39" w15:restartNumberingAfterBreak="0">
    <w:nsid w:val="3B0E596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0" w15:restartNumberingAfterBreak="0">
    <w:nsid w:val="3CDF7DD8"/>
    <w:multiLevelType w:val="hybridMultilevel"/>
    <w:tmpl w:val="155815B4"/>
    <w:lvl w:ilvl="0" w:tplc="04090005">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1" w15:restartNumberingAfterBreak="0">
    <w:nsid w:val="424C27B2"/>
    <w:multiLevelType w:val="hybridMultilevel"/>
    <w:tmpl w:val="45FE8C1E"/>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42" w15:restartNumberingAfterBreak="0">
    <w:nsid w:val="42D948D7"/>
    <w:multiLevelType w:val="singleLevel"/>
    <w:tmpl w:val="04090001"/>
    <w:lvl w:ilvl="0">
      <w:start w:val="1"/>
      <w:numFmt w:val="bullet"/>
      <w:lvlText w:val=""/>
      <w:lvlJc w:val="left"/>
      <w:pPr>
        <w:tabs>
          <w:tab w:val="num" w:pos="720"/>
        </w:tabs>
        <w:ind w:left="720" w:hanging="360"/>
      </w:pPr>
      <w:rPr>
        <w:rFonts w:ascii="Symbol" w:hAnsi="Symbol" w:hint="default"/>
      </w:rPr>
    </w:lvl>
  </w:abstractNum>
  <w:abstractNum w:abstractNumId="43" w15:restartNumberingAfterBreak="0">
    <w:nsid w:val="43583E07"/>
    <w:multiLevelType w:val="hybridMultilevel"/>
    <w:tmpl w:val="BF466AE8"/>
    <w:lvl w:ilvl="0" w:tplc="04090005">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4" w15:restartNumberingAfterBreak="0">
    <w:nsid w:val="449D08A5"/>
    <w:multiLevelType w:val="hybridMultilevel"/>
    <w:tmpl w:val="A6404F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5" w15:restartNumberingAfterBreak="0">
    <w:nsid w:val="458257C6"/>
    <w:multiLevelType w:val="hybridMultilevel"/>
    <w:tmpl w:val="81C6F756"/>
    <w:lvl w:ilvl="0" w:tplc="A6CC8C1C">
      <w:start w:val="1"/>
      <w:numFmt w:val="upperLetter"/>
      <w:lvlText w:val="%1."/>
      <w:lvlJc w:val="left"/>
      <w:pPr>
        <w:ind w:left="765" w:hanging="40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458C3BE2"/>
    <w:multiLevelType w:val="hybridMultilevel"/>
    <w:tmpl w:val="77626BA8"/>
    <w:name w:val="WW8Num172"/>
    <w:lvl w:ilvl="0" w:tplc="7110CDF8">
      <w:start w:val="1"/>
      <w:numFmt w:val="bullet"/>
      <w:pStyle w:val="Lista2"/>
      <w:lvlText w:val="o"/>
      <w:lvlJc w:val="left"/>
      <w:pPr>
        <w:tabs>
          <w:tab w:val="num" w:pos="1080"/>
        </w:tabs>
        <w:ind w:left="108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7" w15:restartNumberingAfterBreak="0">
    <w:nsid w:val="462836A0"/>
    <w:multiLevelType w:val="hybridMultilevel"/>
    <w:tmpl w:val="1F52DCBE"/>
    <w:lvl w:ilvl="0" w:tplc="0C1A0011">
      <w:start w:val="1"/>
      <w:numFmt w:val="decimal"/>
      <w:lvlText w:val="%1)"/>
      <w:lvlJc w:val="left"/>
      <w:pPr>
        <w:tabs>
          <w:tab w:val="num" w:pos="1468"/>
        </w:tabs>
        <w:ind w:left="1468" w:hanging="360"/>
      </w:pPr>
    </w:lvl>
    <w:lvl w:ilvl="1" w:tplc="0C1A0019" w:tentative="1">
      <w:start w:val="1"/>
      <w:numFmt w:val="lowerLetter"/>
      <w:lvlText w:val="%2."/>
      <w:lvlJc w:val="left"/>
      <w:pPr>
        <w:tabs>
          <w:tab w:val="num" w:pos="2188"/>
        </w:tabs>
        <w:ind w:left="2188" w:hanging="360"/>
      </w:pPr>
    </w:lvl>
    <w:lvl w:ilvl="2" w:tplc="0C1A001B" w:tentative="1">
      <w:start w:val="1"/>
      <w:numFmt w:val="lowerRoman"/>
      <w:lvlText w:val="%3."/>
      <w:lvlJc w:val="right"/>
      <w:pPr>
        <w:tabs>
          <w:tab w:val="num" w:pos="2908"/>
        </w:tabs>
        <w:ind w:left="2908" w:hanging="180"/>
      </w:pPr>
    </w:lvl>
    <w:lvl w:ilvl="3" w:tplc="0C1A000F" w:tentative="1">
      <w:start w:val="1"/>
      <w:numFmt w:val="decimal"/>
      <w:lvlText w:val="%4."/>
      <w:lvlJc w:val="left"/>
      <w:pPr>
        <w:tabs>
          <w:tab w:val="num" w:pos="3628"/>
        </w:tabs>
        <w:ind w:left="3628" w:hanging="360"/>
      </w:pPr>
    </w:lvl>
    <w:lvl w:ilvl="4" w:tplc="0C1A0019" w:tentative="1">
      <w:start w:val="1"/>
      <w:numFmt w:val="lowerLetter"/>
      <w:lvlText w:val="%5."/>
      <w:lvlJc w:val="left"/>
      <w:pPr>
        <w:tabs>
          <w:tab w:val="num" w:pos="4348"/>
        </w:tabs>
        <w:ind w:left="4348" w:hanging="360"/>
      </w:pPr>
    </w:lvl>
    <w:lvl w:ilvl="5" w:tplc="0C1A001B" w:tentative="1">
      <w:start w:val="1"/>
      <w:numFmt w:val="lowerRoman"/>
      <w:lvlText w:val="%6."/>
      <w:lvlJc w:val="right"/>
      <w:pPr>
        <w:tabs>
          <w:tab w:val="num" w:pos="5068"/>
        </w:tabs>
        <w:ind w:left="5068" w:hanging="180"/>
      </w:pPr>
    </w:lvl>
    <w:lvl w:ilvl="6" w:tplc="0C1A000F" w:tentative="1">
      <w:start w:val="1"/>
      <w:numFmt w:val="decimal"/>
      <w:lvlText w:val="%7."/>
      <w:lvlJc w:val="left"/>
      <w:pPr>
        <w:tabs>
          <w:tab w:val="num" w:pos="5788"/>
        </w:tabs>
        <w:ind w:left="5788" w:hanging="360"/>
      </w:pPr>
    </w:lvl>
    <w:lvl w:ilvl="7" w:tplc="0C1A0019" w:tentative="1">
      <w:start w:val="1"/>
      <w:numFmt w:val="lowerLetter"/>
      <w:lvlText w:val="%8."/>
      <w:lvlJc w:val="left"/>
      <w:pPr>
        <w:tabs>
          <w:tab w:val="num" w:pos="6508"/>
        </w:tabs>
        <w:ind w:left="6508" w:hanging="360"/>
      </w:pPr>
    </w:lvl>
    <w:lvl w:ilvl="8" w:tplc="0C1A001B" w:tentative="1">
      <w:start w:val="1"/>
      <w:numFmt w:val="lowerRoman"/>
      <w:lvlText w:val="%9."/>
      <w:lvlJc w:val="right"/>
      <w:pPr>
        <w:tabs>
          <w:tab w:val="num" w:pos="7228"/>
        </w:tabs>
        <w:ind w:left="7228" w:hanging="180"/>
      </w:pPr>
    </w:lvl>
  </w:abstractNum>
  <w:abstractNum w:abstractNumId="48" w15:restartNumberingAfterBreak="0">
    <w:nsid w:val="493706BA"/>
    <w:multiLevelType w:val="multilevel"/>
    <w:tmpl w:val="88046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B246514"/>
    <w:multiLevelType w:val="hybridMultilevel"/>
    <w:tmpl w:val="D9648932"/>
    <w:lvl w:ilvl="0" w:tplc="0C1A0011">
      <w:start w:val="1"/>
      <w:numFmt w:val="decimal"/>
      <w:lvlText w:val="%1)"/>
      <w:lvlJc w:val="left"/>
      <w:pPr>
        <w:tabs>
          <w:tab w:val="num" w:pos="1468"/>
        </w:tabs>
        <w:ind w:left="1468"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15:restartNumberingAfterBreak="0">
    <w:nsid w:val="4CDC497F"/>
    <w:multiLevelType w:val="hybridMultilevel"/>
    <w:tmpl w:val="BAD86698"/>
    <w:lvl w:ilvl="0" w:tplc="52C48F7C">
      <w:start w:val="1"/>
      <w:numFmt w:val="bullet"/>
      <w:lvlText w:val="o"/>
      <w:lvlJc w:val="left"/>
      <w:pPr>
        <w:tabs>
          <w:tab w:val="num" w:pos="1440"/>
        </w:tabs>
        <w:ind w:left="2160" w:hanging="363"/>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504661D3"/>
    <w:multiLevelType w:val="hybridMultilevel"/>
    <w:tmpl w:val="AF4C76E6"/>
    <w:lvl w:ilvl="0" w:tplc="A066EB7C">
      <w:start w:val="1"/>
      <w:numFmt w:val="bullet"/>
      <w:pStyle w:val="Lista1"/>
      <w:lvlText w:val=""/>
      <w:lvlJc w:val="left"/>
      <w:pPr>
        <w:tabs>
          <w:tab w:val="num" w:pos="792"/>
        </w:tabs>
        <w:ind w:left="792" w:hanging="360"/>
      </w:pPr>
      <w:rPr>
        <w:rFonts w:ascii="Symbol" w:hAnsi="Symbol" w:hint="default"/>
      </w:rPr>
    </w:lvl>
    <w:lvl w:ilvl="1" w:tplc="E1D64C3A">
      <w:start w:val="1"/>
      <w:numFmt w:val="bullet"/>
      <w:lvlText w:val=""/>
      <w:lvlJc w:val="left"/>
      <w:pPr>
        <w:tabs>
          <w:tab w:val="num" w:pos="1440"/>
        </w:tabs>
        <w:ind w:left="1440" w:hanging="288"/>
      </w:pPr>
      <w:rPr>
        <w:rFonts w:ascii="Symbol" w:hAnsi="Symbol" w:hint="default"/>
      </w:rPr>
    </w:lvl>
    <w:lvl w:ilvl="2" w:tplc="04090005">
      <w:start w:val="1"/>
      <w:numFmt w:val="bullet"/>
      <w:lvlText w:val=""/>
      <w:lvlJc w:val="left"/>
      <w:pPr>
        <w:tabs>
          <w:tab w:val="num" w:pos="2232"/>
        </w:tabs>
        <w:ind w:left="2232" w:hanging="360"/>
      </w:pPr>
      <w:rPr>
        <w:rFonts w:ascii="Wingdings" w:hAnsi="Wingdings" w:hint="default"/>
      </w:rPr>
    </w:lvl>
    <w:lvl w:ilvl="3" w:tplc="04090001" w:tentative="1">
      <w:start w:val="1"/>
      <w:numFmt w:val="bullet"/>
      <w:lvlText w:val=""/>
      <w:lvlJc w:val="left"/>
      <w:pPr>
        <w:tabs>
          <w:tab w:val="num" w:pos="2952"/>
        </w:tabs>
        <w:ind w:left="2952" w:hanging="360"/>
      </w:pPr>
      <w:rPr>
        <w:rFonts w:ascii="Symbol" w:hAnsi="Symbol" w:hint="default"/>
      </w:rPr>
    </w:lvl>
    <w:lvl w:ilvl="4" w:tplc="04090003" w:tentative="1">
      <w:start w:val="1"/>
      <w:numFmt w:val="bullet"/>
      <w:lvlText w:val="o"/>
      <w:lvlJc w:val="left"/>
      <w:pPr>
        <w:tabs>
          <w:tab w:val="num" w:pos="3672"/>
        </w:tabs>
        <w:ind w:left="3672" w:hanging="360"/>
      </w:pPr>
      <w:rPr>
        <w:rFonts w:ascii="Courier New" w:hAnsi="Courier New" w:hint="default"/>
      </w:rPr>
    </w:lvl>
    <w:lvl w:ilvl="5" w:tplc="04090005" w:tentative="1">
      <w:start w:val="1"/>
      <w:numFmt w:val="bullet"/>
      <w:lvlText w:val=""/>
      <w:lvlJc w:val="left"/>
      <w:pPr>
        <w:tabs>
          <w:tab w:val="num" w:pos="4392"/>
        </w:tabs>
        <w:ind w:left="4392" w:hanging="360"/>
      </w:pPr>
      <w:rPr>
        <w:rFonts w:ascii="Wingdings" w:hAnsi="Wingdings" w:hint="default"/>
      </w:rPr>
    </w:lvl>
    <w:lvl w:ilvl="6" w:tplc="04090001" w:tentative="1">
      <w:start w:val="1"/>
      <w:numFmt w:val="bullet"/>
      <w:lvlText w:val=""/>
      <w:lvlJc w:val="left"/>
      <w:pPr>
        <w:tabs>
          <w:tab w:val="num" w:pos="5112"/>
        </w:tabs>
        <w:ind w:left="5112" w:hanging="360"/>
      </w:pPr>
      <w:rPr>
        <w:rFonts w:ascii="Symbol" w:hAnsi="Symbol" w:hint="default"/>
      </w:rPr>
    </w:lvl>
    <w:lvl w:ilvl="7" w:tplc="04090003" w:tentative="1">
      <w:start w:val="1"/>
      <w:numFmt w:val="bullet"/>
      <w:lvlText w:val="o"/>
      <w:lvlJc w:val="left"/>
      <w:pPr>
        <w:tabs>
          <w:tab w:val="num" w:pos="5832"/>
        </w:tabs>
        <w:ind w:left="5832" w:hanging="360"/>
      </w:pPr>
      <w:rPr>
        <w:rFonts w:ascii="Courier New" w:hAnsi="Courier New" w:hint="default"/>
      </w:rPr>
    </w:lvl>
    <w:lvl w:ilvl="8" w:tplc="04090005" w:tentative="1">
      <w:start w:val="1"/>
      <w:numFmt w:val="bullet"/>
      <w:lvlText w:val=""/>
      <w:lvlJc w:val="left"/>
      <w:pPr>
        <w:tabs>
          <w:tab w:val="num" w:pos="6552"/>
        </w:tabs>
        <w:ind w:left="6552" w:hanging="360"/>
      </w:pPr>
      <w:rPr>
        <w:rFonts w:ascii="Wingdings" w:hAnsi="Wingdings" w:hint="default"/>
      </w:rPr>
    </w:lvl>
  </w:abstractNum>
  <w:abstractNum w:abstractNumId="52" w15:restartNumberingAfterBreak="0">
    <w:nsid w:val="53AA65D6"/>
    <w:multiLevelType w:val="hybridMultilevel"/>
    <w:tmpl w:val="FD6256CC"/>
    <w:lvl w:ilvl="0" w:tplc="0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3" w15:restartNumberingAfterBreak="0">
    <w:nsid w:val="56B80F1B"/>
    <w:multiLevelType w:val="hybridMultilevel"/>
    <w:tmpl w:val="40B83E8A"/>
    <w:lvl w:ilvl="0" w:tplc="0409000F">
      <w:start w:val="1"/>
      <w:numFmt w:val="decimal"/>
      <w:lvlText w:val="%1."/>
      <w:lvlJc w:val="left"/>
      <w:pPr>
        <w:tabs>
          <w:tab w:val="num" w:pos="792"/>
        </w:tabs>
        <w:ind w:left="792" w:hanging="360"/>
      </w:pPr>
      <w:rPr>
        <w:rFonts w:hint="default"/>
      </w:rPr>
    </w:lvl>
    <w:lvl w:ilvl="1" w:tplc="E1D64C3A">
      <w:start w:val="1"/>
      <w:numFmt w:val="bullet"/>
      <w:lvlText w:val=""/>
      <w:lvlJc w:val="left"/>
      <w:pPr>
        <w:tabs>
          <w:tab w:val="num" w:pos="1440"/>
        </w:tabs>
        <w:ind w:left="1440" w:hanging="288"/>
      </w:pPr>
      <w:rPr>
        <w:rFonts w:ascii="Symbol" w:hAnsi="Symbol" w:hint="default"/>
      </w:rPr>
    </w:lvl>
    <w:lvl w:ilvl="2" w:tplc="04090005">
      <w:start w:val="1"/>
      <w:numFmt w:val="bullet"/>
      <w:lvlText w:val=""/>
      <w:lvlJc w:val="left"/>
      <w:pPr>
        <w:tabs>
          <w:tab w:val="num" w:pos="2232"/>
        </w:tabs>
        <w:ind w:left="2232" w:hanging="360"/>
      </w:pPr>
      <w:rPr>
        <w:rFonts w:ascii="Wingdings" w:hAnsi="Wingdings" w:hint="default"/>
      </w:rPr>
    </w:lvl>
    <w:lvl w:ilvl="3" w:tplc="04090001" w:tentative="1">
      <w:start w:val="1"/>
      <w:numFmt w:val="bullet"/>
      <w:lvlText w:val=""/>
      <w:lvlJc w:val="left"/>
      <w:pPr>
        <w:tabs>
          <w:tab w:val="num" w:pos="2952"/>
        </w:tabs>
        <w:ind w:left="2952" w:hanging="360"/>
      </w:pPr>
      <w:rPr>
        <w:rFonts w:ascii="Symbol" w:hAnsi="Symbol" w:hint="default"/>
      </w:rPr>
    </w:lvl>
    <w:lvl w:ilvl="4" w:tplc="04090003" w:tentative="1">
      <w:start w:val="1"/>
      <w:numFmt w:val="bullet"/>
      <w:lvlText w:val="o"/>
      <w:lvlJc w:val="left"/>
      <w:pPr>
        <w:tabs>
          <w:tab w:val="num" w:pos="3672"/>
        </w:tabs>
        <w:ind w:left="3672" w:hanging="360"/>
      </w:pPr>
      <w:rPr>
        <w:rFonts w:ascii="Courier New" w:hAnsi="Courier New" w:hint="default"/>
      </w:rPr>
    </w:lvl>
    <w:lvl w:ilvl="5" w:tplc="04090005" w:tentative="1">
      <w:start w:val="1"/>
      <w:numFmt w:val="bullet"/>
      <w:lvlText w:val=""/>
      <w:lvlJc w:val="left"/>
      <w:pPr>
        <w:tabs>
          <w:tab w:val="num" w:pos="4392"/>
        </w:tabs>
        <w:ind w:left="4392" w:hanging="360"/>
      </w:pPr>
      <w:rPr>
        <w:rFonts w:ascii="Wingdings" w:hAnsi="Wingdings" w:hint="default"/>
      </w:rPr>
    </w:lvl>
    <w:lvl w:ilvl="6" w:tplc="04090001" w:tentative="1">
      <w:start w:val="1"/>
      <w:numFmt w:val="bullet"/>
      <w:lvlText w:val=""/>
      <w:lvlJc w:val="left"/>
      <w:pPr>
        <w:tabs>
          <w:tab w:val="num" w:pos="5112"/>
        </w:tabs>
        <w:ind w:left="5112" w:hanging="360"/>
      </w:pPr>
      <w:rPr>
        <w:rFonts w:ascii="Symbol" w:hAnsi="Symbol" w:hint="default"/>
      </w:rPr>
    </w:lvl>
    <w:lvl w:ilvl="7" w:tplc="04090003" w:tentative="1">
      <w:start w:val="1"/>
      <w:numFmt w:val="bullet"/>
      <w:lvlText w:val="o"/>
      <w:lvlJc w:val="left"/>
      <w:pPr>
        <w:tabs>
          <w:tab w:val="num" w:pos="5832"/>
        </w:tabs>
        <w:ind w:left="5832" w:hanging="360"/>
      </w:pPr>
      <w:rPr>
        <w:rFonts w:ascii="Courier New" w:hAnsi="Courier New" w:hint="default"/>
      </w:rPr>
    </w:lvl>
    <w:lvl w:ilvl="8" w:tplc="04090005" w:tentative="1">
      <w:start w:val="1"/>
      <w:numFmt w:val="bullet"/>
      <w:lvlText w:val=""/>
      <w:lvlJc w:val="left"/>
      <w:pPr>
        <w:tabs>
          <w:tab w:val="num" w:pos="6552"/>
        </w:tabs>
        <w:ind w:left="6552" w:hanging="360"/>
      </w:pPr>
      <w:rPr>
        <w:rFonts w:ascii="Wingdings" w:hAnsi="Wingdings" w:hint="default"/>
      </w:rPr>
    </w:lvl>
  </w:abstractNum>
  <w:abstractNum w:abstractNumId="54" w15:restartNumberingAfterBreak="0">
    <w:nsid w:val="57B1570C"/>
    <w:multiLevelType w:val="hybridMultilevel"/>
    <w:tmpl w:val="42AE87EA"/>
    <w:lvl w:ilvl="0" w:tplc="0C1A0011">
      <w:start w:val="1"/>
      <w:numFmt w:val="decimal"/>
      <w:lvlText w:val="%1)"/>
      <w:lvlJc w:val="left"/>
      <w:pPr>
        <w:tabs>
          <w:tab w:val="num" w:pos="1468"/>
        </w:tabs>
        <w:ind w:left="1468"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5" w15:restartNumberingAfterBreak="0">
    <w:nsid w:val="5A06521C"/>
    <w:multiLevelType w:val="hybridMultilevel"/>
    <w:tmpl w:val="61929E88"/>
    <w:lvl w:ilvl="0" w:tplc="0409000F">
      <w:start w:val="1"/>
      <w:numFmt w:val="decimal"/>
      <w:lvlText w:val="%1."/>
      <w:lvlJc w:val="left"/>
      <w:pPr>
        <w:tabs>
          <w:tab w:val="num" w:pos="792"/>
        </w:tabs>
        <w:ind w:left="792" w:hanging="360"/>
      </w:pPr>
    </w:lvl>
    <w:lvl w:ilvl="1" w:tplc="04090019" w:tentative="1">
      <w:start w:val="1"/>
      <w:numFmt w:val="lowerLetter"/>
      <w:lvlText w:val="%2."/>
      <w:lvlJc w:val="left"/>
      <w:pPr>
        <w:tabs>
          <w:tab w:val="num" w:pos="1512"/>
        </w:tabs>
        <w:ind w:left="1512" w:hanging="360"/>
      </w:pPr>
    </w:lvl>
    <w:lvl w:ilvl="2" w:tplc="0409001B" w:tentative="1">
      <w:start w:val="1"/>
      <w:numFmt w:val="lowerRoman"/>
      <w:lvlText w:val="%3."/>
      <w:lvlJc w:val="right"/>
      <w:pPr>
        <w:tabs>
          <w:tab w:val="num" w:pos="2232"/>
        </w:tabs>
        <w:ind w:left="2232" w:hanging="180"/>
      </w:pPr>
    </w:lvl>
    <w:lvl w:ilvl="3" w:tplc="0409000F" w:tentative="1">
      <w:start w:val="1"/>
      <w:numFmt w:val="decimal"/>
      <w:lvlText w:val="%4."/>
      <w:lvlJc w:val="left"/>
      <w:pPr>
        <w:tabs>
          <w:tab w:val="num" w:pos="2952"/>
        </w:tabs>
        <w:ind w:left="2952" w:hanging="360"/>
      </w:pPr>
    </w:lvl>
    <w:lvl w:ilvl="4" w:tplc="04090019" w:tentative="1">
      <w:start w:val="1"/>
      <w:numFmt w:val="lowerLetter"/>
      <w:lvlText w:val="%5."/>
      <w:lvlJc w:val="left"/>
      <w:pPr>
        <w:tabs>
          <w:tab w:val="num" w:pos="3672"/>
        </w:tabs>
        <w:ind w:left="3672" w:hanging="360"/>
      </w:pPr>
    </w:lvl>
    <w:lvl w:ilvl="5" w:tplc="0409001B" w:tentative="1">
      <w:start w:val="1"/>
      <w:numFmt w:val="lowerRoman"/>
      <w:lvlText w:val="%6."/>
      <w:lvlJc w:val="right"/>
      <w:pPr>
        <w:tabs>
          <w:tab w:val="num" w:pos="4392"/>
        </w:tabs>
        <w:ind w:left="4392" w:hanging="180"/>
      </w:pPr>
    </w:lvl>
    <w:lvl w:ilvl="6" w:tplc="0409000F" w:tentative="1">
      <w:start w:val="1"/>
      <w:numFmt w:val="decimal"/>
      <w:lvlText w:val="%7."/>
      <w:lvlJc w:val="left"/>
      <w:pPr>
        <w:tabs>
          <w:tab w:val="num" w:pos="5112"/>
        </w:tabs>
        <w:ind w:left="5112" w:hanging="360"/>
      </w:pPr>
    </w:lvl>
    <w:lvl w:ilvl="7" w:tplc="04090019" w:tentative="1">
      <w:start w:val="1"/>
      <w:numFmt w:val="lowerLetter"/>
      <w:lvlText w:val="%8."/>
      <w:lvlJc w:val="left"/>
      <w:pPr>
        <w:tabs>
          <w:tab w:val="num" w:pos="5832"/>
        </w:tabs>
        <w:ind w:left="5832" w:hanging="360"/>
      </w:pPr>
    </w:lvl>
    <w:lvl w:ilvl="8" w:tplc="0409001B" w:tentative="1">
      <w:start w:val="1"/>
      <w:numFmt w:val="lowerRoman"/>
      <w:lvlText w:val="%9."/>
      <w:lvlJc w:val="right"/>
      <w:pPr>
        <w:tabs>
          <w:tab w:val="num" w:pos="6552"/>
        </w:tabs>
        <w:ind w:left="6552" w:hanging="180"/>
      </w:pPr>
    </w:lvl>
  </w:abstractNum>
  <w:abstractNum w:abstractNumId="56" w15:restartNumberingAfterBreak="0">
    <w:nsid w:val="5A541D89"/>
    <w:multiLevelType w:val="hybridMultilevel"/>
    <w:tmpl w:val="D4820C0C"/>
    <w:lvl w:ilvl="0" w:tplc="0409000F">
      <w:start w:val="1"/>
      <w:numFmt w:val="decimal"/>
      <w:lvlText w:val="%1."/>
      <w:lvlJc w:val="left"/>
      <w:pPr>
        <w:ind w:left="720" w:hanging="360"/>
      </w:pPr>
    </w:lvl>
    <w:lvl w:ilvl="1" w:tplc="04090005">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AB16E98"/>
    <w:multiLevelType w:val="hybridMultilevel"/>
    <w:tmpl w:val="EEF6FAAC"/>
    <w:lvl w:ilvl="0" w:tplc="1A602FBE">
      <w:start w:val="1"/>
      <w:numFmt w:val="bullet"/>
      <w:pStyle w:val="BulletBox"/>
      <w:lvlText w:val=""/>
      <w:lvlJc w:val="left"/>
      <w:pPr>
        <w:tabs>
          <w:tab w:val="num" w:pos="1004"/>
        </w:tabs>
        <w:ind w:left="1004" w:hanging="360"/>
      </w:pPr>
      <w:rPr>
        <w:rFonts w:ascii="Symbol" w:hAnsi="Symbol" w:hint="default"/>
      </w:rPr>
    </w:lvl>
    <w:lvl w:ilvl="1" w:tplc="08090019" w:tentative="1">
      <w:start w:val="1"/>
      <w:numFmt w:val="lowerLetter"/>
      <w:lvlText w:val="%2."/>
      <w:lvlJc w:val="left"/>
      <w:pPr>
        <w:tabs>
          <w:tab w:val="num" w:pos="1724"/>
        </w:tabs>
        <w:ind w:left="1724" w:hanging="360"/>
      </w:pPr>
    </w:lvl>
    <w:lvl w:ilvl="2" w:tplc="0809001B" w:tentative="1">
      <w:start w:val="1"/>
      <w:numFmt w:val="lowerRoman"/>
      <w:lvlText w:val="%3."/>
      <w:lvlJc w:val="right"/>
      <w:pPr>
        <w:tabs>
          <w:tab w:val="num" w:pos="2444"/>
        </w:tabs>
        <w:ind w:left="2444" w:hanging="180"/>
      </w:pPr>
    </w:lvl>
    <w:lvl w:ilvl="3" w:tplc="0809000F" w:tentative="1">
      <w:start w:val="1"/>
      <w:numFmt w:val="decimal"/>
      <w:lvlText w:val="%4."/>
      <w:lvlJc w:val="left"/>
      <w:pPr>
        <w:tabs>
          <w:tab w:val="num" w:pos="3164"/>
        </w:tabs>
        <w:ind w:left="3164" w:hanging="360"/>
      </w:pPr>
    </w:lvl>
    <w:lvl w:ilvl="4" w:tplc="08090019" w:tentative="1">
      <w:start w:val="1"/>
      <w:numFmt w:val="lowerLetter"/>
      <w:lvlText w:val="%5."/>
      <w:lvlJc w:val="left"/>
      <w:pPr>
        <w:tabs>
          <w:tab w:val="num" w:pos="3884"/>
        </w:tabs>
        <w:ind w:left="3884" w:hanging="360"/>
      </w:pPr>
    </w:lvl>
    <w:lvl w:ilvl="5" w:tplc="0809001B" w:tentative="1">
      <w:start w:val="1"/>
      <w:numFmt w:val="lowerRoman"/>
      <w:lvlText w:val="%6."/>
      <w:lvlJc w:val="right"/>
      <w:pPr>
        <w:tabs>
          <w:tab w:val="num" w:pos="4604"/>
        </w:tabs>
        <w:ind w:left="4604" w:hanging="180"/>
      </w:pPr>
    </w:lvl>
    <w:lvl w:ilvl="6" w:tplc="0809000F" w:tentative="1">
      <w:start w:val="1"/>
      <w:numFmt w:val="decimal"/>
      <w:lvlText w:val="%7."/>
      <w:lvlJc w:val="left"/>
      <w:pPr>
        <w:tabs>
          <w:tab w:val="num" w:pos="5324"/>
        </w:tabs>
        <w:ind w:left="5324" w:hanging="360"/>
      </w:pPr>
    </w:lvl>
    <w:lvl w:ilvl="7" w:tplc="08090019" w:tentative="1">
      <w:start w:val="1"/>
      <w:numFmt w:val="lowerLetter"/>
      <w:lvlText w:val="%8."/>
      <w:lvlJc w:val="left"/>
      <w:pPr>
        <w:tabs>
          <w:tab w:val="num" w:pos="6044"/>
        </w:tabs>
        <w:ind w:left="6044" w:hanging="360"/>
      </w:pPr>
    </w:lvl>
    <w:lvl w:ilvl="8" w:tplc="0809001B" w:tentative="1">
      <w:start w:val="1"/>
      <w:numFmt w:val="lowerRoman"/>
      <w:lvlText w:val="%9."/>
      <w:lvlJc w:val="right"/>
      <w:pPr>
        <w:tabs>
          <w:tab w:val="num" w:pos="6764"/>
        </w:tabs>
        <w:ind w:left="6764" w:hanging="180"/>
      </w:pPr>
    </w:lvl>
  </w:abstractNum>
  <w:abstractNum w:abstractNumId="58" w15:restartNumberingAfterBreak="0">
    <w:nsid w:val="5F854BBD"/>
    <w:multiLevelType w:val="hybridMultilevel"/>
    <w:tmpl w:val="50F0819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9" w15:restartNumberingAfterBreak="0">
    <w:nsid w:val="5FBB50BF"/>
    <w:multiLevelType w:val="hybridMultilevel"/>
    <w:tmpl w:val="CBEA61BC"/>
    <w:lvl w:ilvl="0" w:tplc="0409000F">
      <w:start w:val="1"/>
      <w:numFmt w:val="decimal"/>
      <w:lvlText w:val="%1."/>
      <w:lvlJc w:val="left"/>
      <w:pPr>
        <w:tabs>
          <w:tab w:val="num" w:pos="1008"/>
        </w:tabs>
        <w:ind w:left="1008" w:hanging="360"/>
      </w:pPr>
    </w:lvl>
    <w:lvl w:ilvl="1" w:tplc="04090019" w:tentative="1">
      <w:start w:val="1"/>
      <w:numFmt w:val="lowerLetter"/>
      <w:lvlText w:val="%2."/>
      <w:lvlJc w:val="left"/>
      <w:pPr>
        <w:tabs>
          <w:tab w:val="num" w:pos="1728"/>
        </w:tabs>
        <w:ind w:left="1728" w:hanging="360"/>
      </w:pPr>
    </w:lvl>
    <w:lvl w:ilvl="2" w:tplc="0409001B" w:tentative="1">
      <w:start w:val="1"/>
      <w:numFmt w:val="lowerRoman"/>
      <w:lvlText w:val="%3."/>
      <w:lvlJc w:val="right"/>
      <w:pPr>
        <w:tabs>
          <w:tab w:val="num" w:pos="2448"/>
        </w:tabs>
        <w:ind w:left="2448" w:hanging="180"/>
      </w:pPr>
    </w:lvl>
    <w:lvl w:ilvl="3" w:tplc="0409000F" w:tentative="1">
      <w:start w:val="1"/>
      <w:numFmt w:val="decimal"/>
      <w:lvlText w:val="%4."/>
      <w:lvlJc w:val="left"/>
      <w:pPr>
        <w:tabs>
          <w:tab w:val="num" w:pos="3168"/>
        </w:tabs>
        <w:ind w:left="3168" w:hanging="360"/>
      </w:pPr>
    </w:lvl>
    <w:lvl w:ilvl="4" w:tplc="04090019" w:tentative="1">
      <w:start w:val="1"/>
      <w:numFmt w:val="lowerLetter"/>
      <w:lvlText w:val="%5."/>
      <w:lvlJc w:val="left"/>
      <w:pPr>
        <w:tabs>
          <w:tab w:val="num" w:pos="3888"/>
        </w:tabs>
        <w:ind w:left="3888" w:hanging="360"/>
      </w:pPr>
    </w:lvl>
    <w:lvl w:ilvl="5" w:tplc="0409001B" w:tentative="1">
      <w:start w:val="1"/>
      <w:numFmt w:val="lowerRoman"/>
      <w:lvlText w:val="%6."/>
      <w:lvlJc w:val="right"/>
      <w:pPr>
        <w:tabs>
          <w:tab w:val="num" w:pos="4608"/>
        </w:tabs>
        <w:ind w:left="4608" w:hanging="180"/>
      </w:pPr>
    </w:lvl>
    <w:lvl w:ilvl="6" w:tplc="0409000F" w:tentative="1">
      <w:start w:val="1"/>
      <w:numFmt w:val="decimal"/>
      <w:lvlText w:val="%7."/>
      <w:lvlJc w:val="left"/>
      <w:pPr>
        <w:tabs>
          <w:tab w:val="num" w:pos="5328"/>
        </w:tabs>
        <w:ind w:left="5328" w:hanging="360"/>
      </w:pPr>
    </w:lvl>
    <w:lvl w:ilvl="7" w:tplc="04090019" w:tentative="1">
      <w:start w:val="1"/>
      <w:numFmt w:val="lowerLetter"/>
      <w:lvlText w:val="%8."/>
      <w:lvlJc w:val="left"/>
      <w:pPr>
        <w:tabs>
          <w:tab w:val="num" w:pos="6048"/>
        </w:tabs>
        <w:ind w:left="6048" w:hanging="360"/>
      </w:pPr>
    </w:lvl>
    <w:lvl w:ilvl="8" w:tplc="0409001B" w:tentative="1">
      <w:start w:val="1"/>
      <w:numFmt w:val="lowerRoman"/>
      <w:lvlText w:val="%9."/>
      <w:lvlJc w:val="right"/>
      <w:pPr>
        <w:tabs>
          <w:tab w:val="num" w:pos="6768"/>
        </w:tabs>
        <w:ind w:left="6768" w:hanging="180"/>
      </w:pPr>
    </w:lvl>
  </w:abstractNum>
  <w:abstractNum w:abstractNumId="60" w15:restartNumberingAfterBreak="0">
    <w:nsid w:val="603E0779"/>
    <w:multiLevelType w:val="hybridMultilevel"/>
    <w:tmpl w:val="BD9CB66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60B41B7D"/>
    <w:multiLevelType w:val="hybridMultilevel"/>
    <w:tmpl w:val="4244A052"/>
    <w:lvl w:ilvl="0" w:tplc="C3D69EBC">
      <w:start w:val="2"/>
      <w:numFmt w:val="bullet"/>
      <w:lvlText w:val="-"/>
      <w:lvlJc w:val="left"/>
      <w:pPr>
        <w:tabs>
          <w:tab w:val="num" w:pos="420"/>
        </w:tabs>
        <w:ind w:left="420" w:hanging="360"/>
      </w:pPr>
      <w:rPr>
        <w:rFonts w:ascii="Times New Roman" w:eastAsia="Times New Roman" w:hAnsi="Times New Roman" w:cs="Times New Roman" w:hint="default"/>
      </w:rPr>
    </w:lvl>
    <w:lvl w:ilvl="1" w:tplc="04090003">
      <w:start w:val="1"/>
      <w:numFmt w:val="bullet"/>
      <w:lvlText w:val="o"/>
      <w:lvlJc w:val="left"/>
      <w:pPr>
        <w:tabs>
          <w:tab w:val="num" w:pos="1140"/>
        </w:tabs>
        <w:ind w:left="1140" w:hanging="360"/>
      </w:pPr>
      <w:rPr>
        <w:rFonts w:ascii="Courier New" w:hAnsi="Courier New" w:cs="Courier New" w:hint="default"/>
      </w:rPr>
    </w:lvl>
    <w:lvl w:ilvl="2" w:tplc="04090005" w:tentative="1">
      <w:start w:val="1"/>
      <w:numFmt w:val="bullet"/>
      <w:lvlText w:val=""/>
      <w:lvlJc w:val="left"/>
      <w:pPr>
        <w:tabs>
          <w:tab w:val="num" w:pos="1860"/>
        </w:tabs>
        <w:ind w:left="1860" w:hanging="360"/>
      </w:pPr>
      <w:rPr>
        <w:rFonts w:ascii="Wingdings" w:hAnsi="Wingdings" w:hint="default"/>
      </w:rPr>
    </w:lvl>
    <w:lvl w:ilvl="3" w:tplc="04090001" w:tentative="1">
      <w:start w:val="1"/>
      <w:numFmt w:val="bullet"/>
      <w:lvlText w:val=""/>
      <w:lvlJc w:val="left"/>
      <w:pPr>
        <w:tabs>
          <w:tab w:val="num" w:pos="2580"/>
        </w:tabs>
        <w:ind w:left="2580" w:hanging="360"/>
      </w:pPr>
      <w:rPr>
        <w:rFonts w:ascii="Symbol" w:hAnsi="Symbol" w:hint="default"/>
      </w:rPr>
    </w:lvl>
    <w:lvl w:ilvl="4" w:tplc="04090003" w:tentative="1">
      <w:start w:val="1"/>
      <w:numFmt w:val="bullet"/>
      <w:lvlText w:val="o"/>
      <w:lvlJc w:val="left"/>
      <w:pPr>
        <w:tabs>
          <w:tab w:val="num" w:pos="3300"/>
        </w:tabs>
        <w:ind w:left="3300" w:hanging="360"/>
      </w:pPr>
      <w:rPr>
        <w:rFonts w:ascii="Courier New" w:hAnsi="Courier New" w:cs="Courier New" w:hint="default"/>
      </w:rPr>
    </w:lvl>
    <w:lvl w:ilvl="5" w:tplc="04090005" w:tentative="1">
      <w:start w:val="1"/>
      <w:numFmt w:val="bullet"/>
      <w:lvlText w:val=""/>
      <w:lvlJc w:val="left"/>
      <w:pPr>
        <w:tabs>
          <w:tab w:val="num" w:pos="4020"/>
        </w:tabs>
        <w:ind w:left="4020" w:hanging="360"/>
      </w:pPr>
      <w:rPr>
        <w:rFonts w:ascii="Wingdings" w:hAnsi="Wingdings" w:hint="default"/>
      </w:rPr>
    </w:lvl>
    <w:lvl w:ilvl="6" w:tplc="04090001" w:tentative="1">
      <w:start w:val="1"/>
      <w:numFmt w:val="bullet"/>
      <w:lvlText w:val=""/>
      <w:lvlJc w:val="left"/>
      <w:pPr>
        <w:tabs>
          <w:tab w:val="num" w:pos="4740"/>
        </w:tabs>
        <w:ind w:left="4740" w:hanging="360"/>
      </w:pPr>
      <w:rPr>
        <w:rFonts w:ascii="Symbol" w:hAnsi="Symbol" w:hint="default"/>
      </w:rPr>
    </w:lvl>
    <w:lvl w:ilvl="7" w:tplc="04090003" w:tentative="1">
      <w:start w:val="1"/>
      <w:numFmt w:val="bullet"/>
      <w:lvlText w:val="o"/>
      <w:lvlJc w:val="left"/>
      <w:pPr>
        <w:tabs>
          <w:tab w:val="num" w:pos="5460"/>
        </w:tabs>
        <w:ind w:left="5460" w:hanging="360"/>
      </w:pPr>
      <w:rPr>
        <w:rFonts w:ascii="Courier New" w:hAnsi="Courier New" w:cs="Courier New" w:hint="default"/>
      </w:rPr>
    </w:lvl>
    <w:lvl w:ilvl="8" w:tplc="04090005" w:tentative="1">
      <w:start w:val="1"/>
      <w:numFmt w:val="bullet"/>
      <w:lvlText w:val=""/>
      <w:lvlJc w:val="left"/>
      <w:pPr>
        <w:tabs>
          <w:tab w:val="num" w:pos="6180"/>
        </w:tabs>
        <w:ind w:left="6180" w:hanging="360"/>
      </w:pPr>
      <w:rPr>
        <w:rFonts w:ascii="Wingdings" w:hAnsi="Wingdings" w:hint="default"/>
      </w:rPr>
    </w:lvl>
  </w:abstractNum>
  <w:abstractNum w:abstractNumId="62" w15:restartNumberingAfterBreak="0">
    <w:nsid w:val="60FC6070"/>
    <w:multiLevelType w:val="hybridMultilevel"/>
    <w:tmpl w:val="C54A2E86"/>
    <w:lvl w:ilvl="0" w:tplc="E1D64C3A">
      <w:start w:val="1"/>
      <w:numFmt w:val="bullet"/>
      <w:lvlText w:val=""/>
      <w:lvlJc w:val="left"/>
      <w:pPr>
        <w:tabs>
          <w:tab w:val="num" w:pos="1152"/>
        </w:tabs>
        <w:ind w:left="1152" w:hanging="288"/>
      </w:pPr>
      <w:rPr>
        <w:rFonts w:ascii="Symbol" w:hAnsi="Symbol" w:hint="default"/>
      </w:rPr>
    </w:lvl>
    <w:lvl w:ilvl="1" w:tplc="04090003" w:tentative="1">
      <w:start w:val="1"/>
      <w:numFmt w:val="bullet"/>
      <w:lvlText w:val="o"/>
      <w:lvlJc w:val="left"/>
      <w:pPr>
        <w:tabs>
          <w:tab w:val="num" w:pos="1872"/>
        </w:tabs>
        <w:ind w:left="1872" w:hanging="360"/>
      </w:pPr>
      <w:rPr>
        <w:rFonts w:ascii="Courier New" w:hAnsi="Courier New" w:cs="Courier New" w:hint="default"/>
      </w:rPr>
    </w:lvl>
    <w:lvl w:ilvl="2" w:tplc="04090005" w:tentative="1">
      <w:start w:val="1"/>
      <w:numFmt w:val="bullet"/>
      <w:lvlText w:val=""/>
      <w:lvlJc w:val="left"/>
      <w:pPr>
        <w:tabs>
          <w:tab w:val="num" w:pos="2592"/>
        </w:tabs>
        <w:ind w:left="2592" w:hanging="360"/>
      </w:pPr>
      <w:rPr>
        <w:rFonts w:ascii="Wingdings" w:hAnsi="Wingdings" w:hint="default"/>
      </w:rPr>
    </w:lvl>
    <w:lvl w:ilvl="3" w:tplc="04090001" w:tentative="1">
      <w:start w:val="1"/>
      <w:numFmt w:val="bullet"/>
      <w:lvlText w:val=""/>
      <w:lvlJc w:val="left"/>
      <w:pPr>
        <w:tabs>
          <w:tab w:val="num" w:pos="3312"/>
        </w:tabs>
        <w:ind w:left="3312" w:hanging="360"/>
      </w:pPr>
      <w:rPr>
        <w:rFonts w:ascii="Symbol" w:hAnsi="Symbol" w:hint="default"/>
      </w:rPr>
    </w:lvl>
    <w:lvl w:ilvl="4" w:tplc="04090003" w:tentative="1">
      <w:start w:val="1"/>
      <w:numFmt w:val="bullet"/>
      <w:lvlText w:val="o"/>
      <w:lvlJc w:val="left"/>
      <w:pPr>
        <w:tabs>
          <w:tab w:val="num" w:pos="4032"/>
        </w:tabs>
        <w:ind w:left="4032" w:hanging="360"/>
      </w:pPr>
      <w:rPr>
        <w:rFonts w:ascii="Courier New" w:hAnsi="Courier New" w:cs="Courier New" w:hint="default"/>
      </w:rPr>
    </w:lvl>
    <w:lvl w:ilvl="5" w:tplc="04090005" w:tentative="1">
      <w:start w:val="1"/>
      <w:numFmt w:val="bullet"/>
      <w:lvlText w:val=""/>
      <w:lvlJc w:val="left"/>
      <w:pPr>
        <w:tabs>
          <w:tab w:val="num" w:pos="4752"/>
        </w:tabs>
        <w:ind w:left="4752" w:hanging="360"/>
      </w:pPr>
      <w:rPr>
        <w:rFonts w:ascii="Wingdings" w:hAnsi="Wingdings" w:hint="default"/>
      </w:rPr>
    </w:lvl>
    <w:lvl w:ilvl="6" w:tplc="04090001" w:tentative="1">
      <w:start w:val="1"/>
      <w:numFmt w:val="bullet"/>
      <w:lvlText w:val=""/>
      <w:lvlJc w:val="left"/>
      <w:pPr>
        <w:tabs>
          <w:tab w:val="num" w:pos="5472"/>
        </w:tabs>
        <w:ind w:left="5472" w:hanging="360"/>
      </w:pPr>
      <w:rPr>
        <w:rFonts w:ascii="Symbol" w:hAnsi="Symbol" w:hint="default"/>
      </w:rPr>
    </w:lvl>
    <w:lvl w:ilvl="7" w:tplc="04090003" w:tentative="1">
      <w:start w:val="1"/>
      <w:numFmt w:val="bullet"/>
      <w:lvlText w:val="o"/>
      <w:lvlJc w:val="left"/>
      <w:pPr>
        <w:tabs>
          <w:tab w:val="num" w:pos="6192"/>
        </w:tabs>
        <w:ind w:left="6192" w:hanging="360"/>
      </w:pPr>
      <w:rPr>
        <w:rFonts w:ascii="Courier New" w:hAnsi="Courier New" w:cs="Courier New" w:hint="default"/>
      </w:rPr>
    </w:lvl>
    <w:lvl w:ilvl="8" w:tplc="04090005" w:tentative="1">
      <w:start w:val="1"/>
      <w:numFmt w:val="bullet"/>
      <w:lvlText w:val=""/>
      <w:lvlJc w:val="left"/>
      <w:pPr>
        <w:tabs>
          <w:tab w:val="num" w:pos="6912"/>
        </w:tabs>
        <w:ind w:left="6912" w:hanging="360"/>
      </w:pPr>
      <w:rPr>
        <w:rFonts w:ascii="Wingdings" w:hAnsi="Wingdings" w:hint="default"/>
      </w:rPr>
    </w:lvl>
  </w:abstractNum>
  <w:abstractNum w:abstractNumId="63" w15:restartNumberingAfterBreak="0">
    <w:nsid w:val="61B80FF4"/>
    <w:multiLevelType w:val="hybridMultilevel"/>
    <w:tmpl w:val="786C287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67E87BDF"/>
    <w:multiLevelType w:val="hybridMultilevel"/>
    <w:tmpl w:val="4B0C5C78"/>
    <w:lvl w:ilvl="0" w:tplc="04090005">
      <w:start w:val="1"/>
      <w:numFmt w:val="bullet"/>
      <w:lvlText w:val=""/>
      <w:lvlJc w:val="left"/>
      <w:pPr>
        <w:ind w:left="394" w:hanging="360"/>
      </w:pPr>
      <w:rPr>
        <w:rFonts w:ascii="Wingdings" w:hAnsi="Wingdings" w:hint="default"/>
      </w:rPr>
    </w:lvl>
    <w:lvl w:ilvl="1" w:tplc="04090003" w:tentative="1">
      <w:start w:val="1"/>
      <w:numFmt w:val="bullet"/>
      <w:lvlText w:val="o"/>
      <w:lvlJc w:val="left"/>
      <w:pPr>
        <w:ind w:left="1114" w:hanging="360"/>
      </w:pPr>
      <w:rPr>
        <w:rFonts w:ascii="Courier New" w:hAnsi="Courier New" w:cs="Courier New" w:hint="default"/>
      </w:rPr>
    </w:lvl>
    <w:lvl w:ilvl="2" w:tplc="04090005" w:tentative="1">
      <w:start w:val="1"/>
      <w:numFmt w:val="bullet"/>
      <w:lvlText w:val=""/>
      <w:lvlJc w:val="left"/>
      <w:pPr>
        <w:ind w:left="1834" w:hanging="360"/>
      </w:pPr>
      <w:rPr>
        <w:rFonts w:ascii="Wingdings" w:hAnsi="Wingdings" w:hint="default"/>
      </w:rPr>
    </w:lvl>
    <w:lvl w:ilvl="3" w:tplc="04090001" w:tentative="1">
      <w:start w:val="1"/>
      <w:numFmt w:val="bullet"/>
      <w:lvlText w:val=""/>
      <w:lvlJc w:val="left"/>
      <w:pPr>
        <w:ind w:left="2554" w:hanging="360"/>
      </w:pPr>
      <w:rPr>
        <w:rFonts w:ascii="Symbol" w:hAnsi="Symbol" w:hint="default"/>
      </w:rPr>
    </w:lvl>
    <w:lvl w:ilvl="4" w:tplc="04090003" w:tentative="1">
      <w:start w:val="1"/>
      <w:numFmt w:val="bullet"/>
      <w:lvlText w:val="o"/>
      <w:lvlJc w:val="left"/>
      <w:pPr>
        <w:ind w:left="3274" w:hanging="360"/>
      </w:pPr>
      <w:rPr>
        <w:rFonts w:ascii="Courier New" w:hAnsi="Courier New" w:cs="Courier New" w:hint="default"/>
      </w:rPr>
    </w:lvl>
    <w:lvl w:ilvl="5" w:tplc="04090005" w:tentative="1">
      <w:start w:val="1"/>
      <w:numFmt w:val="bullet"/>
      <w:lvlText w:val=""/>
      <w:lvlJc w:val="left"/>
      <w:pPr>
        <w:ind w:left="3994" w:hanging="360"/>
      </w:pPr>
      <w:rPr>
        <w:rFonts w:ascii="Wingdings" w:hAnsi="Wingdings" w:hint="default"/>
      </w:rPr>
    </w:lvl>
    <w:lvl w:ilvl="6" w:tplc="04090001" w:tentative="1">
      <w:start w:val="1"/>
      <w:numFmt w:val="bullet"/>
      <w:lvlText w:val=""/>
      <w:lvlJc w:val="left"/>
      <w:pPr>
        <w:ind w:left="4714" w:hanging="360"/>
      </w:pPr>
      <w:rPr>
        <w:rFonts w:ascii="Symbol" w:hAnsi="Symbol" w:hint="default"/>
      </w:rPr>
    </w:lvl>
    <w:lvl w:ilvl="7" w:tplc="04090003" w:tentative="1">
      <w:start w:val="1"/>
      <w:numFmt w:val="bullet"/>
      <w:lvlText w:val="o"/>
      <w:lvlJc w:val="left"/>
      <w:pPr>
        <w:ind w:left="5434" w:hanging="360"/>
      </w:pPr>
      <w:rPr>
        <w:rFonts w:ascii="Courier New" w:hAnsi="Courier New" w:cs="Courier New" w:hint="default"/>
      </w:rPr>
    </w:lvl>
    <w:lvl w:ilvl="8" w:tplc="04090005" w:tentative="1">
      <w:start w:val="1"/>
      <w:numFmt w:val="bullet"/>
      <w:lvlText w:val=""/>
      <w:lvlJc w:val="left"/>
      <w:pPr>
        <w:ind w:left="6154" w:hanging="360"/>
      </w:pPr>
      <w:rPr>
        <w:rFonts w:ascii="Wingdings" w:hAnsi="Wingdings" w:hint="default"/>
      </w:rPr>
    </w:lvl>
  </w:abstractNum>
  <w:abstractNum w:abstractNumId="65" w15:restartNumberingAfterBreak="0">
    <w:nsid w:val="6C415797"/>
    <w:multiLevelType w:val="hybridMultilevel"/>
    <w:tmpl w:val="EF8EB302"/>
    <w:lvl w:ilvl="0" w:tplc="A066EB7C">
      <w:start w:val="1"/>
      <w:numFmt w:val="bullet"/>
      <w:lvlText w:val="o"/>
      <w:lvlJc w:val="left"/>
      <w:pPr>
        <w:tabs>
          <w:tab w:val="num" w:pos="1080"/>
        </w:tabs>
        <w:ind w:left="1080" w:hanging="360"/>
      </w:pPr>
      <w:rPr>
        <w:rFonts w:ascii="Courier New" w:hAnsi="Courier New" w:cs="Courier New" w:hint="default"/>
      </w:rPr>
    </w:lvl>
    <w:lvl w:ilvl="1" w:tplc="E1D64C3A">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o"/>
      <w:lvlJc w:val="left"/>
      <w:pPr>
        <w:tabs>
          <w:tab w:val="num" w:pos="1803"/>
        </w:tabs>
        <w:ind w:left="2523" w:hanging="363"/>
      </w:pPr>
      <w:rPr>
        <w:rFonts w:ascii="Courier New" w:hAnsi="Courier New"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6" w15:restartNumberingAfterBreak="0">
    <w:nsid w:val="6DF113B6"/>
    <w:multiLevelType w:val="multilevel"/>
    <w:tmpl w:val="77626BA8"/>
    <w:lvl w:ilvl="0">
      <w:start w:val="1"/>
      <w:numFmt w:val="bullet"/>
      <w:lvlText w:val="o"/>
      <w:lvlJc w:val="left"/>
      <w:pPr>
        <w:tabs>
          <w:tab w:val="num" w:pos="1080"/>
        </w:tabs>
        <w:ind w:left="1080" w:hanging="360"/>
      </w:pPr>
      <w:rPr>
        <w:rFonts w:ascii="Courier New" w:hAnsi="Courier New" w:cs="Courier New"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67" w15:restartNumberingAfterBreak="0">
    <w:nsid w:val="70610F84"/>
    <w:multiLevelType w:val="hybridMultilevel"/>
    <w:tmpl w:val="DAD47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17909CE"/>
    <w:multiLevelType w:val="hybridMultilevel"/>
    <w:tmpl w:val="9CC004BC"/>
    <w:lvl w:ilvl="0" w:tplc="04090005">
      <w:start w:val="1"/>
      <w:numFmt w:val="bullet"/>
      <w:lvlText w:val=""/>
      <w:lvlJc w:val="left"/>
      <w:pPr>
        <w:ind w:left="806" w:hanging="360"/>
      </w:pPr>
      <w:rPr>
        <w:rFonts w:ascii="Wingdings" w:hAnsi="Wingdings"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69" w15:restartNumberingAfterBreak="0">
    <w:nsid w:val="72D05902"/>
    <w:multiLevelType w:val="hybridMultilevel"/>
    <w:tmpl w:val="DE34337C"/>
    <w:lvl w:ilvl="0" w:tplc="2EFA8CE8">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781C0B87"/>
    <w:multiLevelType w:val="hybridMultilevel"/>
    <w:tmpl w:val="2A381BBE"/>
    <w:lvl w:ilvl="0" w:tplc="A066EB7C">
      <w:start w:val="1"/>
      <w:numFmt w:val="bullet"/>
      <w:pStyle w:val="Stavka"/>
      <w:lvlText w:val=""/>
      <w:lvlJc w:val="left"/>
      <w:pPr>
        <w:tabs>
          <w:tab w:val="num" w:pos="288"/>
        </w:tabs>
        <w:ind w:left="288" w:hanging="288"/>
      </w:pPr>
      <w:rPr>
        <w:rFonts w:ascii="Symbol" w:hAnsi="Symbol" w:hint="default"/>
      </w:rPr>
    </w:lvl>
    <w:lvl w:ilvl="1" w:tplc="E1D64C3A" w:tentative="1">
      <w:start w:val="1"/>
      <w:numFmt w:val="bullet"/>
      <w:lvlText w:val="o"/>
      <w:lvlJc w:val="left"/>
      <w:pPr>
        <w:tabs>
          <w:tab w:val="num" w:pos="1008"/>
        </w:tabs>
        <w:ind w:left="1008" w:hanging="360"/>
      </w:pPr>
      <w:rPr>
        <w:rFonts w:ascii="Courier New" w:hAnsi="Courier New" w:cs="Courier New" w:hint="default"/>
      </w:rPr>
    </w:lvl>
    <w:lvl w:ilvl="2" w:tplc="04090005" w:tentative="1">
      <w:start w:val="1"/>
      <w:numFmt w:val="bullet"/>
      <w:lvlText w:val=""/>
      <w:lvlJc w:val="left"/>
      <w:pPr>
        <w:tabs>
          <w:tab w:val="num" w:pos="1728"/>
        </w:tabs>
        <w:ind w:left="1728" w:hanging="360"/>
      </w:pPr>
      <w:rPr>
        <w:rFonts w:ascii="Wingdings" w:hAnsi="Wingdings" w:hint="default"/>
      </w:rPr>
    </w:lvl>
    <w:lvl w:ilvl="3" w:tplc="04090001" w:tentative="1">
      <w:start w:val="1"/>
      <w:numFmt w:val="bullet"/>
      <w:lvlText w:val=""/>
      <w:lvlJc w:val="left"/>
      <w:pPr>
        <w:tabs>
          <w:tab w:val="num" w:pos="2448"/>
        </w:tabs>
        <w:ind w:left="2448" w:hanging="360"/>
      </w:pPr>
      <w:rPr>
        <w:rFonts w:ascii="Symbol" w:hAnsi="Symbol" w:hint="default"/>
      </w:rPr>
    </w:lvl>
    <w:lvl w:ilvl="4" w:tplc="04090003" w:tentative="1">
      <w:start w:val="1"/>
      <w:numFmt w:val="bullet"/>
      <w:lvlText w:val="o"/>
      <w:lvlJc w:val="left"/>
      <w:pPr>
        <w:tabs>
          <w:tab w:val="num" w:pos="3168"/>
        </w:tabs>
        <w:ind w:left="3168" w:hanging="360"/>
      </w:pPr>
      <w:rPr>
        <w:rFonts w:ascii="Courier New" w:hAnsi="Courier New" w:cs="Courier New" w:hint="default"/>
      </w:rPr>
    </w:lvl>
    <w:lvl w:ilvl="5" w:tplc="04090005" w:tentative="1">
      <w:start w:val="1"/>
      <w:numFmt w:val="bullet"/>
      <w:lvlText w:val=""/>
      <w:lvlJc w:val="left"/>
      <w:pPr>
        <w:tabs>
          <w:tab w:val="num" w:pos="3888"/>
        </w:tabs>
        <w:ind w:left="3888" w:hanging="360"/>
      </w:pPr>
      <w:rPr>
        <w:rFonts w:ascii="Wingdings" w:hAnsi="Wingdings" w:hint="default"/>
      </w:rPr>
    </w:lvl>
    <w:lvl w:ilvl="6" w:tplc="04090001" w:tentative="1">
      <w:start w:val="1"/>
      <w:numFmt w:val="bullet"/>
      <w:lvlText w:val=""/>
      <w:lvlJc w:val="left"/>
      <w:pPr>
        <w:tabs>
          <w:tab w:val="num" w:pos="4608"/>
        </w:tabs>
        <w:ind w:left="4608" w:hanging="360"/>
      </w:pPr>
      <w:rPr>
        <w:rFonts w:ascii="Symbol" w:hAnsi="Symbol" w:hint="default"/>
      </w:rPr>
    </w:lvl>
    <w:lvl w:ilvl="7" w:tplc="04090003" w:tentative="1">
      <w:start w:val="1"/>
      <w:numFmt w:val="bullet"/>
      <w:lvlText w:val="o"/>
      <w:lvlJc w:val="left"/>
      <w:pPr>
        <w:tabs>
          <w:tab w:val="num" w:pos="5328"/>
        </w:tabs>
        <w:ind w:left="5328" w:hanging="360"/>
      </w:pPr>
      <w:rPr>
        <w:rFonts w:ascii="Courier New" w:hAnsi="Courier New" w:cs="Courier New" w:hint="default"/>
      </w:rPr>
    </w:lvl>
    <w:lvl w:ilvl="8" w:tplc="04090005" w:tentative="1">
      <w:start w:val="1"/>
      <w:numFmt w:val="bullet"/>
      <w:lvlText w:val=""/>
      <w:lvlJc w:val="left"/>
      <w:pPr>
        <w:tabs>
          <w:tab w:val="num" w:pos="6048"/>
        </w:tabs>
        <w:ind w:left="6048" w:hanging="360"/>
      </w:pPr>
      <w:rPr>
        <w:rFonts w:ascii="Wingdings" w:hAnsi="Wingdings" w:hint="default"/>
      </w:rPr>
    </w:lvl>
  </w:abstractNum>
  <w:abstractNum w:abstractNumId="71" w15:restartNumberingAfterBreak="0">
    <w:nsid w:val="7B7348F4"/>
    <w:multiLevelType w:val="hybridMultilevel"/>
    <w:tmpl w:val="16589CBE"/>
    <w:lvl w:ilvl="0" w:tplc="7110CDF8">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52C48F7C"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7BC03EB2"/>
    <w:multiLevelType w:val="hybridMultilevel"/>
    <w:tmpl w:val="02167418"/>
    <w:lvl w:ilvl="0" w:tplc="52C48F7C">
      <w:start w:val="1"/>
      <w:numFmt w:val="bullet"/>
      <w:lvlText w:val="o"/>
      <w:lvlJc w:val="left"/>
      <w:pPr>
        <w:tabs>
          <w:tab w:val="num" w:pos="75"/>
        </w:tabs>
        <w:ind w:left="795" w:hanging="363"/>
      </w:pPr>
      <w:rPr>
        <w:rFonts w:ascii="Courier New" w:hAnsi="Courier New" w:hint="default"/>
      </w:rPr>
    </w:lvl>
    <w:lvl w:ilvl="1" w:tplc="E1D64C3A">
      <w:start w:val="1"/>
      <w:numFmt w:val="bullet"/>
      <w:lvlText w:val=""/>
      <w:lvlJc w:val="left"/>
      <w:pPr>
        <w:tabs>
          <w:tab w:val="num" w:pos="1440"/>
        </w:tabs>
        <w:ind w:left="1440" w:hanging="288"/>
      </w:pPr>
      <w:rPr>
        <w:rFonts w:ascii="Symbol" w:hAnsi="Symbol" w:hint="default"/>
      </w:rPr>
    </w:lvl>
    <w:lvl w:ilvl="2" w:tplc="04090005">
      <w:start w:val="1"/>
      <w:numFmt w:val="bullet"/>
      <w:lvlText w:val=""/>
      <w:lvlJc w:val="left"/>
      <w:pPr>
        <w:tabs>
          <w:tab w:val="num" w:pos="2232"/>
        </w:tabs>
        <w:ind w:left="2232" w:hanging="360"/>
      </w:pPr>
      <w:rPr>
        <w:rFonts w:ascii="Wingdings" w:hAnsi="Wingdings" w:hint="default"/>
      </w:rPr>
    </w:lvl>
    <w:lvl w:ilvl="3" w:tplc="04090001" w:tentative="1">
      <w:start w:val="1"/>
      <w:numFmt w:val="bullet"/>
      <w:lvlText w:val=""/>
      <w:lvlJc w:val="left"/>
      <w:pPr>
        <w:tabs>
          <w:tab w:val="num" w:pos="2952"/>
        </w:tabs>
        <w:ind w:left="2952" w:hanging="360"/>
      </w:pPr>
      <w:rPr>
        <w:rFonts w:ascii="Symbol" w:hAnsi="Symbol" w:hint="default"/>
      </w:rPr>
    </w:lvl>
    <w:lvl w:ilvl="4" w:tplc="04090003" w:tentative="1">
      <w:start w:val="1"/>
      <w:numFmt w:val="bullet"/>
      <w:lvlText w:val="o"/>
      <w:lvlJc w:val="left"/>
      <w:pPr>
        <w:tabs>
          <w:tab w:val="num" w:pos="3672"/>
        </w:tabs>
        <w:ind w:left="3672" w:hanging="360"/>
      </w:pPr>
      <w:rPr>
        <w:rFonts w:ascii="Courier New" w:hAnsi="Courier New" w:hint="default"/>
      </w:rPr>
    </w:lvl>
    <w:lvl w:ilvl="5" w:tplc="04090005" w:tentative="1">
      <w:start w:val="1"/>
      <w:numFmt w:val="bullet"/>
      <w:lvlText w:val=""/>
      <w:lvlJc w:val="left"/>
      <w:pPr>
        <w:tabs>
          <w:tab w:val="num" w:pos="4392"/>
        </w:tabs>
        <w:ind w:left="4392" w:hanging="360"/>
      </w:pPr>
      <w:rPr>
        <w:rFonts w:ascii="Wingdings" w:hAnsi="Wingdings" w:hint="default"/>
      </w:rPr>
    </w:lvl>
    <w:lvl w:ilvl="6" w:tplc="04090001" w:tentative="1">
      <w:start w:val="1"/>
      <w:numFmt w:val="bullet"/>
      <w:lvlText w:val=""/>
      <w:lvlJc w:val="left"/>
      <w:pPr>
        <w:tabs>
          <w:tab w:val="num" w:pos="5112"/>
        </w:tabs>
        <w:ind w:left="5112" w:hanging="360"/>
      </w:pPr>
      <w:rPr>
        <w:rFonts w:ascii="Symbol" w:hAnsi="Symbol" w:hint="default"/>
      </w:rPr>
    </w:lvl>
    <w:lvl w:ilvl="7" w:tplc="04090003" w:tentative="1">
      <w:start w:val="1"/>
      <w:numFmt w:val="bullet"/>
      <w:lvlText w:val="o"/>
      <w:lvlJc w:val="left"/>
      <w:pPr>
        <w:tabs>
          <w:tab w:val="num" w:pos="5832"/>
        </w:tabs>
        <w:ind w:left="5832" w:hanging="360"/>
      </w:pPr>
      <w:rPr>
        <w:rFonts w:ascii="Courier New" w:hAnsi="Courier New" w:hint="default"/>
      </w:rPr>
    </w:lvl>
    <w:lvl w:ilvl="8" w:tplc="04090005" w:tentative="1">
      <w:start w:val="1"/>
      <w:numFmt w:val="bullet"/>
      <w:lvlText w:val=""/>
      <w:lvlJc w:val="left"/>
      <w:pPr>
        <w:tabs>
          <w:tab w:val="num" w:pos="6552"/>
        </w:tabs>
        <w:ind w:left="6552" w:hanging="360"/>
      </w:pPr>
      <w:rPr>
        <w:rFonts w:ascii="Wingdings" w:hAnsi="Wingdings" w:hint="default"/>
      </w:rPr>
    </w:lvl>
  </w:abstractNum>
  <w:abstractNum w:abstractNumId="73" w15:restartNumberingAfterBreak="0">
    <w:nsid w:val="7D9C1F1D"/>
    <w:multiLevelType w:val="hybridMultilevel"/>
    <w:tmpl w:val="C26C53BE"/>
    <w:lvl w:ilvl="0" w:tplc="04090005">
      <w:start w:val="1"/>
      <w:numFmt w:val="bullet"/>
      <w:lvlText w:val=""/>
      <w:lvlJc w:val="left"/>
      <w:pPr>
        <w:ind w:left="806" w:hanging="360"/>
      </w:pPr>
      <w:rPr>
        <w:rFonts w:ascii="Wingdings" w:hAnsi="Wingdings"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num w:numId="1">
    <w:abstractNumId w:val="51"/>
  </w:num>
  <w:num w:numId="2">
    <w:abstractNumId w:val="46"/>
  </w:num>
  <w:num w:numId="3">
    <w:abstractNumId w:val="31"/>
  </w:num>
  <w:num w:numId="4">
    <w:abstractNumId w:val="0"/>
  </w:num>
  <w:num w:numId="5">
    <w:abstractNumId w:val="61"/>
  </w:num>
  <w:num w:numId="6">
    <w:abstractNumId w:val="28"/>
  </w:num>
  <w:num w:numId="7">
    <w:abstractNumId w:val="62"/>
  </w:num>
  <w:num w:numId="8">
    <w:abstractNumId w:val="27"/>
  </w:num>
  <w:num w:numId="9">
    <w:abstractNumId w:val="47"/>
  </w:num>
  <w:num w:numId="10">
    <w:abstractNumId w:val="12"/>
  </w:num>
  <w:num w:numId="11">
    <w:abstractNumId w:val="54"/>
  </w:num>
  <w:num w:numId="12">
    <w:abstractNumId w:val="49"/>
  </w:num>
  <w:num w:numId="13">
    <w:abstractNumId w:val="56"/>
  </w:num>
  <w:num w:numId="14">
    <w:abstractNumId w:val="63"/>
  </w:num>
  <w:num w:numId="15">
    <w:abstractNumId w:val="52"/>
  </w:num>
  <w:num w:numId="16">
    <w:abstractNumId w:val="16"/>
  </w:num>
  <w:num w:numId="17">
    <w:abstractNumId w:val="17"/>
  </w:num>
  <w:num w:numId="18">
    <w:abstractNumId w:val="26"/>
  </w:num>
  <w:num w:numId="19">
    <w:abstractNumId w:val="30"/>
  </w:num>
  <w:num w:numId="20">
    <w:abstractNumId w:val="36"/>
  </w:num>
  <w:num w:numId="21">
    <w:abstractNumId w:val="51"/>
  </w:num>
  <w:num w:numId="22">
    <w:abstractNumId w:val="51"/>
  </w:num>
  <w:num w:numId="23">
    <w:abstractNumId w:val="19"/>
  </w:num>
  <w:num w:numId="24">
    <w:abstractNumId w:val="51"/>
  </w:num>
  <w:num w:numId="25">
    <w:abstractNumId w:val="29"/>
  </w:num>
  <w:num w:numId="26">
    <w:abstractNumId w:val="46"/>
  </w:num>
  <w:num w:numId="27">
    <w:abstractNumId w:val="69"/>
  </w:num>
  <w:num w:numId="28">
    <w:abstractNumId w:val="51"/>
  </w:num>
  <w:num w:numId="29">
    <w:abstractNumId w:val="13"/>
  </w:num>
  <w:num w:numId="30">
    <w:abstractNumId w:val="9"/>
  </w:num>
  <w:num w:numId="31">
    <w:abstractNumId w:val="51"/>
  </w:num>
  <w:num w:numId="32">
    <w:abstractNumId w:val="21"/>
  </w:num>
  <w:num w:numId="33">
    <w:abstractNumId w:val="71"/>
  </w:num>
  <w:num w:numId="34">
    <w:abstractNumId w:val="46"/>
  </w:num>
  <w:num w:numId="35">
    <w:abstractNumId w:val="66"/>
  </w:num>
  <w:num w:numId="36">
    <w:abstractNumId w:val="65"/>
  </w:num>
  <w:num w:numId="37">
    <w:abstractNumId w:val="23"/>
  </w:num>
  <w:num w:numId="38">
    <w:abstractNumId w:val="14"/>
  </w:num>
  <w:num w:numId="39">
    <w:abstractNumId w:val="70"/>
  </w:num>
  <w:num w:numId="40">
    <w:abstractNumId w:val="55"/>
  </w:num>
  <w:num w:numId="41">
    <w:abstractNumId w:val="37"/>
  </w:num>
  <w:num w:numId="42">
    <w:abstractNumId w:val="39"/>
  </w:num>
  <w:num w:numId="43">
    <w:abstractNumId w:val="42"/>
  </w:num>
  <w:num w:numId="44">
    <w:abstractNumId w:val="33"/>
  </w:num>
  <w:num w:numId="45">
    <w:abstractNumId w:val="59"/>
  </w:num>
  <w:num w:numId="46">
    <w:abstractNumId w:val="53"/>
  </w:num>
  <w:num w:numId="47">
    <w:abstractNumId w:val="51"/>
  </w:num>
  <w:num w:numId="48">
    <w:abstractNumId w:val="51"/>
  </w:num>
  <w:num w:numId="49">
    <w:abstractNumId w:val="51"/>
  </w:num>
  <w:num w:numId="50">
    <w:abstractNumId w:val="51"/>
  </w:num>
  <w:num w:numId="51">
    <w:abstractNumId w:val="46"/>
  </w:num>
  <w:num w:numId="52">
    <w:abstractNumId w:val="46"/>
  </w:num>
  <w:num w:numId="53">
    <w:abstractNumId w:val="72"/>
  </w:num>
  <w:num w:numId="54">
    <w:abstractNumId w:val="51"/>
  </w:num>
  <w:num w:numId="55">
    <w:abstractNumId w:val="51"/>
  </w:num>
  <w:num w:numId="56">
    <w:abstractNumId w:val="51"/>
  </w:num>
  <w:num w:numId="57">
    <w:abstractNumId w:val="51"/>
  </w:num>
  <w:num w:numId="58">
    <w:abstractNumId w:val="51"/>
  </w:num>
  <w:num w:numId="59">
    <w:abstractNumId w:val="51"/>
  </w:num>
  <w:num w:numId="60">
    <w:abstractNumId w:val="51"/>
  </w:num>
  <w:num w:numId="61">
    <w:abstractNumId w:val="51"/>
  </w:num>
  <w:num w:numId="62">
    <w:abstractNumId w:val="50"/>
  </w:num>
  <w:num w:numId="63">
    <w:abstractNumId w:val="20"/>
  </w:num>
  <w:num w:numId="64">
    <w:abstractNumId w:val="34"/>
  </w:num>
  <w:num w:numId="65">
    <w:abstractNumId w:val="51"/>
  </w:num>
  <w:num w:numId="66">
    <w:abstractNumId w:val="51"/>
  </w:num>
  <w:num w:numId="67">
    <w:abstractNumId w:val="51"/>
  </w:num>
  <w:num w:numId="68">
    <w:abstractNumId w:val="38"/>
  </w:num>
  <w:num w:numId="69">
    <w:abstractNumId w:val="51"/>
  </w:num>
  <w:num w:numId="70">
    <w:abstractNumId w:val="51"/>
  </w:num>
  <w:num w:numId="71">
    <w:abstractNumId w:val="43"/>
  </w:num>
  <w:num w:numId="72">
    <w:abstractNumId w:val="40"/>
  </w:num>
  <w:num w:numId="73">
    <w:abstractNumId w:val="45"/>
  </w:num>
  <w:num w:numId="74">
    <w:abstractNumId w:val="57"/>
  </w:num>
  <w:num w:numId="75">
    <w:abstractNumId w:val="60"/>
  </w:num>
  <w:num w:numId="76">
    <w:abstractNumId w:val="10"/>
  </w:num>
  <w:num w:numId="77">
    <w:abstractNumId w:val="68"/>
  </w:num>
  <w:num w:numId="78">
    <w:abstractNumId w:val="73"/>
  </w:num>
  <w:num w:numId="79">
    <w:abstractNumId w:val="18"/>
  </w:num>
  <w:num w:numId="80">
    <w:abstractNumId w:val="32"/>
  </w:num>
  <w:num w:numId="81">
    <w:abstractNumId w:val="67"/>
  </w:num>
  <w:num w:numId="82">
    <w:abstractNumId w:val="11"/>
  </w:num>
  <w:num w:numId="83">
    <w:abstractNumId w:val="64"/>
  </w:num>
  <w:num w:numId="84">
    <w:abstractNumId w:val="48"/>
  </w:num>
  <w:num w:numId="85">
    <w:abstractNumId w:val="25"/>
  </w:num>
  <w:num w:numId="86">
    <w:abstractNumId w:val="35"/>
  </w:num>
  <w:num w:numId="87">
    <w:abstractNumId w:val="58"/>
  </w:num>
  <w:num w:numId="88">
    <w:abstractNumId w:val="41"/>
  </w:num>
  <w:num w:numId="89">
    <w:abstractNumId w:val="22"/>
  </w:num>
  <w:num w:numId="90">
    <w:abstractNumId w:val="24"/>
  </w:num>
  <w:num w:numId="91">
    <w:abstractNumId w:val="15"/>
  </w:num>
  <w:num w:numId="92">
    <w:abstractNumId w:val="44"/>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266"/>
    <w:rsid w:val="00000FA3"/>
    <w:rsid w:val="00002205"/>
    <w:rsid w:val="0000257A"/>
    <w:rsid w:val="00010B40"/>
    <w:rsid w:val="0001611F"/>
    <w:rsid w:val="00020AD5"/>
    <w:rsid w:val="000239B7"/>
    <w:rsid w:val="00025A7C"/>
    <w:rsid w:val="0002720C"/>
    <w:rsid w:val="0003150D"/>
    <w:rsid w:val="00032359"/>
    <w:rsid w:val="00032AEB"/>
    <w:rsid w:val="00032BEA"/>
    <w:rsid w:val="000355CF"/>
    <w:rsid w:val="00035C0D"/>
    <w:rsid w:val="00036C05"/>
    <w:rsid w:val="0003724B"/>
    <w:rsid w:val="00041BD3"/>
    <w:rsid w:val="00042AB7"/>
    <w:rsid w:val="00042E99"/>
    <w:rsid w:val="000456C6"/>
    <w:rsid w:val="00055D3C"/>
    <w:rsid w:val="00056EF5"/>
    <w:rsid w:val="00060D43"/>
    <w:rsid w:val="00061138"/>
    <w:rsid w:val="00064F89"/>
    <w:rsid w:val="00070A74"/>
    <w:rsid w:val="00072F6B"/>
    <w:rsid w:val="00073394"/>
    <w:rsid w:val="00073D31"/>
    <w:rsid w:val="00074812"/>
    <w:rsid w:val="00074916"/>
    <w:rsid w:val="0007771C"/>
    <w:rsid w:val="00077F17"/>
    <w:rsid w:val="00080300"/>
    <w:rsid w:val="0008146A"/>
    <w:rsid w:val="00081C55"/>
    <w:rsid w:val="00082E18"/>
    <w:rsid w:val="00084947"/>
    <w:rsid w:val="00085588"/>
    <w:rsid w:val="00085B87"/>
    <w:rsid w:val="00097A5D"/>
    <w:rsid w:val="000A1897"/>
    <w:rsid w:val="000A1F2D"/>
    <w:rsid w:val="000A672B"/>
    <w:rsid w:val="000B018F"/>
    <w:rsid w:val="000B2055"/>
    <w:rsid w:val="000B3236"/>
    <w:rsid w:val="000B3DDD"/>
    <w:rsid w:val="000B4070"/>
    <w:rsid w:val="000B4223"/>
    <w:rsid w:val="000B5E9C"/>
    <w:rsid w:val="000C0CF3"/>
    <w:rsid w:val="000C1F9B"/>
    <w:rsid w:val="000C2277"/>
    <w:rsid w:val="000C292F"/>
    <w:rsid w:val="000C2A0C"/>
    <w:rsid w:val="000C2FC7"/>
    <w:rsid w:val="000C3412"/>
    <w:rsid w:val="000C4692"/>
    <w:rsid w:val="000C4FBB"/>
    <w:rsid w:val="000C5467"/>
    <w:rsid w:val="000C6F8F"/>
    <w:rsid w:val="000D0A08"/>
    <w:rsid w:val="000D159D"/>
    <w:rsid w:val="000D358C"/>
    <w:rsid w:val="000D4326"/>
    <w:rsid w:val="000D4A91"/>
    <w:rsid w:val="000D7C2C"/>
    <w:rsid w:val="000E19A7"/>
    <w:rsid w:val="000E1A0D"/>
    <w:rsid w:val="000E218D"/>
    <w:rsid w:val="000E379A"/>
    <w:rsid w:val="000E78A9"/>
    <w:rsid w:val="000E79CD"/>
    <w:rsid w:val="000E7EC5"/>
    <w:rsid w:val="000F0995"/>
    <w:rsid w:val="000F0C02"/>
    <w:rsid w:val="000F20A3"/>
    <w:rsid w:val="000F214D"/>
    <w:rsid w:val="000F366B"/>
    <w:rsid w:val="000F3C72"/>
    <w:rsid w:val="000F3F73"/>
    <w:rsid w:val="000F65EB"/>
    <w:rsid w:val="000F6B04"/>
    <w:rsid w:val="000F72AA"/>
    <w:rsid w:val="0010394D"/>
    <w:rsid w:val="00104268"/>
    <w:rsid w:val="001048EF"/>
    <w:rsid w:val="001074E6"/>
    <w:rsid w:val="00107A91"/>
    <w:rsid w:val="00107BC8"/>
    <w:rsid w:val="00111765"/>
    <w:rsid w:val="00112BA6"/>
    <w:rsid w:val="00112EF3"/>
    <w:rsid w:val="00113CF1"/>
    <w:rsid w:val="00114052"/>
    <w:rsid w:val="00114191"/>
    <w:rsid w:val="001142D6"/>
    <w:rsid w:val="001149E1"/>
    <w:rsid w:val="0011533E"/>
    <w:rsid w:val="00116955"/>
    <w:rsid w:val="00117136"/>
    <w:rsid w:val="0012114F"/>
    <w:rsid w:val="001228BA"/>
    <w:rsid w:val="00122C76"/>
    <w:rsid w:val="001247FC"/>
    <w:rsid w:val="00124F1F"/>
    <w:rsid w:val="00125913"/>
    <w:rsid w:val="001264E1"/>
    <w:rsid w:val="0012677D"/>
    <w:rsid w:val="0012689B"/>
    <w:rsid w:val="00126D06"/>
    <w:rsid w:val="00127002"/>
    <w:rsid w:val="00130B95"/>
    <w:rsid w:val="0013324E"/>
    <w:rsid w:val="0013358D"/>
    <w:rsid w:val="00133F53"/>
    <w:rsid w:val="00134A1F"/>
    <w:rsid w:val="00134F32"/>
    <w:rsid w:val="001363D5"/>
    <w:rsid w:val="0014063D"/>
    <w:rsid w:val="001414D6"/>
    <w:rsid w:val="00141B9F"/>
    <w:rsid w:val="00142E5D"/>
    <w:rsid w:val="001431AE"/>
    <w:rsid w:val="00143AE2"/>
    <w:rsid w:val="001473CA"/>
    <w:rsid w:val="00147813"/>
    <w:rsid w:val="00153AA8"/>
    <w:rsid w:val="00154FEE"/>
    <w:rsid w:val="00155878"/>
    <w:rsid w:val="00160F98"/>
    <w:rsid w:val="00164110"/>
    <w:rsid w:val="0016550A"/>
    <w:rsid w:val="001658DF"/>
    <w:rsid w:val="001668DA"/>
    <w:rsid w:val="00166DF9"/>
    <w:rsid w:val="0016772B"/>
    <w:rsid w:val="0016772C"/>
    <w:rsid w:val="00167F35"/>
    <w:rsid w:val="001706BC"/>
    <w:rsid w:val="00170EF5"/>
    <w:rsid w:val="001719CE"/>
    <w:rsid w:val="001721C6"/>
    <w:rsid w:val="00172BE9"/>
    <w:rsid w:val="001756C7"/>
    <w:rsid w:val="00176BF0"/>
    <w:rsid w:val="00176D1E"/>
    <w:rsid w:val="001773E1"/>
    <w:rsid w:val="00181EF3"/>
    <w:rsid w:val="00182C2A"/>
    <w:rsid w:val="0018473B"/>
    <w:rsid w:val="0018575E"/>
    <w:rsid w:val="00185973"/>
    <w:rsid w:val="001865C6"/>
    <w:rsid w:val="001869A8"/>
    <w:rsid w:val="001870F1"/>
    <w:rsid w:val="0018712D"/>
    <w:rsid w:val="001876AA"/>
    <w:rsid w:val="00187906"/>
    <w:rsid w:val="00187A1F"/>
    <w:rsid w:val="00187C5F"/>
    <w:rsid w:val="00191CC3"/>
    <w:rsid w:val="0019262E"/>
    <w:rsid w:val="00192B7E"/>
    <w:rsid w:val="00192FB2"/>
    <w:rsid w:val="0019599F"/>
    <w:rsid w:val="00196AC9"/>
    <w:rsid w:val="001972BD"/>
    <w:rsid w:val="0019769E"/>
    <w:rsid w:val="00197BA4"/>
    <w:rsid w:val="001A15A4"/>
    <w:rsid w:val="001A1C40"/>
    <w:rsid w:val="001A1FA7"/>
    <w:rsid w:val="001A25B8"/>
    <w:rsid w:val="001A3DE3"/>
    <w:rsid w:val="001A6392"/>
    <w:rsid w:val="001A6683"/>
    <w:rsid w:val="001A6CCD"/>
    <w:rsid w:val="001A7DDE"/>
    <w:rsid w:val="001B07E6"/>
    <w:rsid w:val="001B0ABD"/>
    <w:rsid w:val="001B29A7"/>
    <w:rsid w:val="001B358C"/>
    <w:rsid w:val="001B4B48"/>
    <w:rsid w:val="001B5737"/>
    <w:rsid w:val="001B6474"/>
    <w:rsid w:val="001B67EC"/>
    <w:rsid w:val="001B690D"/>
    <w:rsid w:val="001B6F43"/>
    <w:rsid w:val="001C21E5"/>
    <w:rsid w:val="001C2358"/>
    <w:rsid w:val="001C33F6"/>
    <w:rsid w:val="001C3615"/>
    <w:rsid w:val="001C5AE3"/>
    <w:rsid w:val="001C6F17"/>
    <w:rsid w:val="001D2140"/>
    <w:rsid w:val="001D25CB"/>
    <w:rsid w:val="001D29EB"/>
    <w:rsid w:val="001D6B2A"/>
    <w:rsid w:val="001E188D"/>
    <w:rsid w:val="001E3A1E"/>
    <w:rsid w:val="001E3A6E"/>
    <w:rsid w:val="001E3BFA"/>
    <w:rsid w:val="001E3E89"/>
    <w:rsid w:val="001E4907"/>
    <w:rsid w:val="001E538E"/>
    <w:rsid w:val="001E5C41"/>
    <w:rsid w:val="001E6FFB"/>
    <w:rsid w:val="001E702D"/>
    <w:rsid w:val="001F002F"/>
    <w:rsid w:val="001F19C6"/>
    <w:rsid w:val="001F26E6"/>
    <w:rsid w:val="001F42A0"/>
    <w:rsid w:val="001F599D"/>
    <w:rsid w:val="001F6D29"/>
    <w:rsid w:val="001F7C10"/>
    <w:rsid w:val="00200AAB"/>
    <w:rsid w:val="00200CCA"/>
    <w:rsid w:val="00202BDD"/>
    <w:rsid w:val="00203D69"/>
    <w:rsid w:val="00205A18"/>
    <w:rsid w:val="00205EC2"/>
    <w:rsid w:val="00207536"/>
    <w:rsid w:val="00207DC1"/>
    <w:rsid w:val="00211F04"/>
    <w:rsid w:val="002130DF"/>
    <w:rsid w:val="00213B3E"/>
    <w:rsid w:val="00216DBE"/>
    <w:rsid w:val="00217D2E"/>
    <w:rsid w:val="00221D63"/>
    <w:rsid w:val="00221F85"/>
    <w:rsid w:val="00222288"/>
    <w:rsid w:val="00222695"/>
    <w:rsid w:val="00223FF3"/>
    <w:rsid w:val="00224A8D"/>
    <w:rsid w:val="00224BDB"/>
    <w:rsid w:val="00226CC0"/>
    <w:rsid w:val="002307FC"/>
    <w:rsid w:val="00231BEE"/>
    <w:rsid w:val="00232BCB"/>
    <w:rsid w:val="00234437"/>
    <w:rsid w:val="00234B2F"/>
    <w:rsid w:val="00237068"/>
    <w:rsid w:val="002370D2"/>
    <w:rsid w:val="00237CB3"/>
    <w:rsid w:val="00241459"/>
    <w:rsid w:val="00244A6F"/>
    <w:rsid w:val="00245D39"/>
    <w:rsid w:val="00246FA9"/>
    <w:rsid w:val="002471B3"/>
    <w:rsid w:val="002472B5"/>
    <w:rsid w:val="00247A11"/>
    <w:rsid w:val="00250186"/>
    <w:rsid w:val="00250449"/>
    <w:rsid w:val="00251804"/>
    <w:rsid w:val="002541EB"/>
    <w:rsid w:val="002606D1"/>
    <w:rsid w:val="00261526"/>
    <w:rsid w:val="002617F5"/>
    <w:rsid w:val="00263549"/>
    <w:rsid w:val="002649D9"/>
    <w:rsid w:val="00265EB8"/>
    <w:rsid w:val="0026702B"/>
    <w:rsid w:val="00271F75"/>
    <w:rsid w:val="0027239C"/>
    <w:rsid w:val="00273E2F"/>
    <w:rsid w:val="00276242"/>
    <w:rsid w:val="00276E71"/>
    <w:rsid w:val="00277246"/>
    <w:rsid w:val="00281BCC"/>
    <w:rsid w:val="00283FED"/>
    <w:rsid w:val="0028428D"/>
    <w:rsid w:val="00284A8D"/>
    <w:rsid w:val="00285A79"/>
    <w:rsid w:val="00286C6A"/>
    <w:rsid w:val="00287445"/>
    <w:rsid w:val="002915F3"/>
    <w:rsid w:val="00291A4F"/>
    <w:rsid w:val="00291DDC"/>
    <w:rsid w:val="00292C7F"/>
    <w:rsid w:val="00292D5F"/>
    <w:rsid w:val="00292FE0"/>
    <w:rsid w:val="00295013"/>
    <w:rsid w:val="00295572"/>
    <w:rsid w:val="002A0913"/>
    <w:rsid w:val="002A1A76"/>
    <w:rsid w:val="002A3266"/>
    <w:rsid w:val="002B0237"/>
    <w:rsid w:val="002B5CBD"/>
    <w:rsid w:val="002B73AB"/>
    <w:rsid w:val="002C1316"/>
    <w:rsid w:val="002C175F"/>
    <w:rsid w:val="002C2E42"/>
    <w:rsid w:val="002C41A0"/>
    <w:rsid w:val="002C6A6B"/>
    <w:rsid w:val="002C7A08"/>
    <w:rsid w:val="002D08D3"/>
    <w:rsid w:val="002D0FAB"/>
    <w:rsid w:val="002D1441"/>
    <w:rsid w:val="002D25DD"/>
    <w:rsid w:val="002D2D3E"/>
    <w:rsid w:val="002D46E6"/>
    <w:rsid w:val="002D4D16"/>
    <w:rsid w:val="002D52D1"/>
    <w:rsid w:val="002D6F13"/>
    <w:rsid w:val="002D75C5"/>
    <w:rsid w:val="002D7935"/>
    <w:rsid w:val="002E0160"/>
    <w:rsid w:val="002E0708"/>
    <w:rsid w:val="002E0F62"/>
    <w:rsid w:val="002E1011"/>
    <w:rsid w:val="002E254D"/>
    <w:rsid w:val="002E297E"/>
    <w:rsid w:val="002E3709"/>
    <w:rsid w:val="002E38EB"/>
    <w:rsid w:val="002E3F7A"/>
    <w:rsid w:val="002E41E0"/>
    <w:rsid w:val="002E420A"/>
    <w:rsid w:val="002E5549"/>
    <w:rsid w:val="002E7F59"/>
    <w:rsid w:val="002F09FA"/>
    <w:rsid w:val="002F1B07"/>
    <w:rsid w:val="002F1F8B"/>
    <w:rsid w:val="002F282A"/>
    <w:rsid w:val="002F53E3"/>
    <w:rsid w:val="002F611C"/>
    <w:rsid w:val="002F7286"/>
    <w:rsid w:val="002F72AC"/>
    <w:rsid w:val="00300F5F"/>
    <w:rsid w:val="00301B55"/>
    <w:rsid w:val="003026B2"/>
    <w:rsid w:val="0030358D"/>
    <w:rsid w:val="0030377D"/>
    <w:rsid w:val="00304040"/>
    <w:rsid w:val="0030472B"/>
    <w:rsid w:val="00305704"/>
    <w:rsid w:val="00306986"/>
    <w:rsid w:val="0030738A"/>
    <w:rsid w:val="0030740E"/>
    <w:rsid w:val="00310DAF"/>
    <w:rsid w:val="00313444"/>
    <w:rsid w:val="00313AD8"/>
    <w:rsid w:val="00314821"/>
    <w:rsid w:val="00315652"/>
    <w:rsid w:val="003205D2"/>
    <w:rsid w:val="00321320"/>
    <w:rsid w:val="003227ED"/>
    <w:rsid w:val="00323277"/>
    <w:rsid w:val="00323926"/>
    <w:rsid w:val="00323E2A"/>
    <w:rsid w:val="00326981"/>
    <w:rsid w:val="00326C03"/>
    <w:rsid w:val="00326CEA"/>
    <w:rsid w:val="00327886"/>
    <w:rsid w:val="00331B06"/>
    <w:rsid w:val="00333CCE"/>
    <w:rsid w:val="00335357"/>
    <w:rsid w:val="0033567E"/>
    <w:rsid w:val="003366CB"/>
    <w:rsid w:val="00340261"/>
    <w:rsid w:val="00340359"/>
    <w:rsid w:val="00341025"/>
    <w:rsid w:val="00342D84"/>
    <w:rsid w:val="00344343"/>
    <w:rsid w:val="00344F06"/>
    <w:rsid w:val="00345B39"/>
    <w:rsid w:val="003465B2"/>
    <w:rsid w:val="00346DE6"/>
    <w:rsid w:val="00346FBD"/>
    <w:rsid w:val="00347403"/>
    <w:rsid w:val="00347F26"/>
    <w:rsid w:val="003502D0"/>
    <w:rsid w:val="00357A05"/>
    <w:rsid w:val="0036158D"/>
    <w:rsid w:val="00361F05"/>
    <w:rsid w:val="00362467"/>
    <w:rsid w:val="0036340E"/>
    <w:rsid w:val="00363EA8"/>
    <w:rsid w:val="00365D30"/>
    <w:rsid w:val="00365D80"/>
    <w:rsid w:val="00366096"/>
    <w:rsid w:val="003662D5"/>
    <w:rsid w:val="00366FE0"/>
    <w:rsid w:val="0037085C"/>
    <w:rsid w:val="00374407"/>
    <w:rsid w:val="003753D2"/>
    <w:rsid w:val="003756BE"/>
    <w:rsid w:val="0037604C"/>
    <w:rsid w:val="0037790A"/>
    <w:rsid w:val="00377D97"/>
    <w:rsid w:val="00377FB9"/>
    <w:rsid w:val="003819CE"/>
    <w:rsid w:val="00382F9E"/>
    <w:rsid w:val="00386C42"/>
    <w:rsid w:val="00387A6F"/>
    <w:rsid w:val="00387B78"/>
    <w:rsid w:val="00390141"/>
    <w:rsid w:val="003905DA"/>
    <w:rsid w:val="00390877"/>
    <w:rsid w:val="00392A32"/>
    <w:rsid w:val="0039363E"/>
    <w:rsid w:val="00393D43"/>
    <w:rsid w:val="0039416C"/>
    <w:rsid w:val="00397C54"/>
    <w:rsid w:val="003A5D5A"/>
    <w:rsid w:val="003A72F7"/>
    <w:rsid w:val="003B031F"/>
    <w:rsid w:val="003B36B6"/>
    <w:rsid w:val="003B4E75"/>
    <w:rsid w:val="003B59C9"/>
    <w:rsid w:val="003B6096"/>
    <w:rsid w:val="003B663B"/>
    <w:rsid w:val="003C2652"/>
    <w:rsid w:val="003C3374"/>
    <w:rsid w:val="003C3848"/>
    <w:rsid w:val="003C4795"/>
    <w:rsid w:val="003C7C3F"/>
    <w:rsid w:val="003D0005"/>
    <w:rsid w:val="003D0E6C"/>
    <w:rsid w:val="003D4CD3"/>
    <w:rsid w:val="003D5856"/>
    <w:rsid w:val="003D5CF2"/>
    <w:rsid w:val="003D78C1"/>
    <w:rsid w:val="003D7C38"/>
    <w:rsid w:val="003E0475"/>
    <w:rsid w:val="003E17AD"/>
    <w:rsid w:val="003E2597"/>
    <w:rsid w:val="003E33A1"/>
    <w:rsid w:val="003E3A1D"/>
    <w:rsid w:val="003E43EF"/>
    <w:rsid w:val="003E6F97"/>
    <w:rsid w:val="003E7534"/>
    <w:rsid w:val="003F0030"/>
    <w:rsid w:val="003F1138"/>
    <w:rsid w:val="003F11F9"/>
    <w:rsid w:val="003F1693"/>
    <w:rsid w:val="003F180A"/>
    <w:rsid w:val="003F1D0B"/>
    <w:rsid w:val="003F3A98"/>
    <w:rsid w:val="003F3FA0"/>
    <w:rsid w:val="003F43A4"/>
    <w:rsid w:val="00401136"/>
    <w:rsid w:val="0040119E"/>
    <w:rsid w:val="004021FD"/>
    <w:rsid w:val="0040239D"/>
    <w:rsid w:val="00403125"/>
    <w:rsid w:val="00406B71"/>
    <w:rsid w:val="00406E22"/>
    <w:rsid w:val="004077B4"/>
    <w:rsid w:val="00411F03"/>
    <w:rsid w:val="00412415"/>
    <w:rsid w:val="00413219"/>
    <w:rsid w:val="00417B25"/>
    <w:rsid w:val="0042166A"/>
    <w:rsid w:val="00422F6F"/>
    <w:rsid w:val="004232B3"/>
    <w:rsid w:val="00423999"/>
    <w:rsid w:val="00424BCA"/>
    <w:rsid w:val="004268A7"/>
    <w:rsid w:val="0043088C"/>
    <w:rsid w:val="00431927"/>
    <w:rsid w:val="00431932"/>
    <w:rsid w:val="00432326"/>
    <w:rsid w:val="004348D4"/>
    <w:rsid w:val="004413A1"/>
    <w:rsid w:val="00442B33"/>
    <w:rsid w:val="00444C3F"/>
    <w:rsid w:val="0044728A"/>
    <w:rsid w:val="00447806"/>
    <w:rsid w:val="0045024E"/>
    <w:rsid w:val="00453F08"/>
    <w:rsid w:val="00454ACB"/>
    <w:rsid w:val="00456BEC"/>
    <w:rsid w:val="00456F75"/>
    <w:rsid w:val="00461143"/>
    <w:rsid w:val="004639B3"/>
    <w:rsid w:val="004645F3"/>
    <w:rsid w:val="00464BB0"/>
    <w:rsid w:val="00464F4F"/>
    <w:rsid w:val="00466054"/>
    <w:rsid w:val="004679A8"/>
    <w:rsid w:val="0047486B"/>
    <w:rsid w:val="00474F62"/>
    <w:rsid w:val="004768F4"/>
    <w:rsid w:val="004775F6"/>
    <w:rsid w:val="00480813"/>
    <w:rsid w:val="004811D4"/>
    <w:rsid w:val="0048141E"/>
    <w:rsid w:val="00481553"/>
    <w:rsid w:val="00483148"/>
    <w:rsid w:val="004849EF"/>
    <w:rsid w:val="00484DD2"/>
    <w:rsid w:val="00486E2A"/>
    <w:rsid w:val="00491E5F"/>
    <w:rsid w:val="00494D4A"/>
    <w:rsid w:val="0049551A"/>
    <w:rsid w:val="004A0909"/>
    <w:rsid w:val="004A1A5E"/>
    <w:rsid w:val="004A2D45"/>
    <w:rsid w:val="004A34FB"/>
    <w:rsid w:val="004A477A"/>
    <w:rsid w:val="004A62C0"/>
    <w:rsid w:val="004A6F6A"/>
    <w:rsid w:val="004A7BD2"/>
    <w:rsid w:val="004B0745"/>
    <w:rsid w:val="004B20D7"/>
    <w:rsid w:val="004B22F8"/>
    <w:rsid w:val="004B2FDE"/>
    <w:rsid w:val="004B384C"/>
    <w:rsid w:val="004B4E28"/>
    <w:rsid w:val="004B702A"/>
    <w:rsid w:val="004C0B7F"/>
    <w:rsid w:val="004C35A6"/>
    <w:rsid w:val="004C491B"/>
    <w:rsid w:val="004C55AF"/>
    <w:rsid w:val="004C6ABE"/>
    <w:rsid w:val="004C7EDB"/>
    <w:rsid w:val="004C7EF4"/>
    <w:rsid w:val="004D14ED"/>
    <w:rsid w:val="004D1FDC"/>
    <w:rsid w:val="004D2C26"/>
    <w:rsid w:val="004D4FB9"/>
    <w:rsid w:val="004D533F"/>
    <w:rsid w:val="004D5CEF"/>
    <w:rsid w:val="004D7BEF"/>
    <w:rsid w:val="004E07C7"/>
    <w:rsid w:val="004E0D71"/>
    <w:rsid w:val="004E1E2D"/>
    <w:rsid w:val="004E3B2D"/>
    <w:rsid w:val="004E3FB7"/>
    <w:rsid w:val="004E481F"/>
    <w:rsid w:val="004E48AC"/>
    <w:rsid w:val="004E6243"/>
    <w:rsid w:val="004E6311"/>
    <w:rsid w:val="004E676C"/>
    <w:rsid w:val="004E725E"/>
    <w:rsid w:val="004F039A"/>
    <w:rsid w:val="004F0B31"/>
    <w:rsid w:val="004F0BD6"/>
    <w:rsid w:val="004F4B6E"/>
    <w:rsid w:val="004F6EB6"/>
    <w:rsid w:val="004F7F4B"/>
    <w:rsid w:val="0050213D"/>
    <w:rsid w:val="005045B5"/>
    <w:rsid w:val="00505C51"/>
    <w:rsid w:val="00505E33"/>
    <w:rsid w:val="0050646B"/>
    <w:rsid w:val="005068B6"/>
    <w:rsid w:val="00506E9E"/>
    <w:rsid w:val="005124D4"/>
    <w:rsid w:val="00516263"/>
    <w:rsid w:val="0051668F"/>
    <w:rsid w:val="00516CFF"/>
    <w:rsid w:val="00520AE7"/>
    <w:rsid w:val="005215F4"/>
    <w:rsid w:val="00521A8D"/>
    <w:rsid w:val="00523180"/>
    <w:rsid w:val="00523ABB"/>
    <w:rsid w:val="005249F9"/>
    <w:rsid w:val="00525B55"/>
    <w:rsid w:val="005277D6"/>
    <w:rsid w:val="005309E5"/>
    <w:rsid w:val="00530DE5"/>
    <w:rsid w:val="00533AD1"/>
    <w:rsid w:val="00534D2F"/>
    <w:rsid w:val="00534FAF"/>
    <w:rsid w:val="00535A74"/>
    <w:rsid w:val="005406BB"/>
    <w:rsid w:val="005408F9"/>
    <w:rsid w:val="005413AA"/>
    <w:rsid w:val="00543D7A"/>
    <w:rsid w:val="00544AD6"/>
    <w:rsid w:val="00544BC3"/>
    <w:rsid w:val="0054602E"/>
    <w:rsid w:val="005522A0"/>
    <w:rsid w:val="00556097"/>
    <w:rsid w:val="00557781"/>
    <w:rsid w:val="00557B85"/>
    <w:rsid w:val="00560637"/>
    <w:rsid w:val="0056316C"/>
    <w:rsid w:val="005642D4"/>
    <w:rsid w:val="005659A5"/>
    <w:rsid w:val="005663B9"/>
    <w:rsid w:val="00570A21"/>
    <w:rsid w:val="00570BE1"/>
    <w:rsid w:val="00570C41"/>
    <w:rsid w:val="00570F6C"/>
    <w:rsid w:val="00572BF9"/>
    <w:rsid w:val="00574E78"/>
    <w:rsid w:val="00575296"/>
    <w:rsid w:val="00575849"/>
    <w:rsid w:val="00575A42"/>
    <w:rsid w:val="00575EE1"/>
    <w:rsid w:val="005777AA"/>
    <w:rsid w:val="00580150"/>
    <w:rsid w:val="005817D4"/>
    <w:rsid w:val="00581954"/>
    <w:rsid w:val="00581B78"/>
    <w:rsid w:val="00582AA3"/>
    <w:rsid w:val="0058342A"/>
    <w:rsid w:val="005852CF"/>
    <w:rsid w:val="00585B6D"/>
    <w:rsid w:val="00586033"/>
    <w:rsid w:val="005919AE"/>
    <w:rsid w:val="005927F4"/>
    <w:rsid w:val="0059368F"/>
    <w:rsid w:val="00593A94"/>
    <w:rsid w:val="00594492"/>
    <w:rsid w:val="00595253"/>
    <w:rsid w:val="005975D5"/>
    <w:rsid w:val="005A0B14"/>
    <w:rsid w:val="005A4C8C"/>
    <w:rsid w:val="005A4C9B"/>
    <w:rsid w:val="005A503E"/>
    <w:rsid w:val="005A706B"/>
    <w:rsid w:val="005B0D48"/>
    <w:rsid w:val="005B2D72"/>
    <w:rsid w:val="005B3AE3"/>
    <w:rsid w:val="005B4712"/>
    <w:rsid w:val="005B5B7E"/>
    <w:rsid w:val="005B61EA"/>
    <w:rsid w:val="005C07F3"/>
    <w:rsid w:val="005C1331"/>
    <w:rsid w:val="005C2967"/>
    <w:rsid w:val="005C32D9"/>
    <w:rsid w:val="005C4FAD"/>
    <w:rsid w:val="005C56A9"/>
    <w:rsid w:val="005D21EF"/>
    <w:rsid w:val="005D53B5"/>
    <w:rsid w:val="005D645E"/>
    <w:rsid w:val="005D6CB1"/>
    <w:rsid w:val="005E3EE0"/>
    <w:rsid w:val="005E3EF2"/>
    <w:rsid w:val="005E407F"/>
    <w:rsid w:val="005E483F"/>
    <w:rsid w:val="005E512F"/>
    <w:rsid w:val="005F0173"/>
    <w:rsid w:val="005F109C"/>
    <w:rsid w:val="005F1FCF"/>
    <w:rsid w:val="005F267D"/>
    <w:rsid w:val="005F5B71"/>
    <w:rsid w:val="005F6441"/>
    <w:rsid w:val="005F7404"/>
    <w:rsid w:val="005F7AF0"/>
    <w:rsid w:val="006005CC"/>
    <w:rsid w:val="0060161D"/>
    <w:rsid w:val="0060339A"/>
    <w:rsid w:val="00603618"/>
    <w:rsid w:val="00605127"/>
    <w:rsid w:val="006058CA"/>
    <w:rsid w:val="00606D47"/>
    <w:rsid w:val="006071E9"/>
    <w:rsid w:val="006103DF"/>
    <w:rsid w:val="0061296C"/>
    <w:rsid w:val="006143BD"/>
    <w:rsid w:val="006144D0"/>
    <w:rsid w:val="00614632"/>
    <w:rsid w:val="006146D2"/>
    <w:rsid w:val="00614E6E"/>
    <w:rsid w:val="00615FC3"/>
    <w:rsid w:val="00621ECD"/>
    <w:rsid w:val="00623F5B"/>
    <w:rsid w:val="00626486"/>
    <w:rsid w:val="0063164E"/>
    <w:rsid w:val="006316F4"/>
    <w:rsid w:val="00634906"/>
    <w:rsid w:val="00636338"/>
    <w:rsid w:val="006363AD"/>
    <w:rsid w:val="006368E3"/>
    <w:rsid w:val="006369F3"/>
    <w:rsid w:val="00637846"/>
    <w:rsid w:val="0064042B"/>
    <w:rsid w:val="0064178E"/>
    <w:rsid w:val="006429A3"/>
    <w:rsid w:val="00642B09"/>
    <w:rsid w:val="00645694"/>
    <w:rsid w:val="00646198"/>
    <w:rsid w:val="0064713B"/>
    <w:rsid w:val="00650E45"/>
    <w:rsid w:val="00651B4D"/>
    <w:rsid w:val="00654553"/>
    <w:rsid w:val="0066158F"/>
    <w:rsid w:val="00663625"/>
    <w:rsid w:val="006638AA"/>
    <w:rsid w:val="00666B5F"/>
    <w:rsid w:val="006671FE"/>
    <w:rsid w:val="0066766E"/>
    <w:rsid w:val="00670179"/>
    <w:rsid w:val="00670361"/>
    <w:rsid w:val="00670757"/>
    <w:rsid w:val="00673C7C"/>
    <w:rsid w:val="00675695"/>
    <w:rsid w:val="00683A22"/>
    <w:rsid w:val="00683BA5"/>
    <w:rsid w:val="00683D19"/>
    <w:rsid w:val="00683E97"/>
    <w:rsid w:val="0068424D"/>
    <w:rsid w:val="0068503D"/>
    <w:rsid w:val="0068526E"/>
    <w:rsid w:val="0068618E"/>
    <w:rsid w:val="0068712F"/>
    <w:rsid w:val="0068760A"/>
    <w:rsid w:val="0069243B"/>
    <w:rsid w:val="00694826"/>
    <w:rsid w:val="0069574B"/>
    <w:rsid w:val="0069644A"/>
    <w:rsid w:val="00697AE6"/>
    <w:rsid w:val="006A0F4A"/>
    <w:rsid w:val="006A12AA"/>
    <w:rsid w:val="006A51E8"/>
    <w:rsid w:val="006A7837"/>
    <w:rsid w:val="006B30EB"/>
    <w:rsid w:val="006B3774"/>
    <w:rsid w:val="006B4BE1"/>
    <w:rsid w:val="006B64F5"/>
    <w:rsid w:val="006B6DD8"/>
    <w:rsid w:val="006B74FA"/>
    <w:rsid w:val="006C0607"/>
    <w:rsid w:val="006C0957"/>
    <w:rsid w:val="006C0E87"/>
    <w:rsid w:val="006C1136"/>
    <w:rsid w:val="006C1283"/>
    <w:rsid w:val="006C2044"/>
    <w:rsid w:val="006C3CDF"/>
    <w:rsid w:val="006C64D4"/>
    <w:rsid w:val="006C7B5C"/>
    <w:rsid w:val="006D01D0"/>
    <w:rsid w:val="006D120B"/>
    <w:rsid w:val="006D4E9F"/>
    <w:rsid w:val="006D79E8"/>
    <w:rsid w:val="006E09F7"/>
    <w:rsid w:val="006E1D72"/>
    <w:rsid w:val="006E1F30"/>
    <w:rsid w:val="006E206E"/>
    <w:rsid w:val="006E34D5"/>
    <w:rsid w:val="006E3EDC"/>
    <w:rsid w:val="006E4319"/>
    <w:rsid w:val="006E4FA0"/>
    <w:rsid w:val="006E5197"/>
    <w:rsid w:val="006E7FCD"/>
    <w:rsid w:val="006F1D8E"/>
    <w:rsid w:val="006F1E10"/>
    <w:rsid w:val="006F2339"/>
    <w:rsid w:val="006F36CC"/>
    <w:rsid w:val="006F3D64"/>
    <w:rsid w:val="006F4C8E"/>
    <w:rsid w:val="006F5FB0"/>
    <w:rsid w:val="006F680C"/>
    <w:rsid w:val="007038BD"/>
    <w:rsid w:val="00703BE5"/>
    <w:rsid w:val="00703F4A"/>
    <w:rsid w:val="00704278"/>
    <w:rsid w:val="007048CA"/>
    <w:rsid w:val="00705BF3"/>
    <w:rsid w:val="00712E35"/>
    <w:rsid w:val="00712F61"/>
    <w:rsid w:val="00712F70"/>
    <w:rsid w:val="00714233"/>
    <w:rsid w:val="007151D6"/>
    <w:rsid w:val="007156E2"/>
    <w:rsid w:val="00715B3B"/>
    <w:rsid w:val="007178A8"/>
    <w:rsid w:val="00717F4D"/>
    <w:rsid w:val="00721C4D"/>
    <w:rsid w:val="0072201C"/>
    <w:rsid w:val="00723BEA"/>
    <w:rsid w:val="00725BF9"/>
    <w:rsid w:val="00725CF1"/>
    <w:rsid w:val="00727177"/>
    <w:rsid w:val="00727F67"/>
    <w:rsid w:val="007308B7"/>
    <w:rsid w:val="00730D6E"/>
    <w:rsid w:val="00730E57"/>
    <w:rsid w:val="007330B6"/>
    <w:rsid w:val="0073473D"/>
    <w:rsid w:val="00736496"/>
    <w:rsid w:val="007365B8"/>
    <w:rsid w:val="00736908"/>
    <w:rsid w:val="00736944"/>
    <w:rsid w:val="00736C9F"/>
    <w:rsid w:val="00741162"/>
    <w:rsid w:val="007416E5"/>
    <w:rsid w:val="00742924"/>
    <w:rsid w:val="00743559"/>
    <w:rsid w:val="00744C0A"/>
    <w:rsid w:val="00745798"/>
    <w:rsid w:val="00745CC2"/>
    <w:rsid w:val="007467DE"/>
    <w:rsid w:val="007467E0"/>
    <w:rsid w:val="00746802"/>
    <w:rsid w:val="00747BC8"/>
    <w:rsid w:val="007554D1"/>
    <w:rsid w:val="00755DA7"/>
    <w:rsid w:val="0075771B"/>
    <w:rsid w:val="00762575"/>
    <w:rsid w:val="00766645"/>
    <w:rsid w:val="0077450A"/>
    <w:rsid w:val="00776694"/>
    <w:rsid w:val="00776B6F"/>
    <w:rsid w:val="00776B9F"/>
    <w:rsid w:val="007776CB"/>
    <w:rsid w:val="00777F1D"/>
    <w:rsid w:val="00780E93"/>
    <w:rsid w:val="00782622"/>
    <w:rsid w:val="00784B18"/>
    <w:rsid w:val="00784C35"/>
    <w:rsid w:val="007863CC"/>
    <w:rsid w:val="007868A9"/>
    <w:rsid w:val="00792846"/>
    <w:rsid w:val="00794FF0"/>
    <w:rsid w:val="007957AE"/>
    <w:rsid w:val="007A0ED7"/>
    <w:rsid w:val="007A1420"/>
    <w:rsid w:val="007A232B"/>
    <w:rsid w:val="007A4880"/>
    <w:rsid w:val="007A5FF8"/>
    <w:rsid w:val="007A6106"/>
    <w:rsid w:val="007A6E7A"/>
    <w:rsid w:val="007B160C"/>
    <w:rsid w:val="007B3900"/>
    <w:rsid w:val="007B45B7"/>
    <w:rsid w:val="007B4B02"/>
    <w:rsid w:val="007B512A"/>
    <w:rsid w:val="007C04B1"/>
    <w:rsid w:val="007C064B"/>
    <w:rsid w:val="007C0B24"/>
    <w:rsid w:val="007C1649"/>
    <w:rsid w:val="007C28CD"/>
    <w:rsid w:val="007C786E"/>
    <w:rsid w:val="007D0E8B"/>
    <w:rsid w:val="007D1E61"/>
    <w:rsid w:val="007D2A98"/>
    <w:rsid w:val="007D2C06"/>
    <w:rsid w:val="007D3161"/>
    <w:rsid w:val="007D4913"/>
    <w:rsid w:val="007D693D"/>
    <w:rsid w:val="007E1B9E"/>
    <w:rsid w:val="007E3936"/>
    <w:rsid w:val="007E413E"/>
    <w:rsid w:val="007E468F"/>
    <w:rsid w:val="007E4C8C"/>
    <w:rsid w:val="007E4EF8"/>
    <w:rsid w:val="007E7064"/>
    <w:rsid w:val="007E791B"/>
    <w:rsid w:val="007E7931"/>
    <w:rsid w:val="007E7F3D"/>
    <w:rsid w:val="007F2E79"/>
    <w:rsid w:val="007F329E"/>
    <w:rsid w:val="007F57A2"/>
    <w:rsid w:val="00801B8C"/>
    <w:rsid w:val="00801C4C"/>
    <w:rsid w:val="008047DF"/>
    <w:rsid w:val="008053C6"/>
    <w:rsid w:val="008067DF"/>
    <w:rsid w:val="00814270"/>
    <w:rsid w:val="00816C89"/>
    <w:rsid w:val="00817314"/>
    <w:rsid w:val="00817BAF"/>
    <w:rsid w:val="00817DDD"/>
    <w:rsid w:val="00820871"/>
    <w:rsid w:val="00820FE2"/>
    <w:rsid w:val="00822257"/>
    <w:rsid w:val="00822F6C"/>
    <w:rsid w:val="008252AD"/>
    <w:rsid w:val="0082750D"/>
    <w:rsid w:val="0083130B"/>
    <w:rsid w:val="00831315"/>
    <w:rsid w:val="00831F2E"/>
    <w:rsid w:val="00832156"/>
    <w:rsid w:val="00832945"/>
    <w:rsid w:val="0083565A"/>
    <w:rsid w:val="00835A93"/>
    <w:rsid w:val="00836712"/>
    <w:rsid w:val="0084330F"/>
    <w:rsid w:val="00843DE5"/>
    <w:rsid w:val="008447BC"/>
    <w:rsid w:val="00845873"/>
    <w:rsid w:val="008458D9"/>
    <w:rsid w:val="00847767"/>
    <w:rsid w:val="00847EE1"/>
    <w:rsid w:val="00854B18"/>
    <w:rsid w:val="0085595F"/>
    <w:rsid w:val="00857704"/>
    <w:rsid w:val="00860E2A"/>
    <w:rsid w:val="008611EF"/>
    <w:rsid w:val="00861EEB"/>
    <w:rsid w:val="00862107"/>
    <w:rsid w:val="00862D3E"/>
    <w:rsid w:val="00863780"/>
    <w:rsid w:val="00864A2C"/>
    <w:rsid w:val="00865CBF"/>
    <w:rsid w:val="00867ED7"/>
    <w:rsid w:val="008710DC"/>
    <w:rsid w:val="0087169F"/>
    <w:rsid w:val="0087170E"/>
    <w:rsid w:val="00872379"/>
    <w:rsid w:val="00872FF9"/>
    <w:rsid w:val="008739E1"/>
    <w:rsid w:val="00874E48"/>
    <w:rsid w:val="00876B02"/>
    <w:rsid w:val="00876D4A"/>
    <w:rsid w:val="008806E8"/>
    <w:rsid w:val="00882FE1"/>
    <w:rsid w:val="00884013"/>
    <w:rsid w:val="00884831"/>
    <w:rsid w:val="0088612E"/>
    <w:rsid w:val="00886366"/>
    <w:rsid w:val="0088782A"/>
    <w:rsid w:val="008879A9"/>
    <w:rsid w:val="008900F6"/>
    <w:rsid w:val="00891735"/>
    <w:rsid w:val="00891F00"/>
    <w:rsid w:val="00892FDE"/>
    <w:rsid w:val="00893612"/>
    <w:rsid w:val="00895F5D"/>
    <w:rsid w:val="008A0975"/>
    <w:rsid w:val="008A18A0"/>
    <w:rsid w:val="008A37E2"/>
    <w:rsid w:val="008A3D95"/>
    <w:rsid w:val="008A432F"/>
    <w:rsid w:val="008A4665"/>
    <w:rsid w:val="008A4ED5"/>
    <w:rsid w:val="008A5570"/>
    <w:rsid w:val="008A6037"/>
    <w:rsid w:val="008A6F93"/>
    <w:rsid w:val="008A78D7"/>
    <w:rsid w:val="008A7F2C"/>
    <w:rsid w:val="008A7FE6"/>
    <w:rsid w:val="008B103F"/>
    <w:rsid w:val="008B1698"/>
    <w:rsid w:val="008B2D47"/>
    <w:rsid w:val="008B585E"/>
    <w:rsid w:val="008B5D3C"/>
    <w:rsid w:val="008B69B5"/>
    <w:rsid w:val="008B6A3E"/>
    <w:rsid w:val="008C02F1"/>
    <w:rsid w:val="008C0AFE"/>
    <w:rsid w:val="008C0EC4"/>
    <w:rsid w:val="008C3FDB"/>
    <w:rsid w:val="008C45C4"/>
    <w:rsid w:val="008C67B2"/>
    <w:rsid w:val="008C7B61"/>
    <w:rsid w:val="008D2984"/>
    <w:rsid w:val="008D3AE9"/>
    <w:rsid w:val="008D4077"/>
    <w:rsid w:val="008D4BC3"/>
    <w:rsid w:val="008D7BC9"/>
    <w:rsid w:val="008E1806"/>
    <w:rsid w:val="008E1E91"/>
    <w:rsid w:val="008E3531"/>
    <w:rsid w:val="008E3F31"/>
    <w:rsid w:val="008E4170"/>
    <w:rsid w:val="008E4BC2"/>
    <w:rsid w:val="008E5B1D"/>
    <w:rsid w:val="008F0402"/>
    <w:rsid w:val="008F48EF"/>
    <w:rsid w:val="008F6B68"/>
    <w:rsid w:val="00900545"/>
    <w:rsid w:val="00900B1D"/>
    <w:rsid w:val="0090175D"/>
    <w:rsid w:val="009019D4"/>
    <w:rsid w:val="00904D18"/>
    <w:rsid w:val="00906E27"/>
    <w:rsid w:val="00907BDF"/>
    <w:rsid w:val="00910BE9"/>
    <w:rsid w:val="0091301E"/>
    <w:rsid w:val="009132A0"/>
    <w:rsid w:val="00915185"/>
    <w:rsid w:val="0091624F"/>
    <w:rsid w:val="009174F0"/>
    <w:rsid w:val="00921E21"/>
    <w:rsid w:val="00926100"/>
    <w:rsid w:val="00930337"/>
    <w:rsid w:val="00930F54"/>
    <w:rsid w:val="00932C1D"/>
    <w:rsid w:val="009333CE"/>
    <w:rsid w:val="009371B2"/>
    <w:rsid w:val="00937280"/>
    <w:rsid w:val="00937A49"/>
    <w:rsid w:val="009407B7"/>
    <w:rsid w:val="00940E18"/>
    <w:rsid w:val="00944292"/>
    <w:rsid w:val="00947BC6"/>
    <w:rsid w:val="00952B76"/>
    <w:rsid w:val="0095359D"/>
    <w:rsid w:val="00953D7C"/>
    <w:rsid w:val="009552B2"/>
    <w:rsid w:val="0096299F"/>
    <w:rsid w:val="00962C74"/>
    <w:rsid w:val="009634FC"/>
    <w:rsid w:val="00964014"/>
    <w:rsid w:val="00964BD8"/>
    <w:rsid w:val="009651B5"/>
    <w:rsid w:val="009652AE"/>
    <w:rsid w:val="009676CC"/>
    <w:rsid w:val="00970E40"/>
    <w:rsid w:val="00971046"/>
    <w:rsid w:val="00971A56"/>
    <w:rsid w:val="00972E69"/>
    <w:rsid w:val="00974339"/>
    <w:rsid w:val="009810DC"/>
    <w:rsid w:val="0098466C"/>
    <w:rsid w:val="00986047"/>
    <w:rsid w:val="00986052"/>
    <w:rsid w:val="0098611B"/>
    <w:rsid w:val="00991D49"/>
    <w:rsid w:val="0099284B"/>
    <w:rsid w:val="00992D81"/>
    <w:rsid w:val="00993050"/>
    <w:rsid w:val="0099345E"/>
    <w:rsid w:val="00993C1B"/>
    <w:rsid w:val="00994630"/>
    <w:rsid w:val="00996007"/>
    <w:rsid w:val="00996D83"/>
    <w:rsid w:val="009A06FB"/>
    <w:rsid w:val="009A4CAA"/>
    <w:rsid w:val="009A77E3"/>
    <w:rsid w:val="009B0BF2"/>
    <w:rsid w:val="009B1665"/>
    <w:rsid w:val="009B1F41"/>
    <w:rsid w:val="009B55FD"/>
    <w:rsid w:val="009B60E1"/>
    <w:rsid w:val="009B61CA"/>
    <w:rsid w:val="009B7E7B"/>
    <w:rsid w:val="009C038E"/>
    <w:rsid w:val="009C05DA"/>
    <w:rsid w:val="009C472E"/>
    <w:rsid w:val="009C6E0F"/>
    <w:rsid w:val="009C77E5"/>
    <w:rsid w:val="009C7CAB"/>
    <w:rsid w:val="009C7D05"/>
    <w:rsid w:val="009C7D25"/>
    <w:rsid w:val="009D00F4"/>
    <w:rsid w:val="009D2DC2"/>
    <w:rsid w:val="009D42A7"/>
    <w:rsid w:val="009D6C47"/>
    <w:rsid w:val="009D7CED"/>
    <w:rsid w:val="009E02C3"/>
    <w:rsid w:val="009E1695"/>
    <w:rsid w:val="009E24F3"/>
    <w:rsid w:val="009E2CC3"/>
    <w:rsid w:val="009E4024"/>
    <w:rsid w:val="009E5D6B"/>
    <w:rsid w:val="009E5F69"/>
    <w:rsid w:val="009E6199"/>
    <w:rsid w:val="009E7195"/>
    <w:rsid w:val="009E76D5"/>
    <w:rsid w:val="009E7CDB"/>
    <w:rsid w:val="009F095E"/>
    <w:rsid w:val="009F12DF"/>
    <w:rsid w:val="009F48FD"/>
    <w:rsid w:val="009F74B8"/>
    <w:rsid w:val="00A0039A"/>
    <w:rsid w:val="00A00B84"/>
    <w:rsid w:val="00A00D52"/>
    <w:rsid w:val="00A0160F"/>
    <w:rsid w:val="00A01D0C"/>
    <w:rsid w:val="00A0293F"/>
    <w:rsid w:val="00A02A3E"/>
    <w:rsid w:val="00A05546"/>
    <w:rsid w:val="00A060F8"/>
    <w:rsid w:val="00A1311F"/>
    <w:rsid w:val="00A14AC6"/>
    <w:rsid w:val="00A1529F"/>
    <w:rsid w:val="00A21684"/>
    <w:rsid w:val="00A22F17"/>
    <w:rsid w:val="00A244B6"/>
    <w:rsid w:val="00A248E4"/>
    <w:rsid w:val="00A2569A"/>
    <w:rsid w:val="00A260B9"/>
    <w:rsid w:val="00A262FD"/>
    <w:rsid w:val="00A304AD"/>
    <w:rsid w:val="00A32FE6"/>
    <w:rsid w:val="00A3337F"/>
    <w:rsid w:val="00A340EE"/>
    <w:rsid w:val="00A37865"/>
    <w:rsid w:val="00A43F7C"/>
    <w:rsid w:val="00A448C1"/>
    <w:rsid w:val="00A44946"/>
    <w:rsid w:val="00A466DF"/>
    <w:rsid w:val="00A479AE"/>
    <w:rsid w:val="00A5070D"/>
    <w:rsid w:val="00A50E65"/>
    <w:rsid w:val="00A51A17"/>
    <w:rsid w:val="00A524BE"/>
    <w:rsid w:val="00A526B1"/>
    <w:rsid w:val="00A54860"/>
    <w:rsid w:val="00A57B8D"/>
    <w:rsid w:val="00A6006C"/>
    <w:rsid w:val="00A6219A"/>
    <w:rsid w:val="00A63477"/>
    <w:rsid w:val="00A65BCB"/>
    <w:rsid w:val="00A65D24"/>
    <w:rsid w:val="00A67AF9"/>
    <w:rsid w:val="00A702B4"/>
    <w:rsid w:val="00A72115"/>
    <w:rsid w:val="00A72530"/>
    <w:rsid w:val="00A74D61"/>
    <w:rsid w:val="00A74FA5"/>
    <w:rsid w:val="00A81CCD"/>
    <w:rsid w:val="00A83337"/>
    <w:rsid w:val="00A8557D"/>
    <w:rsid w:val="00A857ED"/>
    <w:rsid w:val="00A8580E"/>
    <w:rsid w:val="00A8676F"/>
    <w:rsid w:val="00A87AC0"/>
    <w:rsid w:val="00A87F48"/>
    <w:rsid w:val="00A900A0"/>
    <w:rsid w:val="00A9082B"/>
    <w:rsid w:val="00A92353"/>
    <w:rsid w:val="00A94AE1"/>
    <w:rsid w:val="00A94B57"/>
    <w:rsid w:val="00AA23D2"/>
    <w:rsid w:val="00AA3109"/>
    <w:rsid w:val="00AA4BE2"/>
    <w:rsid w:val="00AA722F"/>
    <w:rsid w:val="00AB08A3"/>
    <w:rsid w:val="00AB4703"/>
    <w:rsid w:val="00AB5781"/>
    <w:rsid w:val="00AB61CE"/>
    <w:rsid w:val="00AB6DB2"/>
    <w:rsid w:val="00AB76BC"/>
    <w:rsid w:val="00AB77BA"/>
    <w:rsid w:val="00AB780C"/>
    <w:rsid w:val="00AC03E2"/>
    <w:rsid w:val="00AC049C"/>
    <w:rsid w:val="00AC2D0F"/>
    <w:rsid w:val="00AC510A"/>
    <w:rsid w:val="00AC74F0"/>
    <w:rsid w:val="00AC78AD"/>
    <w:rsid w:val="00AD069A"/>
    <w:rsid w:val="00AD08B8"/>
    <w:rsid w:val="00AD15A2"/>
    <w:rsid w:val="00AD39D5"/>
    <w:rsid w:val="00AD4B55"/>
    <w:rsid w:val="00AE0A93"/>
    <w:rsid w:val="00AE0FCA"/>
    <w:rsid w:val="00AE12B3"/>
    <w:rsid w:val="00AE258D"/>
    <w:rsid w:val="00AE37A6"/>
    <w:rsid w:val="00AE3DF7"/>
    <w:rsid w:val="00AE3E32"/>
    <w:rsid w:val="00AE41ED"/>
    <w:rsid w:val="00AE4BD4"/>
    <w:rsid w:val="00AE6814"/>
    <w:rsid w:val="00AF008A"/>
    <w:rsid w:val="00AF2819"/>
    <w:rsid w:val="00AF299E"/>
    <w:rsid w:val="00AF378C"/>
    <w:rsid w:val="00AF426B"/>
    <w:rsid w:val="00AF44B6"/>
    <w:rsid w:val="00AF554C"/>
    <w:rsid w:val="00AF6118"/>
    <w:rsid w:val="00AF6A66"/>
    <w:rsid w:val="00B1615C"/>
    <w:rsid w:val="00B167DD"/>
    <w:rsid w:val="00B1767E"/>
    <w:rsid w:val="00B17D3C"/>
    <w:rsid w:val="00B207C4"/>
    <w:rsid w:val="00B20EF4"/>
    <w:rsid w:val="00B220BA"/>
    <w:rsid w:val="00B25647"/>
    <w:rsid w:val="00B2586A"/>
    <w:rsid w:val="00B2596B"/>
    <w:rsid w:val="00B26FE4"/>
    <w:rsid w:val="00B2762D"/>
    <w:rsid w:val="00B3304C"/>
    <w:rsid w:val="00B342E5"/>
    <w:rsid w:val="00B36BEB"/>
    <w:rsid w:val="00B36F3E"/>
    <w:rsid w:val="00B37AE0"/>
    <w:rsid w:val="00B40559"/>
    <w:rsid w:val="00B43870"/>
    <w:rsid w:val="00B43B82"/>
    <w:rsid w:val="00B44BAF"/>
    <w:rsid w:val="00B44CD1"/>
    <w:rsid w:val="00B45628"/>
    <w:rsid w:val="00B47325"/>
    <w:rsid w:val="00B50102"/>
    <w:rsid w:val="00B51699"/>
    <w:rsid w:val="00B521E2"/>
    <w:rsid w:val="00B52AE2"/>
    <w:rsid w:val="00B54A59"/>
    <w:rsid w:val="00B554EF"/>
    <w:rsid w:val="00B578A1"/>
    <w:rsid w:val="00B60200"/>
    <w:rsid w:val="00B60EA3"/>
    <w:rsid w:val="00B621D6"/>
    <w:rsid w:val="00B62CA4"/>
    <w:rsid w:val="00B6428C"/>
    <w:rsid w:val="00B650E1"/>
    <w:rsid w:val="00B65724"/>
    <w:rsid w:val="00B66401"/>
    <w:rsid w:val="00B67A9E"/>
    <w:rsid w:val="00B70C6F"/>
    <w:rsid w:val="00B724B0"/>
    <w:rsid w:val="00B73832"/>
    <w:rsid w:val="00B74564"/>
    <w:rsid w:val="00B75ACA"/>
    <w:rsid w:val="00B80F3B"/>
    <w:rsid w:val="00B81F46"/>
    <w:rsid w:val="00B82A75"/>
    <w:rsid w:val="00B83AA5"/>
    <w:rsid w:val="00B85EBB"/>
    <w:rsid w:val="00B87601"/>
    <w:rsid w:val="00B90576"/>
    <w:rsid w:val="00B91270"/>
    <w:rsid w:val="00B94351"/>
    <w:rsid w:val="00B94458"/>
    <w:rsid w:val="00B96668"/>
    <w:rsid w:val="00BA30F9"/>
    <w:rsid w:val="00BA35E0"/>
    <w:rsid w:val="00BA459E"/>
    <w:rsid w:val="00BA6992"/>
    <w:rsid w:val="00BA7AA6"/>
    <w:rsid w:val="00BA7C11"/>
    <w:rsid w:val="00BB1182"/>
    <w:rsid w:val="00BB12F3"/>
    <w:rsid w:val="00BB2B39"/>
    <w:rsid w:val="00BB2FC1"/>
    <w:rsid w:val="00BB4424"/>
    <w:rsid w:val="00BB53FF"/>
    <w:rsid w:val="00BB641E"/>
    <w:rsid w:val="00BB69B5"/>
    <w:rsid w:val="00BB71BF"/>
    <w:rsid w:val="00BC2BDD"/>
    <w:rsid w:val="00BC361C"/>
    <w:rsid w:val="00BC36EB"/>
    <w:rsid w:val="00BC511B"/>
    <w:rsid w:val="00BC5501"/>
    <w:rsid w:val="00BC6827"/>
    <w:rsid w:val="00BC6DD5"/>
    <w:rsid w:val="00BD0840"/>
    <w:rsid w:val="00BD1D0A"/>
    <w:rsid w:val="00BD2A6A"/>
    <w:rsid w:val="00BD343D"/>
    <w:rsid w:val="00BD3BF8"/>
    <w:rsid w:val="00BD45F7"/>
    <w:rsid w:val="00BD4D1F"/>
    <w:rsid w:val="00BD59D8"/>
    <w:rsid w:val="00BD6B46"/>
    <w:rsid w:val="00BE59B5"/>
    <w:rsid w:val="00BE70E5"/>
    <w:rsid w:val="00BE75FF"/>
    <w:rsid w:val="00BF0922"/>
    <w:rsid w:val="00BF1207"/>
    <w:rsid w:val="00BF1FCA"/>
    <w:rsid w:val="00BF641B"/>
    <w:rsid w:val="00C00524"/>
    <w:rsid w:val="00C00EA7"/>
    <w:rsid w:val="00C00FCA"/>
    <w:rsid w:val="00C01FED"/>
    <w:rsid w:val="00C063AA"/>
    <w:rsid w:val="00C068C5"/>
    <w:rsid w:val="00C075F8"/>
    <w:rsid w:val="00C121A4"/>
    <w:rsid w:val="00C14801"/>
    <w:rsid w:val="00C169A0"/>
    <w:rsid w:val="00C173BA"/>
    <w:rsid w:val="00C2038F"/>
    <w:rsid w:val="00C21FB1"/>
    <w:rsid w:val="00C23002"/>
    <w:rsid w:val="00C23C49"/>
    <w:rsid w:val="00C25D1E"/>
    <w:rsid w:val="00C307B4"/>
    <w:rsid w:val="00C30E9B"/>
    <w:rsid w:val="00C315BF"/>
    <w:rsid w:val="00C33643"/>
    <w:rsid w:val="00C40457"/>
    <w:rsid w:val="00C4063C"/>
    <w:rsid w:val="00C40966"/>
    <w:rsid w:val="00C44275"/>
    <w:rsid w:val="00C45195"/>
    <w:rsid w:val="00C545B8"/>
    <w:rsid w:val="00C54E2E"/>
    <w:rsid w:val="00C609E0"/>
    <w:rsid w:val="00C61781"/>
    <w:rsid w:val="00C61D88"/>
    <w:rsid w:val="00C627AA"/>
    <w:rsid w:val="00C627EC"/>
    <w:rsid w:val="00C65B2D"/>
    <w:rsid w:val="00C66988"/>
    <w:rsid w:val="00C676D2"/>
    <w:rsid w:val="00C71D9A"/>
    <w:rsid w:val="00C73116"/>
    <w:rsid w:val="00C74142"/>
    <w:rsid w:val="00C75034"/>
    <w:rsid w:val="00C75C59"/>
    <w:rsid w:val="00C75F82"/>
    <w:rsid w:val="00C76167"/>
    <w:rsid w:val="00C764D0"/>
    <w:rsid w:val="00C76550"/>
    <w:rsid w:val="00C77031"/>
    <w:rsid w:val="00C80AEC"/>
    <w:rsid w:val="00C8267F"/>
    <w:rsid w:val="00C83688"/>
    <w:rsid w:val="00C83B22"/>
    <w:rsid w:val="00C849C2"/>
    <w:rsid w:val="00C857A5"/>
    <w:rsid w:val="00C8665F"/>
    <w:rsid w:val="00C86AA2"/>
    <w:rsid w:val="00C975E0"/>
    <w:rsid w:val="00CA1CA1"/>
    <w:rsid w:val="00CA2130"/>
    <w:rsid w:val="00CA2591"/>
    <w:rsid w:val="00CA6A4C"/>
    <w:rsid w:val="00CA7EE8"/>
    <w:rsid w:val="00CB17D4"/>
    <w:rsid w:val="00CB225A"/>
    <w:rsid w:val="00CB2261"/>
    <w:rsid w:val="00CB2BF0"/>
    <w:rsid w:val="00CB3407"/>
    <w:rsid w:val="00CB668C"/>
    <w:rsid w:val="00CC0092"/>
    <w:rsid w:val="00CC0E7F"/>
    <w:rsid w:val="00CC3F6E"/>
    <w:rsid w:val="00CC6D11"/>
    <w:rsid w:val="00CC7800"/>
    <w:rsid w:val="00CD00D4"/>
    <w:rsid w:val="00CD18A5"/>
    <w:rsid w:val="00CD3525"/>
    <w:rsid w:val="00CD3C1D"/>
    <w:rsid w:val="00CD450A"/>
    <w:rsid w:val="00CD46D7"/>
    <w:rsid w:val="00CD4FE9"/>
    <w:rsid w:val="00CD561B"/>
    <w:rsid w:val="00CD7798"/>
    <w:rsid w:val="00CE0908"/>
    <w:rsid w:val="00CE11CC"/>
    <w:rsid w:val="00CE1917"/>
    <w:rsid w:val="00CE2962"/>
    <w:rsid w:val="00CE5C9D"/>
    <w:rsid w:val="00CE5DF5"/>
    <w:rsid w:val="00CE6959"/>
    <w:rsid w:val="00CF2267"/>
    <w:rsid w:val="00CF3F2D"/>
    <w:rsid w:val="00CF4581"/>
    <w:rsid w:val="00CF5129"/>
    <w:rsid w:val="00D0090D"/>
    <w:rsid w:val="00D01098"/>
    <w:rsid w:val="00D06DCF"/>
    <w:rsid w:val="00D06FAF"/>
    <w:rsid w:val="00D0772F"/>
    <w:rsid w:val="00D07FEF"/>
    <w:rsid w:val="00D106BE"/>
    <w:rsid w:val="00D124AD"/>
    <w:rsid w:val="00D154A0"/>
    <w:rsid w:val="00D15C6B"/>
    <w:rsid w:val="00D15D83"/>
    <w:rsid w:val="00D15EDE"/>
    <w:rsid w:val="00D1697C"/>
    <w:rsid w:val="00D2034F"/>
    <w:rsid w:val="00D21CA7"/>
    <w:rsid w:val="00D25999"/>
    <w:rsid w:val="00D31CD4"/>
    <w:rsid w:val="00D32B59"/>
    <w:rsid w:val="00D34A17"/>
    <w:rsid w:val="00D34F6A"/>
    <w:rsid w:val="00D357BE"/>
    <w:rsid w:val="00D414E9"/>
    <w:rsid w:val="00D421B7"/>
    <w:rsid w:val="00D43516"/>
    <w:rsid w:val="00D44B05"/>
    <w:rsid w:val="00D505BF"/>
    <w:rsid w:val="00D51432"/>
    <w:rsid w:val="00D51F9C"/>
    <w:rsid w:val="00D53D6D"/>
    <w:rsid w:val="00D56E1E"/>
    <w:rsid w:val="00D608F3"/>
    <w:rsid w:val="00D647AF"/>
    <w:rsid w:val="00D65851"/>
    <w:rsid w:val="00D65B07"/>
    <w:rsid w:val="00D65EAC"/>
    <w:rsid w:val="00D662A1"/>
    <w:rsid w:val="00D71574"/>
    <w:rsid w:val="00D74672"/>
    <w:rsid w:val="00D75E81"/>
    <w:rsid w:val="00D770BD"/>
    <w:rsid w:val="00D77C2F"/>
    <w:rsid w:val="00D801F2"/>
    <w:rsid w:val="00D8065D"/>
    <w:rsid w:val="00D811FB"/>
    <w:rsid w:val="00D81B71"/>
    <w:rsid w:val="00D82AD2"/>
    <w:rsid w:val="00D83CB1"/>
    <w:rsid w:val="00D846FC"/>
    <w:rsid w:val="00D85958"/>
    <w:rsid w:val="00D874D6"/>
    <w:rsid w:val="00D87919"/>
    <w:rsid w:val="00D90660"/>
    <w:rsid w:val="00D920A5"/>
    <w:rsid w:val="00D93D8E"/>
    <w:rsid w:val="00D95BBA"/>
    <w:rsid w:val="00D96DAE"/>
    <w:rsid w:val="00D9741E"/>
    <w:rsid w:val="00DA0309"/>
    <w:rsid w:val="00DA51A8"/>
    <w:rsid w:val="00DA5B3D"/>
    <w:rsid w:val="00DA6AB6"/>
    <w:rsid w:val="00DA7090"/>
    <w:rsid w:val="00DB1432"/>
    <w:rsid w:val="00DB14CE"/>
    <w:rsid w:val="00DB1D40"/>
    <w:rsid w:val="00DB22D6"/>
    <w:rsid w:val="00DB2D24"/>
    <w:rsid w:val="00DB4F18"/>
    <w:rsid w:val="00DC09E8"/>
    <w:rsid w:val="00DC0C3C"/>
    <w:rsid w:val="00DC22C3"/>
    <w:rsid w:val="00DC2A56"/>
    <w:rsid w:val="00DC5F01"/>
    <w:rsid w:val="00DC624F"/>
    <w:rsid w:val="00DC7F08"/>
    <w:rsid w:val="00DD00CA"/>
    <w:rsid w:val="00DD18D8"/>
    <w:rsid w:val="00DD378A"/>
    <w:rsid w:val="00DD4289"/>
    <w:rsid w:val="00DD5665"/>
    <w:rsid w:val="00DD7B63"/>
    <w:rsid w:val="00DD7E83"/>
    <w:rsid w:val="00DE0E62"/>
    <w:rsid w:val="00DE7A16"/>
    <w:rsid w:val="00DF0D94"/>
    <w:rsid w:val="00DF1FA2"/>
    <w:rsid w:val="00DF221A"/>
    <w:rsid w:val="00DF34BA"/>
    <w:rsid w:val="00DF5454"/>
    <w:rsid w:val="00DF5970"/>
    <w:rsid w:val="00DF74B4"/>
    <w:rsid w:val="00E01350"/>
    <w:rsid w:val="00E0305F"/>
    <w:rsid w:val="00E03560"/>
    <w:rsid w:val="00E03FC4"/>
    <w:rsid w:val="00E04036"/>
    <w:rsid w:val="00E05EAD"/>
    <w:rsid w:val="00E06339"/>
    <w:rsid w:val="00E06862"/>
    <w:rsid w:val="00E06923"/>
    <w:rsid w:val="00E06971"/>
    <w:rsid w:val="00E12812"/>
    <w:rsid w:val="00E12C19"/>
    <w:rsid w:val="00E13652"/>
    <w:rsid w:val="00E13CA0"/>
    <w:rsid w:val="00E15CF8"/>
    <w:rsid w:val="00E15FC9"/>
    <w:rsid w:val="00E1657E"/>
    <w:rsid w:val="00E17A70"/>
    <w:rsid w:val="00E17BB1"/>
    <w:rsid w:val="00E24578"/>
    <w:rsid w:val="00E24F66"/>
    <w:rsid w:val="00E2793B"/>
    <w:rsid w:val="00E312D1"/>
    <w:rsid w:val="00E3230F"/>
    <w:rsid w:val="00E32765"/>
    <w:rsid w:val="00E32D38"/>
    <w:rsid w:val="00E35FDB"/>
    <w:rsid w:val="00E37FEC"/>
    <w:rsid w:val="00E41162"/>
    <w:rsid w:val="00E414A7"/>
    <w:rsid w:val="00E41517"/>
    <w:rsid w:val="00E420FE"/>
    <w:rsid w:val="00E42EEE"/>
    <w:rsid w:val="00E43416"/>
    <w:rsid w:val="00E43A6C"/>
    <w:rsid w:val="00E45BFB"/>
    <w:rsid w:val="00E46B2F"/>
    <w:rsid w:val="00E47E61"/>
    <w:rsid w:val="00E50131"/>
    <w:rsid w:val="00E50E41"/>
    <w:rsid w:val="00E50E9B"/>
    <w:rsid w:val="00E52EA2"/>
    <w:rsid w:val="00E542D4"/>
    <w:rsid w:val="00E566C2"/>
    <w:rsid w:val="00E5693E"/>
    <w:rsid w:val="00E603F1"/>
    <w:rsid w:val="00E6067A"/>
    <w:rsid w:val="00E60884"/>
    <w:rsid w:val="00E64DC3"/>
    <w:rsid w:val="00E658EF"/>
    <w:rsid w:val="00E65F87"/>
    <w:rsid w:val="00E66674"/>
    <w:rsid w:val="00E66D27"/>
    <w:rsid w:val="00E67FE0"/>
    <w:rsid w:val="00E7078C"/>
    <w:rsid w:val="00E70E8D"/>
    <w:rsid w:val="00E710DC"/>
    <w:rsid w:val="00E72879"/>
    <w:rsid w:val="00E72C75"/>
    <w:rsid w:val="00E72DFE"/>
    <w:rsid w:val="00E73E9D"/>
    <w:rsid w:val="00E7664B"/>
    <w:rsid w:val="00E76AAC"/>
    <w:rsid w:val="00E81F71"/>
    <w:rsid w:val="00E82459"/>
    <w:rsid w:val="00E827F6"/>
    <w:rsid w:val="00E838FC"/>
    <w:rsid w:val="00E853FC"/>
    <w:rsid w:val="00E86429"/>
    <w:rsid w:val="00E87007"/>
    <w:rsid w:val="00E9182D"/>
    <w:rsid w:val="00E941FD"/>
    <w:rsid w:val="00E94488"/>
    <w:rsid w:val="00E95BE7"/>
    <w:rsid w:val="00E96144"/>
    <w:rsid w:val="00EA215B"/>
    <w:rsid w:val="00EA28D4"/>
    <w:rsid w:val="00EA38D1"/>
    <w:rsid w:val="00EA4ECB"/>
    <w:rsid w:val="00EA5628"/>
    <w:rsid w:val="00EA5699"/>
    <w:rsid w:val="00EA62B1"/>
    <w:rsid w:val="00EA7C79"/>
    <w:rsid w:val="00EB02E6"/>
    <w:rsid w:val="00EB08A4"/>
    <w:rsid w:val="00EB0B08"/>
    <w:rsid w:val="00EB0FD5"/>
    <w:rsid w:val="00EB24A8"/>
    <w:rsid w:val="00EB378C"/>
    <w:rsid w:val="00EB3A5F"/>
    <w:rsid w:val="00EB4079"/>
    <w:rsid w:val="00EB4CC9"/>
    <w:rsid w:val="00EB77AF"/>
    <w:rsid w:val="00EB7E2A"/>
    <w:rsid w:val="00EB7FBE"/>
    <w:rsid w:val="00EC4A72"/>
    <w:rsid w:val="00EC5876"/>
    <w:rsid w:val="00EC768B"/>
    <w:rsid w:val="00EC7700"/>
    <w:rsid w:val="00EC7DE1"/>
    <w:rsid w:val="00ED187C"/>
    <w:rsid w:val="00ED2793"/>
    <w:rsid w:val="00EE402E"/>
    <w:rsid w:val="00EE4E10"/>
    <w:rsid w:val="00EE54A0"/>
    <w:rsid w:val="00EE6D00"/>
    <w:rsid w:val="00EE6DFA"/>
    <w:rsid w:val="00EF4AEA"/>
    <w:rsid w:val="00EF588F"/>
    <w:rsid w:val="00F01CD6"/>
    <w:rsid w:val="00F035AE"/>
    <w:rsid w:val="00F10F2F"/>
    <w:rsid w:val="00F12387"/>
    <w:rsid w:val="00F12B11"/>
    <w:rsid w:val="00F1316B"/>
    <w:rsid w:val="00F14E04"/>
    <w:rsid w:val="00F15E4E"/>
    <w:rsid w:val="00F16091"/>
    <w:rsid w:val="00F16AA2"/>
    <w:rsid w:val="00F16B80"/>
    <w:rsid w:val="00F16F97"/>
    <w:rsid w:val="00F17EA1"/>
    <w:rsid w:val="00F20067"/>
    <w:rsid w:val="00F21A96"/>
    <w:rsid w:val="00F2450D"/>
    <w:rsid w:val="00F26C79"/>
    <w:rsid w:val="00F30652"/>
    <w:rsid w:val="00F31A1F"/>
    <w:rsid w:val="00F31ECA"/>
    <w:rsid w:val="00F3258E"/>
    <w:rsid w:val="00F32644"/>
    <w:rsid w:val="00F342EC"/>
    <w:rsid w:val="00F35012"/>
    <w:rsid w:val="00F358E2"/>
    <w:rsid w:val="00F36B78"/>
    <w:rsid w:val="00F36E15"/>
    <w:rsid w:val="00F400B3"/>
    <w:rsid w:val="00F400FA"/>
    <w:rsid w:val="00F40709"/>
    <w:rsid w:val="00F42274"/>
    <w:rsid w:val="00F475CD"/>
    <w:rsid w:val="00F506B3"/>
    <w:rsid w:val="00F50DE9"/>
    <w:rsid w:val="00F52851"/>
    <w:rsid w:val="00F535DC"/>
    <w:rsid w:val="00F56375"/>
    <w:rsid w:val="00F60F9B"/>
    <w:rsid w:val="00F61EC0"/>
    <w:rsid w:val="00F669AD"/>
    <w:rsid w:val="00F7135D"/>
    <w:rsid w:val="00F71994"/>
    <w:rsid w:val="00F73385"/>
    <w:rsid w:val="00F7338F"/>
    <w:rsid w:val="00F7379F"/>
    <w:rsid w:val="00F73F51"/>
    <w:rsid w:val="00F82783"/>
    <w:rsid w:val="00F908F3"/>
    <w:rsid w:val="00F93C75"/>
    <w:rsid w:val="00F94BC4"/>
    <w:rsid w:val="00F9518C"/>
    <w:rsid w:val="00FB005B"/>
    <w:rsid w:val="00FB042B"/>
    <w:rsid w:val="00FB06F6"/>
    <w:rsid w:val="00FB386E"/>
    <w:rsid w:val="00FB3C7A"/>
    <w:rsid w:val="00FB415A"/>
    <w:rsid w:val="00FB52DD"/>
    <w:rsid w:val="00FB52FF"/>
    <w:rsid w:val="00FB5E39"/>
    <w:rsid w:val="00FB6FA9"/>
    <w:rsid w:val="00FB7D41"/>
    <w:rsid w:val="00FC12DF"/>
    <w:rsid w:val="00FC1811"/>
    <w:rsid w:val="00FC1CDA"/>
    <w:rsid w:val="00FC2092"/>
    <w:rsid w:val="00FC2B13"/>
    <w:rsid w:val="00FC3BE3"/>
    <w:rsid w:val="00FC4F79"/>
    <w:rsid w:val="00FC4FBB"/>
    <w:rsid w:val="00FC6A16"/>
    <w:rsid w:val="00FC796E"/>
    <w:rsid w:val="00FD0A5B"/>
    <w:rsid w:val="00FD12C3"/>
    <w:rsid w:val="00FD3AB3"/>
    <w:rsid w:val="00FD6394"/>
    <w:rsid w:val="00FD70F0"/>
    <w:rsid w:val="00FE1440"/>
    <w:rsid w:val="00FE2173"/>
    <w:rsid w:val="00FE5047"/>
    <w:rsid w:val="00FE5FA2"/>
    <w:rsid w:val="00FE6CAD"/>
    <w:rsid w:val="00FE6E34"/>
    <w:rsid w:val="00FF01E3"/>
    <w:rsid w:val="00FF16B1"/>
    <w:rsid w:val="00FF202A"/>
    <w:rsid w:val="00FF26C5"/>
    <w:rsid w:val="00FF3898"/>
    <w:rsid w:val="00FF5071"/>
    <w:rsid w:val="00FF62C0"/>
    <w:rsid w:val="00FF6A18"/>
    <w:rsid w:val="00FF7ED1"/>
  </w:rsids>
  <m:mathPr>
    <m:mathFont m:val="Cambria Math"/>
    <m:brkBin m:val="before"/>
    <m:brkBinSub m:val="--"/>
    <m:smallFrac m:val="0"/>
    <m:dispDef/>
    <m:lMargin m:val="0"/>
    <m:rMargin m:val="0"/>
    <m:defJc m:val="centerGroup"/>
    <m:wrapIndent m:val="1440"/>
    <m:intLim m:val="subSup"/>
    <m:naryLim m:val="undOvr"/>
  </m:mathPr>
  <w:themeFontLang w:val="en-R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CE3001"/>
  <w15:chartTrackingRefBased/>
  <w15:docId w15:val="{D6BBAE2A-22FD-EB48-A272-666725D6F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R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83BA5"/>
    <w:rPr>
      <w:sz w:val="24"/>
      <w:szCs w:val="24"/>
    </w:rPr>
  </w:style>
  <w:style w:type="paragraph" w:styleId="Heading1">
    <w:name w:val="heading 1"/>
    <w:basedOn w:val="BodyText"/>
    <w:next w:val="BodyText"/>
    <w:qFormat/>
    <w:rsid w:val="00F17EA1"/>
    <w:pPr>
      <w:keepNext/>
      <w:keepLines/>
      <w:pageBreakBefore/>
      <w:suppressAutoHyphens/>
      <w:spacing w:before="240" w:after="360"/>
      <w:jc w:val="center"/>
      <w:outlineLvl w:val="0"/>
    </w:pPr>
    <w:rPr>
      <w:rFonts w:ascii="Arial" w:hAnsi="Arial" w:cs="Arial"/>
      <w:b/>
      <w:bCs/>
      <w:kern w:val="32"/>
      <w:sz w:val="32"/>
      <w:szCs w:val="32"/>
    </w:rPr>
  </w:style>
  <w:style w:type="paragraph" w:styleId="Heading2">
    <w:name w:val="heading 2"/>
    <w:basedOn w:val="BodyText"/>
    <w:next w:val="BodyText"/>
    <w:qFormat/>
    <w:rsid w:val="00C40966"/>
    <w:pPr>
      <w:keepNext/>
      <w:spacing w:before="240" w:after="240"/>
      <w:outlineLvl w:val="1"/>
    </w:pPr>
    <w:rPr>
      <w:rFonts w:ascii="Arial" w:hAnsi="Arial" w:cs="Arial"/>
      <w:b/>
      <w:bCs/>
      <w:iCs/>
      <w:sz w:val="28"/>
      <w:szCs w:val="28"/>
    </w:rPr>
  </w:style>
  <w:style w:type="paragraph" w:styleId="Heading3">
    <w:name w:val="heading 3"/>
    <w:basedOn w:val="BodyText"/>
    <w:next w:val="BodyText"/>
    <w:qFormat/>
    <w:rsid w:val="00F17EA1"/>
    <w:pPr>
      <w:keepNext/>
      <w:spacing w:before="240"/>
      <w:outlineLvl w:val="2"/>
    </w:pPr>
    <w:rPr>
      <w:rFonts w:ascii="Arial" w:hAnsi="Arial" w:cs="Arial"/>
      <w:b/>
      <w:bCs/>
    </w:rPr>
  </w:style>
  <w:style w:type="paragraph" w:styleId="Heading4">
    <w:name w:val="heading 4"/>
    <w:basedOn w:val="BodyText"/>
    <w:next w:val="BodyText"/>
    <w:link w:val="Heading4Char"/>
    <w:qFormat/>
    <w:rsid w:val="00F17EA1"/>
    <w:pPr>
      <w:keepNext/>
      <w:spacing w:before="240"/>
      <w:outlineLvl w:val="3"/>
    </w:pPr>
    <w:rPr>
      <w:b/>
      <w:bCs/>
      <w:szCs w:val="28"/>
    </w:rPr>
  </w:style>
  <w:style w:type="paragraph" w:styleId="Heading5">
    <w:name w:val="heading 5"/>
    <w:basedOn w:val="BodyText"/>
    <w:next w:val="BodyText"/>
    <w:qFormat/>
    <w:rsid w:val="000B3236"/>
    <w:pPr>
      <w:spacing w:before="120" w:after="60"/>
      <w:outlineLvl w:val="4"/>
    </w:pPr>
    <w:rPr>
      <w:b/>
      <w:bCs/>
      <w:i/>
      <w:iCs/>
    </w:rPr>
  </w:style>
  <w:style w:type="paragraph" w:styleId="Heading6">
    <w:name w:val="heading 6"/>
    <w:basedOn w:val="Normal"/>
    <w:next w:val="Normal"/>
    <w:qFormat/>
    <w:rsid w:val="0010394D"/>
    <w:pPr>
      <w:spacing w:before="240" w:after="60"/>
      <w:outlineLvl w:val="5"/>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ahtev">
    <w:name w:val="Zahtev"/>
    <w:basedOn w:val="Normal"/>
    <w:next w:val="Normal"/>
    <w:link w:val="ZahtevCharChar"/>
    <w:rsid w:val="00CD3525"/>
    <w:pPr>
      <w:tabs>
        <w:tab w:val="left" w:pos="2268"/>
      </w:tabs>
      <w:jc w:val="center"/>
    </w:pPr>
    <w:rPr>
      <w:b/>
      <w:caps/>
      <w:color w:val="FF0000"/>
      <w:w w:val="150"/>
      <w:position w:val="6"/>
      <w:u w:val="dotted"/>
      <w:lang w:val="sr-Cyrl-CS"/>
      <w14:shadow w14:blurRad="50800" w14:dist="38100" w14:dir="2700000" w14:sx="100000" w14:sy="100000" w14:kx="0" w14:ky="0" w14:algn="tl">
        <w14:srgbClr w14:val="000000">
          <w14:alpha w14:val="60000"/>
        </w14:srgbClr>
      </w14:shadow>
    </w:rPr>
  </w:style>
  <w:style w:type="character" w:customStyle="1" w:styleId="ZahtevCharChar">
    <w:name w:val="Zahtev Char Char"/>
    <w:link w:val="Zahtev"/>
    <w:rsid w:val="00CD3525"/>
    <w:rPr>
      <w:b/>
      <w:caps/>
      <w:color w:val="FF0000"/>
      <w:w w:val="150"/>
      <w:position w:val="6"/>
      <w:sz w:val="24"/>
      <w:szCs w:val="24"/>
      <w:u w:val="dotted"/>
      <w:lang w:val="sr-Cyrl-CS" w:eastAsia="en-US" w:bidi="ar-SA"/>
      <w14:shadow w14:blurRad="50800" w14:dist="38100" w14:dir="2700000" w14:sx="100000" w14:sy="100000" w14:kx="0" w14:ky="0" w14:algn="tl">
        <w14:srgbClr w14:val="000000">
          <w14:alpha w14:val="60000"/>
        </w14:srgbClr>
      </w14:shadow>
    </w:rPr>
  </w:style>
  <w:style w:type="paragraph" w:styleId="BalloonText">
    <w:name w:val="Balloon Text"/>
    <w:basedOn w:val="Normal"/>
    <w:semiHidden/>
    <w:rsid w:val="001E538E"/>
    <w:rPr>
      <w:rFonts w:ascii="Tahoma" w:hAnsi="Tahoma" w:cs="Tahoma"/>
      <w:sz w:val="16"/>
      <w:szCs w:val="16"/>
    </w:rPr>
  </w:style>
  <w:style w:type="character" w:styleId="CommentReference">
    <w:name w:val="annotation reference"/>
    <w:semiHidden/>
    <w:rsid w:val="006429A3"/>
    <w:rPr>
      <w:sz w:val="16"/>
      <w:szCs w:val="16"/>
    </w:rPr>
  </w:style>
  <w:style w:type="paragraph" w:styleId="CommentText">
    <w:name w:val="annotation text"/>
    <w:basedOn w:val="Normal"/>
    <w:link w:val="CommentTextChar"/>
    <w:semiHidden/>
    <w:rsid w:val="006429A3"/>
    <w:rPr>
      <w:sz w:val="20"/>
      <w:szCs w:val="20"/>
    </w:rPr>
  </w:style>
  <w:style w:type="paragraph" w:styleId="CommentSubject">
    <w:name w:val="annotation subject"/>
    <w:basedOn w:val="CommentText"/>
    <w:next w:val="CommentText"/>
    <w:semiHidden/>
    <w:rsid w:val="006429A3"/>
    <w:rPr>
      <w:b/>
      <w:bCs/>
    </w:rPr>
  </w:style>
  <w:style w:type="paragraph" w:styleId="TOC1">
    <w:name w:val="toc 1"/>
    <w:basedOn w:val="Normal"/>
    <w:next w:val="Normal"/>
    <w:autoRedefine/>
    <w:uiPriority w:val="39"/>
    <w:rsid w:val="003D0005"/>
    <w:pPr>
      <w:spacing w:before="120" w:after="120"/>
      <w:ind w:left="864" w:hanging="432"/>
    </w:pPr>
    <w:rPr>
      <w:b/>
      <w:bCs/>
      <w:caps/>
      <w:noProof/>
      <w:sz w:val="20"/>
      <w:szCs w:val="20"/>
      <w:lang w:val="sr-Cyrl-CS"/>
    </w:rPr>
  </w:style>
  <w:style w:type="paragraph" w:styleId="TOC2">
    <w:name w:val="toc 2"/>
    <w:basedOn w:val="Normal"/>
    <w:next w:val="Normal"/>
    <w:autoRedefine/>
    <w:uiPriority w:val="39"/>
    <w:rsid w:val="00474F62"/>
    <w:pPr>
      <w:ind w:left="1080" w:hanging="432"/>
    </w:pPr>
    <w:rPr>
      <w:smallCaps/>
      <w:sz w:val="20"/>
      <w:szCs w:val="20"/>
    </w:rPr>
  </w:style>
  <w:style w:type="paragraph" w:styleId="TOC3">
    <w:name w:val="toc 3"/>
    <w:basedOn w:val="Normal"/>
    <w:next w:val="Normal"/>
    <w:autoRedefine/>
    <w:uiPriority w:val="39"/>
    <w:rsid w:val="003D0005"/>
    <w:pPr>
      <w:ind w:left="1368" w:hanging="432"/>
    </w:pPr>
    <w:rPr>
      <w:i/>
      <w:iCs/>
      <w:sz w:val="20"/>
      <w:szCs w:val="20"/>
    </w:rPr>
  </w:style>
  <w:style w:type="paragraph" w:styleId="TOC4">
    <w:name w:val="toc 4"/>
    <w:basedOn w:val="Normal"/>
    <w:next w:val="Normal"/>
    <w:autoRedefine/>
    <w:semiHidden/>
    <w:rsid w:val="00E76AAC"/>
    <w:pPr>
      <w:ind w:left="720"/>
    </w:pPr>
    <w:rPr>
      <w:sz w:val="18"/>
      <w:szCs w:val="18"/>
    </w:rPr>
  </w:style>
  <w:style w:type="paragraph" w:styleId="TOC5">
    <w:name w:val="toc 5"/>
    <w:basedOn w:val="Normal"/>
    <w:next w:val="Normal"/>
    <w:autoRedefine/>
    <w:semiHidden/>
    <w:rsid w:val="00E76AAC"/>
    <w:pPr>
      <w:ind w:left="960"/>
    </w:pPr>
    <w:rPr>
      <w:sz w:val="18"/>
      <w:szCs w:val="18"/>
    </w:rPr>
  </w:style>
  <w:style w:type="paragraph" w:styleId="TOC6">
    <w:name w:val="toc 6"/>
    <w:basedOn w:val="Normal"/>
    <w:next w:val="Normal"/>
    <w:autoRedefine/>
    <w:semiHidden/>
    <w:rsid w:val="00E76AAC"/>
    <w:pPr>
      <w:ind w:left="1200"/>
    </w:pPr>
    <w:rPr>
      <w:sz w:val="18"/>
      <w:szCs w:val="18"/>
    </w:rPr>
  </w:style>
  <w:style w:type="paragraph" w:styleId="TOC7">
    <w:name w:val="toc 7"/>
    <w:basedOn w:val="Normal"/>
    <w:next w:val="Normal"/>
    <w:autoRedefine/>
    <w:semiHidden/>
    <w:rsid w:val="00E76AAC"/>
    <w:pPr>
      <w:ind w:left="1440"/>
    </w:pPr>
    <w:rPr>
      <w:sz w:val="18"/>
      <w:szCs w:val="18"/>
    </w:rPr>
  </w:style>
  <w:style w:type="paragraph" w:styleId="TOC8">
    <w:name w:val="toc 8"/>
    <w:basedOn w:val="Normal"/>
    <w:next w:val="Normal"/>
    <w:autoRedefine/>
    <w:semiHidden/>
    <w:rsid w:val="00E76AAC"/>
    <w:pPr>
      <w:ind w:left="1680"/>
    </w:pPr>
    <w:rPr>
      <w:sz w:val="18"/>
      <w:szCs w:val="18"/>
    </w:rPr>
  </w:style>
  <w:style w:type="paragraph" w:styleId="TOC9">
    <w:name w:val="toc 9"/>
    <w:basedOn w:val="Normal"/>
    <w:next w:val="Normal"/>
    <w:autoRedefine/>
    <w:semiHidden/>
    <w:rsid w:val="00E76AAC"/>
    <w:pPr>
      <w:ind w:left="1920"/>
    </w:pPr>
    <w:rPr>
      <w:sz w:val="18"/>
      <w:szCs w:val="18"/>
    </w:rPr>
  </w:style>
  <w:style w:type="paragraph" w:customStyle="1" w:styleId="NormalUnindent">
    <w:name w:val="Normal Unindent"/>
    <w:basedOn w:val="Normal"/>
    <w:next w:val="Normal"/>
    <w:rsid w:val="00E76AAC"/>
    <w:pPr>
      <w:widowControl w:val="0"/>
      <w:autoSpaceDE w:val="0"/>
      <w:autoSpaceDN w:val="0"/>
      <w:adjustRightInd w:val="0"/>
      <w:jc w:val="both"/>
    </w:pPr>
    <w:rPr>
      <w:lang w:bidi="he-IL"/>
    </w:rPr>
  </w:style>
  <w:style w:type="paragraph" w:styleId="Header">
    <w:name w:val="header"/>
    <w:basedOn w:val="Normal"/>
    <w:rsid w:val="00377FB9"/>
    <w:pPr>
      <w:tabs>
        <w:tab w:val="center" w:pos="4320"/>
        <w:tab w:val="right" w:pos="8640"/>
      </w:tabs>
    </w:pPr>
  </w:style>
  <w:style w:type="paragraph" w:styleId="Footer">
    <w:name w:val="footer"/>
    <w:basedOn w:val="Normal"/>
    <w:link w:val="FooterChar"/>
    <w:uiPriority w:val="99"/>
    <w:rsid w:val="00377FB9"/>
    <w:pPr>
      <w:tabs>
        <w:tab w:val="center" w:pos="4320"/>
        <w:tab w:val="right" w:pos="8640"/>
      </w:tabs>
    </w:pPr>
  </w:style>
  <w:style w:type="character" w:styleId="PageNumber">
    <w:name w:val="page number"/>
    <w:basedOn w:val="DefaultParagraphFont"/>
    <w:rsid w:val="00377FB9"/>
  </w:style>
  <w:style w:type="table" w:styleId="TableGrid">
    <w:name w:val="Table Grid"/>
    <w:basedOn w:val="TableNormal"/>
    <w:rsid w:val="006363AD"/>
    <w:pPr>
      <w:widowControl w:val="0"/>
      <w:autoSpaceDE w:val="0"/>
      <w:autoSpaceDN w:val="0"/>
      <w:adjustRightInd w:val="0"/>
      <w:ind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1"/>
    <w:rsid w:val="00BD1D0A"/>
    <w:pPr>
      <w:spacing w:after="120"/>
    </w:pPr>
  </w:style>
  <w:style w:type="character" w:styleId="Hyperlink">
    <w:name w:val="Hyperlink"/>
    <w:uiPriority w:val="99"/>
    <w:rsid w:val="00F73385"/>
    <w:rPr>
      <w:color w:val="0000FF"/>
      <w:u w:val="single"/>
    </w:rPr>
  </w:style>
  <w:style w:type="paragraph" w:styleId="Caption">
    <w:name w:val="caption"/>
    <w:basedOn w:val="BodyText"/>
    <w:next w:val="BodyText"/>
    <w:qFormat/>
    <w:rsid w:val="00B81F46"/>
    <w:pPr>
      <w:widowControl w:val="0"/>
      <w:autoSpaceDE w:val="0"/>
      <w:autoSpaceDN w:val="0"/>
      <w:adjustRightInd w:val="0"/>
      <w:spacing w:after="240"/>
      <w:jc w:val="center"/>
    </w:pPr>
    <w:rPr>
      <w:b/>
      <w:bCs/>
      <w:sz w:val="20"/>
      <w:szCs w:val="20"/>
      <w:lang w:val="sr-Latn-CS" w:bidi="he-IL"/>
    </w:rPr>
  </w:style>
  <w:style w:type="character" w:customStyle="1" w:styleId="DefaultParagraphFont1">
    <w:name w:val="Default Paragraph Font1"/>
    <w:rsid w:val="004E3FB7"/>
  </w:style>
  <w:style w:type="paragraph" w:customStyle="1" w:styleId="NormalGreen">
    <w:name w:val="Normal + Green"/>
    <w:basedOn w:val="NormalUnindent"/>
    <w:rsid w:val="00762575"/>
    <w:rPr>
      <w:color w:val="008000"/>
      <w:lang w:val="sr-Cyrl-CS"/>
    </w:rPr>
  </w:style>
  <w:style w:type="character" w:customStyle="1" w:styleId="style1">
    <w:name w:val="style1"/>
    <w:basedOn w:val="DefaultParagraphFont"/>
    <w:rsid w:val="000D159D"/>
  </w:style>
  <w:style w:type="paragraph" w:customStyle="1" w:styleId="Requirement">
    <w:name w:val="Requirement"/>
    <w:basedOn w:val="Normal"/>
    <w:rsid w:val="00AA23D2"/>
    <w:pPr>
      <w:widowControl w:val="0"/>
      <w:autoSpaceDE w:val="0"/>
      <w:autoSpaceDN w:val="0"/>
      <w:adjustRightInd w:val="0"/>
      <w:spacing w:before="60" w:after="60"/>
      <w:ind w:left="1728" w:hanging="1728"/>
    </w:pPr>
    <w:rPr>
      <w:lang w:val="sr-Latn-CS" w:bidi="he-IL"/>
    </w:rPr>
  </w:style>
  <w:style w:type="paragraph" w:customStyle="1" w:styleId="Bulleted">
    <w:name w:val="Bulleted"/>
    <w:aliases w:val="Left:  0&quot;,Hanging:  0.25&quot;"/>
    <w:basedOn w:val="Normal"/>
    <w:rsid w:val="00FD70F0"/>
    <w:pPr>
      <w:numPr>
        <w:numId w:val="3"/>
      </w:numPr>
    </w:pPr>
  </w:style>
  <w:style w:type="paragraph" w:customStyle="1" w:styleId="RefPrilog">
    <w:name w:val="RefPrilog"/>
    <w:basedOn w:val="BodyText"/>
    <w:next w:val="BodyText"/>
    <w:link w:val="RefPrilogChar"/>
    <w:rsid w:val="0068760A"/>
    <w:rPr>
      <w:rFonts w:ascii="Courier New" w:hAnsi="Courier New"/>
      <w:sz w:val="20"/>
      <w:szCs w:val="20"/>
    </w:rPr>
  </w:style>
  <w:style w:type="character" w:customStyle="1" w:styleId="BodyTextChar1">
    <w:name w:val="Body Text Char1"/>
    <w:link w:val="BodyText"/>
    <w:rsid w:val="0068760A"/>
    <w:rPr>
      <w:sz w:val="24"/>
      <w:szCs w:val="24"/>
      <w:lang w:val="en-US" w:eastAsia="en-US" w:bidi="ar-SA"/>
    </w:rPr>
  </w:style>
  <w:style w:type="character" w:customStyle="1" w:styleId="RefPrilogChar">
    <w:name w:val="RefPrilog Char"/>
    <w:link w:val="RefPrilog"/>
    <w:rsid w:val="0068760A"/>
    <w:rPr>
      <w:rFonts w:ascii="Courier New" w:hAnsi="Courier New"/>
      <w:sz w:val="24"/>
      <w:szCs w:val="24"/>
      <w:lang w:val="en-US" w:eastAsia="en-US" w:bidi="ar-SA"/>
    </w:rPr>
  </w:style>
  <w:style w:type="paragraph" w:customStyle="1" w:styleId="TableText">
    <w:name w:val="TableText"/>
    <w:basedOn w:val="BodyText"/>
    <w:rsid w:val="0002720C"/>
    <w:pPr>
      <w:spacing w:after="0"/>
      <w:jc w:val="center"/>
    </w:pPr>
    <w:rPr>
      <w:lang w:val="sr-Cyrl-CS"/>
    </w:rPr>
  </w:style>
  <w:style w:type="paragraph" w:customStyle="1" w:styleId="Lista1">
    <w:name w:val="Lista1"/>
    <w:basedOn w:val="BodyText"/>
    <w:rsid w:val="0002720C"/>
    <w:pPr>
      <w:numPr>
        <w:numId w:val="1"/>
      </w:numPr>
      <w:autoSpaceDE w:val="0"/>
      <w:autoSpaceDN w:val="0"/>
      <w:adjustRightInd w:val="0"/>
      <w:spacing w:after="60"/>
    </w:pPr>
    <w:rPr>
      <w:lang w:val="sr-Cyrl-CS"/>
    </w:rPr>
  </w:style>
  <w:style w:type="character" w:customStyle="1" w:styleId="JISP">
    <w:name w:val="JISP"/>
    <w:rsid w:val="0018575E"/>
    <w:rPr>
      <w:i/>
      <w:sz w:val="24"/>
      <w:szCs w:val="24"/>
      <w:lang w:val="sr-Cyrl-CS" w:eastAsia="en-US" w:bidi="ar-SA"/>
    </w:rPr>
  </w:style>
  <w:style w:type="paragraph" w:customStyle="1" w:styleId="NaslovnaTabelaLevo">
    <w:name w:val="NaslovnaTabelaLevo"/>
    <w:basedOn w:val="TableText"/>
    <w:rsid w:val="0018575E"/>
    <w:pPr>
      <w:widowControl w:val="0"/>
      <w:autoSpaceDE w:val="0"/>
      <w:autoSpaceDN w:val="0"/>
      <w:adjustRightInd w:val="0"/>
      <w:jc w:val="right"/>
    </w:pPr>
    <w:rPr>
      <w:b/>
      <w:lang w:eastAsia="ar-SA"/>
    </w:rPr>
  </w:style>
  <w:style w:type="paragraph" w:customStyle="1" w:styleId="NaslovnaTabelaDesno">
    <w:name w:val="NaslovnaTabelaDesno"/>
    <w:basedOn w:val="TableText"/>
    <w:rsid w:val="0018575E"/>
    <w:pPr>
      <w:widowControl w:val="0"/>
      <w:autoSpaceDE w:val="0"/>
      <w:autoSpaceDN w:val="0"/>
      <w:adjustRightInd w:val="0"/>
      <w:jc w:val="left"/>
    </w:pPr>
    <w:rPr>
      <w:lang w:eastAsia="ar-SA"/>
    </w:rPr>
  </w:style>
  <w:style w:type="paragraph" w:customStyle="1" w:styleId="NaslovnaPotpis">
    <w:name w:val="NaslovnaPotpis"/>
    <w:basedOn w:val="BodyText"/>
    <w:rsid w:val="00E43A6C"/>
    <w:pPr>
      <w:jc w:val="right"/>
    </w:pPr>
    <w:rPr>
      <w:lang w:val="sr-Cyrl-CS"/>
    </w:rPr>
  </w:style>
  <w:style w:type="paragraph" w:customStyle="1" w:styleId="NaslovnaMedjured">
    <w:name w:val="NaslovnaMedjured"/>
    <w:basedOn w:val="BodyText"/>
    <w:rsid w:val="0018575E"/>
    <w:pPr>
      <w:jc w:val="center"/>
    </w:pPr>
    <w:rPr>
      <w:sz w:val="32"/>
      <w:szCs w:val="20"/>
      <w:lang w:val="sr-Cyrl-CS" w:eastAsia="ar-SA"/>
    </w:rPr>
  </w:style>
  <w:style w:type="paragraph" w:customStyle="1" w:styleId="SadrzajNaslov">
    <w:name w:val="SadrzajNaslov"/>
    <w:basedOn w:val="BodyText"/>
    <w:rsid w:val="00E43A6C"/>
    <w:pPr>
      <w:jc w:val="center"/>
    </w:pPr>
    <w:rPr>
      <w:b/>
      <w:sz w:val="40"/>
      <w:szCs w:val="40"/>
      <w:lang w:val="sr-Cyrl-CS"/>
    </w:rPr>
  </w:style>
  <w:style w:type="paragraph" w:customStyle="1" w:styleId="NaslovnaNadNaslov">
    <w:name w:val="NaslovnaNadNaslov"/>
    <w:basedOn w:val="BodyText"/>
    <w:next w:val="NaslovnaMedjured"/>
    <w:rsid w:val="00E43A6C"/>
    <w:pPr>
      <w:jc w:val="center"/>
    </w:pPr>
    <w:rPr>
      <w:sz w:val="40"/>
      <w:szCs w:val="40"/>
      <w:lang w:val="sr-Cyrl-CS"/>
    </w:rPr>
  </w:style>
  <w:style w:type="paragraph" w:customStyle="1" w:styleId="NaslovnaNaslovEIS">
    <w:name w:val="NaslovnaNaslovEIS"/>
    <w:basedOn w:val="BodyText"/>
    <w:next w:val="NaslovnaMedjured"/>
    <w:rsid w:val="00E43A6C"/>
    <w:pPr>
      <w:jc w:val="center"/>
    </w:pPr>
    <w:rPr>
      <w:b/>
      <w:bCs/>
      <w:i/>
      <w:smallCaps/>
      <w:sz w:val="48"/>
      <w:szCs w:val="48"/>
      <w:lang w:val="sr-Cyrl-CS" w:eastAsia="ar-SA"/>
    </w:rPr>
  </w:style>
  <w:style w:type="paragraph" w:customStyle="1" w:styleId="NaslovnaNaslovVerzija">
    <w:name w:val="NaslovnaNaslovVerzija"/>
    <w:basedOn w:val="BodyText"/>
    <w:next w:val="NaslovnaMedjured"/>
    <w:rsid w:val="00E43A6C"/>
    <w:pPr>
      <w:jc w:val="center"/>
    </w:pPr>
    <w:rPr>
      <w:sz w:val="28"/>
      <w:szCs w:val="20"/>
      <w:lang w:val="sr-Cyrl-CS" w:eastAsia="ar-SA"/>
    </w:rPr>
  </w:style>
  <w:style w:type="paragraph" w:customStyle="1" w:styleId="Lista2">
    <w:name w:val="Lista2"/>
    <w:basedOn w:val="BodyText"/>
    <w:rsid w:val="00937280"/>
    <w:pPr>
      <w:keepLines/>
      <w:numPr>
        <w:numId w:val="2"/>
      </w:numPr>
      <w:suppressAutoHyphens/>
    </w:pPr>
    <w:rPr>
      <w:lang w:val="sr-Cyrl-CS"/>
    </w:rPr>
  </w:style>
  <w:style w:type="paragraph" w:styleId="ListBullet2">
    <w:name w:val="List Bullet 2"/>
    <w:basedOn w:val="Normal"/>
    <w:rsid w:val="000B3236"/>
    <w:pPr>
      <w:numPr>
        <w:numId w:val="4"/>
      </w:numPr>
      <w:spacing w:after="60"/>
      <w:ind w:left="714" w:hanging="357"/>
    </w:pPr>
  </w:style>
  <w:style w:type="character" w:customStyle="1" w:styleId="CharChar">
    <w:name w:val="Char Char"/>
    <w:rsid w:val="004E48AC"/>
    <w:rPr>
      <w:sz w:val="24"/>
      <w:szCs w:val="24"/>
      <w:lang w:val="en-US" w:eastAsia="en-US" w:bidi="ar-SA"/>
    </w:rPr>
  </w:style>
  <w:style w:type="character" w:styleId="Emphasis">
    <w:name w:val="Emphasis"/>
    <w:qFormat/>
    <w:rsid w:val="00E12C19"/>
    <w:rPr>
      <w:i/>
      <w:iCs/>
    </w:rPr>
  </w:style>
  <w:style w:type="paragraph" w:styleId="NormalWeb">
    <w:name w:val="Normal (Web)"/>
    <w:basedOn w:val="Normal"/>
    <w:uiPriority w:val="99"/>
    <w:rsid w:val="009B61CA"/>
    <w:pPr>
      <w:spacing w:before="100" w:beforeAutospacing="1" w:after="100" w:afterAutospacing="1"/>
    </w:pPr>
  </w:style>
  <w:style w:type="character" w:customStyle="1" w:styleId="veranstalungstext">
    <w:name w:val="veranstalungstext"/>
    <w:basedOn w:val="DefaultParagraphFont"/>
    <w:rsid w:val="009B61CA"/>
  </w:style>
  <w:style w:type="character" w:styleId="Strong">
    <w:name w:val="Strong"/>
    <w:qFormat/>
    <w:rsid w:val="009B61CA"/>
    <w:rPr>
      <w:b/>
      <w:bCs/>
    </w:rPr>
  </w:style>
  <w:style w:type="character" w:customStyle="1" w:styleId="eisChar">
    <w:name w:val="eis Char"/>
    <w:link w:val="eis"/>
    <w:locked/>
    <w:rsid w:val="00FE1440"/>
    <w:rPr>
      <w:color w:val="008000"/>
      <w:sz w:val="24"/>
      <w:szCs w:val="24"/>
      <w:lang w:val="sr-Cyrl-CS" w:eastAsia="en-US" w:bidi="ar-SA"/>
    </w:rPr>
  </w:style>
  <w:style w:type="paragraph" w:customStyle="1" w:styleId="eis">
    <w:name w:val="eis"/>
    <w:basedOn w:val="BodyText"/>
    <w:link w:val="eisChar"/>
    <w:rsid w:val="00FE1440"/>
    <w:pPr>
      <w:ind w:firstLine="720"/>
    </w:pPr>
    <w:rPr>
      <w:color w:val="008000"/>
      <w:lang w:val="sr-Cyrl-CS"/>
    </w:rPr>
  </w:style>
  <w:style w:type="paragraph" w:styleId="HTMLPreformatted">
    <w:name w:val="HTML Preformatted"/>
    <w:basedOn w:val="Normal"/>
    <w:rsid w:val="00D34F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Default">
    <w:name w:val="Default"/>
    <w:rsid w:val="0028428D"/>
    <w:pPr>
      <w:autoSpaceDE w:val="0"/>
      <w:autoSpaceDN w:val="0"/>
      <w:adjustRightInd w:val="0"/>
    </w:pPr>
    <w:rPr>
      <w:color w:val="000000"/>
      <w:sz w:val="24"/>
      <w:szCs w:val="24"/>
      <w:lang w:val="en-US"/>
    </w:rPr>
  </w:style>
  <w:style w:type="paragraph" w:styleId="BodyTextIndent2">
    <w:name w:val="Body Text Indent 2"/>
    <w:basedOn w:val="Normal"/>
    <w:rsid w:val="00906E27"/>
    <w:pPr>
      <w:spacing w:after="120" w:line="480" w:lineRule="auto"/>
      <w:ind w:left="283"/>
    </w:pPr>
  </w:style>
  <w:style w:type="character" w:customStyle="1" w:styleId="Heading4Char">
    <w:name w:val="Heading 4 Char"/>
    <w:link w:val="Heading4"/>
    <w:rsid w:val="00792846"/>
    <w:rPr>
      <w:b/>
      <w:bCs/>
      <w:sz w:val="24"/>
      <w:szCs w:val="28"/>
      <w:lang w:val="sr-Cyrl-CS" w:eastAsia="en-US" w:bidi="ar-SA"/>
    </w:rPr>
  </w:style>
  <w:style w:type="paragraph" w:styleId="TableofFigures">
    <w:name w:val="table of figures"/>
    <w:basedOn w:val="BodyText"/>
    <w:next w:val="BodyText"/>
    <w:semiHidden/>
    <w:rsid w:val="00C40966"/>
    <w:pPr>
      <w:spacing w:after="60"/>
    </w:pPr>
  </w:style>
  <w:style w:type="paragraph" w:customStyle="1" w:styleId="Heading3Red">
    <w:name w:val="Heading 3 + Red"/>
    <w:basedOn w:val="Heading2"/>
    <w:rsid w:val="0088612E"/>
    <w:rPr>
      <w:color w:val="FF0000"/>
      <w:lang w:val="en-US"/>
    </w:rPr>
  </w:style>
  <w:style w:type="paragraph" w:customStyle="1" w:styleId="Podnaslov">
    <w:name w:val="Podnaslov"/>
    <w:basedOn w:val="Normal"/>
    <w:link w:val="PodnaslovChar"/>
    <w:rsid w:val="00020AD5"/>
    <w:pPr>
      <w:keepNext/>
      <w:spacing w:before="240" w:after="120"/>
      <w:jc w:val="center"/>
    </w:pPr>
    <w:rPr>
      <w:b/>
      <w:sz w:val="26"/>
      <w:szCs w:val="20"/>
      <w:lang w:val="en-US"/>
    </w:rPr>
  </w:style>
  <w:style w:type="paragraph" w:customStyle="1" w:styleId="Clan">
    <w:name w:val="Clan"/>
    <w:basedOn w:val="Normal"/>
    <w:link w:val="ClanChar"/>
    <w:rsid w:val="00020AD5"/>
    <w:pPr>
      <w:keepNext/>
      <w:tabs>
        <w:tab w:val="left" w:pos="1728"/>
      </w:tabs>
      <w:spacing w:before="120" w:after="240"/>
      <w:jc w:val="center"/>
    </w:pPr>
    <w:rPr>
      <w:b/>
      <w:szCs w:val="20"/>
      <w:lang w:val="en-US"/>
    </w:rPr>
  </w:style>
  <w:style w:type="character" w:customStyle="1" w:styleId="PodnaslovChar">
    <w:name w:val="Podnaslov Char"/>
    <w:link w:val="Podnaslov"/>
    <w:rsid w:val="00020AD5"/>
    <w:rPr>
      <w:b/>
      <w:sz w:val="26"/>
      <w:lang w:val="en-US" w:eastAsia="en-US" w:bidi="ar-SA"/>
    </w:rPr>
  </w:style>
  <w:style w:type="character" w:customStyle="1" w:styleId="ClanChar">
    <w:name w:val="Clan Char"/>
    <w:link w:val="Clan"/>
    <w:rsid w:val="00020AD5"/>
    <w:rPr>
      <w:b/>
      <w:sz w:val="24"/>
      <w:lang w:val="en-US" w:eastAsia="en-US" w:bidi="ar-SA"/>
    </w:rPr>
  </w:style>
  <w:style w:type="character" w:customStyle="1" w:styleId="CharChar1">
    <w:name w:val="Char Char1"/>
    <w:locked/>
    <w:rsid w:val="00544AD6"/>
    <w:rPr>
      <w:b/>
      <w:bCs/>
      <w:sz w:val="24"/>
      <w:szCs w:val="28"/>
      <w:lang w:val="sr-Cyrl-CS" w:eastAsia="en-US" w:bidi="ar-SA"/>
    </w:rPr>
  </w:style>
  <w:style w:type="paragraph" w:customStyle="1" w:styleId="StylePodnaslovTimesNewRoman">
    <w:name w:val="Style Podnaslov + Times New Roman"/>
    <w:basedOn w:val="Podnaslov"/>
    <w:link w:val="StylePodnaslovTimesNewRomanChar"/>
    <w:rsid w:val="007467DE"/>
    <w:rPr>
      <w:bCs/>
    </w:rPr>
  </w:style>
  <w:style w:type="character" w:customStyle="1" w:styleId="StylePodnaslovTimesNewRomanChar">
    <w:name w:val="Style Podnaslov + Times New Roman Char"/>
    <w:link w:val="StylePodnaslovTimesNewRoman"/>
    <w:rsid w:val="007467DE"/>
    <w:rPr>
      <w:b/>
      <w:bCs/>
      <w:sz w:val="26"/>
      <w:lang w:val="en-US" w:eastAsia="en-US" w:bidi="ar-SA"/>
    </w:rPr>
  </w:style>
  <w:style w:type="paragraph" w:customStyle="1" w:styleId="Stavka">
    <w:name w:val="Stavka"/>
    <w:basedOn w:val="Normal"/>
    <w:rsid w:val="0083130B"/>
    <w:pPr>
      <w:numPr>
        <w:numId w:val="39"/>
      </w:numPr>
    </w:pPr>
  </w:style>
  <w:style w:type="character" w:customStyle="1" w:styleId="BodyTextChar">
    <w:name w:val="Body Text Char"/>
    <w:rsid w:val="00654553"/>
    <w:rPr>
      <w:sz w:val="24"/>
      <w:szCs w:val="24"/>
      <w:lang w:val="en-US" w:eastAsia="en-US" w:bidi="ar-SA"/>
    </w:rPr>
  </w:style>
  <w:style w:type="paragraph" w:styleId="BodyTextIndent">
    <w:name w:val="Body Text Indent"/>
    <w:basedOn w:val="Normal"/>
    <w:rsid w:val="00CD00D4"/>
    <w:pPr>
      <w:spacing w:after="120"/>
      <w:ind w:left="283"/>
    </w:pPr>
  </w:style>
  <w:style w:type="paragraph" w:customStyle="1" w:styleId="a">
    <w:name w:val="Нормал"/>
    <w:basedOn w:val="Normal"/>
    <w:rsid w:val="00CD00D4"/>
    <w:rPr>
      <w:szCs w:val="20"/>
    </w:rPr>
  </w:style>
  <w:style w:type="paragraph" w:customStyle="1" w:styleId="TableTextleft">
    <w:name w:val="TableTextleft"/>
    <w:basedOn w:val="TableText"/>
    <w:rsid w:val="005F109C"/>
    <w:pPr>
      <w:widowControl w:val="0"/>
      <w:autoSpaceDE w:val="0"/>
      <w:autoSpaceDN w:val="0"/>
      <w:adjustRightInd w:val="0"/>
    </w:pPr>
    <w:rPr>
      <w:lang w:val="ru-RU"/>
    </w:rPr>
  </w:style>
  <w:style w:type="character" w:customStyle="1" w:styleId="apple-converted-space">
    <w:name w:val="apple-converted-space"/>
    <w:rsid w:val="00C063AA"/>
  </w:style>
  <w:style w:type="character" w:customStyle="1" w:styleId="FooterChar">
    <w:name w:val="Footer Char"/>
    <w:link w:val="Footer"/>
    <w:uiPriority w:val="99"/>
    <w:rsid w:val="00836712"/>
    <w:rPr>
      <w:sz w:val="24"/>
      <w:szCs w:val="24"/>
      <w:lang w:val="sr-Cyrl-CS"/>
    </w:rPr>
  </w:style>
  <w:style w:type="character" w:customStyle="1" w:styleId="CommentTextChar">
    <w:name w:val="Comment Text Char"/>
    <w:link w:val="CommentText"/>
    <w:semiHidden/>
    <w:rsid w:val="00C75F82"/>
    <w:rPr>
      <w:lang w:val="sr-Cyrl-CS" w:eastAsia="en-US"/>
    </w:rPr>
  </w:style>
  <w:style w:type="paragraph" w:customStyle="1" w:styleId="BulletBox">
    <w:name w:val="BulletBox"/>
    <w:basedOn w:val="Normal"/>
    <w:rsid w:val="00C75F82"/>
    <w:pPr>
      <w:widowControl w:val="0"/>
      <w:numPr>
        <w:numId w:val="74"/>
      </w:numPr>
      <w:tabs>
        <w:tab w:val="clear" w:pos="1004"/>
        <w:tab w:val="left" w:pos="228"/>
      </w:tabs>
      <w:ind w:left="86" w:firstLine="0"/>
    </w:pPr>
    <w:rPr>
      <w:sz w:val="20"/>
      <w:szCs w:val="20"/>
      <w:lang w:val="en-GB"/>
    </w:rPr>
  </w:style>
  <w:style w:type="paragraph" w:styleId="ListParagraph">
    <w:name w:val="List Paragraph"/>
    <w:basedOn w:val="Normal"/>
    <w:uiPriority w:val="34"/>
    <w:qFormat/>
    <w:rsid w:val="00187C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799151">
      <w:bodyDiv w:val="1"/>
      <w:marLeft w:val="0"/>
      <w:marRight w:val="0"/>
      <w:marTop w:val="0"/>
      <w:marBottom w:val="0"/>
      <w:divBdr>
        <w:top w:val="none" w:sz="0" w:space="0" w:color="auto"/>
        <w:left w:val="none" w:sz="0" w:space="0" w:color="auto"/>
        <w:bottom w:val="none" w:sz="0" w:space="0" w:color="auto"/>
        <w:right w:val="none" w:sz="0" w:space="0" w:color="auto"/>
      </w:divBdr>
    </w:div>
    <w:div w:id="346489048">
      <w:bodyDiv w:val="1"/>
      <w:marLeft w:val="0"/>
      <w:marRight w:val="0"/>
      <w:marTop w:val="0"/>
      <w:marBottom w:val="0"/>
      <w:divBdr>
        <w:top w:val="none" w:sz="0" w:space="0" w:color="auto"/>
        <w:left w:val="none" w:sz="0" w:space="0" w:color="auto"/>
        <w:bottom w:val="none" w:sz="0" w:space="0" w:color="auto"/>
        <w:right w:val="none" w:sz="0" w:space="0" w:color="auto"/>
      </w:divBdr>
    </w:div>
    <w:div w:id="471211314">
      <w:bodyDiv w:val="1"/>
      <w:marLeft w:val="0"/>
      <w:marRight w:val="0"/>
      <w:marTop w:val="0"/>
      <w:marBottom w:val="0"/>
      <w:divBdr>
        <w:top w:val="none" w:sz="0" w:space="0" w:color="auto"/>
        <w:left w:val="none" w:sz="0" w:space="0" w:color="auto"/>
        <w:bottom w:val="none" w:sz="0" w:space="0" w:color="auto"/>
        <w:right w:val="none" w:sz="0" w:space="0" w:color="auto"/>
      </w:divBdr>
    </w:div>
    <w:div w:id="521673604">
      <w:bodyDiv w:val="1"/>
      <w:marLeft w:val="0"/>
      <w:marRight w:val="0"/>
      <w:marTop w:val="0"/>
      <w:marBottom w:val="0"/>
      <w:divBdr>
        <w:top w:val="none" w:sz="0" w:space="0" w:color="auto"/>
        <w:left w:val="none" w:sz="0" w:space="0" w:color="auto"/>
        <w:bottom w:val="none" w:sz="0" w:space="0" w:color="auto"/>
        <w:right w:val="none" w:sz="0" w:space="0" w:color="auto"/>
      </w:divBdr>
    </w:div>
    <w:div w:id="522405572">
      <w:bodyDiv w:val="1"/>
      <w:marLeft w:val="0"/>
      <w:marRight w:val="0"/>
      <w:marTop w:val="0"/>
      <w:marBottom w:val="0"/>
      <w:divBdr>
        <w:top w:val="none" w:sz="0" w:space="0" w:color="auto"/>
        <w:left w:val="none" w:sz="0" w:space="0" w:color="auto"/>
        <w:bottom w:val="none" w:sz="0" w:space="0" w:color="auto"/>
        <w:right w:val="none" w:sz="0" w:space="0" w:color="auto"/>
      </w:divBdr>
    </w:div>
    <w:div w:id="717433538">
      <w:bodyDiv w:val="1"/>
      <w:marLeft w:val="0"/>
      <w:marRight w:val="0"/>
      <w:marTop w:val="0"/>
      <w:marBottom w:val="0"/>
      <w:divBdr>
        <w:top w:val="none" w:sz="0" w:space="0" w:color="auto"/>
        <w:left w:val="none" w:sz="0" w:space="0" w:color="auto"/>
        <w:bottom w:val="none" w:sz="0" w:space="0" w:color="auto"/>
        <w:right w:val="none" w:sz="0" w:space="0" w:color="auto"/>
      </w:divBdr>
    </w:div>
    <w:div w:id="1091976626">
      <w:bodyDiv w:val="1"/>
      <w:marLeft w:val="0"/>
      <w:marRight w:val="0"/>
      <w:marTop w:val="0"/>
      <w:marBottom w:val="0"/>
      <w:divBdr>
        <w:top w:val="none" w:sz="0" w:space="0" w:color="auto"/>
        <w:left w:val="none" w:sz="0" w:space="0" w:color="auto"/>
        <w:bottom w:val="none" w:sz="0" w:space="0" w:color="auto"/>
        <w:right w:val="none" w:sz="0" w:space="0" w:color="auto"/>
      </w:divBdr>
    </w:div>
    <w:div w:id="1130629066">
      <w:bodyDiv w:val="1"/>
      <w:marLeft w:val="0"/>
      <w:marRight w:val="0"/>
      <w:marTop w:val="0"/>
      <w:marBottom w:val="0"/>
      <w:divBdr>
        <w:top w:val="none" w:sz="0" w:space="0" w:color="auto"/>
        <w:left w:val="none" w:sz="0" w:space="0" w:color="auto"/>
        <w:bottom w:val="none" w:sz="0" w:space="0" w:color="auto"/>
        <w:right w:val="none" w:sz="0" w:space="0" w:color="auto"/>
      </w:divBdr>
    </w:div>
    <w:div w:id="1187251227">
      <w:bodyDiv w:val="1"/>
      <w:marLeft w:val="0"/>
      <w:marRight w:val="0"/>
      <w:marTop w:val="0"/>
      <w:marBottom w:val="0"/>
      <w:divBdr>
        <w:top w:val="none" w:sz="0" w:space="0" w:color="auto"/>
        <w:left w:val="none" w:sz="0" w:space="0" w:color="auto"/>
        <w:bottom w:val="none" w:sz="0" w:space="0" w:color="auto"/>
        <w:right w:val="none" w:sz="0" w:space="0" w:color="auto"/>
      </w:divBdr>
    </w:div>
    <w:div w:id="1501627875">
      <w:bodyDiv w:val="1"/>
      <w:marLeft w:val="0"/>
      <w:marRight w:val="0"/>
      <w:marTop w:val="0"/>
      <w:marBottom w:val="0"/>
      <w:divBdr>
        <w:top w:val="none" w:sz="0" w:space="0" w:color="auto"/>
        <w:left w:val="none" w:sz="0" w:space="0" w:color="auto"/>
        <w:bottom w:val="none" w:sz="0" w:space="0" w:color="auto"/>
        <w:right w:val="none" w:sz="0" w:space="0" w:color="auto"/>
      </w:divBdr>
    </w:div>
    <w:div w:id="1649821450">
      <w:bodyDiv w:val="1"/>
      <w:marLeft w:val="0"/>
      <w:marRight w:val="0"/>
      <w:marTop w:val="0"/>
      <w:marBottom w:val="0"/>
      <w:divBdr>
        <w:top w:val="none" w:sz="0" w:space="0" w:color="auto"/>
        <w:left w:val="none" w:sz="0" w:space="0" w:color="auto"/>
        <w:bottom w:val="none" w:sz="0" w:space="0" w:color="auto"/>
        <w:right w:val="none" w:sz="0" w:space="0" w:color="auto"/>
      </w:divBdr>
    </w:div>
    <w:div w:id="1715691411">
      <w:bodyDiv w:val="1"/>
      <w:marLeft w:val="0"/>
      <w:marRight w:val="0"/>
      <w:marTop w:val="0"/>
      <w:marBottom w:val="0"/>
      <w:divBdr>
        <w:top w:val="none" w:sz="0" w:space="0" w:color="auto"/>
        <w:left w:val="none" w:sz="0" w:space="0" w:color="auto"/>
        <w:bottom w:val="none" w:sz="0" w:space="0" w:color="auto"/>
        <w:right w:val="none" w:sz="0" w:space="0" w:color="auto"/>
      </w:divBdr>
    </w:div>
    <w:div w:id="1720854954">
      <w:bodyDiv w:val="1"/>
      <w:marLeft w:val="0"/>
      <w:marRight w:val="0"/>
      <w:marTop w:val="0"/>
      <w:marBottom w:val="0"/>
      <w:divBdr>
        <w:top w:val="none" w:sz="0" w:space="0" w:color="auto"/>
        <w:left w:val="none" w:sz="0" w:space="0" w:color="auto"/>
        <w:bottom w:val="none" w:sz="0" w:space="0" w:color="auto"/>
        <w:right w:val="none" w:sz="0" w:space="0" w:color="auto"/>
      </w:divBdr>
      <w:divsChild>
        <w:div w:id="712269947">
          <w:marLeft w:val="0"/>
          <w:marRight w:val="0"/>
          <w:marTop w:val="0"/>
          <w:marBottom w:val="0"/>
          <w:divBdr>
            <w:top w:val="none" w:sz="0" w:space="0" w:color="auto"/>
            <w:left w:val="none" w:sz="0" w:space="0" w:color="auto"/>
            <w:bottom w:val="none" w:sz="0" w:space="0" w:color="auto"/>
            <w:right w:val="none" w:sz="0" w:space="0" w:color="auto"/>
          </w:divBdr>
        </w:div>
      </w:divsChild>
    </w:div>
    <w:div w:id="1847741535">
      <w:bodyDiv w:val="1"/>
      <w:marLeft w:val="0"/>
      <w:marRight w:val="0"/>
      <w:marTop w:val="0"/>
      <w:marBottom w:val="0"/>
      <w:divBdr>
        <w:top w:val="none" w:sz="0" w:space="0" w:color="auto"/>
        <w:left w:val="none" w:sz="0" w:space="0" w:color="auto"/>
        <w:bottom w:val="none" w:sz="0" w:space="0" w:color="auto"/>
        <w:right w:val="none" w:sz="0" w:space="0" w:color="auto"/>
      </w:divBdr>
    </w:div>
    <w:div w:id="1955937156">
      <w:bodyDiv w:val="1"/>
      <w:marLeft w:val="0"/>
      <w:marRight w:val="0"/>
      <w:marTop w:val="0"/>
      <w:marBottom w:val="0"/>
      <w:divBdr>
        <w:top w:val="none" w:sz="0" w:space="0" w:color="auto"/>
        <w:left w:val="none" w:sz="0" w:space="0" w:color="auto"/>
        <w:bottom w:val="none" w:sz="0" w:space="0" w:color="auto"/>
        <w:right w:val="none" w:sz="0" w:space="0" w:color="auto"/>
      </w:divBdr>
    </w:div>
    <w:div w:id="1972663911">
      <w:bodyDiv w:val="1"/>
      <w:marLeft w:val="0"/>
      <w:marRight w:val="0"/>
      <w:marTop w:val="0"/>
      <w:marBottom w:val="0"/>
      <w:divBdr>
        <w:top w:val="none" w:sz="0" w:space="0" w:color="auto"/>
        <w:left w:val="none" w:sz="0" w:space="0" w:color="auto"/>
        <w:bottom w:val="none" w:sz="0" w:space="0" w:color="auto"/>
        <w:right w:val="none" w:sz="0" w:space="0" w:color="auto"/>
      </w:divBdr>
    </w:div>
    <w:div w:id="1981037414">
      <w:bodyDiv w:val="1"/>
      <w:marLeft w:val="0"/>
      <w:marRight w:val="0"/>
      <w:marTop w:val="0"/>
      <w:marBottom w:val="0"/>
      <w:divBdr>
        <w:top w:val="none" w:sz="0" w:space="0" w:color="auto"/>
        <w:left w:val="none" w:sz="0" w:space="0" w:color="auto"/>
        <w:bottom w:val="none" w:sz="0" w:space="0" w:color="auto"/>
        <w:right w:val="none" w:sz="0" w:space="0" w:color="auto"/>
      </w:divBdr>
    </w:div>
    <w:div w:id="2027319686">
      <w:bodyDiv w:val="1"/>
      <w:marLeft w:val="0"/>
      <w:marRight w:val="0"/>
      <w:marTop w:val="0"/>
      <w:marBottom w:val="0"/>
      <w:divBdr>
        <w:top w:val="none" w:sz="0" w:space="0" w:color="auto"/>
        <w:left w:val="none" w:sz="0" w:space="0" w:color="auto"/>
        <w:bottom w:val="none" w:sz="0" w:space="0" w:color="auto"/>
        <w:right w:val="none" w:sz="0" w:space="0" w:color="auto"/>
      </w:divBdr>
    </w:div>
    <w:div w:id="2068992401">
      <w:bodyDiv w:val="1"/>
      <w:marLeft w:val="0"/>
      <w:marRight w:val="0"/>
      <w:marTop w:val="0"/>
      <w:marBottom w:val="0"/>
      <w:divBdr>
        <w:top w:val="none" w:sz="0" w:space="0" w:color="auto"/>
        <w:left w:val="none" w:sz="0" w:space="0" w:color="auto"/>
        <w:bottom w:val="none" w:sz="0" w:space="0" w:color="auto"/>
        <w:right w:val="none" w:sz="0" w:space="0" w:color="auto"/>
      </w:divBdr>
    </w:div>
    <w:div w:id="2109959883">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48C644-D576-3E4D-9E63-789B36F80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40</Pages>
  <Words>8047</Words>
  <Characters>45868</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Idejni projekat EIS</vt:lpstr>
    </vt:vector>
  </TitlesOfParts>
  <Company>Racunski centar ETF, Beograd</Company>
  <LinksUpToDate>false</LinksUpToDate>
  <CharactersWithSpaces>53808</CharactersWithSpaces>
  <SharedDoc>false</SharedDoc>
  <HLinks>
    <vt:vector size="336" baseType="variant">
      <vt:variant>
        <vt:i4>2031676</vt:i4>
      </vt:variant>
      <vt:variant>
        <vt:i4>329</vt:i4>
      </vt:variant>
      <vt:variant>
        <vt:i4>0</vt:i4>
      </vt:variant>
      <vt:variant>
        <vt:i4>5</vt:i4>
      </vt:variant>
      <vt:variant>
        <vt:lpwstr/>
      </vt:variant>
      <vt:variant>
        <vt:lpwstr>_Toc37388047</vt:lpwstr>
      </vt:variant>
      <vt:variant>
        <vt:i4>1966140</vt:i4>
      </vt:variant>
      <vt:variant>
        <vt:i4>323</vt:i4>
      </vt:variant>
      <vt:variant>
        <vt:i4>0</vt:i4>
      </vt:variant>
      <vt:variant>
        <vt:i4>5</vt:i4>
      </vt:variant>
      <vt:variant>
        <vt:lpwstr/>
      </vt:variant>
      <vt:variant>
        <vt:lpwstr>_Toc37388046</vt:lpwstr>
      </vt:variant>
      <vt:variant>
        <vt:i4>1900604</vt:i4>
      </vt:variant>
      <vt:variant>
        <vt:i4>317</vt:i4>
      </vt:variant>
      <vt:variant>
        <vt:i4>0</vt:i4>
      </vt:variant>
      <vt:variant>
        <vt:i4>5</vt:i4>
      </vt:variant>
      <vt:variant>
        <vt:lpwstr/>
      </vt:variant>
      <vt:variant>
        <vt:lpwstr>_Toc37388045</vt:lpwstr>
      </vt:variant>
      <vt:variant>
        <vt:i4>1835068</vt:i4>
      </vt:variant>
      <vt:variant>
        <vt:i4>311</vt:i4>
      </vt:variant>
      <vt:variant>
        <vt:i4>0</vt:i4>
      </vt:variant>
      <vt:variant>
        <vt:i4>5</vt:i4>
      </vt:variant>
      <vt:variant>
        <vt:lpwstr/>
      </vt:variant>
      <vt:variant>
        <vt:lpwstr>_Toc37388044</vt:lpwstr>
      </vt:variant>
      <vt:variant>
        <vt:i4>1769532</vt:i4>
      </vt:variant>
      <vt:variant>
        <vt:i4>305</vt:i4>
      </vt:variant>
      <vt:variant>
        <vt:i4>0</vt:i4>
      </vt:variant>
      <vt:variant>
        <vt:i4>5</vt:i4>
      </vt:variant>
      <vt:variant>
        <vt:lpwstr/>
      </vt:variant>
      <vt:variant>
        <vt:lpwstr>_Toc37388043</vt:lpwstr>
      </vt:variant>
      <vt:variant>
        <vt:i4>1703996</vt:i4>
      </vt:variant>
      <vt:variant>
        <vt:i4>299</vt:i4>
      </vt:variant>
      <vt:variant>
        <vt:i4>0</vt:i4>
      </vt:variant>
      <vt:variant>
        <vt:i4>5</vt:i4>
      </vt:variant>
      <vt:variant>
        <vt:lpwstr/>
      </vt:variant>
      <vt:variant>
        <vt:lpwstr>_Toc37388042</vt:lpwstr>
      </vt:variant>
      <vt:variant>
        <vt:i4>1638460</vt:i4>
      </vt:variant>
      <vt:variant>
        <vt:i4>293</vt:i4>
      </vt:variant>
      <vt:variant>
        <vt:i4>0</vt:i4>
      </vt:variant>
      <vt:variant>
        <vt:i4>5</vt:i4>
      </vt:variant>
      <vt:variant>
        <vt:lpwstr/>
      </vt:variant>
      <vt:variant>
        <vt:lpwstr>_Toc37388041</vt:lpwstr>
      </vt:variant>
      <vt:variant>
        <vt:i4>1572924</vt:i4>
      </vt:variant>
      <vt:variant>
        <vt:i4>287</vt:i4>
      </vt:variant>
      <vt:variant>
        <vt:i4>0</vt:i4>
      </vt:variant>
      <vt:variant>
        <vt:i4>5</vt:i4>
      </vt:variant>
      <vt:variant>
        <vt:lpwstr/>
      </vt:variant>
      <vt:variant>
        <vt:lpwstr>_Toc37388040</vt:lpwstr>
      </vt:variant>
      <vt:variant>
        <vt:i4>1114171</vt:i4>
      </vt:variant>
      <vt:variant>
        <vt:i4>281</vt:i4>
      </vt:variant>
      <vt:variant>
        <vt:i4>0</vt:i4>
      </vt:variant>
      <vt:variant>
        <vt:i4>5</vt:i4>
      </vt:variant>
      <vt:variant>
        <vt:lpwstr/>
      </vt:variant>
      <vt:variant>
        <vt:lpwstr>_Toc37388039</vt:lpwstr>
      </vt:variant>
      <vt:variant>
        <vt:i4>1048635</vt:i4>
      </vt:variant>
      <vt:variant>
        <vt:i4>275</vt:i4>
      </vt:variant>
      <vt:variant>
        <vt:i4>0</vt:i4>
      </vt:variant>
      <vt:variant>
        <vt:i4>5</vt:i4>
      </vt:variant>
      <vt:variant>
        <vt:lpwstr/>
      </vt:variant>
      <vt:variant>
        <vt:lpwstr>_Toc37388038</vt:lpwstr>
      </vt:variant>
      <vt:variant>
        <vt:i4>2031675</vt:i4>
      </vt:variant>
      <vt:variant>
        <vt:i4>269</vt:i4>
      </vt:variant>
      <vt:variant>
        <vt:i4>0</vt:i4>
      </vt:variant>
      <vt:variant>
        <vt:i4>5</vt:i4>
      </vt:variant>
      <vt:variant>
        <vt:lpwstr/>
      </vt:variant>
      <vt:variant>
        <vt:lpwstr>_Toc37388037</vt:lpwstr>
      </vt:variant>
      <vt:variant>
        <vt:i4>1966139</vt:i4>
      </vt:variant>
      <vt:variant>
        <vt:i4>263</vt:i4>
      </vt:variant>
      <vt:variant>
        <vt:i4>0</vt:i4>
      </vt:variant>
      <vt:variant>
        <vt:i4>5</vt:i4>
      </vt:variant>
      <vt:variant>
        <vt:lpwstr/>
      </vt:variant>
      <vt:variant>
        <vt:lpwstr>_Toc37388036</vt:lpwstr>
      </vt:variant>
      <vt:variant>
        <vt:i4>1900603</vt:i4>
      </vt:variant>
      <vt:variant>
        <vt:i4>257</vt:i4>
      </vt:variant>
      <vt:variant>
        <vt:i4>0</vt:i4>
      </vt:variant>
      <vt:variant>
        <vt:i4>5</vt:i4>
      </vt:variant>
      <vt:variant>
        <vt:lpwstr/>
      </vt:variant>
      <vt:variant>
        <vt:lpwstr>_Toc37388035</vt:lpwstr>
      </vt:variant>
      <vt:variant>
        <vt:i4>1835067</vt:i4>
      </vt:variant>
      <vt:variant>
        <vt:i4>251</vt:i4>
      </vt:variant>
      <vt:variant>
        <vt:i4>0</vt:i4>
      </vt:variant>
      <vt:variant>
        <vt:i4>5</vt:i4>
      </vt:variant>
      <vt:variant>
        <vt:lpwstr/>
      </vt:variant>
      <vt:variant>
        <vt:lpwstr>_Toc37388034</vt:lpwstr>
      </vt:variant>
      <vt:variant>
        <vt:i4>1769531</vt:i4>
      </vt:variant>
      <vt:variant>
        <vt:i4>245</vt:i4>
      </vt:variant>
      <vt:variant>
        <vt:i4>0</vt:i4>
      </vt:variant>
      <vt:variant>
        <vt:i4>5</vt:i4>
      </vt:variant>
      <vt:variant>
        <vt:lpwstr/>
      </vt:variant>
      <vt:variant>
        <vt:lpwstr>_Toc37388033</vt:lpwstr>
      </vt:variant>
      <vt:variant>
        <vt:i4>1703995</vt:i4>
      </vt:variant>
      <vt:variant>
        <vt:i4>239</vt:i4>
      </vt:variant>
      <vt:variant>
        <vt:i4>0</vt:i4>
      </vt:variant>
      <vt:variant>
        <vt:i4>5</vt:i4>
      </vt:variant>
      <vt:variant>
        <vt:lpwstr/>
      </vt:variant>
      <vt:variant>
        <vt:lpwstr>_Toc37388032</vt:lpwstr>
      </vt:variant>
      <vt:variant>
        <vt:i4>1638459</vt:i4>
      </vt:variant>
      <vt:variant>
        <vt:i4>233</vt:i4>
      </vt:variant>
      <vt:variant>
        <vt:i4>0</vt:i4>
      </vt:variant>
      <vt:variant>
        <vt:i4>5</vt:i4>
      </vt:variant>
      <vt:variant>
        <vt:lpwstr/>
      </vt:variant>
      <vt:variant>
        <vt:lpwstr>_Toc37388031</vt:lpwstr>
      </vt:variant>
      <vt:variant>
        <vt:i4>1572923</vt:i4>
      </vt:variant>
      <vt:variant>
        <vt:i4>227</vt:i4>
      </vt:variant>
      <vt:variant>
        <vt:i4>0</vt:i4>
      </vt:variant>
      <vt:variant>
        <vt:i4>5</vt:i4>
      </vt:variant>
      <vt:variant>
        <vt:lpwstr/>
      </vt:variant>
      <vt:variant>
        <vt:lpwstr>_Toc37388030</vt:lpwstr>
      </vt:variant>
      <vt:variant>
        <vt:i4>1114170</vt:i4>
      </vt:variant>
      <vt:variant>
        <vt:i4>221</vt:i4>
      </vt:variant>
      <vt:variant>
        <vt:i4>0</vt:i4>
      </vt:variant>
      <vt:variant>
        <vt:i4>5</vt:i4>
      </vt:variant>
      <vt:variant>
        <vt:lpwstr/>
      </vt:variant>
      <vt:variant>
        <vt:lpwstr>_Toc37388029</vt:lpwstr>
      </vt:variant>
      <vt:variant>
        <vt:i4>1048634</vt:i4>
      </vt:variant>
      <vt:variant>
        <vt:i4>215</vt:i4>
      </vt:variant>
      <vt:variant>
        <vt:i4>0</vt:i4>
      </vt:variant>
      <vt:variant>
        <vt:i4>5</vt:i4>
      </vt:variant>
      <vt:variant>
        <vt:lpwstr/>
      </vt:variant>
      <vt:variant>
        <vt:lpwstr>_Toc37388028</vt:lpwstr>
      </vt:variant>
      <vt:variant>
        <vt:i4>2031674</vt:i4>
      </vt:variant>
      <vt:variant>
        <vt:i4>209</vt:i4>
      </vt:variant>
      <vt:variant>
        <vt:i4>0</vt:i4>
      </vt:variant>
      <vt:variant>
        <vt:i4>5</vt:i4>
      </vt:variant>
      <vt:variant>
        <vt:lpwstr/>
      </vt:variant>
      <vt:variant>
        <vt:lpwstr>_Toc37388027</vt:lpwstr>
      </vt:variant>
      <vt:variant>
        <vt:i4>1966138</vt:i4>
      </vt:variant>
      <vt:variant>
        <vt:i4>203</vt:i4>
      </vt:variant>
      <vt:variant>
        <vt:i4>0</vt:i4>
      </vt:variant>
      <vt:variant>
        <vt:i4>5</vt:i4>
      </vt:variant>
      <vt:variant>
        <vt:lpwstr/>
      </vt:variant>
      <vt:variant>
        <vt:lpwstr>_Toc37388026</vt:lpwstr>
      </vt:variant>
      <vt:variant>
        <vt:i4>1900602</vt:i4>
      </vt:variant>
      <vt:variant>
        <vt:i4>197</vt:i4>
      </vt:variant>
      <vt:variant>
        <vt:i4>0</vt:i4>
      </vt:variant>
      <vt:variant>
        <vt:i4>5</vt:i4>
      </vt:variant>
      <vt:variant>
        <vt:lpwstr/>
      </vt:variant>
      <vt:variant>
        <vt:lpwstr>_Toc37388025</vt:lpwstr>
      </vt:variant>
      <vt:variant>
        <vt:i4>1835066</vt:i4>
      </vt:variant>
      <vt:variant>
        <vt:i4>191</vt:i4>
      </vt:variant>
      <vt:variant>
        <vt:i4>0</vt:i4>
      </vt:variant>
      <vt:variant>
        <vt:i4>5</vt:i4>
      </vt:variant>
      <vt:variant>
        <vt:lpwstr/>
      </vt:variant>
      <vt:variant>
        <vt:lpwstr>_Toc37388024</vt:lpwstr>
      </vt:variant>
      <vt:variant>
        <vt:i4>1769530</vt:i4>
      </vt:variant>
      <vt:variant>
        <vt:i4>185</vt:i4>
      </vt:variant>
      <vt:variant>
        <vt:i4>0</vt:i4>
      </vt:variant>
      <vt:variant>
        <vt:i4>5</vt:i4>
      </vt:variant>
      <vt:variant>
        <vt:lpwstr/>
      </vt:variant>
      <vt:variant>
        <vt:lpwstr>_Toc37388023</vt:lpwstr>
      </vt:variant>
      <vt:variant>
        <vt:i4>1703994</vt:i4>
      </vt:variant>
      <vt:variant>
        <vt:i4>179</vt:i4>
      </vt:variant>
      <vt:variant>
        <vt:i4>0</vt:i4>
      </vt:variant>
      <vt:variant>
        <vt:i4>5</vt:i4>
      </vt:variant>
      <vt:variant>
        <vt:lpwstr/>
      </vt:variant>
      <vt:variant>
        <vt:lpwstr>_Toc37388022</vt:lpwstr>
      </vt:variant>
      <vt:variant>
        <vt:i4>1638458</vt:i4>
      </vt:variant>
      <vt:variant>
        <vt:i4>173</vt:i4>
      </vt:variant>
      <vt:variant>
        <vt:i4>0</vt:i4>
      </vt:variant>
      <vt:variant>
        <vt:i4>5</vt:i4>
      </vt:variant>
      <vt:variant>
        <vt:lpwstr/>
      </vt:variant>
      <vt:variant>
        <vt:lpwstr>_Toc37388021</vt:lpwstr>
      </vt:variant>
      <vt:variant>
        <vt:i4>1572922</vt:i4>
      </vt:variant>
      <vt:variant>
        <vt:i4>167</vt:i4>
      </vt:variant>
      <vt:variant>
        <vt:i4>0</vt:i4>
      </vt:variant>
      <vt:variant>
        <vt:i4>5</vt:i4>
      </vt:variant>
      <vt:variant>
        <vt:lpwstr/>
      </vt:variant>
      <vt:variant>
        <vt:lpwstr>_Toc37388020</vt:lpwstr>
      </vt:variant>
      <vt:variant>
        <vt:i4>1114169</vt:i4>
      </vt:variant>
      <vt:variant>
        <vt:i4>161</vt:i4>
      </vt:variant>
      <vt:variant>
        <vt:i4>0</vt:i4>
      </vt:variant>
      <vt:variant>
        <vt:i4>5</vt:i4>
      </vt:variant>
      <vt:variant>
        <vt:lpwstr/>
      </vt:variant>
      <vt:variant>
        <vt:lpwstr>_Toc37388019</vt:lpwstr>
      </vt:variant>
      <vt:variant>
        <vt:i4>1048633</vt:i4>
      </vt:variant>
      <vt:variant>
        <vt:i4>155</vt:i4>
      </vt:variant>
      <vt:variant>
        <vt:i4>0</vt:i4>
      </vt:variant>
      <vt:variant>
        <vt:i4>5</vt:i4>
      </vt:variant>
      <vt:variant>
        <vt:lpwstr/>
      </vt:variant>
      <vt:variant>
        <vt:lpwstr>_Toc37388018</vt:lpwstr>
      </vt:variant>
      <vt:variant>
        <vt:i4>2031673</vt:i4>
      </vt:variant>
      <vt:variant>
        <vt:i4>149</vt:i4>
      </vt:variant>
      <vt:variant>
        <vt:i4>0</vt:i4>
      </vt:variant>
      <vt:variant>
        <vt:i4>5</vt:i4>
      </vt:variant>
      <vt:variant>
        <vt:lpwstr/>
      </vt:variant>
      <vt:variant>
        <vt:lpwstr>_Toc37388017</vt:lpwstr>
      </vt:variant>
      <vt:variant>
        <vt:i4>1966137</vt:i4>
      </vt:variant>
      <vt:variant>
        <vt:i4>143</vt:i4>
      </vt:variant>
      <vt:variant>
        <vt:i4>0</vt:i4>
      </vt:variant>
      <vt:variant>
        <vt:i4>5</vt:i4>
      </vt:variant>
      <vt:variant>
        <vt:lpwstr/>
      </vt:variant>
      <vt:variant>
        <vt:lpwstr>_Toc37388016</vt:lpwstr>
      </vt:variant>
      <vt:variant>
        <vt:i4>1900601</vt:i4>
      </vt:variant>
      <vt:variant>
        <vt:i4>137</vt:i4>
      </vt:variant>
      <vt:variant>
        <vt:i4>0</vt:i4>
      </vt:variant>
      <vt:variant>
        <vt:i4>5</vt:i4>
      </vt:variant>
      <vt:variant>
        <vt:lpwstr/>
      </vt:variant>
      <vt:variant>
        <vt:lpwstr>_Toc37388015</vt:lpwstr>
      </vt:variant>
      <vt:variant>
        <vt:i4>1835065</vt:i4>
      </vt:variant>
      <vt:variant>
        <vt:i4>131</vt:i4>
      </vt:variant>
      <vt:variant>
        <vt:i4>0</vt:i4>
      </vt:variant>
      <vt:variant>
        <vt:i4>5</vt:i4>
      </vt:variant>
      <vt:variant>
        <vt:lpwstr/>
      </vt:variant>
      <vt:variant>
        <vt:lpwstr>_Toc37388014</vt:lpwstr>
      </vt:variant>
      <vt:variant>
        <vt:i4>1769529</vt:i4>
      </vt:variant>
      <vt:variant>
        <vt:i4>125</vt:i4>
      </vt:variant>
      <vt:variant>
        <vt:i4>0</vt:i4>
      </vt:variant>
      <vt:variant>
        <vt:i4>5</vt:i4>
      </vt:variant>
      <vt:variant>
        <vt:lpwstr/>
      </vt:variant>
      <vt:variant>
        <vt:lpwstr>_Toc37388013</vt:lpwstr>
      </vt:variant>
      <vt:variant>
        <vt:i4>1703993</vt:i4>
      </vt:variant>
      <vt:variant>
        <vt:i4>119</vt:i4>
      </vt:variant>
      <vt:variant>
        <vt:i4>0</vt:i4>
      </vt:variant>
      <vt:variant>
        <vt:i4>5</vt:i4>
      </vt:variant>
      <vt:variant>
        <vt:lpwstr/>
      </vt:variant>
      <vt:variant>
        <vt:lpwstr>_Toc37388012</vt:lpwstr>
      </vt:variant>
      <vt:variant>
        <vt:i4>1638457</vt:i4>
      </vt:variant>
      <vt:variant>
        <vt:i4>113</vt:i4>
      </vt:variant>
      <vt:variant>
        <vt:i4>0</vt:i4>
      </vt:variant>
      <vt:variant>
        <vt:i4>5</vt:i4>
      </vt:variant>
      <vt:variant>
        <vt:lpwstr/>
      </vt:variant>
      <vt:variant>
        <vt:lpwstr>_Toc37388011</vt:lpwstr>
      </vt:variant>
      <vt:variant>
        <vt:i4>1572921</vt:i4>
      </vt:variant>
      <vt:variant>
        <vt:i4>107</vt:i4>
      </vt:variant>
      <vt:variant>
        <vt:i4>0</vt:i4>
      </vt:variant>
      <vt:variant>
        <vt:i4>5</vt:i4>
      </vt:variant>
      <vt:variant>
        <vt:lpwstr/>
      </vt:variant>
      <vt:variant>
        <vt:lpwstr>_Toc37388010</vt:lpwstr>
      </vt:variant>
      <vt:variant>
        <vt:i4>1114168</vt:i4>
      </vt:variant>
      <vt:variant>
        <vt:i4>101</vt:i4>
      </vt:variant>
      <vt:variant>
        <vt:i4>0</vt:i4>
      </vt:variant>
      <vt:variant>
        <vt:i4>5</vt:i4>
      </vt:variant>
      <vt:variant>
        <vt:lpwstr/>
      </vt:variant>
      <vt:variant>
        <vt:lpwstr>_Toc37388009</vt:lpwstr>
      </vt:variant>
      <vt:variant>
        <vt:i4>1048632</vt:i4>
      </vt:variant>
      <vt:variant>
        <vt:i4>95</vt:i4>
      </vt:variant>
      <vt:variant>
        <vt:i4>0</vt:i4>
      </vt:variant>
      <vt:variant>
        <vt:i4>5</vt:i4>
      </vt:variant>
      <vt:variant>
        <vt:lpwstr/>
      </vt:variant>
      <vt:variant>
        <vt:lpwstr>_Toc37388008</vt:lpwstr>
      </vt:variant>
      <vt:variant>
        <vt:i4>2031672</vt:i4>
      </vt:variant>
      <vt:variant>
        <vt:i4>89</vt:i4>
      </vt:variant>
      <vt:variant>
        <vt:i4>0</vt:i4>
      </vt:variant>
      <vt:variant>
        <vt:i4>5</vt:i4>
      </vt:variant>
      <vt:variant>
        <vt:lpwstr/>
      </vt:variant>
      <vt:variant>
        <vt:lpwstr>_Toc37388007</vt:lpwstr>
      </vt:variant>
      <vt:variant>
        <vt:i4>1966136</vt:i4>
      </vt:variant>
      <vt:variant>
        <vt:i4>83</vt:i4>
      </vt:variant>
      <vt:variant>
        <vt:i4>0</vt:i4>
      </vt:variant>
      <vt:variant>
        <vt:i4>5</vt:i4>
      </vt:variant>
      <vt:variant>
        <vt:lpwstr/>
      </vt:variant>
      <vt:variant>
        <vt:lpwstr>_Toc37388006</vt:lpwstr>
      </vt:variant>
      <vt:variant>
        <vt:i4>1900600</vt:i4>
      </vt:variant>
      <vt:variant>
        <vt:i4>77</vt:i4>
      </vt:variant>
      <vt:variant>
        <vt:i4>0</vt:i4>
      </vt:variant>
      <vt:variant>
        <vt:i4>5</vt:i4>
      </vt:variant>
      <vt:variant>
        <vt:lpwstr/>
      </vt:variant>
      <vt:variant>
        <vt:lpwstr>_Toc37388005</vt:lpwstr>
      </vt:variant>
      <vt:variant>
        <vt:i4>1835064</vt:i4>
      </vt:variant>
      <vt:variant>
        <vt:i4>71</vt:i4>
      </vt:variant>
      <vt:variant>
        <vt:i4>0</vt:i4>
      </vt:variant>
      <vt:variant>
        <vt:i4>5</vt:i4>
      </vt:variant>
      <vt:variant>
        <vt:lpwstr/>
      </vt:variant>
      <vt:variant>
        <vt:lpwstr>_Toc37388004</vt:lpwstr>
      </vt:variant>
      <vt:variant>
        <vt:i4>1769528</vt:i4>
      </vt:variant>
      <vt:variant>
        <vt:i4>65</vt:i4>
      </vt:variant>
      <vt:variant>
        <vt:i4>0</vt:i4>
      </vt:variant>
      <vt:variant>
        <vt:i4>5</vt:i4>
      </vt:variant>
      <vt:variant>
        <vt:lpwstr/>
      </vt:variant>
      <vt:variant>
        <vt:lpwstr>_Toc37388003</vt:lpwstr>
      </vt:variant>
      <vt:variant>
        <vt:i4>1703992</vt:i4>
      </vt:variant>
      <vt:variant>
        <vt:i4>59</vt:i4>
      </vt:variant>
      <vt:variant>
        <vt:i4>0</vt:i4>
      </vt:variant>
      <vt:variant>
        <vt:i4>5</vt:i4>
      </vt:variant>
      <vt:variant>
        <vt:lpwstr/>
      </vt:variant>
      <vt:variant>
        <vt:lpwstr>_Toc37388002</vt:lpwstr>
      </vt:variant>
      <vt:variant>
        <vt:i4>1638456</vt:i4>
      </vt:variant>
      <vt:variant>
        <vt:i4>53</vt:i4>
      </vt:variant>
      <vt:variant>
        <vt:i4>0</vt:i4>
      </vt:variant>
      <vt:variant>
        <vt:i4>5</vt:i4>
      </vt:variant>
      <vt:variant>
        <vt:lpwstr/>
      </vt:variant>
      <vt:variant>
        <vt:lpwstr>_Toc37388001</vt:lpwstr>
      </vt:variant>
      <vt:variant>
        <vt:i4>1572920</vt:i4>
      </vt:variant>
      <vt:variant>
        <vt:i4>47</vt:i4>
      </vt:variant>
      <vt:variant>
        <vt:i4>0</vt:i4>
      </vt:variant>
      <vt:variant>
        <vt:i4>5</vt:i4>
      </vt:variant>
      <vt:variant>
        <vt:lpwstr/>
      </vt:variant>
      <vt:variant>
        <vt:lpwstr>_Toc37388000</vt:lpwstr>
      </vt:variant>
      <vt:variant>
        <vt:i4>1572926</vt:i4>
      </vt:variant>
      <vt:variant>
        <vt:i4>41</vt:i4>
      </vt:variant>
      <vt:variant>
        <vt:i4>0</vt:i4>
      </vt:variant>
      <vt:variant>
        <vt:i4>5</vt:i4>
      </vt:variant>
      <vt:variant>
        <vt:lpwstr/>
      </vt:variant>
      <vt:variant>
        <vt:lpwstr>_Toc37387999</vt:lpwstr>
      </vt:variant>
      <vt:variant>
        <vt:i4>1638462</vt:i4>
      </vt:variant>
      <vt:variant>
        <vt:i4>35</vt:i4>
      </vt:variant>
      <vt:variant>
        <vt:i4>0</vt:i4>
      </vt:variant>
      <vt:variant>
        <vt:i4>5</vt:i4>
      </vt:variant>
      <vt:variant>
        <vt:lpwstr/>
      </vt:variant>
      <vt:variant>
        <vt:lpwstr>_Toc37387998</vt:lpwstr>
      </vt:variant>
      <vt:variant>
        <vt:i4>1441854</vt:i4>
      </vt:variant>
      <vt:variant>
        <vt:i4>29</vt:i4>
      </vt:variant>
      <vt:variant>
        <vt:i4>0</vt:i4>
      </vt:variant>
      <vt:variant>
        <vt:i4>5</vt:i4>
      </vt:variant>
      <vt:variant>
        <vt:lpwstr/>
      </vt:variant>
      <vt:variant>
        <vt:lpwstr>_Toc37387997</vt:lpwstr>
      </vt:variant>
      <vt:variant>
        <vt:i4>1507390</vt:i4>
      </vt:variant>
      <vt:variant>
        <vt:i4>23</vt:i4>
      </vt:variant>
      <vt:variant>
        <vt:i4>0</vt:i4>
      </vt:variant>
      <vt:variant>
        <vt:i4>5</vt:i4>
      </vt:variant>
      <vt:variant>
        <vt:lpwstr/>
      </vt:variant>
      <vt:variant>
        <vt:lpwstr>_Toc37387996</vt:lpwstr>
      </vt:variant>
      <vt:variant>
        <vt:i4>1310782</vt:i4>
      </vt:variant>
      <vt:variant>
        <vt:i4>17</vt:i4>
      </vt:variant>
      <vt:variant>
        <vt:i4>0</vt:i4>
      </vt:variant>
      <vt:variant>
        <vt:i4>5</vt:i4>
      </vt:variant>
      <vt:variant>
        <vt:lpwstr/>
      </vt:variant>
      <vt:variant>
        <vt:lpwstr>_Toc37387995</vt:lpwstr>
      </vt:variant>
      <vt:variant>
        <vt:i4>1376318</vt:i4>
      </vt:variant>
      <vt:variant>
        <vt:i4>11</vt:i4>
      </vt:variant>
      <vt:variant>
        <vt:i4>0</vt:i4>
      </vt:variant>
      <vt:variant>
        <vt:i4>5</vt:i4>
      </vt:variant>
      <vt:variant>
        <vt:lpwstr/>
      </vt:variant>
      <vt:variant>
        <vt:lpwstr>_Toc37387994</vt:lpwstr>
      </vt:variant>
      <vt:variant>
        <vt:i4>1179710</vt:i4>
      </vt:variant>
      <vt:variant>
        <vt:i4>5</vt:i4>
      </vt:variant>
      <vt:variant>
        <vt:i4>0</vt:i4>
      </vt:variant>
      <vt:variant>
        <vt:i4>5</vt:i4>
      </vt:variant>
      <vt:variant>
        <vt:lpwstr/>
      </vt:variant>
      <vt:variant>
        <vt:lpwstr>_Toc37387993</vt:lpwstr>
      </vt:variant>
      <vt:variant>
        <vt:i4>2687005</vt:i4>
      </vt:variant>
      <vt:variant>
        <vt:i4>0</vt:i4>
      </vt:variant>
      <vt:variant>
        <vt:i4>0</vt:i4>
      </vt:variant>
      <vt:variant>
        <vt:i4>5</vt:i4>
      </vt:variant>
      <vt:variant>
        <vt:lpwstr>mailto:dekanat@etf.bg.ac.rs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Idejni projekat EIS</dc:title>
  <dc:subject/>
  <dc:creator>Drazen Draskovic ETF</dc:creator>
  <cp:keywords/>
  <dc:description/>
  <cp:lastModifiedBy>Ања Пантовић</cp:lastModifiedBy>
  <cp:revision>5</cp:revision>
  <cp:lastPrinted>2009-05-19T09:04:00Z</cp:lastPrinted>
  <dcterms:created xsi:type="dcterms:W3CDTF">2020-04-12T05:06:00Z</dcterms:created>
  <dcterms:modified xsi:type="dcterms:W3CDTF">2020-04-12T12:46:00Z</dcterms:modified>
</cp:coreProperties>
</file>